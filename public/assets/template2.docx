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3EB3F" w14:textId="5ABF4134" w:rsidR="00B0750A" w:rsidRDefault="00B0750A" w:rsidP="00B0750A">
      <w:pPr>
        <w:jc w:val="both"/>
        <w:rPr>
          <w:rFonts w:ascii="Segoe UI Light" w:hAnsi="Segoe UI Light" w:cs="Segoe UI Light"/>
          <w:bCs/>
        </w:rPr>
      </w:pPr>
      <w:r w:rsidRPr="00760F52">
        <w:rPr>
          <w:rFonts w:ascii="Segoe UI Light" w:hAnsi="Segoe UI Light" w:cs="Segoe UI Light"/>
          <w:bCs/>
        </w:rPr>
        <w:t>{{#</w:t>
      </w:r>
      <w:proofErr w:type="spellStart"/>
      <w:r w:rsidRPr="00760F52">
        <w:rPr>
          <w:lang w:val="en-US"/>
        </w:rPr>
        <w:t>clientPlatFromInvestment</w:t>
      </w:r>
      <w:proofErr w:type="spellEnd"/>
      <w:r w:rsidRPr="00760F52">
        <w:rPr>
          <w:rFonts w:ascii="Segoe UI Light" w:hAnsi="Segoe UI Light" w:cs="Segoe UI Light"/>
          <w:bCs/>
        </w:rPr>
        <w:t>}}</w:t>
      </w:r>
    </w:p>
    <w:p w14:paraId="67854281" w14:textId="77777777" w:rsidR="00EF4322" w:rsidRPr="00C4169B" w:rsidRDefault="00EF4322">
      <w:pPr>
        <w:rPr>
          <w:rFonts w:ascii="Segoe UI Light" w:hAnsi="Segoe UI Light" w:cs="Segoe UI Light"/>
          <w:vanish/>
        </w:rPr>
      </w:pPr>
      <w:bookmarkStart w:id="0" w:name="_PictureBullets8"/>
      <w:bookmarkEnd w:id="0"/>
    </w:p>
    <w:p w14:paraId="696EAD34" w14:textId="77777777" w:rsidR="006E1C24" w:rsidRPr="006E1C24" w:rsidRDefault="006E1C24" w:rsidP="006E1C24">
      <w:pPr>
        <w:suppressAutoHyphens w:val="0"/>
        <w:spacing w:line="240" w:lineRule="auto"/>
        <w:rPr>
          <w:rFonts w:ascii="Segoe UI Light" w:hAnsi="Segoe UI Light" w:cs="Segoe UI Light"/>
          <w:b/>
          <w:bCs/>
        </w:rPr>
      </w:pPr>
      <w:r w:rsidRPr="006E1C24">
        <w:rPr>
          <w:rFonts w:ascii="Segoe UI Light" w:hAnsi="Segoe UI Light" w:cs="Segoe UI Light"/>
          <w:b/>
          <w:bCs/>
        </w:rPr>
        <w:t>Authorisation to collect information</w:t>
      </w:r>
    </w:p>
    <w:p w14:paraId="55F798ED" w14:textId="77777777" w:rsidR="006E1C24" w:rsidRPr="006E1C24" w:rsidRDefault="006E1C24" w:rsidP="006E1C24">
      <w:pPr>
        <w:suppressAutoHyphens w:val="0"/>
        <w:spacing w:line="240" w:lineRule="auto"/>
        <w:rPr>
          <w:rFonts w:ascii="Segoe UI Light" w:hAnsi="Segoe UI Light" w:cs="Segoe UI Light"/>
        </w:rPr>
      </w:pPr>
      <w:r w:rsidRPr="006E1C24">
        <w:rPr>
          <w:rFonts w:ascii="Segoe UI Light" w:hAnsi="Segoe UI Light" w:cs="Segoe UI Light"/>
        </w:rPr>
        <w:t>Please accept this copy as authority, as the original will stay on file at the below address.</w:t>
      </w:r>
    </w:p>
    <w:p w14:paraId="16B2B1AA" w14:textId="77777777" w:rsidR="006E1C24" w:rsidRPr="006E1C24" w:rsidRDefault="006E1C24" w:rsidP="006E1C24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705"/>
        <w:gridCol w:w="8756"/>
      </w:tblGrid>
      <w:tr w:rsidR="006E1C24" w:rsidRPr="006E1C24" w14:paraId="65E9944F" w14:textId="77777777" w:rsidTr="005903DC">
        <w:trPr>
          <w:trHeight w:val="427"/>
        </w:trPr>
        <w:tc>
          <w:tcPr>
            <w:tcW w:w="81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60567A02" w14:textId="77777777" w:rsidR="006E1C24" w:rsidRPr="006E1C24" w:rsidRDefault="006E1C24" w:rsidP="005903DC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>To</w:t>
            </w:r>
          </w:p>
        </w:tc>
        <w:tc>
          <w:tcPr>
            <w:tcW w:w="41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9381DB" w14:textId="77777777" w:rsidR="006E1C24" w:rsidRPr="006E1C24" w:rsidRDefault="006E1C24" w:rsidP="005903DC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Customer Service Manager</w:t>
            </w:r>
          </w:p>
        </w:tc>
      </w:tr>
      <w:tr w:rsidR="006E1C24" w:rsidRPr="006E1C24" w14:paraId="6351399D" w14:textId="77777777" w:rsidTr="005903DC">
        <w:trPr>
          <w:trHeight w:val="360"/>
        </w:trPr>
        <w:tc>
          <w:tcPr>
            <w:tcW w:w="81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4CEB8E50" w14:textId="77777777" w:rsidR="006E1C24" w:rsidRPr="006E1C24" w:rsidRDefault="006E1C24" w:rsidP="005903DC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Provider name</w:t>
            </w:r>
          </w:p>
        </w:tc>
        <w:tc>
          <w:tcPr>
            <w:tcW w:w="41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BF7752" w14:textId="728D08C9" w:rsidR="006E1C24" w:rsidRPr="006E1C24" w:rsidRDefault="00B0750A" w:rsidP="005903DC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760F52">
              <w:rPr>
                <w:rFonts w:ascii="Segoe UI Light" w:hAnsi="Segoe UI Light" w:cs="Segoe UI Light"/>
                <w:bCs/>
              </w:rPr>
              <w:t>{{</w:t>
            </w:r>
            <w:proofErr w:type="spellStart"/>
            <w:r w:rsidRPr="00760F52">
              <w:rPr>
                <w:rFonts w:ascii="Segoe UI Light" w:hAnsi="Segoe UI Light" w:cs="Segoe UI Light"/>
                <w:bCs/>
              </w:rPr>
              <w:t>platformName</w:t>
            </w:r>
            <w:proofErr w:type="spellEnd"/>
            <w:r w:rsidRPr="00760F52">
              <w:rPr>
                <w:rFonts w:ascii="Segoe UI Light" w:hAnsi="Segoe UI Light" w:cs="Segoe UI Light"/>
                <w:bCs/>
              </w:rPr>
              <w:t>}}</w:t>
            </w:r>
          </w:p>
        </w:tc>
      </w:tr>
      <w:tr w:rsidR="006E1C24" w:rsidRPr="006E1C24" w14:paraId="06221895" w14:textId="77777777" w:rsidTr="005903DC">
        <w:trPr>
          <w:trHeight w:val="350"/>
        </w:trPr>
        <w:tc>
          <w:tcPr>
            <w:tcW w:w="81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3E1C180C" w14:textId="77777777" w:rsidR="006E1C24" w:rsidRPr="006E1C24" w:rsidRDefault="006E1C24" w:rsidP="005903DC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Provider Type</w:t>
            </w:r>
          </w:p>
        </w:tc>
        <w:tc>
          <w:tcPr>
            <w:tcW w:w="41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D3604C" w14:textId="01F9ACB3" w:rsidR="006E1C24" w:rsidRPr="006E1C24" w:rsidRDefault="00B0750A" w:rsidP="005903DC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760F52">
              <w:rPr>
                <w:rFonts w:ascii="Segoe UI Light" w:hAnsi="Segoe UI Light" w:cs="Segoe UI Light"/>
                <w:bCs/>
              </w:rPr>
              <w:t>Platform investments</w:t>
            </w:r>
          </w:p>
        </w:tc>
      </w:tr>
    </w:tbl>
    <w:p w14:paraId="6515BEDA" w14:textId="77777777" w:rsidR="006E1C24" w:rsidRPr="006E1C24" w:rsidRDefault="006E1C24" w:rsidP="006E1C24">
      <w:pPr>
        <w:suppressAutoHyphens w:val="0"/>
        <w:spacing w:line="240" w:lineRule="auto"/>
        <w:rPr>
          <w:rFonts w:ascii="Segoe UI Light" w:hAnsi="Segoe UI Light" w:cs="Segoe UI Light"/>
        </w:rPr>
      </w:pPr>
    </w:p>
    <w:p w14:paraId="0E47B047" w14:textId="77777777" w:rsidR="006E1C24" w:rsidRPr="006E1C24" w:rsidRDefault="006E1C24" w:rsidP="006E1C24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58"/>
        <w:gridCol w:w="4136"/>
        <w:gridCol w:w="1478"/>
        <w:gridCol w:w="3484"/>
      </w:tblGrid>
      <w:tr w:rsidR="006E1C24" w:rsidRPr="006E1C24" w14:paraId="53E500C5" w14:textId="77777777" w:rsidTr="005903DC">
        <w:trPr>
          <w:trHeight w:val="404"/>
        </w:trPr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249AA" w14:textId="77777777" w:rsidR="006E1C24" w:rsidRPr="006E1C24" w:rsidRDefault="006E1C24" w:rsidP="005903DC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Client </w:t>
            </w:r>
          </w:p>
        </w:tc>
        <w:tc>
          <w:tcPr>
            <w:tcW w:w="1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0EF99" w14:textId="1DA88188" w:rsidR="006E1C24" w:rsidRPr="00FE49D5" w:rsidRDefault="0079767A" w:rsidP="005903DC">
            <w:pPr>
              <w:suppressAutoHyphens w:val="0"/>
              <w:spacing w:line="240" w:lineRule="auto"/>
              <w:rPr>
                <w:rFonts w:ascii="Segoe UI Light" w:hAnsi="Segoe UI Light" w:cs="Segoe UI Light"/>
                <w:bCs/>
              </w:rPr>
            </w:pPr>
            <w:r w:rsidRPr="00FE49D5">
              <w:rPr>
                <w:rFonts w:ascii="Segoe UI Light" w:hAnsi="Segoe UI Light" w:cs="Segoe UI Light"/>
                <w:bCs/>
              </w:rPr>
              <w:t>{{</w:t>
            </w:r>
            <w:proofErr w:type="spellStart"/>
            <w:r w:rsidRPr="00FE49D5">
              <w:rPr>
                <w:rFonts w:ascii="Segoe UI Light" w:hAnsi="Segoe UI Light" w:cs="Segoe UI Light"/>
                <w:bCs/>
              </w:rPr>
              <w:t>clientPreferred</w:t>
            </w:r>
            <w:proofErr w:type="spellEnd"/>
            <w:r w:rsidRPr="00FE49D5">
              <w:rPr>
                <w:rFonts w:ascii="Segoe UI Light" w:hAnsi="Segoe UI Light" w:cs="Segoe UI Light"/>
                <w:bCs/>
              </w:rPr>
              <w:t>}}</w:t>
            </w: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4AFB3" w14:textId="77777777" w:rsidR="006E1C24" w:rsidRPr="006E1C24" w:rsidRDefault="006E1C24" w:rsidP="005903DC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Date of birth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54E2E" w14:textId="4A171D19" w:rsidR="006E1C24" w:rsidRPr="006E1C24" w:rsidRDefault="00B0750A" w:rsidP="005903DC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F5107C">
              <w:rPr>
                <w:rFonts w:ascii="Segoe UI Light" w:hAnsi="Segoe UI Light" w:cs="Segoe UI Light"/>
              </w:rPr>
              <w:t>{{</w:t>
            </w:r>
            <w:proofErr w:type="spellStart"/>
            <w:r w:rsidRPr="00F5107C">
              <w:rPr>
                <w:rFonts w:ascii="Segoe UI Light" w:hAnsi="Segoe UI Light" w:cs="Segoe UI Light"/>
              </w:rPr>
              <w:t>client</w:t>
            </w:r>
            <w:r>
              <w:rPr>
                <w:rFonts w:ascii="Segoe UI Light" w:hAnsi="Segoe UI Light" w:cs="Segoe UI Light"/>
              </w:rPr>
              <w:t>D</w:t>
            </w:r>
            <w:r w:rsidRPr="00F5107C">
              <w:rPr>
                <w:rFonts w:ascii="Segoe UI Light" w:hAnsi="Segoe UI Light" w:cs="Segoe UI Light"/>
                <w:lang w:val="en-US"/>
              </w:rPr>
              <w:t>ob</w:t>
            </w:r>
            <w:proofErr w:type="spellEnd"/>
            <w:r w:rsidRPr="00F5107C">
              <w:rPr>
                <w:rFonts w:ascii="Segoe UI Light" w:hAnsi="Segoe UI Light" w:cs="Segoe UI Light"/>
              </w:rPr>
              <w:t>}}</w:t>
            </w:r>
          </w:p>
        </w:tc>
      </w:tr>
      <w:tr w:rsidR="006E1C24" w:rsidRPr="006E1C24" w14:paraId="5F513803" w14:textId="77777777" w:rsidTr="005903DC">
        <w:trPr>
          <w:trHeight w:val="482"/>
        </w:trPr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B590A" w14:textId="77777777" w:rsidR="006E1C24" w:rsidRPr="006E1C24" w:rsidRDefault="006E1C24" w:rsidP="005903DC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Address </w:t>
            </w:r>
          </w:p>
          <w:p w14:paraId="32739572" w14:textId="77777777" w:rsidR="006E1C24" w:rsidRPr="006E1C24" w:rsidRDefault="006E1C24" w:rsidP="005903DC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173914D4" w14:textId="77777777" w:rsidR="006E1C24" w:rsidRPr="006E1C24" w:rsidRDefault="006E1C24" w:rsidP="005903DC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03E0B766" w14:textId="77777777" w:rsidR="006E1C24" w:rsidRPr="006E1C24" w:rsidRDefault="006E1C24" w:rsidP="005903DC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Contact No:</w:t>
            </w:r>
          </w:p>
          <w:p w14:paraId="5EE8883D" w14:textId="77777777" w:rsidR="006E1C24" w:rsidRPr="006E1C24" w:rsidRDefault="006E1C24" w:rsidP="005903DC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</w:p>
        </w:tc>
        <w:tc>
          <w:tcPr>
            <w:tcW w:w="1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A6152" w14:textId="77777777" w:rsidR="00B0750A" w:rsidRDefault="00B0750A" w:rsidP="00B0750A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1662B7">
              <w:rPr>
                <w:rFonts w:ascii="Segoe UI Light" w:hAnsi="Segoe UI Light" w:cs="Segoe UI Light"/>
              </w:rPr>
              <w:t>{{</w:t>
            </w:r>
            <w:proofErr w:type="spellStart"/>
            <w:r w:rsidRPr="001662B7">
              <w:rPr>
                <w:rFonts w:ascii="Segoe UI Light" w:hAnsi="Segoe UI Light" w:cs="Segoe UI Light"/>
              </w:rPr>
              <w:t>client</w:t>
            </w:r>
            <w:r>
              <w:rPr>
                <w:rFonts w:ascii="Segoe UI Light" w:hAnsi="Segoe UI Light" w:cs="Segoe UI Light"/>
              </w:rPr>
              <w:t>H</w:t>
            </w:r>
            <w:r w:rsidRPr="001662B7">
              <w:rPr>
                <w:rFonts w:ascii="Segoe UI Light" w:hAnsi="Segoe UI Light" w:cs="Segoe UI Light"/>
                <w:lang w:val="en-US"/>
              </w:rPr>
              <w:t>omeAddress</w:t>
            </w:r>
            <w:proofErr w:type="spellEnd"/>
            <w:r w:rsidRPr="001662B7">
              <w:rPr>
                <w:rFonts w:ascii="Segoe UI Light" w:hAnsi="Segoe UI Light" w:cs="Segoe UI Light"/>
              </w:rPr>
              <w:t>}}</w:t>
            </w:r>
          </w:p>
          <w:p w14:paraId="5BC2AE53" w14:textId="77777777" w:rsidR="006E1C24" w:rsidRDefault="006E1C24" w:rsidP="005903DC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4D8E992D" w14:textId="77777777" w:rsidR="00B0750A" w:rsidRDefault="00B0750A" w:rsidP="005903DC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19BF713E" w14:textId="05AE8DB9" w:rsidR="00B0750A" w:rsidRPr="006E1C24" w:rsidRDefault="00B0750A" w:rsidP="005903DC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1662B7">
              <w:rPr>
                <w:rFonts w:ascii="Segoe UI Light" w:hAnsi="Segoe UI Light" w:cs="Segoe UI Light"/>
              </w:rPr>
              <w:t>{{</w:t>
            </w:r>
            <w:proofErr w:type="spellStart"/>
            <w:r w:rsidRPr="001662B7">
              <w:rPr>
                <w:rFonts w:ascii="Segoe UI Light" w:hAnsi="Segoe UI Light" w:cs="Segoe UI Light"/>
              </w:rPr>
              <w:t>client</w:t>
            </w:r>
            <w:r>
              <w:rPr>
                <w:rFonts w:ascii="Segoe UI Light" w:hAnsi="Segoe UI Light" w:cs="Segoe UI Light"/>
              </w:rPr>
              <w:t>M</w:t>
            </w:r>
            <w:r w:rsidRPr="001662B7">
              <w:rPr>
                <w:rFonts w:ascii="Segoe UI Light" w:hAnsi="Segoe UI Light" w:cs="Segoe UI Light"/>
                <w:lang w:val="en-US"/>
              </w:rPr>
              <w:t>obile</w:t>
            </w:r>
            <w:proofErr w:type="spellEnd"/>
            <w:r w:rsidRPr="001662B7">
              <w:rPr>
                <w:rFonts w:ascii="Segoe UI Light" w:hAnsi="Segoe UI Light" w:cs="Segoe UI Light"/>
              </w:rPr>
              <w:t>}}</w:t>
            </w: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80C45" w14:textId="77777777" w:rsidR="006E1C24" w:rsidRPr="006E1C24" w:rsidRDefault="006E1C24" w:rsidP="005903DC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Account/Policy number 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BAE7A" w14:textId="04983F45" w:rsidR="006E1C24" w:rsidRPr="00B0750A" w:rsidRDefault="00B0750A" w:rsidP="005903DC">
            <w:pPr>
              <w:suppressAutoHyphens w:val="0"/>
              <w:spacing w:line="240" w:lineRule="auto"/>
              <w:rPr>
                <w:rFonts w:ascii="Segoe UI Light" w:hAnsi="Segoe UI Light" w:cs="Segoe UI Light"/>
                <w:bCs/>
              </w:rPr>
            </w:pPr>
            <w:r w:rsidRPr="00B0750A">
              <w:rPr>
                <w:rFonts w:ascii="Segoe UI Light" w:hAnsi="Segoe UI Light" w:cs="Segoe UI Light"/>
                <w:bCs/>
              </w:rPr>
              <w:t>{{</w:t>
            </w:r>
            <w:proofErr w:type="spellStart"/>
            <w:r w:rsidRPr="00B0750A">
              <w:rPr>
                <w:rFonts w:ascii="Segoe UI Light" w:eastAsia="Times New Roman" w:hAnsi="Segoe UI Light" w:cs="Segoe UI Light"/>
                <w:bCs/>
                <w:lang w:eastAsia="en-AU"/>
              </w:rPr>
              <w:t>accountNumber</w:t>
            </w:r>
            <w:proofErr w:type="spellEnd"/>
            <w:r w:rsidRPr="00B0750A">
              <w:rPr>
                <w:rFonts w:ascii="Segoe UI Light" w:hAnsi="Segoe UI Light" w:cs="Segoe UI Light"/>
                <w:bCs/>
              </w:rPr>
              <w:t>}}</w:t>
            </w:r>
          </w:p>
        </w:tc>
      </w:tr>
    </w:tbl>
    <w:p w14:paraId="49DEC60C" w14:textId="77777777" w:rsidR="006E1C24" w:rsidRPr="006E1C24" w:rsidRDefault="006E1C24" w:rsidP="006E1C24">
      <w:pPr>
        <w:suppressAutoHyphens w:val="0"/>
        <w:spacing w:line="240" w:lineRule="auto"/>
        <w:rPr>
          <w:rFonts w:ascii="Segoe UI Light" w:hAnsi="Segoe UI Light" w:cs="Segoe UI Light"/>
        </w:rPr>
      </w:pPr>
    </w:p>
    <w:p w14:paraId="026096FA" w14:textId="77777777" w:rsidR="006E1C24" w:rsidRPr="006E1C24" w:rsidRDefault="006E1C24" w:rsidP="006E1C24">
      <w:pPr>
        <w:suppressAutoHyphens w:val="0"/>
        <w:spacing w:line="240" w:lineRule="auto"/>
        <w:rPr>
          <w:rFonts w:ascii="Segoe UI Light" w:hAnsi="Segoe UI Light" w:cs="Segoe UI Light"/>
          <w:b/>
        </w:rPr>
      </w:pPr>
      <w:r w:rsidRPr="006E1C24">
        <w:rPr>
          <w:rFonts w:ascii="Segoe UI Light" w:hAnsi="Segoe UI Light" w:cs="Segoe UI Light"/>
          <w:b/>
        </w:rPr>
        <w:t>To whom it may concern,</w:t>
      </w:r>
    </w:p>
    <w:p w14:paraId="4E8C956A" w14:textId="77777777" w:rsidR="006E1C24" w:rsidRPr="006E1C24" w:rsidRDefault="006E1C24" w:rsidP="006E1C24">
      <w:pPr>
        <w:suppressAutoHyphens w:val="0"/>
        <w:spacing w:line="240" w:lineRule="auto"/>
        <w:rPr>
          <w:rFonts w:ascii="Segoe UI Light" w:hAnsi="Segoe UI Light" w:cs="Segoe UI Light"/>
          <w:b/>
        </w:rPr>
      </w:pPr>
    </w:p>
    <w:p w14:paraId="024CDDE1" w14:textId="77777777" w:rsidR="006E1C24" w:rsidRPr="006E1C24" w:rsidRDefault="006E1C24" w:rsidP="006E1C24">
      <w:pPr>
        <w:suppressAutoHyphens w:val="0"/>
        <w:spacing w:line="240" w:lineRule="auto"/>
        <w:rPr>
          <w:rFonts w:ascii="Segoe UI Light" w:hAnsi="Segoe UI Light" w:cs="Segoe UI Light"/>
          <w:b/>
        </w:rPr>
      </w:pPr>
      <w:r w:rsidRPr="006E1C24">
        <w:rPr>
          <w:rFonts w:ascii="Segoe UI Light" w:hAnsi="Segoe UI Light" w:cs="Segoe UI Light"/>
          <w:b/>
        </w:rPr>
        <w:t>Access to information</w:t>
      </w:r>
    </w:p>
    <w:p w14:paraId="59E8A71A" w14:textId="358AF04A" w:rsidR="006E1C24" w:rsidRPr="006E1C24" w:rsidRDefault="006E1C24" w:rsidP="006E1C24">
      <w:pPr>
        <w:suppressAutoHyphens w:val="0"/>
        <w:spacing w:line="240" w:lineRule="auto"/>
        <w:rPr>
          <w:rFonts w:ascii="Segoe UI Light" w:hAnsi="Segoe UI Light" w:cs="Segoe UI Light"/>
        </w:rPr>
      </w:pPr>
      <w:r w:rsidRPr="006E1C24">
        <w:rPr>
          <w:rFonts w:ascii="Segoe UI Light" w:hAnsi="Segoe UI Light" w:cs="Segoe UI Light"/>
        </w:rPr>
        <w:t>I/we authorise you to provide representatives Natalino Lidestri, and all staff members of Denaro Wealth Pty Ltd with any information and documentation they require regarding my/our insurance, superannuation and investments.  This will apply to all Staff of Denaro Wealth and those listed below:</w:t>
      </w:r>
    </w:p>
    <w:p w14:paraId="4D5F6A49" w14:textId="77777777" w:rsidR="006E1C24" w:rsidRPr="006E1C24" w:rsidRDefault="006E1C24" w:rsidP="006E1C24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10569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5280"/>
        <w:gridCol w:w="5289"/>
      </w:tblGrid>
      <w:tr w:rsidR="006E1C24" w:rsidRPr="006E1C24" w14:paraId="28AF5376" w14:textId="77777777" w:rsidTr="005903DC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004E99"/>
            <w:vAlign w:val="center"/>
          </w:tcPr>
          <w:p w14:paraId="607D5B31" w14:textId="77777777" w:rsidR="006E1C24" w:rsidRPr="006E1C24" w:rsidRDefault="006E1C24" w:rsidP="005903DC">
            <w:pPr>
              <w:pStyle w:val="BodyCopySmall"/>
              <w:spacing w:before="60" w:after="120" w:line="240" w:lineRule="auto"/>
              <w:contextualSpacing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6E1C24">
              <w:rPr>
                <w:rFonts w:ascii="Segoe UI" w:hAnsi="Segoe UI" w:cs="Segoe UI"/>
                <w:b/>
                <w:color w:val="FFFFFF"/>
                <w:sz w:val="20"/>
              </w:rPr>
              <w:t>Designated staff members</w:t>
            </w: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04E99"/>
            <w:vAlign w:val="center"/>
          </w:tcPr>
          <w:p w14:paraId="44205D7D" w14:textId="77777777" w:rsidR="006E1C24" w:rsidRPr="006E1C24" w:rsidRDefault="006E1C24" w:rsidP="005903DC">
            <w:pPr>
              <w:pStyle w:val="BodyCopySmall"/>
              <w:spacing w:before="60" w:after="120" w:line="240" w:lineRule="auto"/>
              <w:contextualSpacing/>
              <w:rPr>
                <w:rFonts w:ascii="Segoe UI" w:hAnsi="Segoe UI" w:cs="Segoe UI"/>
                <w:color w:val="FFFFFF"/>
                <w:sz w:val="20"/>
              </w:rPr>
            </w:pPr>
            <w:r w:rsidRPr="006E1C24">
              <w:rPr>
                <w:rFonts w:ascii="Segoe UI" w:hAnsi="Segoe UI" w:cs="Segoe UI"/>
                <w:b/>
                <w:color w:val="FFFFFF"/>
                <w:sz w:val="20"/>
              </w:rPr>
              <w:t>Email address</w:t>
            </w:r>
          </w:p>
        </w:tc>
      </w:tr>
      <w:tr w:rsidR="006E1C24" w:rsidRPr="006E1C24" w14:paraId="770EF5A6" w14:textId="77777777" w:rsidTr="005903DC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6921A18B" w14:textId="77777777" w:rsidR="006E1C24" w:rsidRPr="006E1C24" w:rsidRDefault="006E1C24" w:rsidP="005903DC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A3F3CDE" w14:textId="77777777" w:rsidR="006E1C24" w:rsidRPr="006E1C24" w:rsidRDefault="006E1C24" w:rsidP="005903DC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6E1C24" w:rsidRPr="006E1C24" w14:paraId="5D1E061F" w14:textId="77777777" w:rsidTr="005903DC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13F2DBD1" w14:textId="77777777" w:rsidR="006E1C24" w:rsidRPr="006E1C24" w:rsidRDefault="006E1C24" w:rsidP="005903DC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6E793CD" w14:textId="77777777" w:rsidR="006E1C24" w:rsidRPr="006E1C24" w:rsidRDefault="006E1C24" w:rsidP="005903DC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6E1C24" w:rsidRPr="006E1C24" w14:paraId="03732CD7" w14:textId="77777777" w:rsidTr="005903DC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63DDCD9E" w14:textId="77777777" w:rsidR="006E1C24" w:rsidRPr="006E1C24" w:rsidRDefault="006E1C24" w:rsidP="005903DC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F2617FD" w14:textId="77777777" w:rsidR="006E1C24" w:rsidRPr="006E1C24" w:rsidRDefault="006E1C24" w:rsidP="005903DC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6E1C24" w:rsidRPr="006E1C24" w14:paraId="1BBDBB8C" w14:textId="77777777" w:rsidTr="005903DC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748BE51B" w14:textId="77777777" w:rsidR="006E1C24" w:rsidRPr="006E1C24" w:rsidRDefault="006E1C24" w:rsidP="005903DC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5E13512" w14:textId="77777777" w:rsidR="006E1C24" w:rsidRPr="006E1C24" w:rsidRDefault="006E1C24" w:rsidP="005903DC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6E1C24" w:rsidRPr="006E1C24" w14:paraId="6B56763C" w14:textId="77777777" w:rsidTr="005903DC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58D0B2B0" w14:textId="77777777" w:rsidR="006E1C24" w:rsidRPr="006E1C24" w:rsidRDefault="006E1C24" w:rsidP="005903DC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963F90E" w14:textId="77777777" w:rsidR="006E1C24" w:rsidRPr="006E1C24" w:rsidRDefault="006E1C24" w:rsidP="005903DC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6E1C24" w:rsidRPr="006E1C24" w14:paraId="2A5821E8" w14:textId="77777777" w:rsidTr="005903DC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6F02C811" w14:textId="77777777" w:rsidR="006E1C24" w:rsidRPr="006E1C24" w:rsidRDefault="006E1C24" w:rsidP="005903DC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8C22025" w14:textId="77777777" w:rsidR="006E1C24" w:rsidRPr="006E1C24" w:rsidRDefault="006E1C24" w:rsidP="005903DC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</w:tbl>
    <w:p w14:paraId="12197B6E" w14:textId="77777777" w:rsidR="006E1C24" w:rsidRPr="006E1C24" w:rsidRDefault="006E1C24" w:rsidP="006E1C24">
      <w:pPr>
        <w:suppressAutoHyphens w:val="0"/>
        <w:spacing w:line="240" w:lineRule="auto"/>
        <w:rPr>
          <w:rFonts w:ascii="Segoe UI Light" w:hAnsi="Segoe UI Light" w:cs="Segoe UI Light"/>
        </w:rPr>
      </w:pPr>
    </w:p>
    <w:p w14:paraId="76A0DCA3" w14:textId="77777777" w:rsidR="006E1C24" w:rsidRPr="006E1C24" w:rsidRDefault="006E1C24" w:rsidP="006E1C24">
      <w:pPr>
        <w:suppressAutoHyphens w:val="0"/>
        <w:spacing w:line="240" w:lineRule="auto"/>
        <w:rPr>
          <w:rFonts w:ascii="Segoe UI Light" w:hAnsi="Segoe UI Light" w:cs="Segoe UI Light"/>
        </w:rPr>
      </w:pPr>
      <w:r w:rsidRPr="006E1C24">
        <w:rPr>
          <w:rFonts w:ascii="Segoe UI Light" w:hAnsi="Segoe UI Light" w:cs="Segoe UI Light"/>
        </w:rPr>
        <w:t xml:space="preserve">I/we am/are aware of the provisions of the Privacy Act and release you from those provisions in respect of information provided to Denaro </w:t>
      </w:r>
      <w:proofErr w:type="gramStart"/>
      <w:r w:rsidRPr="006E1C24">
        <w:rPr>
          <w:rFonts w:ascii="Segoe UI Light" w:hAnsi="Segoe UI Light" w:cs="Segoe UI Light"/>
        </w:rPr>
        <w:t>Wealth  Pty</w:t>
      </w:r>
      <w:proofErr w:type="gramEnd"/>
      <w:r w:rsidRPr="006E1C24">
        <w:rPr>
          <w:rFonts w:ascii="Segoe UI Light" w:hAnsi="Segoe UI Light" w:cs="Segoe UI Light"/>
        </w:rPr>
        <w:t xml:space="preserve"> Ltd and its representatives.</w:t>
      </w:r>
    </w:p>
    <w:p w14:paraId="143D4377" w14:textId="77777777" w:rsidR="006E1C24" w:rsidRPr="006E1C24" w:rsidRDefault="006E1C24" w:rsidP="006E1C24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508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B7B9DA"/>
          <w:insideV w:val="single" w:sz="4" w:space="0" w:color="595959"/>
        </w:tblBorders>
        <w:tblLook w:val="01E0" w:firstRow="1" w:lastRow="1" w:firstColumn="1" w:lastColumn="1" w:noHBand="0" w:noVBand="0"/>
      </w:tblPr>
      <w:tblGrid>
        <w:gridCol w:w="7211"/>
        <w:gridCol w:w="3412"/>
      </w:tblGrid>
      <w:tr w:rsidR="006E1C24" w:rsidRPr="006E1C24" w14:paraId="76A19B0F" w14:textId="77777777" w:rsidTr="00BF3520">
        <w:trPr>
          <w:trHeight w:val="518"/>
        </w:trPr>
        <w:tc>
          <w:tcPr>
            <w:tcW w:w="3394" w:type="pct"/>
            <w:tcBorders>
              <w:top w:val="single" w:sz="4" w:space="0" w:color="auto"/>
              <w:left w:val="single" w:sz="4" w:space="0" w:color="auto"/>
              <w:bottom w:val="single" w:sz="4" w:space="0" w:color="B7B9DA"/>
              <w:right w:val="single" w:sz="4" w:space="0" w:color="595959" w:themeColor="text1" w:themeTint="A6"/>
            </w:tcBorders>
            <w:vAlign w:val="bottom"/>
            <w:hideMark/>
          </w:tcPr>
          <w:p w14:paraId="0D51F597" w14:textId="7EA0A6F6" w:rsidR="006E1C24" w:rsidRPr="00FE49D5" w:rsidRDefault="006E1C24" w:rsidP="005903DC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</w:rPr>
              <w:t>O</w:t>
            </w:r>
            <w:r w:rsidRPr="006E1C24">
              <w:rPr>
                <w:rFonts w:ascii="Segoe UI Light" w:hAnsi="Segoe UI Light" w:cs="Segoe UI Light"/>
              </w:rPr>
              <w:tab/>
            </w:r>
            <w:r w:rsidRPr="006E1C24">
              <w:rPr>
                <w:rFonts w:ascii="Segoe UI Light" w:hAnsi="Segoe UI Light" w:cs="Segoe UI Light"/>
              </w:rPr>
              <w:tab/>
            </w:r>
            <w:r w:rsidRPr="006E1C24">
              <w:rPr>
                <w:rFonts w:ascii="Segoe UI Light" w:hAnsi="Segoe UI Light" w:cs="Segoe UI Light"/>
              </w:rPr>
              <w:tab/>
            </w:r>
            <w:r w:rsidRPr="006E1C24">
              <w:rPr>
                <w:rFonts w:ascii="Segoe UI Light" w:hAnsi="Segoe UI Light" w:cs="Segoe UI Light"/>
              </w:rPr>
              <w:tab/>
            </w:r>
            <w:r w:rsidRPr="006E1C24">
              <w:rPr>
                <w:rFonts w:ascii="Segoe UI Light" w:hAnsi="Segoe UI Light" w:cs="Segoe UI Light"/>
              </w:rPr>
              <w:tab/>
            </w:r>
            <w:r w:rsidR="00FE49D5" w:rsidRPr="00FE49D5">
              <w:rPr>
                <w:rFonts w:ascii="Segoe UI Light" w:hAnsi="Segoe UI Light" w:cs="Segoe UI Light"/>
                <w:b/>
              </w:rPr>
              <w:t>{{</w:t>
            </w:r>
            <w:proofErr w:type="spellStart"/>
            <w:r w:rsidR="00FE49D5" w:rsidRPr="00FE49D5">
              <w:rPr>
                <w:rFonts w:ascii="Segoe UI Light" w:hAnsi="Segoe UI Light" w:cs="Segoe UI Light"/>
                <w:b/>
              </w:rPr>
              <w:t>clientPreferred</w:t>
            </w:r>
            <w:proofErr w:type="spellEnd"/>
            <w:r w:rsidR="00FE49D5" w:rsidRPr="00FE49D5">
              <w:rPr>
                <w:rFonts w:ascii="Segoe UI Light" w:hAnsi="Segoe UI Light" w:cs="Segoe UI Light"/>
                <w:b/>
              </w:rPr>
              <w:t>}}</w:t>
            </w: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595959" w:themeColor="text1" w:themeTint="A6"/>
              <w:bottom w:val="single" w:sz="4" w:space="0" w:color="B7B9DA"/>
              <w:right w:val="single" w:sz="4" w:space="0" w:color="auto"/>
            </w:tcBorders>
            <w:vAlign w:val="center"/>
            <w:hideMark/>
          </w:tcPr>
          <w:p w14:paraId="1C474EAA" w14:textId="4BAF4399" w:rsidR="006E1C24" w:rsidRPr="006E1C24" w:rsidRDefault="0079767A" w:rsidP="005903DC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>
              <w:rPr>
                <w:rFonts w:ascii="Segoe UI Light" w:hAnsi="Segoe UI Light" w:cs="Segoe UI Light"/>
              </w:rPr>
              <w:t>{{</w:t>
            </w:r>
            <w:proofErr w:type="spellStart"/>
            <w:r>
              <w:rPr>
                <w:rFonts w:ascii="Segoe UI Light" w:hAnsi="Segoe UI Light" w:cs="Segoe UI Light"/>
                <w:b/>
                <w:color w:val="404040"/>
                <w:sz w:val="24"/>
              </w:rPr>
              <w:t>downloadDate</w:t>
            </w:r>
            <w:proofErr w:type="spellEnd"/>
            <w:r>
              <w:rPr>
                <w:rFonts w:ascii="Segoe UI Light" w:hAnsi="Segoe UI Light" w:cs="Segoe UI Light"/>
              </w:rPr>
              <w:t>}}</w:t>
            </w:r>
          </w:p>
        </w:tc>
      </w:tr>
      <w:tr w:rsidR="006E1C24" w:rsidRPr="006E1C24" w14:paraId="27B20855" w14:textId="77777777" w:rsidTr="00BF3520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524"/>
        </w:trPr>
        <w:tc>
          <w:tcPr>
            <w:tcW w:w="339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B4C40" w14:textId="77777777" w:rsidR="006E1C24" w:rsidRPr="006E1C24" w:rsidRDefault="006E1C24" w:rsidP="005903DC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Natalino Lidestri </w:t>
            </w:r>
          </w:p>
          <w:p w14:paraId="57491E06" w14:textId="77777777" w:rsidR="006E1C24" w:rsidRPr="006E1C24" w:rsidRDefault="006E1C24" w:rsidP="005903DC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 xml:space="preserve">Authorised representative of </w:t>
            </w:r>
          </w:p>
          <w:p w14:paraId="2B119FCD" w14:textId="77777777" w:rsidR="006E1C24" w:rsidRPr="006E1C24" w:rsidRDefault="006E1C24" w:rsidP="005903DC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 xml:space="preserve">Lifespan Financial Planning Pty Ltd  </w:t>
            </w:r>
          </w:p>
          <w:p w14:paraId="5E2C4A39" w14:textId="77777777" w:rsidR="006E1C24" w:rsidRPr="006E1C24" w:rsidRDefault="006E1C24" w:rsidP="005903DC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>ABN 23 065 921 735</w:t>
            </w:r>
          </w:p>
          <w:p w14:paraId="642842DF" w14:textId="77777777" w:rsidR="006E1C24" w:rsidRPr="006E1C24" w:rsidRDefault="006E1C24" w:rsidP="005903DC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>Australian Financial Services Licensee No: 229892</w:t>
            </w:r>
          </w:p>
          <w:p w14:paraId="779A60DD" w14:textId="77777777" w:rsidR="006E1C24" w:rsidRPr="006E1C24" w:rsidRDefault="006E1C24" w:rsidP="005903DC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78830826" w14:textId="77777777" w:rsidR="006E1C24" w:rsidRPr="006E1C24" w:rsidRDefault="006E1C24" w:rsidP="005903DC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55DCA266" w14:textId="77777777" w:rsidR="006E1C24" w:rsidRPr="006E1C24" w:rsidRDefault="006E1C24" w:rsidP="005903DC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0C4F01FE" w14:textId="77777777" w:rsidR="006E1C24" w:rsidRPr="006E1C24" w:rsidRDefault="006E1C24" w:rsidP="005903DC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4E0C2612" w14:textId="77777777" w:rsidR="006E1C24" w:rsidRPr="006E1C24" w:rsidRDefault="006E1C24" w:rsidP="005903DC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431D4E3D" w14:textId="77777777" w:rsidR="006E1C24" w:rsidRPr="006E1C24" w:rsidRDefault="006E1C24" w:rsidP="005903DC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564F61DC" w14:textId="77777777" w:rsidR="006E1C24" w:rsidRPr="006E1C24" w:rsidRDefault="006E1C24" w:rsidP="005903DC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3E6A1DBF" w14:textId="77777777" w:rsidR="006E1C24" w:rsidRPr="006E1C24" w:rsidRDefault="006E1C24" w:rsidP="005903DC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406A6" w14:textId="77777777" w:rsidR="006E1C24" w:rsidRPr="006E1C24" w:rsidRDefault="006E1C24" w:rsidP="005903DC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Business:</w:t>
            </w:r>
          </w:p>
          <w:p w14:paraId="1D7FD51D" w14:textId="77777777" w:rsidR="006E1C24" w:rsidRPr="006E1C24" w:rsidRDefault="006E1C24" w:rsidP="005903DC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Denaro Wealth Pty Ltd </w:t>
            </w:r>
          </w:p>
          <w:p w14:paraId="4C1F85F6" w14:textId="77777777" w:rsidR="006E1C24" w:rsidRPr="006E1C24" w:rsidRDefault="006E1C24" w:rsidP="005903DC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Ground Floor, Corporate One</w:t>
            </w:r>
          </w:p>
          <w:p w14:paraId="706312B2" w14:textId="77777777" w:rsidR="006E1C24" w:rsidRPr="006E1C24" w:rsidRDefault="006E1C24" w:rsidP="005903DC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84 Hotham Street Preston VIC 3072</w:t>
            </w:r>
          </w:p>
          <w:p w14:paraId="23D118D2" w14:textId="77777777" w:rsidR="006E1C24" w:rsidRPr="006E1C24" w:rsidRDefault="006E1C24" w:rsidP="005903DC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</w:tc>
      </w:tr>
      <w:tr w:rsidR="006E1C24" w:rsidRPr="006E1C24" w14:paraId="3CF0220A" w14:textId="77777777" w:rsidTr="00BF3520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52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668C3" w14:textId="77777777" w:rsidR="006E1C24" w:rsidRPr="006E1C24" w:rsidRDefault="006E1C24" w:rsidP="005903DC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DF068" w14:textId="77777777" w:rsidR="006E1C24" w:rsidRPr="006E1C24" w:rsidRDefault="006E1C24" w:rsidP="005903DC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Postal:</w:t>
            </w:r>
          </w:p>
          <w:p w14:paraId="4A9CB174" w14:textId="77777777" w:rsidR="006E1C24" w:rsidRPr="006E1C24" w:rsidRDefault="006E1C24" w:rsidP="005903DC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Ground Floor, Corporate One</w:t>
            </w:r>
          </w:p>
          <w:p w14:paraId="785089A7" w14:textId="77777777" w:rsidR="006E1C24" w:rsidRPr="006E1C24" w:rsidRDefault="006E1C24" w:rsidP="005903DC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84 Hotham Street Preston VIC 3072</w:t>
            </w:r>
          </w:p>
          <w:p w14:paraId="44BDB5B1" w14:textId="77777777" w:rsidR="006E1C24" w:rsidRPr="006E1C24" w:rsidRDefault="006E1C24" w:rsidP="005903DC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</w:p>
        </w:tc>
      </w:tr>
      <w:tr w:rsidR="006E1C24" w:rsidRPr="006E1C24" w14:paraId="4901C3BC" w14:textId="77777777" w:rsidTr="00BF3520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5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6B232" w14:textId="77777777" w:rsidR="006E1C24" w:rsidRPr="006E1C24" w:rsidRDefault="006E1C24" w:rsidP="005903DC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F1CD5" w14:textId="77777777" w:rsidR="006E1C24" w:rsidRPr="006E1C24" w:rsidRDefault="006E1C24" w:rsidP="005903DC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 xml:space="preserve">Phone: 03 9070 0116 </w:t>
            </w:r>
          </w:p>
        </w:tc>
      </w:tr>
      <w:tr w:rsidR="006E1C24" w:rsidRPr="006E1C24" w14:paraId="66E0869D" w14:textId="77777777" w:rsidTr="00BF3520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EF184" w14:textId="77777777" w:rsidR="006E1C24" w:rsidRPr="006E1C24" w:rsidRDefault="006E1C24" w:rsidP="005903DC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43636" w14:textId="206ECB55" w:rsidR="006E1C24" w:rsidRPr="006E1C24" w:rsidRDefault="006E1C24" w:rsidP="005903DC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 xml:space="preserve">Email: </w:t>
            </w:r>
            <w:r w:rsidR="00FE49D5">
              <w:t>{{</w:t>
            </w:r>
            <w:proofErr w:type="spellStart"/>
            <w:r w:rsidR="00FE49D5">
              <w:t>adviserEmail</w:t>
            </w:r>
            <w:proofErr w:type="spellEnd"/>
            <w:r w:rsidR="00FE49D5">
              <w:t>}}</w:t>
            </w:r>
          </w:p>
        </w:tc>
      </w:tr>
    </w:tbl>
    <w:p w14:paraId="4BEA49FE" w14:textId="096BB374" w:rsidR="00823D0D" w:rsidRPr="00823D0D" w:rsidRDefault="00823D0D" w:rsidP="00823D0D">
      <w:pPr>
        <w:rPr>
          <w:rFonts w:ascii="Segoe UI Light" w:hAnsi="Segoe UI Light" w:cs="Segoe UI Light"/>
          <w:color w:val="3C3C3B"/>
        </w:rPr>
      </w:pPr>
      <w:bookmarkStart w:id="1" w:name="_PictureBullets9"/>
      <w:bookmarkEnd w:id="1"/>
      <w:r>
        <w:rPr>
          <w:rFonts w:ascii="Segoe UI Light" w:hAnsi="Segoe UI Light" w:cs="Segoe UI Light"/>
          <w:color w:val="3C3C3B"/>
        </w:rPr>
        <w:t>{{@PageBreak}}</w:t>
      </w:r>
    </w:p>
    <w:p w14:paraId="1C534136" w14:textId="0BB578DC" w:rsidR="00FE49D5" w:rsidRDefault="00B0750A" w:rsidP="000B7ADB">
      <w:pPr>
        <w:jc w:val="both"/>
        <w:rPr>
          <w:rFonts w:ascii="Segoe UI Light" w:hAnsi="Segoe UI Light" w:cs="Segoe UI Light"/>
          <w:bCs/>
        </w:rPr>
      </w:pPr>
      <w:r w:rsidRPr="00760F52">
        <w:rPr>
          <w:rFonts w:ascii="Segoe UI Light" w:hAnsi="Segoe UI Light" w:cs="Segoe UI Light"/>
          <w:bCs/>
        </w:rPr>
        <w:t>{{/</w:t>
      </w:r>
      <w:proofErr w:type="spellStart"/>
      <w:r w:rsidRPr="00760F52">
        <w:rPr>
          <w:lang w:val="en-US"/>
        </w:rPr>
        <w:t>clientPlatFromInvestment</w:t>
      </w:r>
      <w:proofErr w:type="spellEnd"/>
      <w:r w:rsidRPr="00760F52">
        <w:rPr>
          <w:rFonts w:ascii="Segoe UI Light" w:hAnsi="Segoe UI Light" w:cs="Segoe UI Light"/>
          <w:bCs/>
        </w:rPr>
        <w:t>}}</w:t>
      </w:r>
    </w:p>
    <w:p w14:paraId="49693FE3" w14:textId="626B3B34" w:rsidR="005F66BC" w:rsidRDefault="005F66BC" w:rsidP="005F66BC">
      <w:pPr>
        <w:jc w:val="both"/>
        <w:rPr>
          <w:rFonts w:ascii="Segoe UI Light" w:hAnsi="Segoe UI Light" w:cs="Segoe UI Light"/>
          <w:bCs/>
        </w:rPr>
      </w:pPr>
      <w:r w:rsidRPr="00760F52">
        <w:rPr>
          <w:rFonts w:ascii="Segoe UI Light" w:hAnsi="Segoe UI Light" w:cs="Segoe UI Light"/>
          <w:bCs/>
        </w:rPr>
        <w:lastRenderedPageBreak/>
        <w:t>{{#</w:t>
      </w:r>
      <w:proofErr w:type="spellStart"/>
      <w:r w:rsidRPr="00905DAA">
        <w:rPr>
          <w:lang w:val="en-US"/>
        </w:rPr>
        <w:t>client</w:t>
      </w:r>
      <w:r>
        <w:rPr>
          <w:lang w:val="en-US"/>
        </w:rPr>
        <w:t>InvestmentBond</w:t>
      </w:r>
      <w:proofErr w:type="spellEnd"/>
      <w:r w:rsidRPr="00760F52">
        <w:rPr>
          <w:rFonts w:ascii="Segoe UI Light" w:hAnsi="Segoe UI Light" w:cs="Segoe UI Light"/>
          <w:bCs/>
        </w:rPr>
        <w:t>}}</w:t>
      </w:r>
    </w:p>
    <w:p w14:paraId="65C4CD5E" w14:textId="4B289D69" w:rsidR="005F66BC" w:rsidRPr="00FE49D5" w:rsidRDefault="00502662" w:rsidP="005F66BC">
      <w:pPr>
        <w:rPr>
          <w:rFonts w:ascii="Segoe UI Light" w:hAnsi="Segoe UI Light" w:cs="Segoe UI Light"/>
          <w:color w:val="3C3C3B"/>
        </w:rPr>
      </w:pPr>
      <w:r>
        <w:rPr>
          <w:rFonts w:ascii="Segoe UI Light" w:hAnsi="Segoe UI Light" w:cs="Segoe UI Light"/>
          <w:color w:val="3C3C3B"/>
        </w:rPr>
        <w:t>{{@PageBreak}}</w:t>
      </w:r>
    </w:p>
    <w:p w14:paraId="4A076A30" w14:textId="77777777" w:rsidR="005F66BC" w:rsidRPr="00C4169B" w:rsidRDefault="005F66BC" w:rsidP="005F66BC">
      <w:pPr>
        <w:rPr>
          <w:rFonts w:ascii="Segoe UI Light" w:hAnsi="Segoe UI Light" w:cs="Segoe UI Light"/>
          <w:vanish/>
        </w:rPr>
      </w:pPr>
    </w:p>
    <w:p w14:paraId="19818184" w14:textId="77777777" w:rsidR="005F66BC" w:rsidRPr="006E1C24" w:rsidRDefault="005F66BC" w:rsidP="005F66BC">
      <w:pPr>
        <w:suppressAutoHyphens w:val="0"/>
        <w:spacing w:line="240" w:lineRule="auto"/>
        <w:rPr>
          <w:rFonts w:ascii="Segoe UI Light" w:hAnsi="Segoe UI Light" w:cs="Segoe UI Light"/>
          <w:b/>
          <w:bCs/>
        </w:rPr>
      </w:pPr>
      <w:r w:rsidRPr="006E1C24">
        <w:rPr>
          <w:rFonts w:ascii="Segoe UI Light" w:hAnsi="Segoe UI Light" w:cs="Segoe UI Light"/>
          <w:b/>
          <w:bCs/>
        </w:rPr>
        <w:t>Authorisation to collect information</w:t>
      </w:r>
    </w:p>
    <w:p w14:paraId="185262C6" w14:textId="77777777" w:rsidR="005F66BC" w:rsidRPr="006E1C24" w:rsidRDefault="005F66BC" w:rsidP="005F66BC">
      <w:pPr>
        <w:suppressAutoHyphens w:val="0"/>
        <w:spacing w:line="240" w:lineRule="auto"/>
        <w:rPr>
          <w:rFonts w:ascii="Segoe UI Light" w:hAnsi="Segoe UI Light" w:cs="Segoe UI Light"/>
        </w:rPr>
      </w:pPr>
      <w:r w:rsidRPr="006E1C24">
        <w:rPr>
          <w:rFonts w:ascii="Segoe UI Light" w:hAnsi="Segoe UI Light" w:cs="Segoe UI Light"/>
        </w:rPr>
        <w:t>Please accept this copy as authority, as the original will stay on file at the below address.</w:t>
      </w:r>
    </w:p>
    <w:p w14:paraId="2BA3F3CA" w14:textId="77777777" w:rsidR="005F66BC" w:rsidRPr="006E1C24" w:rsidRDefault="005F66BC" w:rsidP="005F66BC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705"/>
        <w:gridCol w:w="8756"/>
      </w:tblGrid>
      <w:tr w:rsidR="005F66BC" w:rsidRPr="006E1C24" w14:paraId="4496DB6D" w14:textId="77777777" w:rsidTr="008B64D6">
        <w:trPr>
          <w:trHeight w:val="427"/>
        </w:trPr>
        <w:tc>
          <w:tcPr>
            <w:tcW w:w="81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4BCC4627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>To</w:t>
            </w:r>
          </w:p>
        </w:tc>
        <w:tc>
          <w:tcPr>
            <w:tcW w:w="41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AC21BA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Customer Service Manager</w:t>
            </w:r>
          </w:p>
        </w:tc>
      </w:tr>
      <w:tr w:rsidR="005F66BC" w:rsidRPr="006E1C24" w14:paraId="7BB501B4" w14:textId="77777777" w:rsidTr="008B64D6">
        <w:trPr>
          <w:trHeight w:val="360"/>
        </w:trPr>
        <w:tc>
          <w:tcPr>
            <w:tcW w:w="81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6A6CAC01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Provider name</w:t>
            </w:r>
          </w:p>
        </w:tc>
        <w:tc>
          <w:tcPr>
            <w:tcW w:w="41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0F802C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760F52">
              <w:rPr>
                <w:rFonts w:ascii="Segoe UI Light" w:hAnsi="Segoe UI Light" w:cs="Segoe UI Light"/>
                <w:bCs/>
              </w:rPr>
              <w:t>{{</w:t>
            </w:r>
            <w:proofErr w:type="spellStart"/>
            <w:r w:rsidRPr="00760F52">
              <w:rPr>
                <w:rFonts w:ascii="Segoe UI Light" w:hAnsi="Segoe UI Light" w:cs="Segoe UI Light"/>
                <w:bCs/>
              </w:rPr>
              <w:t>platformName</w:t>
            </w:r>
            <w:proofErr w:type="spellEnd"/>
            <w:r w:rsidRPr="00760F52">
              <w:rPr>
                <w:rFonts w:ascii="Segoe UI Light" w:hAnsi="Segoe UI Light" w:cs="Segoe UI Light"/>
                <w:bCs/>
              </w:rPr>
              <w:t>}}</w:t>
            </w:r>
          </w:p>
        </w:tc>
      </w:tr>
      <w:tr w:rsidR="005F66BC" w:rsidRPr="006E1C24" w14:paraId="0DC3F774" w14:textId="77777777" w:rsidTr="008B64D6">
        <w:trPr>
          <w:trHeight w:val="350"/>
        </w:trPr>
        <w:tc>
          <w:tcPr>
            <w:tcW w:w="81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6A0F61E8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Provider Type</w:t>
            </w:r>
          </w:p>
        </w:tc>
        <w:tc>
          <w:tcPr>
            <w:tcW w:w="41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BE383" w14:textId="6D7B33F6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846C0">
              <w:rPr>
                <w:rFonts w:ascii="Segoe UI Light" w:hAnsi="Segoe UI Light" w:cs="Segoe UI Light"/>
                <w:bCs/>
              </w:rPr>
              <w:t xml:space="preserve">Investment Bond  </w:t>
            </w:r>
          </w:p>
        </w:tc>
      </w:tr>
    </w:tbl>
    <w:p w14:paraId="31F8CF1E" w14:textId="77777777" w:rsidR="005F66BC" w:rsidRPr="006E1C24" w:rsidRDefault="005F66BC" w:rsidP="005F66BC">
      <w:pPr>
        <w:suppressAutoHyphens w:val="0"/>
        <w:spacing w:line="240" w:lineRule="auto"/>
        <w:rPr>
          <w:rFonts w:ascii="Segoe UI Light" w:hAnsi="Segoe UI Light" w:cs="Segoe UI Light"/>
        </w:rPr>
      </w:pPr>
    </w:p>
    <w:p w14:paraId="312E91A8" w14:textId="77777777" w:rsidR="005F66BC" w:rsidRPr="006E1C24" w:rsidRDefault="005F66BC" w:rsidP="005F66BC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58"/>
        <w:gridCol w:w="4136"/>
        <w:gridCol w:w="1478"/>
        <w:gridCol w:w="3484"/>
      </w:tblGrid>
      <w:tr w:rsidR="005F66BC" w:rsidRPr="006E1C24" w14:paraId="6316C496" w14:textId="77777777" w:rsidTr="008B64D6">
        <w:trPr>
          <w:trHeight w:val="404"/>
        </w:trPr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6B91D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Client </w:t>
            </w:r>
          </w:p>
        </w:tc>
        <w:tc>
          <w:tcPr>
            <w:tcW w:w="1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87AA1" w14:textId="77777777" w:rsidR="005F66BC" w:rsidRPr="00FE49D5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Cs/>
              </w:rPr>
            </w:pPr>
            <w:r w:rsidRPr="00FE49D5">
              <w:rPr>
                <w:rFonts w:ascii="Segoe UI Light" w:hAnsi="Segoe UI Light" w:cs="Segoe UI Light"/>
                <w:bCs/>
              </w:rPr>
              <w:t>{{</w:t>
            </w:r>
            <w:proofErr w:type="spellStart"/>
            <w:r w:rsidRPr="00FE49D5">
              <w:rPr>
                <w:rFonts w:ascii="Segoe UI Light" w:hAnsi="Segoe UI Light" w:cs="Segoe UI Light"/>
                <w:bCs/>
              </w:rPr>
              <w:t>clientPreferred</w:t>
            </w:r>
            <w:proofErr w:type="spellEnd"/>
            <w:r w:rsidRPr="00FE49D5">
              <w:rPr>
                <w:rFonts w:ascii="Segoe UI Light" w:hAnsi="Segoe UI Light" w:cs="Segoe UI Light"/>
                <w:bCs/>
              </w:rPr>
              <w:t>}}</w:t>
            </w: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55E50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Date of birth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FE527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F5107C">
              <w:rPr>
                <w:rFonts w:ascii="Segoe UI Light" w:hAnsi="Segoe UI Light" w:cs="Segoe UI Light"/>
              </w:rPr>
              <w:t>{{</w:t>
            </w:r>
            <w:proofErr w:type="spellStart"/>
            <w:r w:rsidRPr="00F5107C">
              <w:rPr>
                <w:rFonts w:ascii="Segoe UI Light" w:hAnsi="Segoe UI Light" w:cs="Segoe UI Light"/>
              </w:rPr>
              <w:t>client</w:t>
            </w:r>
            <w:r>
              <w:rPr>
                <w:rFonts w:ascii="Segoe UI Light" w:hAnsi="Segoe UI Light" w:cs="Segoe UI Light"/>
              </w:rPr>
              <w:t>D</w:t>
            </w:r>
            <w:r w:rsidRPr="00F5107C">
              <w:rPr>
                <w:rFonts w:ascii="Segoe UI Light" w:hAnsi="Segoe UI Light" w:cs="Segoe UI Light"/>
                <w:lang w:val="en-US"/>
              </w:rPr>
              <w:t>ob</w:t>
            </w:r>
            <w:proofErr w:type="spellEnd"/>
            <w:r w:rsidRPr="00F5107C">
              <w:rPr>
                <w:rFonts w:ascii="Segoe UI Light" w:hAnsi="Segoe UI Light" w:cs="Segoe UI Light"/>
              </w:rPr>
              <w:t>}}</w:t>
            </w:r>
          </w:p>
        </w:tc>
      </w:tr>
      <w:tr w:rsidR="005F66BC" w:rsidRPr="006E1C24" w14:paraId="45CA3EC6" w14:textId="77777777" w:rsidTr="008B64D6">
        <w:trPr>
          <w:trHeight w:val="482"/>
        </w:trPr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089E7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Address </w:t>
            </w:r>
          </w:p>
          <w:p w14:paraId="0D3753D7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1E980865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4986C164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Contact No:</w:t>
            </w:r>
          </w:p>
          <w:p w14:paraId="51B5E3BB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</w:p>
        </w:tc>
        <w:tc>
          <w:tcPr>
            <w:tcW w:w="1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E64EF" w14:textId="77777777" w:rsidR="005F66BC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1662B7">
              <w:rPr>
                <w:rFonts w:ascii="Segoe UI Light" w:hAnsi="Segoe UI Light" w:cs="Segoe UI Light"/>
              </w:rPr>
              <w:t>{{</w:t>
            </w:r>
            <w:proofErr w:type="spellStart"/>
            <w:r w:rsidRPr="001662B7">
              <w:rPr>
                <w:rFonts w:ascii="Segoe UI Light" w:hAnsi="Segoe UI Light" w:cs="Segoe UI Light"/>
              </w:rPr>
              <w:t>client</w:t>
            </w:r>
            <w:r>
              <w:rPr>
                <w:rFonts w:ascii="Segoe UI Light" w:hAnsi="Segoe UI Light" w:cs="Segoe UI Light"/>
              </w:rPr>
              <w:t>H</w:t>
            </w:r>
            <w:r w:rsidRPr="001662B7">
              <w:rPr>
                <w:rFonts w:ascii="Segoe UI Light" w:hAnsi="Segoe UI Light" w:cs="Segoe UI Light"/>
                <w:lang w:val="en-US"/>
              </w:rPr>
              <w:t>omeAddress</w:t>
            </w:r>
            <w:proofErr w:type="spellEnd"/>
            <w:r w:rsidRPr="001662B7">
              <w:rPr>
                <w:rFonts w:ascii="Segoe UI Light" w:hAnsi="Segoe UI Light" w:cs="Segoe UI Light"/>
              </w:rPr>
              <w:t>}}</w:t>
            </w:r>
          </w:p>
          <w:p w14:paraId="59A30328" w14:textId="77777777" w:rsidR="005F66BC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5DBD09AB" w14:textId="77777777" w:rsidR="005F66BC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3828D3CA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1662B7">
              <w:rPr>
                <w:rFonts w:ascii="Segoe UI Light" w:hAnsi="Segoe UI Light" w:cs="Segoe UI Light"/>
              </w:rPr>
              <w:t>{{</w:t>
            </w:r>
            <w:proofErr w:type="spellStart"/>
            <w:r w:rsidRPr="001662B7">
              <w:rPr>
                <w:rFonts w:ascii="Segoe UI Light" w:hAnsi="Segoe UI Light" w:cs="Segoe UI Light"/>
              </w:rPr>
              <w:t>client</w:t>
            </w:r>
            <w:r>
              <w:rPr>
                <w:rFonts w:ascii="Segoe UI Light" w:hAnsi="Segoe UI Light" w:cs="Segoe UI Light"/>
              </w:rPr>
              <w:t>M</w:t>
            </w:r>
            <w:r w:rsidRPr="001662B7">
              <w:rPr>
                <w:rFonts w:ascii="Segoe UI Light" w:hAnsi="Segoe UI Light" w:cs="Segoe UI Light"/>
                <w:lang w:val="en-US"/>
              </w:rPr>
              <w:t>obile</w:t>
            </w:r>
            <w:proofErr w:type="spellEnd"/>
            <w:r w:rsidRPr="001662B7">
              <w:rPr>
                <w:rFonts w:ascii="Segoe UI Light" w:hAnsi="Segoe UI Light" w:cs="Segoe UI Light"/>
              </w:rPr>
              <w:t>}}</w:t>
            </w: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1D117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Account/Policy number 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F17A1" w14:textId="77777777" w:rsidR="005F66BC" w:rsidRPr="00B0750A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Cs/>
              </w:rPr>
            </w:pPr>
            <w:r w:rsidRPr="00B0750A">
              <w:rPr>
                <w:rFonts w:ascii="Segoe UI Light" w:hAnsi="Segoe UI Light" w:cs="Segoe UI Light"/>
                <w:bCs/>
              </w:rPr>
              <w:t>{{</w:t>
            </w:r>
            <w:proofErr w:type="spellStart"/>
            <w:r w:rsidRPr="00B0750A">
              <w:rPr>
                <w:rFonts w:ascii="Segoe UI Light" w:eastAsia="Times New Roman" w:hAnsi="Segoe UI Light" w:cs="Segoe UI Light"/>
                <w:bCs/>
                <w:lang w:eastAsia="en-AU"/>
              </w:rPr>
              <w:t>accountNumber</w:t>
            </w:r>
            <w:proofErr w:type="spellEnd"/>
            <w:r w:rsidRPr="00B0750A">
              <w:rPr>
                <w:rFonts w:ascii="Segoe UI Light" w:hAnsi="Segoe UI Light" w:cs="Segoe UI Light"/>
                <w:bCs/>
              </w:rPr>
              <w:t>}}</w:t>
            </w:r>
          </w:p>
        </w:tc>
      </w:tr>
    </w:tbl>
    <w:p w14:paraId="7AD7101C" w14:textId="77777777" w:rsidR="005F66BC" w:rsidRPr="006E1C24" w:rsidRDefault="005F66BC" w:rsidP="005F66BC">
      <w:pPr>
        <w:suppressAutoHyphens w:val="0"/>
        <w:spacing w:line="240" w:lineRule="auto"/>
        <w:rPr>
          <w:rFonts w:ascii="Segoe UI Light" w:hAnsi="Segoe UI Light" w:cs="Segoe UI Light"/>
        </w:rPr>
      </w:pPr>
    </w:p>
    <w:p w14:paraId="27920EBD" w14:textId="77777777" w:rsidR="005F66BC" w:rsidRPr="006E1C24" w:rsidRDefault="005F66BC" w:rsidP="005F66BC">
      <w:pPr>
        <w:suppressAutoHyphens w:val="0"/>
        <w:spacing w:line="240" w:lineRule="auto"/>
        <w:rPr>
          <w:rFonts w:ascii="Segoe UI Light" w:hAnsi="Segoe UI Light" w:cs="Segoe UI Light"/>
          <w:b/>
        </w:rPr>
      </w:pPr>
      <w:r w:rsidRPr="006E1C24">
        <w:rPr>
          <w:rFonts w:ascii="Segoe UI Light" w:hAnsi="Segoe UI Light" w:cs="Segoe UI Light"/>
          <w:b/>
        </w:rPr>
        <w:t>To whom it may concern,</w:t>
      </w:r>
    </w:p>
    <w:p w14:paraId="294C3936" w14:textId="77777777" w:rsidR="005F66BC" w:rsidRPr="006E1C24" w:rsidRDefault="005F66BC" w:rsidP="005F66BC">
      <w:pPr>
        <w:suppressAutoHyphens w:val="0"/>
        <w:spacing w:line="240" w:lineRule="auto"/>
        <w:rPr>
          <w:rFonts w:ascii="Segoe UI Light" w:hAnsi="Segoe UI Light" w:cs="Segoe UI Light"/>
          <w:b/>
        </w:rPr>
      </w:pPr>
    </w:p>
    <w:p w14:paraId="6C3B8A35" w14:textId="77777777" w:rsidR="005F66BC" w:rsidRPr="006E1C24" w:rsidRDefault="005F66BC" w:rsidP="005F66BC">
      <w:pPr>
        <w:suppressAutoHyphens w:val="0"/>
        <w:spacing w:line="240" w:lineRule="auto"/>
        <w:rPr>
          <w:rFonts w:ascii="Segoe UI Light" w:hAnsi="Segoe UI Light" w:cs="Segoe UI Light"/>
          <w:b/>
        </w:rPr>
      </w:pPr>
      <w:r w:rsidRPr="006E1C24">
        <w:rPr>
          <w:rFonts w:ascii="Segoe UI Light" w:hAnsi="Segoe UI Light" w:cs="Segoe UI Light"/>
          <w:b/>
        </w:rPr>
        <w:t>Access to information</w:t>
      </w:r>
    </w:p>
    <w:p w14:paraId="4331F8EF" w14:textId="77777777" w:rsidR="005F66BC" w:rsidRPr="006E1C24" w:rsidRDefault="005F66BC" w:rsidP="005F66BC">
      <w:pPr>
        <w:suppressAutoHyphens w:val="0"/>
        <w:spacing w:line="240" w:lineRule="auto"/>
        <w:rPr>
          <w:rFonts w:ascii="Segoe UI Light" w:hAnsi="Segoe UI Light" w:cs="Segoe UI Light"/>
        </w:rPr>
      </w:pPr>
      <w:r w:rsidRPr="006E1C24">
        <w:rPr>
          <w:rFonts w:ascii="Segoe UI Light" w:hAnsi="Segoe UI Light" w:cs="Segoe UI Light"/>
        </w:rPr>
        <w:t>I/we authorise you to provide representatives Natalino Lidestri, and all staff members of Denaro Wealth Pty Ltd with any information and documentation they require regarding my/our insurance, superannuation and investments.  This will apply to all Staff of Denaro Wealth and those listed below:</w:t>
      </w:r>
    </w:p>
    <w:p w14:paraId="6F27AF08" w14:textId="77777777" w:rsidR="005F66BC" w:rsidRPr="006E1C24" w:rsidRDefault="005F66BC" w:rsidP="005F66BC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10569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5280"/>
        <w:gridCol w:w="5289"/>
      </w:tblGrid>
      <w:tr w:rsidR="005F66BC" w:rsidRPr="006E1C24" w14:paraId="1C0CC3CC" w14:textId="77777777" w:rsidTr="008B64D6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004E99"/>
            <w:vAlign w:val="center"/>
          </w:tcPr>
          <w:p w14:paraId="6072A750" w14:textId="77777777" w:rsidR="005F66BC" w:rsidRPr="006E1C24" w:rsidRDefault="005F66BC" w:rsidP="008B64D6">
            <w:pPr>
              <w:pStyle w:val="BodyCopySmall"/>
              <w:spacing w:before="60" w:after="120" w:line="240" w:lineRule="auto"/>
              <w:contextualSpacing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6E1C24">
              <w:rPr>
                <w:rFonts w:ascii="Segoe UI" w:hAnsi="Segoe UI" w:cs="Segoe UI"/>
                <w:b/>
                <w:color w:val="FFFFFF"/>
                <w:sz w:val="20"/>
              </w:rPr>
              <w:t>Designated staff members</w:t>
            </w: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04E99"/>
            <w:vAlign w:val="center"/>
          </w:tcPr>
          <w:p w14:paraId="29898700" w14:textId="77777777" w:rsidR="005F66BC" w:rsidRPr="006E1C24" w:rsidRDefault="005F66BC" w:rsidP="008B64D6">
            <w:pPr>
              <w:pStyle w:val="BodyCopySmall"/>
              <w:spacing w:before="60" w:after="120" w:line="240" w:lineRule="auto"/>
              <w:contextualSpacing/>
              <w:rPr>
                <w:rFonts w:ascii="Segoe UI" w:hAnsi="Segoe UI" w:cs="Segoe UI"/>
                <w:color w:val="FFFFFF"/>
                <w:sz w:val="20"/>
              </w:rPr>
            </w:pPr>
            <w:r w:rsidRPr="006E1C24">
              <w:rPr>
                <w:rFonts w:ascii="Segoe UI" w:hAnsi="Segoe UI" w:cs="Segoe UI"/>
                <w:b/>
                <w:color w:val="FFFFFF"/>
                <w:sz w:val="20"/>
              </w:rPr>
              <w:t>Email address</w:t>
            </w:r>
          </w:p>
        </w:tc>
      </w:tr>
      <w:tr w:rsidR="005F66BC" w:rsidRPr="006E1C24" w14:paraId="77F48260" w14:textId="77777777" w:rsidTr="008B64D6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30C036D0" w14:textId="77777777" w:rsidR="005F66BC" w:rsidRPr="006E1C24" w:rsidRDefault="005F66BC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9038AE6" w14:textId="77777777" w:rsidR="005F66BC" w:rsidRPr="006E1C24" w:rsidRDefault="005F66BC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5F66BC" w:rsidRPr="006E1C24" w14:paraId="13FDCCF2" w14:textId="77777777" w:rsidTr="008B64D6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7A3AA17F" w14:textId="77777777" w:rsidR="005F66BC" w:rsidRPr="006E1C24" w:rsidRDefault="005F66BC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6527275" w14:textId="77777777" w:rsidR="005F66BC" w:rsidRPr="006E1C24" w:rsidRDefault="005F66BC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5F66BC" w:rsidRPr="006E1C24" w14:paraId="28B17AF1" w14:textId="77777777" w:rsidTr="008B64D6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0AAC1C9C" w14:textId="77777777" w:rsidR="005F66BC" w:rsidRPr="006E1C24" w:rsidRDefault="005F66BC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7D24519" w14:textId="77777777" w:rsidR="005F66BC" w:rsidRPr="006E1C24" w:rsidRDefault="005F66BC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5F66BC" w:rsidRPr="006E1C24" w14:paraId="78017E12" w14:textId="77777777" w:rsidTr="008B64D6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3BC6457E" w14:textId="77777777" w:rsidR="005F66BC" w:rsidRPr="006E1C24" w:rsidRDefault="005F66BC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064D9BA" w14:textId="77777777" w:rsidR="005F66BC" w:rsidRPr="006E1C24" w:rsidRDefault="005F66BC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5F66BC" w:rsidRPr="006E1C24" w14:paraId="6305BF85" w14:textId="77777777" w:rsidTr="008B64D6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6C4E8002" w14:textId="77777777" w:rsidR="005F66BC" w:rsidRPr="006E1C24" w:rsidRDefault="005F66BC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A91B627" w14:textId="77777777" w:rsidR="005F66BC" w:rsidRPr="006E1C24" w:rsidRDefault="005F66BC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5F66BC" w:rsidRPr="006E1C24" w14:paraId="03DCEF1C" w14:textId="77777777" w:rsidTr="008B64D6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6E914AD9" w14:textId="77777777" w:rsidR="005F66BC" w:rsidRPr="006E1C24" w:rsidRDefault="005F66BC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6F1587F" w14:textId="77777777" w:rsidR="005F66BC" w:rsidRPr="006E1C24" w:rsidRDefault="005F66BC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</w:tbl>
    <w:p w14:paraId="4DCDB906" w14:textId="77777777" w:rsidR="005F66BC" w:rsidRPr="006E1C24" w:rsidRDefault="005F66BC" w:rsidP="005F66BC">
      <w:pPr>
        <w:suppressAutoHyphens w:val="0"/>
        <w:spacing w:line="240" w:lineRule="auto"/>
        <w:rPr>
          <w:rFonts w:ascii="Segoe UI Light" w:hAnsi="Segoe UI Light" w:cs="Segoe UI Light"/>
        </w:rPr>
      </w:pPr>
    </w:p>
    <w:p w14:paraId="683FE954" w14:textId="77777777" w:rsidR="005F66BC" w:rsidRPr="006E1C24" w:rsidRDefault="005F66BC" w:rsidP="005F66BC">
      <w:pPr>
        <w:suppressAutoHyphens w:val="0"/>
        <w:spacing w:line="240" w:lineRule="auto"/>
        <w:rPr>
          <w:rFonts w:ascii="Segoe UI Light" w:hAnsi="Segoe UI Light" w:cs="Segoe UI Light"/>
        </w:rPr>
      </w:pPr>
      <w:r w:rsidRPr="006E1C24">
        <w:rPr>
          <w:rFonts w:ascii="Segoe UI Light" w:hAnsi="Segoe UI Light" w:cs="Segoe UI Light"/>
        </w:rPr>
        <w:t xml:space="preserve">I/we am/are aware of the provisions of the Privacy Act and release you from those provisions in respect of information provided to Denaro </w:t>
      </w:r>
      <w:proofErr w:type="gramStart"/>
      <w:r w:rsidRPr="006E1C24">
        <w:rPr>
          <w:rFonts w:ascii="Segoe UI Light" w:hAnsi="Segoe UI Light" w:cs="Segoe UI Light"/>
        </w:rPr>
        <w:t>Wealth  Pty</w:t>
      </w:r>
      <w:proofErr w:type="gramEnd"/>
      <w:r w:rsidRPr="006E1C24">
        <w:rPr>
          <w:rFonts w:ascii="Segoe UI Light" w:hAnsi="Segoe UI Light" w:cs="Segoe UI Light"/>
        </w:rPr>
        <w:t xml:space="preserve"> Ltd and its representatives.</w:t>
      </w:r>
    </w:p>
    <w:p w14:paraId="76E726A9" w14:textId="77777777" w:rsidR="005F66BC" w:rsidRPr="006E1C24" w:rsidRDefault="005F66BC" w:rsidP="005F66BC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508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B7B9DA"/>
          <w:insideV w:val="single" w:sz="4" w:space="0" w:color="595959"/>
        </w:tblBorders>
        <w:tblLook w:val="01E0" w:firstRow="1" w:lastRow="1" w:firstColumn="1" w:lastColumn="1" w:noHBand="0" w:noVBand="0"/>
      </w:tblPr>
      <w:tblGrid>
        <w:gridCol w:w="7211"/>
        <w:gridCol w:w="3412"/>
      </w:tblGrid>
      <w:tr w:rsidR="005F66BC" w:rsidRPr="006E1C24" w14:paraId="093FFD17" w14:textId="77777777" w:rsidTr="00BF3520">
        <w:trPr>
          <w:trHeight w:val="518"/>
        </w:trPr>
        <w:tc>
          <w:tcPr>
            <w:tcW w:w="3394" w:type="pct"/>
            <w:tcBorders>
              <w:top w:val="single" w:sz="4" w:space="0" w:color="auto"/>
              <w:left w:val="single" w:sz="4" w:space="0" w:color="auto"/>
              <w:bottom w:val="single" w:sz="4" w:space="0" w:color="B7B9DA"/>
              <w:right w:val="single" w:sz="4" w:space="0" w:color="595959" w:themeColor="text1" w:themeTint="A6"/>
            </w:tcBorders>
            <w:vAlign w:val="bottom"/>
            <w:hideMark/>
          </w:tcPr>
          <w:p w14:paraId="1CC317DC" w14:textId="77777777" w:rsidR="005F66BC" w:rsidRPr="00FE49D5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</w:rPr>
              <w:t>O</w:t>
            </w:r>
            <w:r w:rsidRPr="006E1C24">
              <w:rPr>
                <w:rFonts w:ascii="Segoe UI Light" w:hAnsi="Segoe UI Light" w:cs="Segoe UI Light"/>
              </w:rPr>
              <w:tab/>
            </w:r>
            <w:r w:rsidRPr="006E1C24">
              <w:rPr>
                <w:rFonts w:ascii="Segoe UI Light" w:hAnsi="Segoe UI Light" w:cs="Segoe UI Light"/>
              </w:rPr>
              <w:tab/>
            </w:r>
            <w:r w:rsidRPr="006E1C24">
              <w:rPr>
                <w:rFonts w:ascii="Segoe UI Light" w:hAnsi="Segoe UI Light" w:cs="Segoe UI Light"/>
              </w:rPr>
              <w:tab/>
            </w:r>
            <w:r w:rsidRPr="006E1C24">
              <w:rPr>
                <w:rFonts w:ascii="Segoe UI Light" w:hAnsi="Segoe UI Light" w:cs="Segoe UI Light"/>
              </w:rPr>
              <w:tab/>
            </w:r>
            <w:r w:rsidRPr="006E1C24">
              <w:rPr>
                <w:rFonts w:ascii="Segoe UI Light" w:hAnsi="Segoe UI Light" w:cs="Segoe UI Light"/>
              </w:rPr>
              <w:tab/>
            </w:r>
            <w:r w:rsidRPr="00FE49D5">
              <w:rPr>
                <w:rFonts w:ascii="Segoe UI Light" w:hAnsi="Segoe UI Light" w:cs="Segoe UI Light"/>
                <w:b/>
              </w:rPr>
              <w:t>{{</w:t>
            </w:r>
            <w:proofErr w:type="spellStart"/>
            <w:r w:rsidRPr="00FE49D5">
              <w:rPr>
                <w:rFonts w:ascii="Segoe UI Light" w:hAnsi="Segoe UI Light" w:cs="Segoe UI Light"/>
                <w:b/>
              </w:rPr>
              <w:t>clientPreferred</w:t>
            </w:r>
            <w:proofErr w:type="spellEnd"/>
            <w:r w:rsidRPr="00FE49D5">
              <w:rPr>
                <w:rFonts w:ascii="Segoe UI Light" w:hAnsi="Segoe UI Light" w:cs="Segoe UI Light"/>
                <w:b/>
              </w:rPr>
              <w:t>}}</w:t>
            </w: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595959" w:themeColor="text1" w:themeTint="A6"/>
              <w:bottom w:val="single" w:sz="4" w:space="0" w:color="B7B9DA"/>
              <w:right w:val="single" w:sz="4" w:space="0" w:color="auto"/>
            </w:tcBorders>
            <w:vAlign w:val="center"/>
            <w:hideMark/>
          </w:tcPr>
          <w:p w14:paraId="03770D25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>
              <w:rPr>
                <w:rFonts w:ascii="Segoe UI Light" w:hAnsi="Segoe UI Light" w:cs="Segoe UI Light"/>
              </w:rPr>
              <w:t>{{</w:t>
            </w:r>
            <w:proofErr w:type="spellStart"/>
            <w:r>
              <w:rPr>
                <w:rFonts w:ascii="Segoe UI Light" w:hAnsi="Segoe UI Light" w:cs="Segoe UI Light"/>
                <w:b/>
                <w:color w:val="404040"/>
                <w:sz w:val="24"/>
              </w:rPr>
              <w:t>downloadDate</w:t>
            </w:r>
            <w:proofErr w:type="spellEnd"/>
            <w:r>
              <w:rPr>
                <w:rFonts w:ascii="Segoe UI Light" w:hAnsi="Segoe UI Light" w:cs="Segoe UI Light"/>
              </w:rPr>
              <w:t>}}</w:t>
            </w:r>
          </w:p>
        </w:tc>
      </w:tr>
      <w:tr w:rsidR="005F66BC" w:rsidRPr="006E1C24" w14:paraId="7E2423CF" w14:textId="77777777" w:rsidTr="00BF3520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524"/>
        </w:trPr>
        <w:tc>
          <w:tcPr>
            <w:tcW w:w="339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F4955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Natalino Lidestri </w:t>
            </w:r>
          </w:p>
          <w:p w14:paraId="2E8D0EC2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 xml:space="preserve">Authorised representative of </w:t>
            </w:r>
          </w:p>
          <w:p w14:paraId="747BE9E3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 xml:space="preserve">Lifespan Financial Planning Pty Ltd  </w:t>
            </w:r>
          </w:p>
          <w:p w14:paraId="50C89942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>ABN 23 065 921 735</w:t>
            </w:r>
          </w:p>
          <w:p w14:paraId="3AAC531E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>Australian Financial Services Licensee No: 229892</w:t>
            </w:r>
          </w:p>
          <w:p w14:paraId="7FFD6D14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384E8789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37B26292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517C3FAC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26A39203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6C253F79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6C01029C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7DCE0C09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0AEBA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Business:</w:t>
            </w:r>
          </w:p>
          <w:p w14:paraId="692C0057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Denaro Wealth Pty Ltd </w:t>
            </w:r>
          </w:p>
          <w:p w14:paraId="58160396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Ground Floor, Corporate One</w:t>
            </w:r>
          </w:p>
          <w:p w14:paraId="5F94869A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84 Hotham Street Preston VIC 3072</w:t>
            </w:r>
          </w:p>
          <w:p w14:paraId="5FFCBE79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</w:tc>
      </w:tr>
      <w:tr w:rsidR="005F66BC" w:rsidRPr="006E1C24" w14:paraId="0495BB4B" w14:textId="77777777" w:rsidTr="00BF3520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52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EC611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15C68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Postal:</w:t>
            </w:r>
          </w:p>
          <w:p w14:paraId="52C2E0A4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Ground Floor, Corporate One</w:t>
            </w:r>
          </w:p>
          <w:p w14:paraId="1930CBC5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84 Hotham Street Preston VIC 3072</w:t>
            </w:r>
          </w:p>
          <w:p w14:paraId="00061664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</w:p>
        </w:tc>
      </w:tr>
      <w:tr w:rsidR="005F66BC" w:rsidRPr="006E1C24" w14:paraId="1960D5B0" w14:textId="77777777" w:rsidTr="00BF3520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5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EF23A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F9B98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 xml:space="preserve">Phone: 03 9070 0116 </w:t>
            </w:r>
          </w:p>
        </w:tc>
      </w:tr>
      <w:tr w:rsidR="005F66BC" w:rsidRPr="006E1C24" w14:paraId="180C5C86" w14:textId="77777777" w:rsidTr="00BF3520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26EA5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B8224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 xml:space="preserve">Email: </w:t>
            </w:r>
            <w:r>
              <w:t>{{</w:t>
            </w:r>
            <w:proofErr w:type="spellStart"/>
            <w:r>
              <w:t>adviserEmail</w:t>
            </w:r>
            <w:proofErr w:type="spellEnd"/>
            <w:r>
              <w:t>}}</w:t>
            </w:r>
          </w:p>
        </w:tc>
      </w:tr>
    </w:tbl>
    <w:p w14:paraId="314A7ADE" w14:textId="73CBB60A" w:rsidR="005F66BC" w:rsidRDefault="005F66BC" w:rsidP="005F66BC">
      <w:pPr>
        <w:jc w:val="both"/>
        <w:rPr>
          <w:rFonts w:ascii="Segoe UI Light" w:hAnsi="Segoe UI Light" w:cs="Segoe UI Light"/>
          <w:bCs/>
        </w:rPr>
      </w:pPr>
      <w:r w:rsidRPr="00760F52">
        <w:rPr>
          <w:rFonts w:ascii="Segoe UI Light" w:hAnsi="Segoe UI Light" w:cs="Segoe UI Light"/>
          <w:bCs/>
        </w:rPr>
        <w:t>{{/</w:t>
      </w:r>
      <w:proofErr w:type="spellStart"/>
      <w:r w:rsidRPr="00905DAA">
        <w:rPr>
          <w:lang w:val="en-US"/>
        </w:rPr>
        <w:t>client</w:t>
      </w:r>
      <w:r>
        <w:rPr>
          <w:lang w:val="en-US"/>
        </w:rPr>
        <w:t>InvestmentBond</w:t>
      </w:r>
      <w:proofErr w:type="spellEnd"/>
      <w:r w:rsidRPr="00760F52">
        <w:rPr>
          <w:rFonts w:ascii="Segoe UI Light" w:hAnsi="Segoe UI Light" w:cs="Segoe UI Light"/>
          <w:bCs/>
        </w:rPr>
        <w:t>}}</w:t>
      </w:r>
    </w:p>
    <w:p w14:paraId="1158701E" w14:textId="6DE804E9" w:rsidR="005F66BC" w:rsidRDefault="005F66BC" w:rsidP="005F66BC">
      <w:pPr>
        <w:jc w:val="both"/>
        <w:rPr>
          <w:rFonts w:ascii="Segoe UI Light" w:hAnsi="Segoe UI Light" w:cs="Segoe UI Light"/>
          <w:bCs/>
        </w:rPr>
      </w:pPr>
      <w:r w:rsidRPr="00760F52">
        <w:rPr>
          <w:rFonts w:ascii="Segoe UI Light" w:hAnsi="Segoe UI Light" w:cs="Segoe UI Light"/>
          <w:bCs/>
        </w:rPr>
        <w:lastRenderedPageBreak/>
        <w:t>{{#</w:t>
      </w:r>
      <w:proofErr w:type="spellStart"/>
      <w:r w:rsidRPr="006846C0">
        <w:rPr>
          <w:lang w:val="en-US"/>
        </w:rPr>
        <w:t>clientSuperFund</w:t>
      </w:r>
      <w:proofErr w:type="spellEnd"/>
      <w:r w:rsidRPr="00760F52">
        <w:rPr>
          <w:rFonts w:ascii="Segoe UI Light" w:hAnsi="Segoe UI Light" w:cs="Segoe UI Light"/>
          <w:bCs/>
        </w:rPr>
        <w:t>}}</w:t>
      </w:r>
    </w:p>
    <w:p w14:paraId="08D1DDBB" w14:textId="55900EEF" w:rsidR="005F66BC" w:rsidRPr="00FE49D5" w:rsidRDefault="00502662" w:rsidP="005F66BC">
      <w:pPr>
        <w:rPr>
          <w:rFonts w:ascii="Segoe UI Light" w:hAnsi="Segoe UI Light" w:cs="Segoe UI Light"/>
          <w:color w:val="3C3C3B"/>
        </w:rPr>
      </w:pPr>
      <w:r>
        <w:rPr>
          <w:rFonts w:ascii="Segoe UI Light" w:hAnsi="Segoe UI Light" w:cs="Segoe UI Light"/>
          <w:color w:val="3C3C3B"/>
        </w:rPr>
        <w:t>{{@PageBreak}}</w:t>
      </w:r>
    </w:p>
    <w:p w14:paraId="76341690" w14:textId="77777777" w:rsidR="005F66BC" w:rsidRPr="00C4169B" w:rsidRDefault="005F66BC" w:rsidP="005F66BC">
      <w:pPr>
        <w:rPr>
          <w:rFonts w:ascii="Segoe UI Light" w:hAnsi="Segoe UI Light" w:cs="Segoe UI Light"/>
          <w:vanish/>
        </w:rPr>
      </w:pPr>
    </w:p>
    <w:p w14:paraId="47528507" w14:textId="77777777" w:rsidR="005F66BC" w:rsidRPr="006E1C24" w:rsidRDefault="005F66BC" w:rsidP="005F66BC">
      <w:pPr>
        <w:suppressAutoHyphens w:val="0"/>
        <w:spacing w:line="240" w:lineRule="auto"/>
        <w:rPr>
          <w:rFonts w:ascii="Segoe UI Light" w:hAnsi="Segoe UI Light" w:cs="Segoe UI Light"/>
          <w:b/>
          <w:bCs/>
        </w:rPr>
      </w:pPr>
      <w:r w:rsidRPr="006E1C24">
        <w:rPr>
          <w:rFonts w:ascii="Segoe UI Light" w:hAnsi="Segoe UI Light" w:cs="Segoe UI Light"/>
          <w:b/>
          <w:bCs/>
        </w:rPr>
        <w:t>Authorisation to collect information</w:t>
      </w:r>
    </w:p>
    <w:p w14:paraId="43C63AFB" w14:textId="77777777" w:rsidR="005F66BC" w:rsidRPr="006E1C24" w:rsidRDefault="005F66BC" w:rsidP="005F66BC">
      <w:pPr>
        <w:suppressAutoHyphens w:val="0"/>
        <w:spacing w:line="240" w:lineRule="auto"/>
        <w:rPr>
          <w:rFonts w:ascii="Segoe UI Light" w:hAnsi="Segoe UI Light" w:cs="Segoe UI Light"/>
        </w:rPr>
      </w:pPr>
      <w:r w:rsidRPr="006E1C24">
        <w:rPr>
          <w:rFonts w:ascii="Segoe UI Light" w:hAnsi="Segoe UI Light" w:cs="Segoe UI Light"/>
        </w:rPr>
        <w:t>Please accept this copy as authority, as the original will stay on file at the below address.</w:t>
      </w:r>
    </w:p>
    <w:p w14:paraId="26D17611" w14:textId="77777777" w:rsidR="005F66BC" w:rsidRPr="006E1C24" w:rsidRDefault="005F66BC" w:rsidP="005F66BC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705"/>
        <w:gridCol w:w="8756"/>
      </w:tblGrid>
      <w:tr w:rsidR="005F66BC" w:rsidRPr="006E1C24" w14:paraId="40D8556B" w14:textId="77777777" w:rsidTr="008B64D6">
        <w:trPr>
          <w:trHeight w:val="427"/>
        </w:trPr>
        <w:tc>
          <w:tcPr>
            <w:tcW w:w="81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4CAB3D92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>To</w:t>
            </w:r>
          </w:p>
        </w:tc>
        <w:tc>
          <w:tcPr>
            <w:tcW w:w="41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65EA3F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Customer Service Manager</w:t>
            </w:r>
          </w:p>
        </w:tc>
      </w:tr>
      <w:tr w:rsidR="005F66BC" w:rsidRPr="006E1C24" w14:paraId="0A3A62C2" w14:textId="77777777" w:rsidTr="008B64D6">
        <w:trPr>
          <w:trHeight w:val="360"/>
        </w:trPr>
        <w:tc>
          <w:tcPr>
            <w:tcW w:w="81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4651BE3E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Provider name</w:t>
            </w:r>
          </w:p>
        </w:tc>
        <w:tc>
          <w:tcPr>
            <w:tcW w:w="41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FC183B" w14:textId="35C759F2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760F52">
              <w:rPr>
                <w:rFonts w:ascii="Segoe UI Light" w:hAnsi="Segoe UI Light" w:cs="Segoe UI Light"/>
                <w:bCs/>
              </w:rPr>
              <w:t>{{</w:t>
            </w:r>
            <w:proofErr w:type="spellStart"/>
            <w:r w:rsidRPr="00760F52">
              <w:rPr>
                <w:rFonts w:ascii="Segoe UI Light" w:hAnsi="Segoe UI Light" w:cs="Segoe UI Light"/>
                <w:bCs/>
              </w:rPr>
              <w:t>platformName</w:t>
            </w:r>
            <w:proofErr w:type="spellEnd"/>
            <w:r w:rsidRPr="00760F52">
              <w:rPr>
                <w:rFonts w:ascii="Segoe UI Light" w:hAnsi="Segoe UI Light" w:cs="Segoe UI Light"/>
                <w:bCs/>
              </w:rPr>
              <w:t>}}</w:t>
            </w:r>
          </w:p>
        </w:tc>
      </w:tr>
      <w:tr w:rsidR="005F66BC" w:rsidRPr="006E1C24" w14:paraId="1952B87B" w14:textId="77777777" w:rsidTr="008B64D6">
        <w:trPr>
          <w:trHeight w:val="350"/>
        </w:trPr>
        <w:tc>
          <w:tcPr>
            <w:tcW w:w="81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7CEB5F59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Provider Type</w:t>
            </w:r>
          </w:p>
        </w:tc>
        <w:tc>
          <w:tcPr>
            <w:tcW w:w="41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B5E658" w14:textId="04549399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>
              <w:rPr>
                <w:rFonts w:ascii="Segoe UI Light" w:hAnsi="Segoe UI Light" w:cs="Segoe UI Light"/>
                <w:bCs/>
              </w:rPr>
              <w:t>Super Fund</w:t>
            </w:r>
            <w:r w:rsidRPr="006846C0">
              <w:rPr>
                <w:rFonts w:ascii="Segoe UI Light" w:hAnsi="Segoe UI Light" w:cs="Segoe UI Light"/>
                <w:bCs/>
              </w:rPr>
              <w:t xml:space="preserve">  </w:t>
            </w:r>
          </w:p>
        </w:tc>
      </w:tr>
    </w:tbl>
    <w:p w14:paraId="157BF990" w14:textId="77777777" w:rsidR="005F66BC" w:rsidRPr="006E1C24" w:rsidRDefault="005F66BC" w:rsidP="005F66BC">
      <w:pPr>
        <w:suppressAutoHyphens w:val="0"/>
        <w:spacing w:line="240" w:lineRule="auto"/>
        <w:rPr>
          <w:rFonts w:ascii="Segoe UI Light" w:hAnsi="Segoe UI Light" w:cs="Segoe UI Light"/>
        </w:rPr>
      </w:pPr>
    </w:p>
    <w:p w14:paraId="5021C99A" w14:textId="77777777" w:rsidR="005F66BC" w:rsidRPr="006E1C24" w:rsidRDefault="005F66BC" w:rsidP="005F66BC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58"/>
        <w:gridCol w:w="4136"/>
        <w:gridCol w:w="1478"/>
        <w:gridCol w:w="3484"/>
      </w:tblGrid>
      <w:tr w:rsidR="005F66BC" w:rsidRPr="006E1C24" w14:paraId="4AD6C503" w14:textId="77777777" w:rsidTr="008B64D6">
        <w:trPr>
          <w:trHeight w:val="404"/>
        </w:trPr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FECF1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Client </w:t>
            </w:r>
          </w:p>
        </w:tc>
        <w:tc>
          <w:tcPr>
            <w:tcW w:w="1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1A4C8" w14:textId="77777777" w:rsidR="005F66BC" w:rsidRPr="00FE49D5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Cs/>
              </w:rPr>
            </w:pPr>
            <w:r w:rsidRPr="00FE49D5">
              <w:rPr>
                <w:rFonts w:ascii="Segoe UI Light" w:hAnsi="Segoe UI Light" w:cs="Segoe UI Light"/>
                <w:bCs/>
              </w:rPr>
              <w:t>{{</w:t>
            </w:r>
            <w:proofErr w:type="spellStart"/>
            <w:r w:rsidRPr="00FE49D5">
              <w:rPr>
                <w:rFonts w:ascii="Segoe UI Light" w:hAnsi="Segoe UI Light" w:cs="Segoe UI Light"/>
                <w:bCs/>
              </w:rPr>
              <w:t>clientPreferred</w:t>
            </w:r>
            <w:proofErr w:type="spellEnd"/>
            <w:r w:rsidRPr="00FE49D5">
              <w:rPr>
                <w:rFonts w:ascii="Segoe UI Light" w:hAnsi="Segoe UI Light" w:cs="Segoe UI Light"/>
                <w:bCs/>
              </w:rPr>
              <w:t>}}</w:t>
            </w: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B4E39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Date of birth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491B5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F5107C">
              <w:rPr>
                <w:rFonts w:ascii="Segoe UI Light" w:hAnsi="Segoe UI Light" w:cs="Segoe UI Light"/>
              </w:rPr>
              <w:t>{{</w:t>
            </w:r>
            <w:proofErr w:type="spellStart"/>
            <w:r w:rsidRPr="00F5107C">
              <w:rPr>
                <w:rFonts w:ascii="Segoe UI Light" w:hAnsi="Segoe UI Light" w:cs="Segoe UI Light"/>
              </w:rPr>
              <w:t>client</w:t>
            </w:r>
            <w:r>
              <w:rPr>
                <w:rFonts w:ascii="Segoe UI Light" w:hAnsi="Segoe UI Light" w:cs="Segoe UI Light"/>
              </w:rPr>
              <w:t>D</w:t>
            </w:r>
            <w:r w:rsidRPr="00F5107C">
              <w:rPr>
                <w:rFonts w:ascii="Segoe UI Light" w:hAnsi="Segoe UI Light" w:cs="Segoe UI Light"/>
                <w:lang w:val="en-US"/>
              </w:rPr>
              <w:t>ob</w:t>
            </w:r>
            <w:proofErr w:type="spellEnd"/>
            <w:r w:rsidRPr="00F5107C">
              <w:rPr>
                <w:rFonts w:ascii="Segoe UI Light" w:hAnsi="Segoe UI Light" w:cs="Segoe UI Light"/>
              </w:rPr>
              <w:t>}}</w:t>
            </w:r>
          </w:p>
        </w:tc>
      </w:tr>
      <w:tr w:rsidR="005F66BC" w:rsidRPr="006E1C24" w14:paraId="25E13CBE" w14:textId="77777777" w:rsidTr="008B64D6">
        <w:trPr>
          <w:trHeight w:val="482"/>
        </w:trPr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0F276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Address </w:t>
            </w:r>
          </w:p>
          <w:p w14:paraId="387261B3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171AD8C9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7BFB58CE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Contact No:</w:t>
            </w:r>
          </w:p>
          <w:p w14:paraId="748AC31B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</w:p>
        </w:tc>
        <w:tc>
          <w:tcPr>
            <w:tcW w:w="1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BCEC9" w14:textId="77777777" w:rsidR="005F66BC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1662B7">
              <w:rPr>
                <w:rFonts w:ascii="Segoe UI Light" w:hAnsi="Segoe UI Light" w:cs="Segoe UI Light"/>
              </w:rPr>
              <w:t>{{</w:t>
            </w:r>
            <w:proofErr w:type="spellStart"/>
            <w:r w:rsidRPr="001662B7">
              <w:rPr>
                <w:rFonts w:ascii="Segoe UI Light" w:hAnsi="Segoe UI Light" w:cs="Segoe UI Light"/>
              </w:rPr>
              <w:t>client</w:t>
            </w:r>
            <w:r>
              <w:rPr>
                <w:rFonts w:ascii="Segoe UI Light" w:hAnsi="Segoe UI Light" w:cs="Segoe UI Light"/>
              </w:rPr>
              <w:t>H</w:t>
            </w:r>
            <w:r w:rsidRPr="001662B7">
              <w:rPr>
                <w:rFonts w:ascii="Segoe UI Light" w:hAnsi="Segoe UI Light" w:cs="Segoe UI Light"/>
                <w:lang w:val="en-US"/>
              </w:rPr>
              <w:t>omeAddress</w:t>
            </w:r>
            <w:proofErr w:type="spellEnd"/>
            <w:r w:rsidRPr="001662B7">
              <w:rPr>
                <w:rFonts w:ascii="Segoe UI Light" w:hAnsi="Segoe UI Light" w:cs="Segoe UI Light"/>
              </w:rPr>
              <w:t>}}</w:t>
            </w:r>
          </w:p>
          <w:p w14:paraId="64E89EC1" w14:textId="77777777" w:rsidR="005F66BC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4B1F329F" w14:textId="77777777" w:rsidR="005F66BC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06E5D5CE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1662B7">
              <w:rPr>
                <w:rFonts w:ascii="Segoe UI Light" w:hAnsi="Segoe UI Light" w:cs="Segoe UI Light"/>
              </w:rPr>
              <w:t>{{</w:t>
            </w:r>
            <w:proofErr w:type="spellStart"/>
            <w:r w:rsidRPr="001662B7">
              <w:rPr>
                <w:rFonts w:ascii="Segoe UI Light" w:hAnsi="Segoe UI Light" w:cs="Segoe UI Light"/>
              </w:rPr>
              <w:t>client</w:t>
            </w:r>
            <w:r>
              <w:rPr>
                <w:rFonts w:ascii="Segoe UI Light" w:hAnsi="Segoe UI Light" w:cs="Segoe UI Light"/>
              </w:rPr>
              <w:t>M</w:t>
            </w:r>
            <w:r w:rsidRPr="001662B7">
              <w:rPr>
                <w:rFonts w:ascii="Segoe UI Light" w:hAnsi="Segoe UI Light" w:cs="Segoe UI Light"/>
                <w:lang w:val="en-US"/>
              </w:rPr>
              <w:t>obile</w:t>
            </w:r>
            <w:proofErr w:type="spellEnd"/>
            <w:r w:rsidRPr="001662B7">
              <w:rPr>
                <w:rFonts w:ascii="Segoe UI Light" w:hAnsi="Segoe UI Light" w:cs="Segoe UI Light"/>
              </w:rPr>
              <w:t>}}</w:t>
            </w: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803B9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Account/Policy number 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39969" w14:textId="029B80D5" w:rsidR="005F66BC" w:rsidRPr="00B0750A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Cs/>
              </w:rPr>
            </w:pPr>
            <w:r w:rsidRPr="00B0750A">
              <w:rPr>
                <w:rFonts w:ascii="Segoe UI Light" w:hAnsi="Segoe UI Light" w:cs="Segoe UI Light"/>
                <w:bCs/>
              </w:rPr>
              <w:t>{{</w:t>
            </w:r>
            <w:proofErr w:type="spellStart"/>
            <w:r w:rsidRPr="00BE64F8">
              <w:rPr>
                <w:rFonts w:ascii="Segoe UI Light" w:eastAsia="Times New Roman" w:hAnsi="Segoe UI Light" w:cs="Segoe UI Light"/>
                <w:lang w:eastAsia="en-AU"/>
              </w:rPr>
              <w:t>memberNumber</w:t>
            </w:r>
            <w:proofErr w:type="spellEnd"/>
            <w:r w:rsidRPr="00B0750A">
              <w:rPr>
                <w:rFonts w:ascii="Segoe UI Light" w:hAnsi="Segoe UI Light" w:cs="Segoe UI Light"/>
                <w:bCs/>
              </w:rPr>
              <w:t>}}</w:t>
            </w:r>
          </w:p>
        </w:tc>
      </w:tr>
    </w:tbl>
    <w:p w14:paraId="4CE41891" w14:textId="77777777" w:rsidR="005F66BC" w:rsidRPr="006E1C24" w:rsidRDefault="005F66BC" w:rsidP="005F66BC">
      <w:pPr>
        <w:suppressAutoHyphens w:val="0"/>
        <w:spacing w:line="240" w:lineRule="auto"/>
        <w:rPr>
          <w:rFonts w:ascii="Segoe UI Light" w:hAnsi="Segoe UI Light" w:cs="Segoe UI Light"/>
        </w:rPr>
      </w:pPr>
    </w:p>
    <w:p w14:paraId="658F60D2" w14:textId="77777777" w:rsidR="005F66BC" w:rsidRPr="006E1C24" w:rsidRDefault="005F66BC" w:rsidP="005F66BC">
      <w:pPr>
        <w:suppressAutoHyphens w:val="0"/>
        <w:spacing w:line="240" w:lineRule="auto"/>
        <w:rPr>
          <w:rFonts w:ascii="Segoe UI Light" w:hAnsi="Segoe UI Light" w:cs="Segoe UI Light"/>
          <w:b/>
        </w:rPr>
      </w:pPr>
      <w:r w:rsidRPr="006E1C24">
        <w:rPr>
          <w:rFonts w:ascii="Segoe UI Light" w:hAnsi="Segoe UI Light" w:cs="Segoe UI Light"/>
          <w:b/>
        </w:rPr>
        <w:t>To whom it may concern,</w:t>
      </w:r>
    </w:p>
    <w:p w14:paraId="48823294" w14:textId="77777777" w:rsidR="005F66BC" w:rsidRPr="006E1C24" w:rsidRDefault="005F66BC" w:rsidP="005F66BC">
      <w:pPr>
        <w:suppressAutoHyphens w:val="0"/>
        <w:spacing w:line="240" w:lineRule="auto"/>
        <w:rPr>
          <w:rFonts w:ascii="Segoe UI Light" w:hAnsi="Segoe UI Light" w:cs="Segoe UI Light"/>
          <w:b/>
        </w:rPr>
      </w:pPr>
    </w:p>
    <w:p w14:paraId="45DB2CE2" w14:textId="77777777" w:rsidR="005F66BC" w:rsidRPr="006E1C24" w:rsidRDefault="005F66BC" w:rsidP="005F66BC">
      <w:pPr>
        <w:suppressAutoHyphens w:val="0"/>
        <w:spacing w:line="240" w:lineRule="auto"/>
        <w:rPr>
          <w:rFonts w:ascii="Segoe UI Light" w:hAnsi="Segoe UI Light" w:cs="Segoe UI Light"/>
          <w:b/>
        </w:rPr>
      </w:pPr>
      <w:r w:rsidRPr="006E1C24">
        <w:rPr>
          <w:rFonts w:ascii="Segoe UI Light" w:hAnsi="Segoe UI Light" w:cs="Segoe UI Light"/>
          <w:b/>
        </w:rPr>
        <w:t>Access to information</w:t>
      </w:r>
    </w:p>
    <w:p w14:paraId="0455C122" w14:textId="77777777" w:rsidR="005F66BC" w:rsidRPr="006E1C24" w:rsidRDefault="005F66BC" w:rsidP="005F66BC">
      <w:pPr>
        <w:suppressAutoHyphens w:val="0"/>
        <w:spacing w:line="240" w:lineRule="auto"/>
        <w:rPr>
          <w:rFonts w:ascii="Segoe UI Light" w:hAnsi="Segoe UI Light" w:cs="Segoe UI Light"/>
        </w:rPr>
      </w:pPr>
      <w:r w:rsidRPr="006E1C24">
        <w:rPr>
          <w:rFonts w:ascii="Segoe UI Light" w:hAnsi="Segoe UI Light" w:cs="Segoe UI Light"/>
        </w:rPr>
        <w:t>I/we authorise you to provide representatives Natalino Lidestri, and all staff members of Denaro Wealth Pty Ltd with any information and documentation they require regarding my/our insurance, superannuation and investments.  This will apply to all Staff of Denaro Wealth and those listed below:</w:t>
      </w:r>
    </w:p>
    <w:p w14:paraId="68DEDF76" w14:textId="77777777" w:rsidR="005F66BC" w:rsidRPr="006E1C24" w:rsidRDefault="005F66BC" w:rsidP="005F66BC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10569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5280"/>
        <w:gridCol w:w="5289"/>
      </w:tblGrid>
      <w:tr w:rsidR="005F66BC" w:rsidRPr="006E1C24" w14:paraId="42E63E65" w14:textId="77777777" w:rsidTr="008B64D6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004E99"/>
            <w:vAlign w:val="center"/>
          </w:tcPr>
          <w:p w14:paraId="492F8EDA" w14:textId="77777777" w:rsidR="005F66BC" w:rsidRPr="006E1C24" w:rsidRDefault="005F66BC" w:rsidP="008B64D6">
            <w:pPr>
              <w:pStyle w:val="BodyCopySmall"/>
              <w:spacing w:before="60" w:after="120" w:line="240" w:lineRule="auto"/>
              <w:contextualSpacing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6E1C24">
              <w:rPr>
                <w:rFonts w:ascii="Segoe UI" w:hAnsi="Segoe UI" w:cs="Segoe UI"/>
                <w:b/>
                <w:color w:val="FFFFFF"/>
                <w:sz w:val="20"/>
              </w:rPr>
              <w:t>Designated staff members</w:t>
            </w: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04E99"/>
            <w:vAlign w:val="center"/>
          </w:tcPr>
          <w:p w14:paraId="40882AFF" w14:textId="77777777" w:rsidR="005F66BC" w:rsidRPr="006E1C24" w:rsidRDefault="005F66BC" w:rsidP="008B64D6">
            <w:pPr>
              <w:pStyle w:val="BodyCopySmall"/>
              <w:spacing w:before="60" w:after="120" w:line="240" w:lineRule="auto"/>
              <w:contextualSpacing/>
              <w:rPr>
                <w:rFonts w:ascii="Segoe UI" w:hAnsi="Segoe UI" w:cs="Segoe UI"/>
                <w:color w:val="FFFFFF"/>
                <w:sz w:val="20"/>
              </w:rPr>
            </w:pPr>
            <w:r w:rsidRPr="006E1C24">
              <w:rPr>
                <w:rFonts w:ascii="Segoe UI" w:hAnsi="Segoe UI" w:cs="Segoe UI"/>
                <w:b/>
                <w:color w:val="FFFFFF"/>
                <w:sz w:val="20"/>
              </w:rPr>
              <w:t>Email address</w:t>
            </w:r>
          </w:p>
        </w:tc>
      </w:tr>
      <w:tr w:rsidR="005F66BC" w:rsidRPr="006E1C24" w14:paraId="53C631A4" w14:textId="77777777" w:rsidTr="008B64D6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15F486A8" w14:textId="77777777" w:rsidR="005F66BC" w:rsidRPr="006E1C24" w:rsidRDefault="005F66BC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0DE85F7" w14:textId="77777777" w:rsidR="005F66BC" w:rsidRPr="006E1C24" w:rsidRDefault="005F66BC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5F66BC" w:rsidRPr="006E1C24" w14:paraId="0EFD0CEB" w14:textId="77777777" w:rsidTr="008B64D6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756B4368" w14:textId="77777777" w:rsidR="005F66BC" w:rsidRPr="006E1C24" w:rsidRDefault="005F66BC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F05DD06" w14:textId="77777777" w:rsidR="005F66BC" w:rsidRPr="006E1C24" w:rsidRDefault="005F66BC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5F66BC" w:rsidRPr="006E1C24" w14:paraId="26C99B3E" w14:textId="77777777" w:rsidTr="008B64D6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1CE54FC4" w14:textId="77777777" w:rsidR="005F66BC" w:rsidRPr="006E1C24" w:rsidRDefault="005F66BC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431D51E" w14:textId="77777777" w:rsidR="005F66BC" w:rsidRPr="006E1C24" w:rsidRDefault="005F66BC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5F66BC" w:rsidRPr="006E1C24" w14:paraId="65AD01C3" w14:textId="77777777" w:rsidTr="008B64D6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1F556DF8" w14:textId="77777777" w:rsidR="005F66BC" w:rsidRPr="006E1C24" w:rsidRDefault="005F66BC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B6891C5" w14:textId="77777777" w:rsidR="005F66BC" w:rsidRPr="006E1C24" w:rsidRDefault="005F66BC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5F66BC" w:rsidRPr="006E1C24" w14:paraId="49A33CD7" w14:textId="77777777" w:rsidTr="008B64D6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392995D1" w14:textId="77777777" w:rsidR="005F66BC" w:rsidRPr="006E1C24" w:rsidRDefault="005F66BC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B65560F" w14:textId="77777777" w:rsidR="005F66BC" w:rsidRPr="006E1C24" w:rsidRDefault="005F66BC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5F66BC" w:rsidRPr="006E1C24" w14:paraId="40532878" w14:textId="77777777" w:rsidTr="008B64D6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1661D136" w14:textId="77777777" w:rsidR="005F66BC" w:rsidRPr="006E1C24" w:rsidRDefault="005F66BC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1A3B492" w14:textId="77777777" w:rsidR="005F66BC" w:rsidRPr="006E1C24" w:rsidRDefault="005F66BC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</w:tbl>
    <w:p w14:paraId="51445EDB" w14:textId="77777777" w:rsidR="005F66BC" w:rsidRPr="006E1C24" w:rsidRDefault="005F66BC" w:rsidP="005F66BC">
      <w:pPr>
        <w:suppressAutoHyphens w:val="0"/>
        <w:spacing w:line="240" w:lineRule="auto"/>
        <w:rPr>
          <w:rFonts w:ascii="Segoe UI Light" w:hAnsi="Segoe UI Light" w:cs="Segoe UI Light"/>
        </w:rPr>
      </w:pPr>
    </w:p>
    <w:p w14:paraId="46F7DA8A" w14:textId="77777777" w:rsidR="005F66BC" w:rsidRPr="006E1C24" w:rsidRDefault="005F66BC" w:rsidP="005F66BC">
      <w:pPr>
        <w:suppressAutoHyphens w:val="0"/>
        <w:spacing w:line="240" w:lineRule="auto"/>
        <w:rPr>
          <w:rFonts w:ascii="Segoe UI Light" w:hAnsi="Segoe UI Light" w:cs="Segoe UI Light"/>
        </w:rPr>
      </w:pPr>
      <w:r w:rsidRPr="006E1C24">
        <w:rPr>
          <w:rFonts w:ascii="Segoe UI Light" w:hAnsi="Segoe UI Light" w:cs="Segoe UI Light"/>
        </w:rPr>
        <w:t xml:space="preserve">I/we am/are aware of the provisions of the Privacy Act and release you from those provisions in respect of information provided to Denaro </w:t>
      </w:r>
      <w:proofErr w:type="gramStart"/>
      <w:r w:rsidRPr="006E1C24">
        <w:rPr>
          <w:rFonts w:ascii="Segoe UI Light" w:hAnsi="Segoe UI Light" w:cs="Segoe UI Light"/>
        </w:rPr>
        <w:t>Wealth  Pty</w:t>
      </w:r>
      <w:proofErr w:type="gramEnd"/>
      <w:r w:rsidRPr="006E1C24">
        <w:rPr>
          <w:rFonts w:ascii="Segoe UI Light" w:hAnsi="Segoe UI Light" w:cs="Segoe UI Light"/>
        </w:rPr>
        <w:t xml:space="preserve"> Ltd and its representatives.</w:t>
      </w:r>
    </w:p>
    <w:p w14:paraId="2D87B7F3" w14:textId="77777777" w:rsidR="005F66BC" w:rsidRPr="006E1C24" w:rsidRDefault="005F66BC" w:rsidP="005F66BC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508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B7B9DA"/>
          <w:insideV w:val="single" w:sz="4" w:space="0" w:color="595959"/>
        </w:tblBorders>
        <w:tblLook w:val="01E0" w:firstRow="1" w:lastRow="1" w:firstColumn="1" w:lastColumn="1" w:noHBand="0" w:noVBand="0"/>
      </w:tblPr>
      <w:tblGrid>
        <w:gridCol w:w="7211"/>
        <w:gridCol w:w="3412"/>
      </w:tblGrid>
      <w:tr w:rsidR="005F66BC" w:rsidRPr="006E1C24" w14:paraId="5E4CEFFD" w14:textId="77777777" w:rsidTr="00BF3520">
        <w:trPr>
          <w:trHeight w:val="518"/>
        </w:trPr>
        <w:tc>
          <w:tcPr>
            <w:tcW w:w="3394" w:type="pct"/>
            <w:tcBorders>
              <w:top w:val="single" w:sz="4" w:space="0" w:color="auto"/>
              <w:left w:val="single" w:sz="4" w:space="0" w:color="auto"/>
              <w:bottom w:val="single" w:sz="4" w:space="0" w:color="B7B9DA"/>
              <w:right w:val="single" w:sz="4" w:space="0" w:color="595959" w:themeColor="text1" w:themeTint="A6"/>
            </w:tcBorders>
            <w:vAlign w:val="bottom"/>
            <w:hideMark/>
          </w:tcPr>
          <w:p w14:paraId="4AA8BA9F" w14:textId="77777777" w:rsidR="005F66BC" w:rsidRPr="00FE49D5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</w:rPr>
              <w:t>O</w:t>
            </w:r>
            <w:r w:rsidRPr="006E1C24">
              <w:rPr>
                <w:rFonts w:ascii="Segoe UI Light" w:hAnsi="Segoe UI Light" w:cs="Segoe UI Light"/>
              </w:rPr>
              <w:tab/>
            </w:r>
            <w:r w:rsidRPr="006E1C24">
              <w:rPr>
                <w:rFonts w:ascii="Segoe UI Light" w:hAnsi="Segoe UI Light" w:cs="Segoe UI Light"/>
              </w:rPr>
              <w:tab/>
            </w:r>
            <w:r w:rsidRPr="006E1C24">
              <w:rPr>
                <w:rFonts w:ascii="Segoe UI Light" w:hAnsi="Segoe UI Light" w:cs="Segoe UI Light"/>
              </w:rPr>
              <w:tab/>
            </w:r>
            <w:r w:rsidRPr="006E1C24">
              <w:rPr>
                <w:rFonts w:ascii="Segoe UI Light" w:hAnsi="Segoe UI Light" w:cs="Segoe UI Light"/>
              </w:rPr>
              <w:tab/>
            </w:r>
            <w:r w:rsidRPr="006E1C24">
              <w:rPr>
                <w:rFonts w:ascii="Segoe UI Light" w:hAnsi="Segoe UI Light" w:cs="Segoe UI Light"/>
              </w:rPr>
              <w:tab/>
            </w:r>
            <w:r w:rsidRPr="00FE49D5">
              <w:rPr>
                <w:rFonts w:ascii="Segoe UI Light" w:hAnsi="Segoe UI Light" w:cs="Segoe UI Light"/>
                <w:b/>
              </w:rPr>
              <w:t>{{</w:t>
            </w:r>
            <w:proofErr w:type="spellStart"/>
            <w:r w:rsidRPr="00FE49D5">
              <w:rPr>
                <w:rFonts w:ascii="Segoe UI Light" w:hAnsi="Segoe UI Light" w:cs="Segoe UI Light"/>
                <w:b/>
              </w:rPr>
              <w:t>clientPreferred</w:t>
            </w:r>
            <w:proofErr w:type="spellEnd"/>
            <w:r w:rsidRPr="00FE49D5">
              <w:rPr>
                <w:rFonts w:ascii="Segoe UI Light" w:hAnsi="Segoe UI Light" w:cs="Segoe UI Light"/>
                <w:b/>
              </w:rPr>
              <w:t>}}</w:t>
            </w: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595959" w:themeColor="text1" w:themeTint="A6"/>
              <w:bottom w:val="single" w:sz="4" w:space="0" w:color="B7B9DA"/>
              <w:right w:val="single" w:sz="4" w:space="0" w:color="auto"/>
            </w:tcBorders>
            <w:vAlign w:val="center"/>
            <w:hideMark/>
          </w:tcPr>
          <w:p w14:paraId="460C3B54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>
              <w:rPr>
                <w:rFonts w:ascii="Segoe UI Light" w:hAnsi="Segoe UI Light" w:cs="Segoe UI Light"/>
              </w:rPr>
              <w:t>{{</w:t>
            </w:r>
            <w:proofErr w:type="spellStart"/>
            <w:r>
              <w:rPr>
                <w:rFonts w:ascii="Segoe UI Light" w:hAnsi="Segoe UI Light" w:cs="Segoe UI Light"/>
                <w:b/>
                <w:color w:val="404040"/>
                <w:sz w:val="24"/>
              </w:rPr>
              <w:t>downloadDate</w:t>
            </w:r>
            <w:proofErr w:type="spellEnd"/>
            <w:r>
              <w:rPr>
                <w:rFonts w:ascii="Segoe UI Light" w:hAnsi="Segoe UI Light" w:cs="Segoe UI Light"/>
              </w:rPr>
              <w:t>}}</w:t>
            </w:r>
          </w:p>
        </w:tc>
      </w:tr>
      <w:tr w:rsidR="005F66BC" w:rsidRPr="006E1C24" w14:paraId="26CB72E1" w14:textId="77777777" w:rsidTr="00BF3520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524"/>
        </w:trPr>
        <w:tc>
          <w:tcPr>
            <w:tcW w:w="339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B3D64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Natalino Lidestri </w:t>
            </w:r>
          </w:p>
          <w:p w14:paraId="6B4F08E8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 xml:space="preserve">Authorised representative of </w:t>
            </w:r>
          </w:p>
          <w:p w14:paraId="5215958E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 xml:space="preserve">Lifespan Financial Planning Pty Ltd  </w:t>
            </w:r>
          </w:p>
          <w:p w14:paraId="21174A5F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>ABN 23 065 921 735</w:t>
            </w:r>
          </w:p>
          <w:p w14:paraId="158CD390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>Australian Financial Services Licensee No: 229892</w:t>
            </w:r>
          </w:p>
          <w:p w14:paraId="569D05DD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60F6E538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7AC491CC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621A33FF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2249A544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7E55DD31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3F13A98C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705C265D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8BB11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Business:</w:t>
            </w:r>
          </w:p>
          <w:p w14:paraId="0D6D49A1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Denaro Wealth Pty Ltd </w:t>
            </w:r>
          </w:p>
          <w:p w14:paraId="34AE5FC9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Ground Floor, Corporate One</w:t>
            </w:r>
          </w:p>
          <w:p w14:paraId="209D61A3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84 Hotham Street Preston VIC 3072</w:t>
            </w:r>
          </w:p>
          <w:p w14:paraId="50B765DB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</w:tc>
      </w:tr>
      <w:tr w:rsidR="005F66BC" w:rsidRPr="006E1C24" w14:paraId="36111C8B" w14:textId="77777777" w:rsidTr="00BF3520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52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2DFED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57E29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Postal:</w:t>
            </w:r>
          </w:p>
          <w:p w14:paraId="45D5B66C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Ground Floor, Corporate One</w:t>
            </w:r>
          </w:p>
          <w:p w14:paraId="32C42AAC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84 Hotham Street Preston VIC 3072</w:t>
            </w:r>
          </w:p>
          <w:p w14:paraId="2AA5CF5E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</w:p>
        </w:tc>
      </w:tr>
      <w:tr w:rsidR="005F66BC" w:rsidRPr="006E1C24" w14:paraId="5EBCA11A" w14:textId="77777777" w:rsidTr="00BF3520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5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0E0B4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93BEB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 xml:space="preserve">Phone: 03 9070 0116 </w:t>
            </w:r>
          </w:p>
        </w:tc>
      </w:tr>
      <w:tr w:rsidR="005F66BC" w:rsidRPr="006E1C24" w14:paraId="2CF24974" w14:textId="77777777" w:rsidTr="00BF3520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D50AB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C6B04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 xml:space="preserve">Email: </w:t>
            </w:r>
            <w:r>
              <w:t>{{</w:t>
            </w:r>
            <w:proofErr w:type="spellStart"/>
            <w:r>
              <w:t>adviserEmail</w:t>
            </w:r>
            <w:proofErr w:type="spellEnd"/>
            <w:r>
              <w:t>}}</w:t>
            </w:r>
          </w:p>
        </w:tc>
      </w:tr>
    </w:tbl>
    <w:p w14:paraId="65F8A82D" w14:textId="4A7564C9" w:rsidR="005F66BC" w:rsidRDefault="005F66BC" w:rsidP="005F66BC">
      <w:pPr>
        <w:jc w:val="both"/>
        <w:rPr>
          <w:rFonts w:ascii="Segoe UI Light" w:hAnsi="Segoe UI Light" w:cs="Segoe UI Light"/>
          <w:bCs/>
        </w:rPr>
      </w:pPr>
      <w:r w:rsidRPr="00760F52">
        <w:rPr>
          <w:rFonts w:ascii="Segoe UI Light" w:hAnsi="Segoe UI Light" w:cs="Segoe UI Light"/>
          <w:bCs/>
        </w:rPr>
        <w:t>{{/</w:t>
      </w:r>
      <w:proofErr w:type="spellStart"/>
      <w:r w:rsidRPr="006846C0">
        <w:rPr>
          <w:lang w:val="en-US"/>
        </w:rPr>
        <w:t>clientSuperFund</w:t>
      </w:r>
      <w:proofErr w:type="spellEnd"/>
      <w:r w:rsidRPr="00760F52">
        <w:rPr>
          <w:rFonts w:ascii="Segoe UI Light" w:hAnsi="Segoe UI Light" w:cs="Segoe UI Light"/>
          <w:bCs/>
        </w:rPr>
        <w:t>}}</w:t>
      </w:r>
    </w:p>
    <w:p w14:paraId="0B459F54" w14:textId="094FA373" w:rsidR="005F66BC" w:rsidRDefault="005F66BC" w:rsidP="005F66BC">
      <w:pPr>
        <w:jc w:val="both"/>
        <w:rPr>
          <w:rFonts w:ascii="Segoe UI Light" w:hAnsi="Segoe UI Light" w:cs="Segoe UI Light"/>
          <w:bCs/>
        </w:rPr>
      </w:pPr>
      <w:r w:rsidRPr="00760F52">
        <w:rPr>
          <w:rFonts w:ascii="Segoe UI Light" w:hAnsi="Segoe UI Light" w:cs="Segoe UI Light"/>
          <w:bCs/>
        </w:rPr>
        <w:lastRenderedPageBreak/>
        <w:t>{{#</w:t>
      </w:r>
      <w:proofErr w:type="spellStart"/>
      <w:r>
        <w:rPr>
          <w:lang w:val="en-US"/>
        </w:rPr>
        <w:t>clientAccountBasedPensions</w:t>
      </w:r>
      <w:proofErr w:type="spellEnd"/>
      <w:r w:rsidRPr="00760F52">
        <w:rPr>
          <w:rFonts w:ascii="Segoe UI Light" w:hAnsi="Segoe UI Light" w:cs="Segoe UI Light"/>
          <w:bCs/>
        </w:rPr>
        <w:t>}}</w:t>
      </w:r>
    </w:p>
    <w:p w14:paraId="08FE0607" w14:textId="2E44D9A8" w:rsidR="005F66BC" w:rsidRPr="00FE49D5" w:rsidRDefault="00502662" w:rsidP="005F66BC">
      <w:pPr>
        <w:rPr>
          <w:rFonts w:ascii="Segoe UI Light" w:hAnsi="Segoe UI Light" w:cs="Segoe UI Light"/>
          <w:color w:val="3C3C3B"/>
        </w:rPr>
      </w:pPr>
      <w:r>
        <w:rPr>
          <w:rFonts w:ascii="Segoe UI Light" w:hAnsi="Segoe UI Light" w:cs="Segoe UI Light"/>
          <w:color w:val="3C3C3B"/>
        </w:rPr>
        <w:t>{{@PageBreak}}</w:t>
      </w:r>
    </w:p>
    <w:p w14:paraId="1439E9FA" w14:textId="77777777" w:rsidR="005F66BC" w:rsidRPr="00C4169B" w:rsidRDefault="005F66BC" w:rsidP="005F66BC">
      <w:pPr>
        <w:rPr>
          <w:rFonts w:ascii="Segoe UI Light" w:hAnsi="Segoe UI Light" w:cs="Segoe UI Light"/>
          <w:vanish/>
        </w:rPr>
      </w:pPr>
    </w:p>
    <w:p w14:paraId="0CD1CE7A" w14:textId="77777777" w:rsidR="005F66BC" w:rsidRPr="006E1C24" w:rsidRDefault="005F66BC" w:rsidP="005F66BC">
      <w:pPr>
        <w:suppressAutoHyphens w:val="0"/>
        <w:spacing w:line="240" w:lineRule="auto"/>
        <w:rPr>
          <w:rFonts w:ascii="Segoe UI Light" w:hAnsi="Segoe UI Light" w:cs="Segoe UI Light"/>
          <w:b/>
          <w:bCs/>
        </w:rPr>
      </w:pPr>
      <w:r w:rsidRPr="006E1C24">
        <w:rPr>
          <w:rFonts w:ascii="Segoe UI Light" w:hAnsi="Segoe UI Light" w:cs="Segoe UI Light"/>
          <w:b/>
          <w:bCs/>
        </w:rPr>
        <w:t>Authorisation to collect information</w:t>
      </w:r>
    </w:p>
    <w:p w14:paraId="67EAC9B4" w14:textId="77777777" w:rsidR="005F66BC" w:rsidRPr="006E1C24" w:rsidRDefault="005F66BC" w:rsidP="005F66BC">
      <w:pPr>
        <w:suppressAutoHyphens w:val="0"/>
        <w:spacing w:line="240" w:lineRule="auto"/>
        <w:rPr>
          <w:rFonts w:ascii="Segoe UI Light" w:hAnsi="Segoe UI Light" w:cs="Segoe UI Light"/>
        </w:rPr>
      </w:pPr>
      <w:r w:rsidRPr="006E1C24">
        <w:rPr>
          <w:rFonts w:ascii="Segoe UI Light" w:hAnsi="Segoe UI Light" w:cs="Segoe UI Light"/>
        </w:rPr>
        <w:t>Please accept this copy as authority, as the original will stay on file at the below address.</w:t>
      </w:r>
    </w:p>
    <w:p w14:paraId="3548DEC0" w14:textId="77777777" w:rsidR="005F66BC" w:rsidRPr="006E1C24" w:rsidRDefault="005F66BC" w:rsidP="005F66BC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705"/>
        <w:gridCol w:w="8756"/>
      </w:tblGrid>
      <w:tr w:rsidR="005F66BC" w:rsidRPr="006E1C24" w14:paraId="6517CE64" w14:textId="77777777" w:rsidTr="008B64D6">
        <w:trPr>
          <w:trHeight w:val="427"/>
        </w:trPr>
        <w:tc>
          <w:tcPr>
            <w:tcW w:w="81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479635DB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>To</w:t>
            </w:r>
          </w:p>
        </w:tc>
        <w:tc>
          <w:tcPr>
            <w:tcW w:w="41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9CDEAF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Customer Service Manager</w:t>
            </w:r>
          </w:p>
        </w:tc>
      </w:tr>
      <w:tr w:rsidR="005F66BC" w:rsidRPr="006E1C24" w14:paraId="3E546372" w14:textId="77777777" w:rsidTr="008B64D6">
        <w:trPr>
          <w:trHeight w:val="360"/>
        </w:trPr>
        <w:tc>
          <w:tcPr>
            <w:tcW w:w="81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5D55C4F8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Provider name</w:t>
            </w:r>
          </w:p>
        </w:tc>
        <w:tc>
          <w:tcPr>
            <w:tcW w:w="41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72347D" w14:textId="35BB14F3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760F52">
              <w:rPr>
                <w:rFonts w:ascii="Segoe UI Light" w:hAnsi="Segoe UI Light" w:cs="Segoe UI Light"/>
                <w:bCs/>
              </w:rPr>
              <w:t>{{</w:t>
            </w:r>
            <w:proofErr w:type="spellStart"/>
            <w:r w:rsidRPr="00760F52">
              <w:rPr>
                <w:rFonts w:ascii="Segoe UI Light" w:hAnsi="Segoe UI Light" w:cs="Segoe UI Light"/>
                <w:bCs/>
              </w:rPr>
              <w:t>platformName</w:t>
            </w:r>
            <w:proofErr w:type="spellEnd"/>
            <w:r w:rsidRPr="00760F52">
              <w:rPr>
                <w:rFonts w:ascii="Segoe UI Light" w:hAnsi="Segoe UI Light" w:cs="Segoe UI Light"/>
                <w:bCs/>
              </w:rPr>
              <w:t>}}</w:t>
            </w:r>
          </w:p>
        </w:tc>
      </w:tr>
      <w:tr w:rsidR="005F66BC" w:rsidRPr="006E1C24" w14:paraId="3C8E6ED8" w14:textId="77777777" w:rsidTr="008B64D6">
        <w:trPr>
          <w:trHeight w:val="350"/>
        </w:trPr>
        <w:tc>
          <w:tcPr>
            <w:tcW w:w="81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4677E38E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Provider Type</w:t>
            </w:r>
          </w:p>
        </w:tc>
        <w:tc>
          <w:tcPr>
            <w:tcW w:w="41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61A1F2" w14:textId="5065ADB9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846C0">
              <w:rPr>
                <w:rFonts w:ascii="Segoe UI Light" w:hAnsi="Segoe UI Light" w:cs="Segoe UI Light"/>
                <w:bCs/>
              </w:rPr>
              <w:t>Pension</w:t>
            </w:r>
          </w:p>
        </w:tc>
      </w:tr>
    </w:tbl>
    <w:p w14:paraId="3F3F3B92" w14:textId="77777777" w:rsidR="005F66BC" w:rsidRPr="006E1C24" w:rsidRDefault="005F66BC" w:rsidP="005F66BC">
      <w:pPr>
        <w:suppressAutoHyphens w:val="0"/>
        <w:spacing w:line="240" w:lineRule="auto"/>
        <w:rPr>
          <w:rFonts w:ascii="Segoe UI Light" w:hAnsi="Segoe UI Light" w:cs="Segoe UI Light"/>
        </w:rPr>
      </w:pPr>
    </w:p>
    <w:p w14:paraId="77DD35DD" w14:textId="77777777" w:rsidR="005F66BC" w:rsidRPr="006E1C24" w:rsidRDefault="005F66BC" w:rsidP="005F66BC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58"/>
        <w:gridCol w:w="4136"/>
        <w:gridCol w:w="1478"/>
        <w:gridCol w:w="3484"/>
      </w:tblGrid>
      <w:tr w:rsidR="005F66BC" w:rsidRPr="006E1C24" w14:paraId="0C93D1A3" w14:textId="77777777" w:rsidTr="008B64D6">
        <w:trPr>
          <w:trHeight w:val="404"/>
        </w:trPr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859B7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Client </w:t>
            </w:r>
          </w:p>
        </w:tc>
        <w:tc>
          <w:tcPr>
            <w:tcW w:w="1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6BA31" w14:textId="77777777" w:rsidR="005F66BC" w:rsidRPr="00FE49D5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Cs/>
              </w:rPr>
            </w:pPr>
            <w:r w:rsidRPr="00FE49D5">
              <w:rPr>
                <w:rFonts w:ascii="Segoe UI Light" w:hAnsi="Segoe UI Light" w:cs="Segoe UI Light"/>
                <w:bCs/>
              </w:rPr>
              <w:t>{{</w:t>
            </w:r>
            <w:proofErr w:type="spellStart"/>
            <w:r w:rsidRPr="00FE49D5">
              <w:rPr>
                <w:rFonts w:ascii="Segoe UI Light" w:hAnsi="Segoe UI Light" w:cs="Segoe UI Light"/>
                <w:bCs/>
              </w:rPr>
              <w:t>clientPreferred</w:t>
            </w:r>
            <w:proofErr w:type="spellEnd"/>
            <w:r w:rsidRPr="00FE49D5">
              <w:rPr>
                <w:rFonts w:ascii="Segoe UI Light" w:hAnsi="Segoe UI Light" w:cs="Segoe UI Light"/>
                <w:bCs/>
              </w:rPr>
              <w:t>}}</w:t>
            </w: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1B542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Date of birth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35515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F5107C">
              <w:rPr>
                <w:rFonts w:ascii="Segoe UI Light" w:hAnsi="Segoe UI Light" w:cs="Segoe UI Light"/>
              </w:rPr>
              <w:t>{{</w:t>
            </w:r>
            <w:proofErr w:type="spellStart"/>
            <w:r w:rsidRPr="00F5107C">
              <w:rPr>
                <w:rFonts w:ascii="Segoe UI Light" w:hAnsi="Segoe UI Light" w:cs="Segoe UI Light"/>
              </w:rPr>
              <w:t>client</w:t>
            </w:r>
            <w:r>
              <w:rPr>
                <w:rFonts w:ascii="Segoe UI Light" w:hAnsi="Segoe UI Light" w:cs="Segoe UI Light"/>
              </w:rPr>
              <w:t>D</w:t>
            </w:r>
            <w:r w:rsidRPr="00F5107C">
              <w:rPr>
                <w:rFonts w:ascii="Segoe UI Light" w:hAnsi="Segoe UI Light" w:cs="Segoe UI Light"/>
                <w:lang w:val="en-US"/>
              </w:rPr>
              <w:t>ob</w:t>
            </w:r>
            <w:proofErr w:type="spellEnd"/>
            <w:r w:rsidRPr="00F5107C">
              <w:rPr>
                <w:rFonts w:ascii="Segoe UI Light" w:hAnsi="Segoe UI Light" w:cs="Segoe UI Light"/>
              </w:rPr>
              <w:t>}}</w:t>
            </w:r>
          </w:p>
        </w:tc>
      </w:tr>
      <w:tr w:rsidR="005F66BC" w:rsidRPr="006E1C24" w14:paraId="730B390F" w14:textId="77777777" w:rsidTr="008B64D6">
        <w:trPr>
          <w:trHeight w:val="482"/>
        </w:trPr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E06E0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Address </w:t>
            </w:r>
          </w:p>
          <w:p w14:paraId="69BA7CBD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325055CC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4EF8459B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Contact No:</w:t>
            </w:r>
          </w:p>
          <w:p w14:paraId="259324A0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</w:p>
        </w:tc>
        <w:tc>
          <w:tcPr>
            <w:tcW w:w="1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0D562" w14:textId="77777777" w:rsidR="005F66BC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1662B7">
              <w:rPr>
                <w:rFonts w:ascii="Segoe UI Light" w:hAnsi="Segoe UI Light" w:cs="Segoe UI Light"/>
              </w:rPr>
              <w:t>{{</w:t>
            </w:r>
            <w:proofErr w:type="spellStart"/>
            <w:r w:rsidRPr="001662B7">
              <w:rPr>
                <w:rFonts w:ascii="Segoe UI Light" w:hAnsi="Segoe UI Light" w:cs="Segoe UI Light"/>
              </w:rPr>
              <w:t>client</w:t>
            </w:r>
            <w:r>
              <w:rPr>
                <w:rFonts w:ascii="Segoe UI Light" w:hAnsi="Segoe UI Light" w:cs="Segoe UI Light"/>
              </w:rPr>
              <w:t>H</w:t>
            </w:r>
            <w:r w:rsidRPr="001662B7">
              <w:rPr>
                <w:rFonts w:ascii="Segoe UI Light" w:hAnsi="Segoe UI Light" w:cs="Segoe UI Light"/>
                <w:lang w:val="en-US"/>
              </w:rPr>
              <w:t>omeAddress</w:t>
            </w:r>
            <w:proofErr w:type="spellEnd"/>
            <w:r w:rsidRPr="001662B7">
              <w:rPr>
                <w:rFonts w:ascii="Segoe UI Light" w:hAnsi="Segoe UI Light" w:cs="Segoe UI Light"/>
              </w:rPr>
              <w:t>}}</w:t>
            </w:r>
          </w:p>
          <w:p w14:paraId="6A36E079" w14:textId="77777777" w:rsidR="005F66BC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564E73EC" w14:textId="77777777" w:rsidR="005F66BC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1AC20924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1662B7">
              <w:rPr>
                <w:rFonts w:ascii="Segoe UI Light" w:hAnsi="Segoe UI Light" w:cs="Segoe UI Light"/>
              </w:rPr>
              <w:t>{{</w:t>
            </w:r>
            <w:proofErr w:type="spellStart"/>
            <w:r w:rsidRPr="001662B7">
              <w:rPr>
                <w:rFonts w:ascii="Segoe UI Light" w:hAnsi="Segoe UI Light" w:cs="Segoe UI Light"/>
              </w:rPr>
              <w:t>client</w:t>
            </w:r>
            <w:r>
              <w:rPr>
                <w:rFonts w:ascii="Segoe UI Light" w:hAnsi="Segoe UI Light" w:cs="Segoe UI Light"/>
              </w:rPr>
              <w:t>M</w:t>
            </w:r>
            <w:r w:rsidRPr="001662B7">
              <w:rPr>
                <w:rFonts w:ascii="Segoe UI Light" w:hAnsi="Segoe UI Light" w:cs="Segoe UI Light"/>
                <w:lang w:val="en-US"/>
              </w:rPr>
              <w:t>obile</w:t>
            </w:r>
            <w:proofErr w:type="spellEnd"/>
            <w:r w:rsidRPr="001662B7">
              <w:rPr>
                <w:rFonts w:ascii="Segoe UI Light" w:hAnsi="Segoe UI Light" w:cs="Segoe UI Light"/>
              </w:rPr>
              <w:t>}}</w:t>
            </w: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56CD7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Account/Policy number 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D47E1" w14:textId="77777777" w:rsidR="005F66BC" w:rsidRPr="00B0750A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Cs/>
              </w:rPr>
            </w:pPr>
            <w:r w:rsidRPr="00B0750A">
              <w:rPr>
                <w:rFonts w:ascii="Segoe UI Light" w:hAnsi="Segoe UI Light" w:cs="Segoe UI Light"/>
                <w:bCs/>
              </w:rPr>
              <w:t>{{</w:t>
            </w:r>
            <w:proofErr w:type="spellStart"/>
            <w:r w:rsidRPr="00BE64F8">
              <w:rPr>
                <w:rFonts w:ascii="Segoe UI Light" w:eastAsia="Times New Roman" w:hAnsi="Segoe UI Light" w:cs="Segoe UI Light"/>
                <w:lang w:eastAsia="en-AU"/>
              </w:rPr>
              <w:t>memberNumber</w:t>
            </w:r>
            <w:proofErr w:type="spellEnd"/>
            <w:r w:rsidRPr="00B0750A">
              <w:rPr>
                <w:rFonts w:ascii="Segoe UI Light" w:hAnsi="Segoe UI Light" w:cs="Segoe UI Light"/>
                <w:bCs/>
              </w:rPr>
              <w:t>}}</w:t>
            </w:r>
          </w:p>
        </w:tc>
      </w:tr>
    </w:tbl>
    <w:p w14:paraId="1098E8BE" w14:textId="77777777" w:rsidR="005F66BC" w:rsidRPr="006E1C24" w:rsidRDefault="005F66BC" w:rsidP="005F66BC">
      <w:pPr>
        <w:suppressAutoHyphens w:val="0"/>
        <w:spacing w:line="240" w:lineRule="auto"/>
        <w:rPr>
          <w:rFonts w:ascii="Segoe UI Light" w:hAnsi="Segoe UI Light" w:cs="Segoe UI Light"/>
        </w:rPr>
      </w:pPr>
    </w:p>
    <w:p w14:paraId="552570E7" w14:textId="77777777" w:rsidR="005F66BC" w:rsidRPr="006E1C24" w:rsidRDefault="005F66BC" w:rsidP="005F66BC">
      <w:pPr>
        <w:suppressAutoHyphens w:val="0"/>
        <w:spacing w:line="240" w:lineRule="auto"/>
        <w:rPr>
          <w:rFonts w:ascii="Segoe UI Light" w:hAnsi="Segoe UI Light" w:cs="Segoe UI Light"/>
          <w:b/>
        </w:rPr>
      </w:pPr>
      <w:r w:rsidRPr="006E1C24">
        <w:rPr>
          <w:rFonts w:ascii="Segoe UI Light" w:hAnsi="Segoe UI Light" w:cs="Segoe UI Light"/>
          <w:b/>
        </w:rPr>
        <w:t>To whom it may concern,</w:t>
      </w:r>
    </w:p>
    <w:p w14:paraId="18692A62" w14:textId="77777777" w:rsidR="005F66BC" w:rsidRPr="006E1C24" w:rsidRDefault="005F66BC" w:rsidP="005F66BC">
      <w:pPr>
        <w:suppressAutoHyphens w:val="0"/>
        <w:spacing w:line="240" w:lineRule="auto"/>
        <w:rPr>
          <w:rFonts w:ascii="Segoe UI Light" w:hAnsi="Segoe UI Light" w:cs="Segoe UI Light"/>
          <w:b/>
        </w:rPr>
      </w:pPr>
    </w:p>
    <w:p w14:paraId="158BAAA0" w14:textId="77777777" w:rsidR="005F66BC" w:rsidRPr="006E1C24" w:rsidRDefault="005F66BC" w:rsidP="005F66BC">
      <w:pPr>
        <w:suppressAutoHyphens w:val="0"/>
        <w:spacing w:line="240" w:lineRule="auto"/>
        <w:rPr>
          <w:rFonts w:ascii="Segoe UI Light" w:hAnsi="Segoe UI Light" w:cs="Segoe UI Light"/>
          <w:b/>
        </w:rPr>
      </w:pPr>
      <w:r w:rsidRPr="006E1C24">
        <w:rPr>
          <w:rFonts w:ascii="Segoe UI Light" w:hAnsi="Segoe UI Light" w:cs="Segoe UI Light"/>
          <w:b/>
        </w:rPr>
        <w:t>Access to information</w:t>
      </w:r>
    </w:p>
    <w:p w14:paraId="2A1D785E" w14:textId="77777777" w:rsidR="005F66BC" w:rsidRPr="006E1C24" w:rsidRDefault="005F66BC" w:rsidP="005F66BC">
      <w:pPr>
        <w:suppressAutoHyphens w:val="0"/>
        <w:spacing w:line="240" w:lineRule="auto"/>
        <w:rPr>
          <w:rFonts w:ascii="Segoe UI Light" w:hAnsi="Segoe UI Light" w:cs="Segoe UI Light"/>
        </w:rPr>
      </w:pPr>
      <w:r w:rsidRPr="006E1C24">
        <w:rPr>
          <w:rFonts w:ascii="Segoe UI Light" w:hAnsi="Segoe UI Light" w:cs="Segoe UI Light"/>
        </w:rPr>
        <w:t>I/we authorise you to provide representatives Natalino Lidestri, and all staff members of Denaro Wealth Pty Ltd with any information and documentation they require regarding my/our insurance, superannuation and investments.  This will apply to all Staff of Denaro Wealth and those listed below:</w:t>
      </w:r>
    </w:p>
    <w:p w14:paraId="479F897C" w14:textId="77777777" w:rsidR="005F66BC" w:rsidRPr="006E1C24" w:rsidRDefault="005F66BC" w:rsidP="005F66BC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10569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5280"/>
        <w:gridCol w:w="5289"/>
      </w:tblGrid>
      <w:tr w:rsidR="005F66BC" w:rsidRPr="006E1C24" w14:paraId="1205CF9A" w14:textId="77777777" w:rsidTr="008B64D6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004E99"/>
            <w:vAlign w:val="center"/>
          </w:tcPr>
          <w:p w14:paraId="4E6A43FF" w14:textId="77777777" w:rsidR="005F66BC" w:rsidRPr="006E1C24" w:rsidRDefault="005F66BC" w:rsidP="008B64D6">
            <w:pPr>
              <w:pStyle w:val="BodyCopySmall"/>
              <w:spacing w:before="60" w:after="120" w:line="240" w:lineRule="auto"/>
              <w:contextualSpacing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6E1C24">
              <w:rPr>
                <w:rFonts w:ascii="Segoe UI" w:hAnsi="Segoe UI" w:cs="Segoe UI"/>
                <w:b/>
                <w:color w:val="FFFFFF"/>
                <w:sz w:val="20"/>
              </w:rPr>
              <w:t>Designated staff members</w:t>
            </w: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04E99"/>
            <w:vAlign w:val="center"/>
          </w:tcPr>
          <w:p w14:paraId="5DBF6155" w14:textId="77777777" w:rsidR="005F66BC" w:rsidRPr="006E1C24" w:rsidRDefault="005F66BC" w:rsidP="008B64D6">
            <w:pPr>
              <w:pStyle w:val="BodyCopySmall"/>
              <w:spacing w:before="60" w:after="120" w:line="240" w:lineRule="auto"/>
              <w:contextualSpacing/>
              <w:rPr>
                <w:rFonts w:ascii="Segoe UI" w:hAnsi="Segoe UI" w:cs="Segoe UI"/>
                <w:color w:val="FFFFFF"/>
                <w:sz w:val="20"/>
              </w:rPr>
            </w:pPr>
            <w:r w:rsidRPr="006E1C24">
              <w:rPr>
                <w:rFonts w:ascii="Segoe UI" w:hAnsi="Segoe UI" w:cs="Segoe UI"/>
                <w:b/>
                <w:color w:val="FFFFFF"/>
                <w:sz w:val="20"/>
              </w:rPr>
              <w:t>Email address</w:t>
            </w:r>
          </w:p>
        </w:tc>
      </w:tr>
      <w:tr w:rsidR="005F66BC" w:rsidRPr="006E1C24" w14:paraId="28F4E30B" w14:textId="77777777" w:rsidTr="008B64D6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03F9F2A2" w14:textId="77777777" w:rsidR="005F66BC" w:rsidRPr="006E1C24" w:rsidRDefault="005F66BC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6DDE05C" w14:textId="77777777" w:rsidR="005F66BC" w:rsidRPr="006E1C24" w:rsidRDefault="005F66BC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5F66BC" w:rsidRPr="006E1C24" w14:paraId="578CECB8" w14:textId="77777777" w:rsidTr="008B64D6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55B6EA9F" w14:textId="77777777" w:rsidR="005F66BC" w:rsidRPr="006E1C24" w:rsidRDefault="005F66BC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553B67E" w14:textId="77777777" w:rsidR="005F66BC" w:rsidRPr="006E1C24" w:rsidRDefault="005F66BC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5F66BC" w:rsidRPr="006E1C24" w14:paraId="175B0760" w14:textId="77777777" w:rsidTr="008B64D6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54622CBA" w14:textId="77777777" w:rsidR="005F66BC" w:rsidRPr="006E1C24" w:rsidRDefault="005F66BC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55ACC43" w14:textId="77777777" w:rsidR="005F66BC" w:rsidRPr="006E1C24" w:rsidRDefault="005F66BC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5F66BC" w:rsidRPr="006E1C24" w14:paraId="6DA03FF6" w14:textId="77777777" w:rsidTr="008B64D6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1A36A9F8" w14:textId="77777777" w:rsidR="005F66BC" w:rsidRPr="006E1C24" w:rsidRDefault="005F66BC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E235C7F" w14:textId="77777777" w:rsidR="005F66BC" w:rsidRPr="006E1C24" w:rsidRDefault="005F66BC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5F66BC" w:rsidRPr="006E1C24" w14:paraId="4B8C5B70" w14:textId="77777777" w:rsidTr="008B64D6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37C2B9AD" w14:textId="77777777" w:rsidR="005F66BC" w:rsidRPr="006E1C24" w:rsidRDefault="005F66BC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459FEAF" w14:textId="77777777" w:rsidR="005F66BC" w:rsidRPr="006E1C24" w:rsidRDefault="005F66BC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5F66BC" w:rsidRPr="006E1C24" w14:paraId="79304024" w14:textId="77777777" w:rsidTr="008B64D6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629CA5B0" w14:textId="77777777" w:rsidR="005F66BC" w:rsidRPr="006E1C24" w:rsidRDefault="005F66BC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E8D2E26" w14:textId="77777777" w:rsidR="005F66BC" w:rsidRPr="006E1C24" w:rsidRDefault="005F66BC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</w:tbl>
    <w:p w14:paraId="4B19AB33" w14:textId="77777777" w:rsidR="005F66BC" w:rsidRPr="006E1C24" w:rsidRDefault="005F66BC" w:rsidP="005F66BC">
      <w:pPr>
        <w:suppressAutoHyphens w:val="0"/>
        <w:spacing w:line="240" w:lineRule="auto"/>
        <w:rPr>
          <w:rFonts w:ascii="Segoe UI Light" w:hAnsi="Segoe UI Light" w:cs="Segoe UI Light"/>
        </w:rPr>
      </w:pPr>
    </w:p>
    <w:p w14:paraId="32C9A2C3" w14:textId="77777777" w:rsidR="005F66BC" w:rsidRPr="006E1C24" w:rsidRDefault="005F66BC" w:rsidP="005F66BC">
      <w:pPr>
        <w:suppressAutoHyphens w:val="0"/>
        <w:spacing w:line="240" w:lineRule="auto"/>
        <w:rPr>
          <w:rFonts w:ascii="Segoe UI Light" w:hAnsi="Segoe UI Light" w:cs="Segoe UI Light"/>
        </w:rPr>
      </w:pPr>
      <w:r w:rsidRPr="006E1C24">
        <w:rPr>
          <w:rFonts w:ascii="Segoe UI Light" w:hAnsi="Segoe UI Light" w:cs="Segoe UI Light"/>
        </w:rPr>
        <w:t xml:space="preserve">I/we am/are aware of the provisions of the Privacy Act and release you from those provisions in respect of information provided to Denaro </w:t>
      </w:r>
      <w:proofErr w:type="gramStart"/>
      <w:r w:rsidRPr="006E1C24">
        <w:rPr>
          <w:rFonts w:ascii="Segoe UI Light" w:hAnsi="Segoe UI Light" w:cs="Segoe UI Light"/>
        </w:rPr>
        <w:t>Wealth  Pty</w:t>
      </w:r>
      <w:proofErr w:type="gramEnd"/>
      <w:r w:rsidRPr="006E1C24">
        <w:rPr>
          <w:rFonts w:ascii="Segoe UI Light" w:hAnsi="Segoe UI Light" w:cs="Segoe UI Light"/>
        </w:rPr>
        <w:t xml:space="preserve"> Ltd and its representatives.</w:t>
      </w:r>
    </w:p>
    <w:p w14:paraId="7C75E781" w14:textId="77777777" w:rsidR="005F66BC" w:rsidRPr="006E1C24" w:rsidRDefault="005F66BC" w:rsidP="005F66BC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508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B7B9DA"/>
          <w:insideV w:val="single" w:sz="4" w:space="0" w:color="595959"/>
        </w:tblBorders>
        <w:tblLook w:val="01E0" w:firstRow="1" w:lastRow="1" w:firstColumn="1" w:lastColumn="1" w:noHBand="0" w:noVBand="0"/>
      </w:tblPr>
      <w:tblGrid>
        <w:gridCol w:w="7211"/>
        <w:gridCol w:w="3412"/>
      </w:tblGrid>
      <w:tr w:rsidR="005F66BC" w:rsidRPr="006E1C24" w14:paraId="3D3E0CE1" w14:textId="77777777" w:rsidTr="00BF3520">
        <w:trPr>
          <w:trHeight w:val="518"/>
        </w:trPr>
        <w:tc>
          <w:tcPr>
            <w:tcW w:w="3394" w:type="pct"/>
            <w:tcBorders>
              <w:top w:val="single" w:sz="4" w:space="0" w:color="auto"/>
              <w:left w:val="single" w:sz="4" w:space="0" w:color="auto"/>
              <w:bottom w:val="single" w:sz="4" w:space="0" w:color="B7B9DA"/>
              <w:right w:val="single" w:sz="4" w:space="0" w:color="595959" w:themeColor="text1" w:themeTint="A6"/>
            </w:tcBorders>
            <w:vAlign w:val="bottom"/>
            <w:hideMark/>
          </w:tcPr>
          <w:p w14:paraId="523F49CE" w14:textId="77777777" w:rsidR="005F66BC" w:rsidRPr="00FE49D5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</w:rPr>
              <w:t>O</w:t>
            </w:r>
            <w:r w:rsidRPr="006E1C24">
              <w:rPr>
                <w:rFonts w:ascii="Segoe UI Light" w:hAnsi="Segoe UI Light" w:cs="Segoe UI Light"/>
              </w:rPr>
              <w:tab/>
            </w:r>
            <w:r w:rsidRPr="006E1C24">
              <w:rPr>
                <w:rFonts w:ascii="Segoe UI Light" w:hAnsi="Segoe UI Light" w:cs="Segoe UI Light"/>
              </w:rPr>
              <w:tab/>
            </w:r>
            <w:r w:rsidRPr="006E1C24">
              <w:rPr>
                <w:rFonts w:ascii="Segoe UI Light" w:hAnsi="Segoe UI Light" w:cs="Segoe UI Light"/>
              </w:rPr>
              <w:tab/>
            </w:r>
            <w:r w:rsidRPr="006E1C24">
              <w:rPr>
                <w:rFonts w:ascii="Segoe UI Light" w:hAnsi="Segoe UI Light" w:cs="Segoe UI Light"/>
              </w:rPr>
              <w:tab/>
            </w:r>
            <w:r w:rsidRPr="006E1C24">
              <w:rPr>
                <w:rFonts w:ascii="Segoe UI Light" w:hAnsi="Segoe UI Light" w:cs="Segoe UI Light"/>
              </w:rPr>
              <w:tab/>
            </w:r>
            <w:r w:rsidRPr="00FE49D5">
              <w:rPr>
                <w:rFonts w:ascii="Segoe UI Light" w:hAnsi="Segoe UI Light" w:cs="Segoe UI Light"/>
                <w:b/>
              </w:rPr>
              <w:t>{{</w:t>
            </w:r>
            <w:proofErr w:type="spellStart"/>
            <w:r w:rsidRPr="00FE49D5">
              <w:rPr>
                <w:rFonts w:ascii="Segoe UI Light" w:hAnsi="Segoe UI Light" w:cs="Segoe UI Light"/>
                <w:b/>
              </w:rPr>
              <w:t>clientPreferred</w:t>
            </w:r>
            <w:proofErr w:type="spellEnd"/>
            <w:r w:rsidRPr="00FE49D5">
              <w:rPr>
                <w:rFonts w:ascii="Segoe UI Light" w:hAnsi="Segoe UI Light" w:cs="Segoe UI Light"/>
                <w:b/>
              </w:rPr>
              <w:t>}}</w:t>
            </w: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595959" w:themeColor="text1" w:themeTint="A6"/>
              <w:bottom w:val="single" w:sz="4" w:space="0" w:color="B7B9DA"/>
              <w:right w:val="single" w:sz="4" w:space="0" w:color="auto"/>
            </w:tcBorders>
            <w:vAlign w:val="center"/>
            <w:hideMark/>
          </w:tcPr>
          <w:p w14:paraId="60FF4D1C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>
              <w:rPr>
                <w:rFonts w:ascii="Segoe UI Light" w:hAnsi="Segoe UI Light" w:cs="Segoe UI Light"/>
              </w:rPr>
              <w:t>{{</w:t>
            </w:r>
            <w:proofErr w:type="spellStart"/>
            <w:r>
              <w:rPr>
                <w:rFonts w:ascii="Segoe UI Light" w:hAnsi="Segoe UI Light" w:cs="Segoe UI Light"/>
                <w:b/>
                <w:color w:val="404040"/>
                <w:sz w:val="24"/>
              </w:rPr>
              <w:t>downloadDate</w:t>
            </w:r>
            <w:proofErr w:type="spellEnd"/>
            <w:r>
              <w:rPr>
                <w:rFonts w:ascii="Segoe UI Light" w:hAnsi="Segoe UI Light" w:cs="Segoe UI Light"/>
              </w:rPr>
              <w:t>}}</w:t>
            </w:r>
          </w:p>
        </w:tc>
      </w:tr>
      <w:tr w:rsidR="005F66BC" w:rsidRPr="006E1C24" w14:paraId="60A4C3EC" w14:textId="77777777" w:rsidTr="00BF3520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524"/>
        </w:trPr>
        <w:tc>
          <w:tcPr>
            <w:tcW w:w="339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391F4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Natalino Lidestri </w:t>
            </w:r>
          </w:p>
          <w:p w14:paraId="35D2F0E4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 xml:space="preserve">Authorised representative of </w:t>
            </w:r>
          </w:p>
          <w:p w14:paraId="78703DF5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 xml:space="preserve">Lifespan Financial Planning Pty Ltd  </w:t>
            </w:r>
          </w:p>
          <w:p w14:paraId="0505C5C3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>ABN 23 065 921 735</w:t>
            </w:r>
          </w:p>
          <w:p w14:paraId="498070BA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>Australian Financial Services Licensee No: 229892</w:t>
            </w:r>
          </w:p>
          <w:p w14:paraId="5F7173D3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1E7540D8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1345541F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65B8DED5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00498CB7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20A7FB36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675CF8F8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74C82CB7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85487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Business:</w:t>
            </w:r>
          </w:p>
          <w:p w14:paraId="437F962F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Denaro Wealth Pty Ltd </w:t>
            </w:r>
          </w:p>
          <w:p w14:paraId="10B16C6F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Ground Floor, Corporate One</w:t>
            </w:r>
          </w:p>
          <w:p w14:paraId="01998C42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84 Hotham Street Preston VIC 3072</w:t>
            </w:r>
          </w:p>
          <w:p w14:paraId="7AA680B6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</w:tc>
      </w:tr>
      <w:tr w:rsidR="005F66BC" w:rsidRPr="006E1C24" w14:paraId="50F983CF" w14:textId="77777777" w:rsidTr="00BF3520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52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D1937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D1CB6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Postal:</w:t>
            </w:r>
          </w:p>
          <w:p w14:paraId="1D0341C5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Ground Floor, Corporate One</w:t>
            </w:r>
          </w:p>
          <w:p w14:paraId="20FED944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84 Hotham Street Preston VIC 3072</w:t>
            </w:r>
          </w:p>
          <w:p w14:paraId="6BE1D01B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</w:p>
        </w:tc>
      </w:tr>
      <w:tr w:rsidR="005F66BC" w:rsidRPr="006E1C24" w14:paraId="7E1F6E29" w14:textId="77777777" w:rsidTr="00BF3520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5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27A8A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3A78D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 xml:space="preserve">Phone: 03 9070 0116 </w:t>
            </w:r>
          </w:p>
        </w:tc>
      </w:tr>
      <w:tr w:rsidR="005F66BC" w:rsidRPr="006E1C24" w14:paraId="095642A7" w14:textId="77777777" w:rsidTr="00BF3520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225F7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72D01" w14:textId="77777777" w:rsidR="005F66BC" w:rsidRPr="006E1C24" w:rsidRDefault="005F66BC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 xml:space="preserve">Email: </w:t>
            </w:r>
            <w:r>
              <w:t>{{</w:t>
            </w:r>
            <w:proofErr w:type="spellStart"/>
            <w:r>
              <w:t>adviserEmail</w:t>
            </w:r>
            <w:proofErr w:type="spellEnd"/>
            <w:r>
              <w:t>}}</w:t>
            </w:r>
          </w:p>
        </w:tc>
      </w:tr>
    </w:tbl>
    <w:p w14:paraId="4D47B87D" w14:textId="247760B5" w:rsidR="005F66BC" w:rsidRDefault="005F66BC" w:rsidP="005F66BC">
      <w:pPr>
        <w:jc w:val="both"/>
        <w:rPr>
          <w:rFonts w:ascii="Segoe UI Light" w:hAnsi="Segoe UI Light" w:cs="Segoe UI Light"/>
          <w:bCs/>
        </w:rPr>
      </w:pPr>
      <w:r w:rsidRPr="00760F52">
        <w:rPr>
          <w:rFonts w:ascii="Segoe UI Light" w:hAnsi="Segoe UI Light" w:cs="Segoe UI Light"/>
          <w:bCs/>
        </w:rPr>
        <w:t>{{/</w:t>
      </w:r>
      <w:proofErr w:type="spellStart"/>
      <w:r>
        <w:rPr>
          <w:lang w:val="en-US"/>
        </w:rPr>
        <w:t>clientAccountBasedPensions</w:t>
      </w:r>
      <w:proofErr w:type="spellEnd"/>
      <w:r w:rsidRPr="00760F52">
        <w:rPr>
          <w:rFonts w:ascii="Segoe UI Light" w:hAnsi="Segoe UI Light" w:cs="Segoe UI Light"/>
          <w:bCs/>
        </w:rPr>
        <w:t>}}</w:t>
      </w:r>
    </w:p>
    <w:p w14:paraId="68188CC9" w14:textId="438BCBF0" w:rsidR="00AB2D30" w:rsidRDefault="00AB2D30" w:rsidP="00AB2D30">
      <w:pPr>
        <w:jc w:val="both"/>
        <w:rPr>
          <w:rFonts w:ascii="Segoe UI Light" w:hAnsi="Segoe UI Light" w:cs="Segoe UI Light"/>
          <w:bCs/>
        </w:rPr>
      </w:pPr>
      <w:r w:rsidRPr="00760F52">
        <w:rPr>
          <w:rFonts w:ascii="Segoe UI Light" w:hAnsi="Segoe UI Light" w:cs="Segoe UI Light"/>
          <w:bCs/>
        </w:rPr>
        <w:lastRenderedPageBreak/>
        <w:t>{{#</w:t>
      </w:r>
      <w:r w:rsidRPr="00AB2D30">
        <w:t>client</w:t>
      </w:r>
      <w:r w:rsidRPr="00AB2D30">
        <w:rPr>
          <w:lang w:val="en-US"/>
        </w:rPr>
        <w:t>Annuities</w:t>
      </w:r>
      <w:r w:rsidRPr="00760F52">
        <w:rPr>
          <w:rFonts w:ascii="Segoe UI Light" w:hAnsi="Segoe UI Light" w:cs="Segoe UI Light"/>
          <w:bCs/>
        </w:rPr>
        <w:t>}}</w:t>
      </w:r>
    </w:p>
    <w:p w14:paraId="10DDEF29" w14:textId="2B06589E" w:rsidR="00AB2D30" w:rsidRPr="00FE49D5" w:rsidRDefault="00502662" w:rsidP="00AB2D30">
      <w:pPr>
        <w:rPr>
          <w:rFonts w:ascii="Segoe UI Light" w:hAnsi="Segoe UI Light" w:cs="Segoe UI Light"/>
          <w:color w:val="3C3C3B"/>
        </w:rPr>
      </w:pPr>
      <w:r>
        <w:rPr>
          <w:rFonts w:ascii="Segoe UI Light" w:hAnsi="Segoe UI Light" w:cs="Segoe UI Light"/>
          <w:color w:val="3C3C3B"/>
        </w:rPr>
        <w:t>{{@PageBreak}}</w:t>
      </w:r>
    </w:p>
    <w:p w14:paraId="2D2CC034" w14:textId="77777777" w:rsidR="00AB2D30" w:rsidRPr="00C4169B" w:rsidRDefault="00AB2D30" w:rsidP="00AB2D30">
      <w:pPr>
        <w:rPr>
          <w:rFonts w:ascii="Segoe UI Light" w:hAnsi="Segoe UI Light" w:cs="Segoe UI Light"/>
          <w:vanish/>
        </w:rPr>
      </w:pPr>
    </w:p>
    <w:p w14:paraId="28D6493C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  <w:b/>
          <w:bCs/>
        </w:rPr>
      </w:pPr>
      <w:r w:rsidRPr="006E1C24">
        <w:rPr>
          <w:rFonts w:ascii="Segoe UI Light" w:hAnsi="Segoe UI Light" w:cs="Segoe UI Light"/>
          <w:b/>
          <w:bCs/>
        </w:rPr>
        <w:t>Authorisation to collect information</w:t>
      </w:r>
    </w:p>
    <w:p w14:paraId="3FC43B12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</w:rPr>
      </w:pPr>
      <w:r w:rsidRPr="006E1C24">
        <w:rPr>
          <w:rFonts w:ascii="Segoe UI Light" w:hAnsi="Segoe UI Light" w:cs="Segoe UI Light"/>
        </w:rPr>
        <w:t>Please accept this copy as authority, as the original will stay on file at the below address.</w:t>
      </w:r>
    </w:p>
    <w:p w14:paraId="661AE4D3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705"/>
        <w:gridCol w:w="8756"/>
      </w:tblGrid>
      <w:tr w:rsidR="00AB2D30" w:rsidRPr="006E1C24" w14:paraId="45509F76" w14:textId="77777777" w:rsidTr="008B64D6">
        <w:trPr>
          <w:trHeight w:val="427"/>
        </w:trPr>
        <w:tc>
          <w:tcPr>
            <w:tcW w:w="81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30C950D7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>To</w:t>
            </w:r>
          </w:p>
        </w:tc>
        <w:tc>
          <w:tcPr>
            <w:tcW w:w="41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2F07F2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Customer Service Manager</w:t>
            </w:r>
          </w:p>
        </w:tc>
      </w:tr>
      <w:tr w:rsidR="00AB2D30" w:rsidRPr="006E1C24" w14:paraId="3EB3763A" w14:textId="77777777" w:rsidTr="008B64D6">
        <w:trPr>
          <w:trHeight w:val="360"/>
        </w:trPr>
        <w:tc>
          <w:tcPr>
            <w:tcW w:w="81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410255D2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Provider name</w:t>
            </w:r>
          </w:p>
        </w:tc>
        <w:tc>
          <w:tcPr>
            <w:tcW w:w="41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33EF8" w14:textId="02979F5A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760F52">
              <w:rPr>
                <w:rFonts w:ascii="Segoe UI Light" w:hAnsi="Segoe UI Light" w:cs="Segoe UI Light"/>
                <w:bCs/>
              </w:rPr>
              <w:t>{{</w:t>
            </w:r>
            <w:proofErr w:type="spellStart"/>
            <w:r w:rsidRPr="006846C0">
              <w:rPr>
                <w:rFonts w:ascii="Segoe UI Light" w:hAnsi="Segoe UI Light" w:cs="Segoe UI Light"/>
              </w:rPr>
              <w:t>productProvider</w:t>
            </w:r>
            <w:proofErr w:type="spellEnd"/>
            <w:r w:rsidRPr="00760F52">
              <w:rPr>
                <w:rFonts w:ascii="Segoe UI Light" w:hAnsi="Segoe UI Light" w:cs="Segoe UI Light"/>
                <w:bCs/>
              </w:rPr>
              <w:t>}}</w:t>
            </w:r>
          </w:p>
        </w:tc>
      </w:tr>
      <w:tr w:rsidR="00AB2D30" w:rsidRPr="006E1C24" w14:paraId="54083FF1" w14:textId="77777777" w:rsidTr="008B64D6">
        <w:trPr>
          <w:trHeight w:val="350"/>
        </w:trPr>
        <w:tc>
          <w:tcPr>
            <w:tcW w:w="81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05CB6983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Provider Type</w:t>
            </w:r>
          </w:p>
        </w:tc>
        <w:tc>
          <w:tcPr>
            <w:tcW w:w="41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B8348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846C0">
              <w:rPr>
                <w:rFonts w:ascii="Segoe UI Light" w:hAnsi="Segoe UI Light" w:cs="Segoe UI Light"/>
                <w:bCs/>
              </w:rPr>
              <w:t>Pension</w:t>
            </w:r>
          </w:p>
        </w:tc>
      </w:tr>
    </w:tbl>
    <w:p w14:paraId="5B89D1C6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</w:rPr>
      </w:pPr>
    </w:p>
    <w:p w14:paraId="51416EDF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58"/>
        <w:gridCol w:w="4136"/>
        <w:gridCol w:w="1478"/>
        <w:gridCol w:w="3484"/>
      </w:tblGrid>
      <w:tr w:rsidR="00AB2D30" w:rsidRPr="006E1C24" w14:paraId="795C4A3F" w14:textId="77777777" w:rsidTr="008B64D6">
        <w:trPr>
          <w:trHeight w:val="404"/>
        </w:trPr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747F6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Client </w:t>
            </w:r>
          </w:p>
        </w:tc>
        <w:tc>
          <w:tcPr>
            <w:tcW w:w="1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0983D" w14:textId="77777777" w:rsidR="00AB2D30" w:rsidRPr="00FE49D5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Cs/>
              </w:rPr>
            </w:pPr>
            <w:r w:rsidRPr="00FE49D5">
              <w:rPr>
                <w:rFonts w:ascii="Segoe UI Light" w:hAnsi="Segoe UI Light" w:cs="Segoe UI Light"/>
                <w:bCs/>
              </w:rPr>
              <w:t>{{</w:t>
            </w:r>
            <w:proofErr w:type="spellStart"/>
            <w:r w:rsidRPr="00FE49D5">
              <w:rPr>
                <w:rFonts w:ascii="Segoe UI Light" w:hAnsi="Segoe UI Light" w:cs="Segoe UI Light"/>
                <w:bCs/>
              </w:rPr>
              <w:t>clientPreferred</w:t>
            </w:r>
            <w:proofErr w:type="spellEnd"/>
            <w:r w:rsidRPr="00FE49D5">
              <w:rPr>
                <w:rFonts w:ascii="Segoe UI Light" w:hAnsi="Segoe UI Light" w:cs="Segoe UI Light"/>
                <w:bCs/>
              </w:rPr>
              <w:t>}}</w:t>
            </w: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D16E8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Date of birth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48558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F5107C">
              <w:rPr>
                <w:rFonts w:ascii="Segoe UI Light" w:hAnsi="Segoe UI Light" w:cs="Segoe UI Light"/>
              </w:rPr>
              <w:t>{{</w:t>
            </w:r>
            <w:proofErr w:type="spellStart"/>
            <w:r w:rsidRPr="00F5107C">
              <w:rPr>
                <w:rFonts w:ascii="Segoe UI Light" w:hAnsi="Segoe UI Light" w:cs="Segoe UI Light"/>
              </w:rPr>
              <w:t>client</w:t>
            </w:r>
            <w:r>
              <w:rPr>
                <w:rFonts w:ascii="Segoe UI Light" w:hAnsi="Segoe UI Light" w:cs="Segoe UI Light"/>
              </w:rPr>
              <w:t>D</w:t>
            </w:r>
            <w:r w:rsidRPr="00F5107C">
              <w:rPr>
                <w:rFonts w:ascii="Segoe UI Light" w:hAnsi="Segoe UI Light" w:cs="Segoe UI Light"/>
                <w:lang w:val="en-US"/>
              </w:rPr>
              <w:t>ob</w:t>
            </w:r>
            <w:proofErr w:type="spellEnd"/>
            <w:r w:rsidRPr="00F5107C">
              <w:rPr>
                <w:rFonts w:ascii="Segoe UI Light" w:hAnsi="Segoe UI Light" w:cs="Segoe UI Light"/>
              </w:rPr>
              <w:t>}}</w:t>
            </w:r>
          </w:p>
        </w:tc>
      </w:tr>
      <w:tr w:rsidR="00AB2D30" w:rsidRPr="006E1C24" w14:paraId="674923F0" w14:textId="77777777" w:rsidTr="008B64D6">
        <w:trPr>
          <w:trHeight w:val="482"/>
        </w:trPr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94573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Address </w:t>
            </w:r>
          </w:p>
          <w:p w14:paraId="670A42A3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0FAB5CB5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3C103809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Contact No:</w:t>
            </w:r>
          </w:p>
          <w:p w14:paraId="55429885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</w:p>
        </w:tc>
        <w:tc>
          <w:tcPr>
            <w:tcW w:w="1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20BB1" w14:textId="77777777" w:rsidR="00AB2D30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1662B7">
              <w:rPr>
                <w:rFonts w:ascii="Segoe UI Light" w:hAnsi="Segoe UI Light" w:cs="Segoe UI Light"/>
              </w:rPr>
              <w:t>{{</w:t>
            </w:r>
            <w:proofErr w:type="spellStart"/>
            <w:r w:rsidRPr="001662B7">
              <w:rPr>
                <w:rFonts w:ascii="Segoe UI Light" w:hAnsi="Segoe UI Light" w:cs="Segoe UI Light"/>
              </w:rPr>
              <w:t>client</w:t>
            </w:r>
            <w:r>
              <w:rPr>
                <w:rFonts w:ascii="Segoe UI Light" w:hAnsi="Segoe UI Light" w:cs="Segoe UI Light"/>
              </w:rPr>
              <w:t>H</w:t>
            </w:r>
            <w:r w:rsidRPr="001662B7">
              <w:rPr>
                <w:rFonts w:ascii="Segoe UI Light" w:hAnsi="Segoe UI Light" w:cs="Segoe UI Light"/>
                <w:lang w:val="en-US"/>
              </w:rPr>
              <w:t>omeAddress</w:t>
            </w:r>
            <w:proofErr w:type="spellEnd"/>
            <w:r w:rsidRPr="001662B7">
              <w:rPr>
                <w:rFonts w:ascii="Segoe UI Light" w:hAnsi="Segoe UI Light" w:cs="Segoe UI Light"/>
              </w:rPr>
              <w:t>}}</w:t>
            </w:r>
          </w:p>
          <w:p w14:paraId="58E77C49" w14:textId="77777777" w:rsidR="00AB2D30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4397E771" w14:textId="77777777" w:rsidR="00AB2D30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3596BB9C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1662B7">
              <w:rPr>
                <w:rFonts w:ascii="Segoe UI Light" w:hAnsi="Segoe UI Light" w:cs="Segoe UI Light"/>
              </w:rPr>
              <w:t>{{</w:t>
            </w:r>
            <w:proofErr w:type="spellStart"/>
            <w:r w:rsidRPr="001662B7">
              <w:rPr>
                <w:rFonts w:ascii="Segoe UI Light" w:hAnsi="Segoe UI Light" w:cs="Segoe UI Light"/>
              </w:rPr>
              <w:t>client</w:t>
            </w:r>
            <w:r>
              <w:rPr>
                <w:rFonts w:ascii="Segoe UI Light" w:hAnsi="Segoe UI Light" w:cs="Segoe UI Light"/>
              </w:rPr>
              <w:t>M</w:t>
            </w:r>
            <w:r w:rsidRPr="001662B7">
              <w:rPr>
                <w:rFonts w:ascii="Segoe UI Light" w:hAnsi="Segoe UI Light" w:cs="Segoe UI Light"/>
                <w:lang w:val="en-US"/>
              </w:rPr>
              <w:t>obile</w:t>
            </w:r>
            <w:proofErr w:type="spellEnd"/>
            <w:r w:rsidRPr="001662B7">
              <w:rPr>
                <w:rFonts w:ascii="Segoe UI Light" w:hAnsi="Segoe UI Light" w:cs="Segoe UI Light"/>
              </w:rPr>
              <w:t>}}</w:t>
            </w: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8162D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Account/Policy number 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7B9A1" w14:textId="77777777" w:rsidR="00AB2D30" w:rsidRPr="00B0750A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Cs/>
              </w:rPr>
            </w:pPr>
            <w:r w:rsidRPr="00B0750A">
              <w:rPr>
                <w:rFonts w:ascii="Segoe UI Light" w:hAnsi="Segoe UI Light" w:cs="Segoe UI Light"/>
                <w:bCs/>
              </w:rPr>
              <w:t>{{</w:t>
            </w:r>
            <w:proofErr w:type="spellStart"/>
            <w:r w:rsidRPr="00BE64F8">
              <w:rPr>
                <w:rFonts w:ascii="Segoe UI Light" w:eastAsia="Times New Roman" w:hAnsi="Segoe UI Light" w:cs="Segoe UI Light"/>
                <w:lang w:eastAsia="en-AU"/>
              </w:rPr>
              <w:t>memberNumber</w:t>
            </w:r>
            <w:proofErr w:type="spellEnd"/>
            <w:r w:rsidRPr="00B0750A">
              <w:rPr>
                <w:rFonts w:ascii="Segoe UI Light" w:hAnsi="Segoe UI Light" w:cs="Segoe UI Light"/>
                <w:bCs/>
              </w:rPr>
              <w:t>}}</w:t>
            </w:r>
          </w:p>
        </w:tc>
      </w:tr>
    </w:tbl>
    <w:p w14:paraId="7BF48ED7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</w:rPr>
      </w:pPr>
    </w:p>
    <w:p w14:paraId="7018DA72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  <w:b/>
        </w:rPr>
      </w:pPr>
      <w:r w:rsidRPr="006E1C24">
        <w:rPr>
          <w:rFonts w:ascii="Segoe UI Light" w:hAnsi="Segoe UI Light" w:cs="Segoe UI Light"/>
          <w:b/>
        </w:rPr>
        <w:t>To whom it may concern,</w:t>
      </w:r>
    </w:p>
    <w:p w14:paraId="04812980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  <w:b/>
        </w:rPr>
      </w:pPr>
    </w:p>
    <w:p w14:paraId="6A21BE22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  <w:b/>
        </w:rPr>
      </w:pPr>
      <w:r w:rsidRPr="006E1C24">
        <w:rPr>
          <w:rFonts w:ascii="Segoe UI Light" w:hAnsi="Segoe UI Light" w:cs="Segoe UI Light"/>
          <w:b/>
        </w:rPr>
        <w:t>Access to information</w:t>
      </w:r>
    </w:p>
    <w:p w14:paraId="2B8805C1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</w:rPr>
      </w:pPr>
      <w:r w:rsidRPr="006E1C24">
        <w:rPr>
          <w:rFonts w:ascii="Segoe UI Light" w:hAnsi="Segoe UI Light" w:cs="Segoe UI Light"/>
        </w:rPr>
        <w:t>I/we authorise you to provide representatives Natalino Lidestri, and all staff members of Denaro Wealth Pty Ltd with any information and documentation they require regarding my/our insurance, superannuation and investments.  This will apply to all Staff of Denaro Wealth and those listed below:</w:t>
      </w:r>
    </w:p>
    <w:p w14:paraId="1C518A11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10569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5280"/>
        <w:gridCol w:w="5289"/>
      </w:tblGrid>
      <w:tr w:rsidR="00AB2D30" w:rsidRPr="006E1C24" w14:paraId="4589EB91" w14:textId="77777777" w:rsidTr="008B64D6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004E99"/>
            <w:vAlign w:val="center"/>
          </w:tcPr>
          <w:p w14:paraId="7F2A768E" w14:textId="77777777" w:rsidR="00AB2D30" w:rsidRPr="006E1C24" w:rsidRDefault="00AB2D30" w:rsidP="008B64D6">
            <w:pPr>
              <w:pStyle w:val="BodyCopySmall"/>
              <w:spacing w:before="60" w:after="120" w:line="240" w:lineRule="auto"/>
              <w:contextualSpacing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6E1C24">
              <w:rPr>
                <w:rFonts w:ascii="Segoe UI" w:hAnsi="Segoe UI" w:cs="Segoe UI"/>
                <w:b/>
                <w:color w:val="FFFFFF"/>
                <w:sz w:val="20"/>
              </w:rPr>
              <w:t>Designated staff members</w:t>
            </w: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04E99"/>
            <w:vAlign w:val="center"/>
          </w:tcPr>
          <w:p w14:paraId="1B131143" w14:textId="77777777" w:rsidR="00AB2D30" w:rsidRPr="006E1C24" w:rsidRDefault="00AB2D30" w:rsidP="008B64D6">
            <w:pPr>
              <w:pStyle w:val="BodyCopySmall"/>
              <w:spacing w:before="60" w:after="120" w:line="240" w:lineRule="auto"/>
              <w:contextualSpacing/>
              <w:rPr>
                <w:rFonts w:ascii="Segoe UI" w:hAnsi="Segoe UI" w:cs="Segoe UI"/>
                <w:color w:val="FFFFFF"/>
                <w:sz w:val="20"/>
              </w:rPr>
            </w:pPr>
            <w:r w:rsidRPr="006E1C24">
              <w:rPr>
                <w:rFonts w:ascii="Segoe UI" w:hAnsi="Segoe UI" w:cs="Segoe UI"/>
                <w:b/>
                <w:color w:val="FFFFFF"/>
                <w:sz w:val="20"/>
              </w:rPr>
              <w:t>Email address</w:t>
            </w:r>
          </w:p>
        </w:tc>
      </w:tr>
      <w:tr w:rsidR="00AB2D30" w:rsidRPr="006E1C24" w14:paraId="68903BB5" w14:textId="77777777" w:rsidTr="008B64D6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571EE44E" w14:textId="77777777" w:rsidR="00AB2D30" w:rsidRPr="006E1C24" w:rsidRDefault="00AB2D30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7295AE1" w14:textId="77777777" w:rsidR="00AB2D30" w:rsidRPr="006E1C24" w:rsidRDefault="00AB2D30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AB2D30" w:rsidRPr="006E1C24" w14:paraId="5E794833" w14:textId="77777777" w:rsidTr="008B64D6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004F8405" w14:textId="77777777" w:rsidR="00AB2D30" w:rsidRPr="006E1C24" w:rsidRDefault="00AB2D30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5887190" w14:textId="77777777" w:rsidR="00AB2D30" w:rsidRPr="006E1C24" w:rsidRDefault="00AB2D30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AB2D30" w:rsidRPr="006E1C24" w14:paraId="49568A94" w14:textId="77777777" w:rsidTr="008B64D6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6DD3BF27" w14:textId="77777777" w:rsidR="00AB2D30" w:rsidRPr="006E1C24" w:rsidRDefault="00AB2D30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F592111" w14:textId="77777777" w:rsidR="00AB2D30" w:rsidRPr="006E1C24" w:rsidRDefault="00AB2D30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AB2D30" w:rsidRPr="006E1C24" w14:paraId="4A301FA1" w14:textId="77777777" w:rsidTr="008B64D6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180F1DEB" w14:textId="77777777" w:rsidR="00AB2D30" w:rsidRPr="006E1C24" w:rsidRDefault="00AB2D30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6FB8528" w14:textId="77777777" w:rsidR="00AB2D30" w:rsidRPr="006E1C24" w:rsidRDefault="00AB2D30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AB2D30" w:rsidRPr="006E1C24" w14:paraId="49FC8818" w14:textId="77777777" w:rsidTr="008B64D6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333A43FF" w14:textId="77777777" w:rsidR="00AB2D30" w:rsidRPr="006E1C24" w:rsidRDefault="00AB2D30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D4F65AD" w14:textId="77777777" w:rsidR="00AB2D30" w:rsidRPr="006E1C24" w:rsidRDefault="00AB2D30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AB2D30" w:rsidRPr="006E1C24" w14:paraId="3DF5AE72" w14:textId="77777777" w:rsidTr="008B64D6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77FDF049" w14:textId="77777777" w:rsidR="00AB2D30" w:rsidRPr="006E1C24" w:rsidRDefault="00AB2D30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3F80C1D" w14:textId="77777777" w:rsidR="00AB2D30" w:rsidRPr="006E1C24" w:rsidRDefault="00AB2D30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</w:tbl>
    <w:p w14:paraId="15321333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</w:rPr>
      </w:pPr>
    </w:p>
    <w:p w14:paraId="3D173F74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</w:rPr>
      </w:pPr>
      <w:r w:rsidRPr="006E1C24">
        <w:rPr>
          <w:rFonts w:ascii="Segoe UI Light" w:hAnsi="Segoe UI Light" w:cs="Segoe UI Light"/>
        </w:rPr>
        <w:t xml:space="preserve">I/we am/are aware of the provisions of the Privacy Act and release you from those provisions in respect of information provided to Denaro </w:t>
      </w:r>
      <w:proofErr w:type="gramStart"/>
      <w:r w:rsidRPr="006E1C24">
        <w:rPr>
          <w:rFonts w:ascii="Segoe UI Light" w:hAnsi="Segoe UI Light" w:cs="Segoe UI Light"/>
        </w:rPr>
        <w:t>Wealth  Pty</w:t>
      </w:r>
      <w:proofErr w:type="gramEnd"/>
      <w:r w:rsidRPr="006E1C24">
        <w:rPr>
          <w:rFonts w:ascii="Segoe UI Light" w:hAnsi="Segoe UI Light" w:cs="Segoe UI Light"/>
        </w:rPr>
        <w:t xml:space="preserve"> Ltd and its representatives.</w:t>
      </w:r>
    </w:p>
    <w:p w14:paraId="3FEA1A42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508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B7B9DA"/>
          <w:insideV w:val="single" w:sz="4" w:space="0" w:color="595959"/>
        </w:tblBorders>
        <w:tblLook w:val="01E0" w:firstRow="1" w:lastRow="1" w:firstColumn="1" w:lastColumn="1" w:noHBand="0" w:noVBand="0"/>
      </w:tblPr>
      <w:tblGrid>
        <w:gridCol w:w="7211"/>
        <w:gridCol w:w="3412"/>
      </w:tblGrid>
      <w:tr w:rsidR="00AB2D30" w:rsidRPr="006E1C24" w14:paraId="7B0D31BA" w14:textId="77777777" w:rsidTr="00BF3520">
        <w:trPr>
          <w:trHeight w:val="518"/>
        </w:trPr>
        <w:tc>
          <w:tcPr>
            <w:tcW w:w="3394" w:type="pct"/>
            <w:tcBorders>
              <w:top w:val="single" w:sz="4" w:space="0" w:color="auto"/>
              <w:left w:val="single" w:sz="4" w:space="0" w:color="auto"/>
              <w:bottom w:val="single" w:sz="4" w:space="0" w:color="B7B9DA"/>
              <w:right w:val="single" w:sz="4" w:space="0" w:color="595959" w:themeColor="text1" w:themeTint="A6"/>
            </w:tcBorders>
            <w:vAlign w:val="bottom"/>
            <w:hideMark/>
          </w:tcPr>
          <w:p w14:paraId="12FE3D02" w14:textId="77777777" w:rsidR="00AB2D30" w:rsidRPr="00FE49D5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</w:rPr>
              <w:t>O</w:t>
            </w:r>
            <w:r w:rsidRPr="006E1C24">
              <w:rPr>
                <w:rFonts w:ascii="Segoe UI Light" w:hAnsi="Segoe UI Light" w:cs="Segoe UI Light"/>
              </w:rPr>
              <w:tab/>
            </w:r>
            <w:r w:rsidRPr="006E1C24">
              <w:rPr>
                <w:rFonts w:ascii="Segoe UI Light" w:hAnsi="Segoe UI Light" w:cs="Segoe UI Light"/>
              </w:rPr>
              <w:tab/>
            </w:r>
            <w:r w:rsidRPr="006E1C24">
              <w:rPr>
                <w:rFonts w:ascii="Segoe UI Light" w:hAnsi="Segoe UI Light" w:cs="Segoe UI Light"/>
              </w:rPr>
              <w:tab/>
            </w:r>
            <w:r w:rsidRPr="006E1C24">
              <w:rPr>
                <w:rFonts w:ascii="Segoe UI Light" w:hAnsi="Segoe UI Light" w:cs="Segoe UI Light"/>
              </w:rPr>
              <w:tab/>
            </w:r>
            <w:r w:rsidRPr="006E1C24">
              <w:rPr>
                <w:rFonts w:ascii="Segoe UI Light" w:hAnsi="Segoe UI Light" w:cs="Segoe UI Light"/>
              </w:rPr>
              <w:tab/>
            </w:r>
            <w:r w:rsidRPr="00FE49D5">
              <w:rPr>
                <w:rFonts w:ascii="Segoe UI Light" w:hAnsi="Segoe UI Light" w:cs="Segoe UI Light"/>
                <w:b/>
              </w:rPr>
              <w:t>{{</w:t>
            </w:r>
            <w:proofErr w:type="spellStart"/>
            <w:r w:rsidRPr="00FE49D5">
              <w:rPr>
                <w:rFonts w:ascii="Segoe UI Light" w:hAnsi="Segoe UI Light" w:cs="Segoe UI Light"/>
                <w:b/>
              </w:rPr>
              <w:t>clientPreferred</w:t>
            </w:r>
            <w:proofErr w:type="spellEnd"/>
            <w:r w:rsidRPr="00FE49D5">
              <w:rPr>
                <w:rFonts w:ascii="Segoe UI Light" w:hAnsi="Segoe UI Light" w:cs="Segoe UI Light"/>
                <w:b/>
              </w:rPr>
              <w:t>}}</w:t>
            </w: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595959" w:themeColor="text1" w:themeTint="A6"/>
              <w:bottom w:val="single" w:sz="4" w:space="0" w:color="B7B9DA"/>
              <w:right w:val="single" w:sz="4" w:space="0" w:color="auto"/>
            </w:tcBorders>
            <w:vAlign w:val="center"/>
            <w:hideMark/>
          </w:tcPr>
          <w:p w14:paraId="3E771FD6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>
              <w:rPr>
                <w:rFonts w:ascii="Segoe UI Light" w:hAnsi="Segoe UI Light" w:cs="Segoe UI Light"/>
              </w:rPr>
              <w:t>{{</w:t>
            </w:r>
            <w:proofErr w:type="spellStart"/>
            <w:r>
              <w:rPr>
                <w:rFonts w:ascii="Segoe UI Light" w:hAnsi="Segoe UI Light" w:cs="Segoe UI Light"/>
                <w:b/>
                <w:color w:val="404040"/>
                <w:sz w:val="24"/>
              </w:rPr>
              <w:t>downloadDate</w:t>
            </w:r>
            <w:proofErr w:type="spellEnd"/>
            <w:r>
              <w:rPr>
                <w:rFonts w:ascii="Segoe UI Light" w:hAnsi="Segoe UI Light" w:cs="Segoe UI Light"/>
              </w:rPr>
              <w:t>}}</w:t>
            </w:r>
          </w:p>
        </w:tc>
      </w:tr>
      <w:tr w:rsidR="00AB2D30" w:rsidRPr="006E1C24" w14:paraId="45FF99A0" w14:textId="77777777" w:rsidTr="00BF3520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524"/>
        </w:trPr>
        <w:tc>
          <w:tcPr>
            <w:tcW w:w="339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7B506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Natalino Lidestri </w:t>
            </w:r>
          </w:p>
          <w:p w14:paraId="0F589EFE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 xml:space="preserve">Authorised representative of </w:t>
            </w:r>
          </w:p>
          <w:p w14:paraId="55D83AD5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 xml:space="preserve">Lifespan Financial Planning Pty Ltd  </w:t>
            </w:r>
          </w:p>
          <w:p w14:paraId="6355DEEF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>ABN 23 065 921 735</w:t>
            </w:r>
          </w:p>
          <w:p w14:paraId="705663B1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>Australian Financial Services Licensee No: 229892</w:t>
            </w:r>
          </w:p>
          <w:p w14:paraId="3D3B7A95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2DDA7495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30B7326D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7F163F35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1383DCA0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44B3B014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3C76D3D2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35A8EFFD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B8870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Business:</w:t>
            </w:r>
          </w:p>
          <w:p w14:paraId="2E7E0E20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Denaro Wealth Pty Ltd </w:t>
            </w:r>
          </w:p>
          <w:p w14:paraId="34F0A882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Ground Floor, Corporate One</w:t>
            </w:r>
          </w:p>
          <w:p w14:paraId="0F7D56A0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84 Hotham Street Preston VIC 3072</w:t>
            </w:r>
          </w:p>
          <w:p w14:paraId="5670F1F8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</w:tc>
      </w:tr>
      <w:tr w:rsidR="00AB2D30" w:rsidRPr="006E1C24" w14:paraId="3068C1B5" w14:textId="77777777" w:rsidTr="00BF3520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52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5637E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6C6D8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Postal:</w:t>
            </w:r>
          </w:p>
          <w:p w14:paraId="04F71FDE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Ground Floor, Corporate One</w:t>
            </w:r>
          </w:p>
          <w:p w14:paraId="178E417F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84 Hotham Street Preston VIC 3072</w:t>
            </w:r>
          </w:p>
          <w:p w14:paraId="4773614E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</w:p>
        </w:tc>
      </w:tr>
      <w:tr w:rsidR="00AB2D30" w:rsidRPr="006E1C24" w14:paraId="792868AD" w14:textId="77777777" w:rsidTr="00BF3520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5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C0476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3F630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 xml:space="preserve">Phone: 03 9070 0116 </w:t>
            </w:r>
          </w:p>
        </w:tc>
      </w:tr>
      <w:tr w:rsidR="00AB2D30" w:rsidRPr="006E1C24" w14:paraId="455F001B" w14:textId="77777777" w:rsidTr="00BF3520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49B80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E51A5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 xml:space="preserve">Email: </w:t>
            </w:r>
            <w:r>
              <w:t>{{</w:t>
            </w:r>
            <w:proofErr w:type="spellStart"/>
            <w:r>
              <w:t>adviserEmail</w:t>
            </w:r>
            <w:proofErr w:type="spellEnd"/>
            <w:r>
              <w:t>}}</w:t>
            </w:r>
          </w:p>
        </w:tc>
      </w:tr>
    </w:tbl>
    <w:p w14:paraId="60A5A879" w14:textId="6FD7B941" w:rsidR="00AB2D30" w:rsidRDefault="00AB2D30" w:rsidP="00B3425A">
      <w:pPr>
        <w:jc w:val="both"/>
        <w:rPr>
          <w:rFonts w:ascii="Segoe UI Light" w:hAnsi="Segoe UI Light" w:cs="Segoe UI Light"/>
          <w:bCs/>
        </w:rPr>
      </w:pPr>
      <w:r w:rsidRPr="00760F52">
        <w:rPr>
          <w:rFonts w:ascii="Segoe UI Light" w:hAnsi="Segoe UI Light" w:cs="Segoe UI Light"/>
          <w:bCs/>
        </w:rPr>
        <w:t>{{/</w:t>
      </w:r>
      <w:r w:rsidRPr="00AB2D30">
        <w:t>client</w:t>
      </w:r>
      <w:r w:rsidRPr="00AB2D30">
        <w:rPr>
          <w:lang w:val="en-US"/>
        </w:rPr>
        <w:t>Annuities</w:t>
      </w:r>
      <w:r w:rsidRPr="00760F52">
        <w:rPr>
          <w:rFonts w:ascii="Segoe UI Light" w:hAnsi="Segoe UI Light" w:cs="Segoe UI Light"/>
          <w:bCs/>
        </w:rPr>
        <w:t>}}</w:t>
      </w:r>
    </w:p>
    <w:p w14:paraId="3823FFC1" w14:textId="1AA6946D" w:rsidR="00B3425A" w:rsidRDefault="00B3425A" w:rsidP="00B3425A">
      <w:pPr>
        <w:jc w:val="both"/>
        <w:rPr>
          <w:bCs/>
        </w:rPr>
      </w:pPr>
      <w:r>
        <w:rPr>
          <w:bCs/>
        </w:rPr>
        <w:lastRenderedPageBreak/>
        <w:t>{{</w:t>
      </w:r>
      <w:r>
        <w:t>^</w:t>
      </w:r>
      <w:proofErr w:type="spellStart"/>
      <w:r>
        <w:t>SingleClient</w:t>
      </w:r>
      <w:proofErr w:type="spellEnd"/>
      <w:r>
        <w:rPr>
          <w:bCs/>
        </w:rPr>
        <w:t>}}</w:t>
      </w:r>
    </w:p>
    <w:p w14:paraId="0A6B5582" w14:textId="0BAA96B8" w:rsidR="00AB2D30" w:rsidRDefault="00AB2D30" w:rsidP="00AB2D30">
      <w:pPr>
        <w:jc w:val="both"/>
        <w:rPr>
          <w:rFonts w:ascii="Segoe UI Light" w:hAnsi="Segoe UI Light" w:cs="Segoe UI Light"/>
          <w:bCs/>
        </w:rPr>
      </w:pPr>
      <w:r w:rsidRPr="00760F52">
        <w:rPr>
          <w:rFonts w:ascii="Segoe UI Light" w:hAnsi="Segoe UI Light" w:cs="Segoe UI Light"/>
          <w:bCs/>
        </w:rPr>
        <w:t>{{#</w:t>
      </w:r>
      <w:proofErr w:type="spellStart"/>
      <w:r>
        <w:rPr>
          <w:lang w:val="en-US"/>
        </w:rPr>
        <w:t>partner</w:t>
      </w:r>
      <w:r w:rsidRPr="00760F52">
        <w:rPr>
          <w:lang w:val="en-US"/>
        </w:rPr>
        <w:t>PlatFromInvestment</w:t>
      </w:r>
      <w:proofErr w:type="spellEnd"/>
      <w:r w:rsidRPr="00760F52">
        <w:rPr>
          <w:rFonts w:ascii="Segoe UI Light" w:hAnsi="Segoe UI Light" w:cs="Segoe UI Light"/>
          <w:bCs/>
        </w:rPr>
        <w:t>}}</w:t>
      </w:r>
    </w:p>
    <w:p w14:paraId="52BC110D" w14:textId="00CB6AAF" w:rsidR="00AB2D30" w:rsidRPr="00FE49D5" w:rsidRDefault="00502662" w:rsidP="00AB2D30">
      <w:pPr>
        <w:rPr>
          <w:rFonts w:ascii="Segoe UI Light" w:hAnsi="Segoe UI Light" w:cs="Segoe UI Light"/>
          <w:color w:val="3C3C3B"/>
        </w:rPr>
      </w:pPr>
      <w:r>
        <w:rPr>
          <w:rFonts w:ascii="Segoe UI Light" w:hAnsi="Segoe UI Light" w:cs="Segoe UI Light"/>
          <w:color w:val="3C3C3B"/>
        </w:rPr>
        <w:t>{{@PageBreak}}</w:t>
      </w:r>
    </w:p>
    <w:p w14:paraId="13E6FBBD" w14:textId="77777777" w:rsidR="00AB2D30" w:rsidRPr="00C4169B" w:rsidRDefault="00AB2D30" w:rsidP="00AB2D30">
      <w:pPr>
        <w:rPr>
          <w:rFonts w:ascii="Segoe UI Light" w:hAnsi="Segoe UI Light" w:cs="Segoe UI Light"/>
          <w:vanish/>
        </w:rPr>
      </w:pPr>
    </w:p>
    <w:p w14:paraId="1F54373C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  <w:b/>
          <w:bCs/>
        </w:rPr>
      </w:pPr>
      <w:r w:rsidRPr="006E1C24">
        <w:rPr>
          <w:rFonts w:ascii="Segoe UI Light" w:hAnsi="Segoe UI Light" w:cs="Segoe UI Light"/>
          <w:b/>
          <w:bCs/>
        </w:rPr>
        <w:t>Authorisation to collect information</w:t>
      </w:r>
    </w:p>
    <w:p w14:paraId="7CD7CDC3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</w:rPr>
      </w:pPr>
      <w:r w:rsidRPr="006E1C24">
        <w:rPr>
          <w:rFonts w:ascii="Segoe UI Light" w:hAnsi="Segoe UI Light" w:cs="Segoe UI Light"/>
        </w:rPr>
        <w:t>Please accept this copy as authority, as the original will stay on file at the below address.</w:t>
      </w:r>
    </w:p>
    <w:p w14:paraId="7DFDB14A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705"/>
        <w:gridCol w:w="8756"/>
      </w:tblGrid>
      <w:tr w:rsidR="00AB2D30" w:rsidRPr="006E1C24" w14:paraId="0F99758D" w14:textId="77777777" w:rsidTr="008B64D6">
        <w:trPr>
          <w:trHeight w:val="427"/>
        </w:trPr>
        <w:tc>
          <w:tcPr>
            <w:tcW w:w="81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0887630A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>To</w:t>
            </w:r>
          </w:p>
        </w:tc>
        <w:tc>
          <w:tcPr>
            <w:tcW w:w="41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EF338D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Customer Service Manager</w:t>
            </w:r>
          </w:p>
        </w:tc>
      </w:tr>
      <w:tr w:rsidR="00AB2D30" w:rsidRPr="006E1C24" w14:paraId="5E30F40D" w14:textId="77777777" w:rsidTr="008B64D6">
        <w:trPr>
          <w:trHeight w:val="360"/>
        </w:trPr>
        <w:tc>
          <w:tcPr>
            <w:tcW w:w="81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0D3F6716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Provider name</w:t>
            </w:r>
          </w:p>
        </w:tc>
        <w:tc>
          <w:tcPr>
            <w:tcW w:w="41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6267B2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760F52">
              <w:rPr>
                <w:rFonts w:ascii="Segoe UI Light" w:hAnsi="Segoe UI Light" w:cs="Segoe UI Light"/>
                <w:bCs/>
              </w:rPr>
              <w:t>{{</w:t>
            </w:r>
            <w:proofErr w:type="spellStart"/>
            <w:r w:rsidRPr="00760F52">
              <w:rPr>
                <w:rFonts w:ascii="Segoe UI Light" w:hAnsi="Segoe UI Light" w:cs="Segoe UI Light"/>
                <w:bCs/>
              </w:rPr>
              <w:t>platformName</w:t>
            </w:r>
            <w:proofErr w:type="spellEnd"/>
            <w:r w:rsidRPr="00760F52">
              <w:rPr>
                <w:rFonts w:ascii="Segoe UI Light" w:hAnsi="Segoe UI Light" w:cs="Segoe UI Light"/>
                <w:bCs/>
              </w:rPr>
              <w:t>}}</w:t>
            </w:r>
          </w:p>
        </w:tc>
      </w:tr>
      <w:tr w:rsidR="00AB2D30" w:rsidRPr="006E1C24" w14:paraId="73446203" w14:textId="77777777" w:rsidTr="008B64D6">
        <w:trPr>
          <w:trHeight w:val="350"/>
        </w:trPr>
        <w:tc>
          <w:tcPr>
            <w:tcW w:w="81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170F6F24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Provider Type</w:t>
            </w:r>
          </w:p>
        </w:tc>
        <w:tc>
          <w:tcPr>
            <w:tcW w:w="41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77871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760F52">
              <w:rPr>
                <w:rFonts w:ascii="Segoe UI Light" w:hAnsi="Segoe UI Light" w:cs="Segoe UI Light"/>
                <w:bCs/>
              </w:rPr>
              <w:t>Platform investments</w:t>
            </w:r>
          </w:p>
        </w:tc>
      </w:tr>
    </w:tbl>
    <w:p w14:paraId="2170FA90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</w:rPr>
      </w:pPr>
    </w:p>
    <w:p w14:paraId="06492854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58"/>
        <w:gridCol w:w="4136"/>
        <w:gridCol w:w="1478"/>
        <w:gridCol w:w="3484"/>
      </w:tblGrid>
      <w:tr w:rsidR="00AB2D30" w:rsidRPr="006E1C24" w14:paraId="0CC9A09B" w14:textId="77777777" w:rsidTr="008B64D6">
        <w:trPr>
          <w:trHeight w:val="404"/>
        </w:trPr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CD2F7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Client </w:t>
            </w:r>
          </w:p>
        </w:tc>
        <w:tc>
          <w:tcPr>
            <w:tcW w:w="1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62D43" w14:textId="77777777" w:rsidR="00AB2D30" w:rsidRPr="00FE49D5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Cs/>
              </w:rPr>
            </w:pPr>
            <w:r w:rsidRPr="00FE49D5">
              <w:rPr>
                <w:rFonts w:ascii="Segoe UI Light" w:hAnsi="Segoe UI Light" w:cs="Segoe UI Light"/>
                <w:bCs/>
              </w:rPr>
              <w:t>{{</w:t>
            </w:r>
            <w:proofErr w:type="spellStart"/>
            <w:r w:rsidRPr="00FE49D5">
              <w:rPr>
                <w:rFonts w:ascii="Segoe UI Light" w:hAnsi="Segoe UI Light" w:cs="Segoe UI Light"/>
                <w:bCs/>
              </w:rPr>
              <w:t>clientPreferred</w:t>
            </w:r>
            <w:proofErr w:type="spellEnd"/>
            <w:r w:rsidRPr="00FE49D5">
              <w:rPr>
                <w:rFonts w:ascii="Segoe UI Light" w:hAnsi="Segoe UI Light" w:cs="Segoe UI Light"/>
                <w:bCs/>
              </w:rPr>
              <w:t>}}</w:t>
            </w: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353E2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Date of birth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5D859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F5107C">
              <w:rPr>
                <w:rFonts w:ascii="Segoe UI Light" w:hAnsi="Segoe UI Light" w:cs="Segoe UI Light"/>
              </w:rPr>
              <w:t>{{</w:t>
            </w:r>
            <w:proofErr w:type="spellStart"/>
            <w:r w:rsidRPr="00F5107C">
              <w:rPr>
                <w:rFonts w:ascii="Segoe UI Light" w:hAnsi="Segoe UI Light" w:cs="Segoe UI Light"/>
              </w:rPr>
              <w:t>client</w:t>
            </w:r>
            <w:r>
              <w:rPr>
                <w:rFonts w:ascii="Segoe UI Light" w:hAnsi="Segoe UI Light" w:cs="Segoe UI Light"/>
              </w:rPr>
              <w:t>D</w:t>
            </w:r>
            <w:r w:rsidRPr="00F5107C">
              <w:rPr>
                <w:rFonts w:ascii="Segoe UI Light" w:hAnsi="Segoe UI Light" w:cs="Segoe UI Light"/>
                <w:lang w:val="en-US"/>
              </w:rPr>
              <w:t>ob</w:t>
            </w:r>
            <w:proofErr w:type="spellEnd"/>
            <w:r w:rsidRPr="00F5107C">
              <w:rPr>
                <w:rFonts w:ascii="Segoe UI Light" w:hAnsi="Segoe UI Light" w:cs="Segoe UI Light"/>
              </w:rPr>
              <w:t>}}</w:t>
            </w:r>
          </w:p>
        </w:tc>
      </w:tr>
      <w:tr w:rsidR="00AB2D30" w:rsidRPr="006E1C24" w14:paraId="4A784DBC" w14:textId="77777777" w:rsidTr="008B64D6">
        <w:trPr>
          <w:trHeight w:val="482"/>
        </w:trPr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31EB8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Address </w:t>
            </w:r>
          </w:p>
          <w:p w14:paraId="145E4C77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00A83FFC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51AB565A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Contact No:</w:t>
            </w:r>
          </w:p>
          <w:p w14:paraId="351C9031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</w:p>
        </w:tc>
        <w:tc>
          <w:tcPr>
            <w:tcW w:w="1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47069" w14:textId="77777777" w:rsidR="00AB2D30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1662B7">
              <w:rPr>
                <w:rFonts w:ascii="Segoe UI Light" w:hAnsi="Segoe UI Light" w:cs="Segoe UI Light"/>
              </w:rPr>
              <w:t>{{</w:t>
            </w:r>
            <w:proofErr w:type="spellStart"/>
            <w:r w:rsidRPr="001662B7">
              <w:rPr>
                <w:rFonts w:ascii="Segoe UI Light" w:hAnsi="Segoe UI Light" w:cs="Segoe UI Light"/>
              </w:rPr>
              <w:t>client</w:t>
            </w:r>
            <w:r>
              <w:rPr>
                <w:rFonts w:ascii="Segoe UI Light" w:hAnsi="Segoe UI Light" w:cs="Segoe UI Light"/>
              </w:rPr>
              <w:t>H</w:t>
            </w:r>
            <w:r w:rsidRPr="001662B7">
              <w:rPr>
                <w:rFonts w:ascii="Segoe UI Light" w:hAnsi="Segoe UI Light" w:cs="Segoe UI Light"/>
                <w:lang w:val="en-US"/>
              </w:rPr>
              <w:t>omeAddress</w:t>
            </w:r>
            <w:proofErr w:type="spellEnd"/>
            <w:r w:rsidRPr="001662B7">
              <w:rPr>
                <w:rFonts w:ascii="Segoe UI Light" w:hAnsi="Segoe UI Light" w:cs="Segoe UI Light"/>
              </w:rPr>
              <w:t>}}</w:t>
            </w:r>
          </w:p>
          <w:p w14:paraId="27E91FFF" w14:textId="77777777" w:rsidR="00AB2D30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357D47CA" w14:textId="77777777" w:rsidR="00AB2D30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2237D52B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1662B7">
              <w:rPr>
                <w:rFonts w:ascii="Segoe UI Light" w:hAnsi="Segoe UI Light" w:cs="Segoe UI Light"/>
              </w:rPr>
              <w:t>{{</w:t>
            </w:r>
            <w:proofErr w:type="spellStart"/>
            <w:r w:rsidRPr="001662B7">
              <w:rPr>
                <w:rFonts w:ascii="Segoe UI Light" w:hAnsi="Segoe UI Light" w:cs="Segoe UI Light"/>
              </w:rPr>
              <w:t>client</w:t>
            </w:r>
            <w:r>
              <w:rPr>
                <w:rFonts w:ascii="Segoe UI Light" w:hAnsi="Segoe UI Light" w:cs="Segoe UI Light"/>
              </w:rPr>
              <w:t>M</w:t>
            </w:r>
            <w:r w:rsidRPr="001662B7">
              <w:rPr>
                <w:rFonts w:ascii="Segoe UI Light" w:hAnsi="Segoe UI Light" w:cs="Segoe UI Light"/>
                <w:lang w:val="en-US"/>
              </w:rPr>
              <w:t>obile</w:t>
            </w:r>
            <w:proofErr w:type="spellEnd"/>
            <w:r w:rsidRPr="001662B7">
              <w:rPr>
                <w:rFonts w:ascii="Segoe UI Light" w:hAnsi="Segoe UI Light" w:cs="Segoe UI Light"/>
              </w:rPr>
              <w:t>}}</w:t>
            </w: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9A2B8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Account/Policy number 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44D5A" w14:textId="77777777" w:rsidR="00AB2D30" w:rsidRPr="00B0750A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Cs/>
              </w:rPr>
            </w:pPr>
            <w:r w:rsidRPr="00B0750A">
              <w:rPr>
                <w:rFonts w:ascii="Segoe UI Light" w:hAnsi="Segoe UI Light" w:cs="Segoe UI Light"/>
                <w:bCs/>
              </w:rPr>
              <w:t>{{</w:t>
            </w:r>
            <w:proofErr w:type="spellStart"/>
            <w:r w:rsidRPr="00B0750A">
              <w:rPr>
                <w:rFonts w:ascii="Segoe UI Light" w:eastAsia="Times New Roman" w:hAnsi="Segoe UI Light" w:cs="Segoe UI Light"/>
                <w:bCs/>
                <w:lang w:eastAsia="en-AU"/>
              </w:rPr>
              <w:t>accountNumber</w:t>
            </w:r>
            <w:proofErr w:type="spellEnd"/>
            <w:r w:rsidRPr="00B0750A">
              <w:rPr>
                <w:rFonts w:ascii="Segoe UI Light" w:hAnsi="Segoe UI Light" w:cs="Segoe UI Light"/>
                <w:bCs/>
              </w:rPr>
              <w:t>}}</w:t>
            </w:r>
          </w:p>
        </w:tc>
      </w:tr>
    </w:tbl>
    <w:p w14:paraId="044B0F8D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</w:rPr>
      </w:pPr>
    </w:p>
    <w:p w14:paraId="4EA03710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  <w:b/>
        </w:rPr>
      </w:pPr>
      <w:r w:rsidRPr="006E1C24">
        <w:rPr>
          <w:rFonts w:ascii="Segoe UI Light" w:hAnsi="Segoe UI Light" w:cs="Segoe UI Light"/>
          <w:b/>
        </w:rPr>
        <w:t>To whom it may concern,</w:t>
      </w:r>
    </w:p>
    <w:p w14:paraId="736D4C68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  <w:b/>
        </w:rPr>
      </w:pPr>
    </w:p>
    <w:p w14:paraId="43192BB1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  <w:b/>
        </w:rPr>
      </w:pPr>
      <w:r w:rsidRPr="006E1C24">
        <w:rPr>
          <w:rFonts w:ascii="Segoe UI Light" w:hAnsi="Segoe UI Light" w:cs="Segoe UI Light"/>
          <w:b/>
        </w:rPr>
        <w:t>Access to information</w:t>
      </w:r>
    </w:p>
    <w:p w14:paraId="37ADED28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</w:rPr>
      </w:pPr>
      <w:r w:rsidRPr="006E1C24">
        <w:rPr>
          <w:rFonts w:ascii="Segoe UI Light" w:hAnsi="Segoe UI Light" w:cs="Segoe UI Light"/>
        </w:rPr>
        <w:t>I/we authorise you to provide representatives Natalino Lidestri, and all staff members of Denaro Wealth Pty Ltd with any information and documentation they require regarding my/our insurance, superannuation and investments.  This will apply to all Staff of Denaro Wealth and those listed below:</w:t>
      </w:r>
    </w:p>
    <w:p w14:paraId="266FF8CA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10569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5280"/>
        <w:gridCol w:w="5289"/>
      </w:tblGrid>
      <w:tr w:rsidR="00AB2D30" w:rsidRPr="006E1C24" w14:paraId="36BF2E88" w14:textId="77777777" w:rsidTr="008B64D6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004E99"/>
            <w:vAlign w:val="center"/>
          </w:tcPr>
          <w:p w14:paraId="30A82E62" w14:textId="77777777" w:rsidR="00AB2D30" w:rsidRPr="006E1C24" w:rsidRDefault="00AB2D30" w:rsidP="008B64D6">
            <w:pPr>
              <w:pStyle w:val="BodyCopySmall"/>
              <w:spacing w:before="60" w:after="120" w:line="240" w:lineRule="auto"/>
              <w:contextualSpacing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6E1C24">
              <w:rPr>
                <w:rFonts w:ascii="Segoe UI" w:hAnsi="Segoe UI" w:cs="Segoe UI"/>
                <w:b/>
                <w:color w:val="FFFFFF"/>
                <w:sz w:val="20"/>
              </w:rPr>
              <w:t>Designated staff members</w:t>
            </w: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04E99"/>
            <w:vAlign w:val="center"/>
          </w:tcPr>
          <w:p w14:paraId="3F0826A4" w14:textId="77777777" w:rsidR="00AB2D30" w:rsidRPr="006E1C24" w:rsidRDefault="00AB2D30" w:rsidP="008B64D6">
            <w:pPr>
              <w:pStyle w:val="BodyCopySmall"/>
              <w:spacing w:before="60" w:after="120" w:line="240" w:lineRule="auto"/>
              <w:contextualSpacing/>
              <w:rPr>
                <w:rFonts w:ascii="Segoe UI" w:hAnsi="Segoe UI" w:cs="Segoe UI"/>
                <w:color w:val="FFFFFF"/>
                <w:sz w:val="20"/>
              </w:rPr>
            </w:pPr>
            <w:r w:rsidRPr="006E1C24">
              <w:rPr>
                <w:rFonts w:ascii="Segoe UI" w:hAnsi="Segoe UI" w:cs="Segoe UI"/>
                <w:b/>
                <w:color w:val="FFFFFF"/>
                <w:sz w:val="20"/>
              </w:rPr>
              <w:t>Email address</w:t>
            </w:r>
          </w:p>
        </w:tc>
      </w:tr>
      <w:tr w:rsidR="00AB2D30" w:rsidRPr="006E1C24" w14:paraId="144019D1" w14:textId="77777777" w:rsidTr="008B64D6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5F68DFC9" w14:textId="77777777" w:rsidR="00AB2D30" w:rsidRPr="006E1C24" w:rsidRDefault="00AB2D30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55E0DB1" w14:textId="77777777" w:rsidR="00AB2D30" w:rsidRPr="006E1C24" w:rsidRDefault="00AB2D30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AB2D30" w:rsidRPr="006E1C24" w14:paraId="556CAB47" w14:textId="77777777" w:rsidTr="008B64D6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7A2B2A95" w14:textId="77777777" w:rsidR="00AB2D30" w:rsidRPr="006E1C24" w:rsidRDefault="00AB2D30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50D9727" w14:textId="77777777" w:rsidR="00AB2D30" w:rsidRPr="006E1C24" w:rsidRDefault="00AB2D30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AB2D30" w:rsidRPr="006E1C24" w14:paraId="548A1E8E" w14:textId="77777777" w:rsidTr="008B64D6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44F3A327" w14:textId="77777777" w:rsidR="00AB2D30" w:rsidRPr="006E1C24" w:rsidRDefault="00AB2D30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1C6D945" w14:textId="77777777" w:rsidR="00AB2D30" w:rsidRPr="006E1C24" w:rsidRDefault="00AB2D30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AB2D30" w:rsidRPr="006E1C24" w14:paraId="4CC7ABD7" w14:textId="77777777" w:rsidTr="008B64D6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51C31C67" w14:textId="77777777" w:rsidR="00AB2D30" w:rsidRPr="006E1C24" w:rsidRDefault="00AB2D30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5258E0F" w14:textId="77777777" w:rsidR="00AB2D30" w:rsidRPr="006E1C24" w:rsidRDefault="00AB2D30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AB2D30" w:rsidRPr="006E1C24" w14:paraId="314D0EB8" w14:textId="77777777" w:rsidTr="008B64D6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23184181" w14:textId="77777777" w:rsidR="00AB2D30" w:rsidRPr="006E1C24" w:rsidRDefault="00AB2D30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495C901" w14:textId="77777777" w:rsidR="00AB2D30" w:rsidRPr="006E1C24" w:rsidRDefault="00AB2D30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AB2D30" w:rsidRPr="006E1C24" w14:paraId="3203934D" w14:textId="77777777" w:rsidTr="008B64D6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743A7D49" w14:textId="77777777" w:rsidR="00AB2D30" w:rsidRPr="006E1C24" w:rsidRDefault="00AB2D30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2E54E90" w14:textId="77777777" w:rsidR="00AB2D30" w:rsidRPr="006E1C24" w:rsidRDefault="00AB2D30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</w:tbl>
    <w:p w14:paraId="4E36B229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</w:rPr>
      </w:pPr>
    </w:p>
    <w:p w14:paraId="235DC0CA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</w:rPr>
      </w:pPr>
      <w:r w:rsidRPr="006E1C24">
        <w:rPr>
          <w:rFonts w:ascii="Segoe UI Light" w:hAnsi="Segoe UI Light" w:cs="Segoe UI Light"/>
        </w:rPr>
        <w:t xml:space="preserve">I/we am/are aware of the provisions of the Privacy Act and release you from those provisions in respect of information provided to Denaro </w:t>
      </w:r>
      <w:proofErr w:type="gramStart"/>
      <w:r w:rsidRPr="006E1C24">
        <w:rPr>
          <w:rFonts w:ascii="Segoe UI Light" w:hAnsi="Segoe UI Light" w:cs="Segoe UI Light"/>
        </w:rPr>
        <w:t>Wealth  Pty</w:t>
      </w:r>
      <w:proofErr w:type="gramEnd"/>
      <w:r w:rsidRPr="006E1C24">
        <w:rPr>
          <w:rFonts w:ascii="Segoe UI Light" w:hAnsi="Segoe UI Light" w:cs="Segoe UI Light"/>
        </w:rPr>
        <w:t xml:space="preserve"> Ltd and its representatives.</w:t>
      </w:r>
    </w:p>
    <w:p w14:paraId="5EB9BC74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508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B7B9DA"/>
          <w:insideV w:val="single" w:sz="4" w:space="0" w:color="595959"/>
        </w:tblBorders>
        <w:tblLook w:val="01E0" w:firstRow="1" w:lastRow="1" w:firstColumn="1" w:lastColumn="1" w:noHBand="0" w:noVBand="0"/>
      </w:tblPr>
      <w:tblGrid>
        <w:gridCol w:w="7211"/>
        <w:gridCol w:w="3412"/>
      </w:tblGrid>
      <w:tr w:rsidR="00AB2D30" w:rsidRPr="006E1C24" w14:paraId="13DCC1A2" w14:textId="77777777" w:rsidTr="00BF3520">
        <w:trPr>
          <w:trHeight w:val="518"/>
        </w:trPr>
        <w:tc>
          <w:tcPr>
            <w:tcW w:w="3394" w:type="pct"/>
            <w:tcBorders>
              <w:top w:val="single" w:sz="4" w:space="0" w:color="auto"/>
              <w:left w:val="single" w:sz="4" w:space="0" w:color="auto"/>
              <w:bottom w:val="single" w:sz="4" w:space="0" w:color="B7B9DA"/>
              <w:right w:val="single" w:sz="4" w:space="0" w:color="595959" w:themeColor="text1" w:themeTint="A6"/>
            </w:tcBorders>
            <w:vAlign w:val="bottom"/>
            <w:hideMark/>
          </w:tcPr>
          <w:p w14:paraId="167F9B64" w14:textId="77777777" w:rsidR="00AB2D30" w:rsidRPr="00FE49D5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</w:rPr>
              <w:t>O</w:t>
            </w:r>
            <w:r w:rsidRPr="006E1C24">
              <w:rPr>
                <w:rFonts w:ascii="Segoe UI Light" w:hAnsi="Segoe UI Light" w:cs="Segoe UI Light"/>
              </w:rPr>
              <w:tab/>
            </w:r>
            <w:r w:rsidRPr="006E1C24">
              <w:rPr>
                <w:rFonts w:ascii="Segoe UI Light" w:hAnsi="Segoe UI Light" w:cs="Segoe UI Light"/>
              </w:rPr>
              <w:tab/>
            </w:r>
            <w:r w:rsidRPr="006E1C24">
              <w:rPr>
                <w:rFonts w:ascii="Segoe UI Light" w:hAnsi="Segoe UI Light" w:cs="Segoe UI Light"/>
              </w:rPr>
              <w:tab/>
            </w:r>
            <w:r w:rsidRPr="006E1C24">
              <w:rPr>
                <w:rFonts w:ascii="Segoe UI Light" w:hAnsi="Segoe UI Light" w:cs="Segoe UI Light"/>
              </w:rPr>
              <w:tab/>
            </w:r>
            <w:r w:rsidRPr="006E1C24">
              <w:rPr>
                <w:rFonts w:ascii="Segoe UI Light" w:hAnsi="Segoe UI Light" w:cs="Segoe UI Light"/>
              </w:rPr>
              <w:tab/>
            </w:r>
            <w:r w:rsidRPr="00FE49D5">
              <w:rPr>
                <w:rFonts w:ascii="Segoe UI Light" w:hAnsi="Segoe UI Light" w:cs="Segoe UI Light"/>
                <w:b/>
              </w:rPr>
              <w:t>{{</w:t>
            </w:r>
            <w:proofErr w:type="spellStart"/>
            <w:r w:rsidRPr="00FE49D5">
              <w:rPr>
                <w:rFonts w:ascii="Segoe UI Light" w:hAnsi="Segoe UI Light" w:cs="Segoe UI Light"/>
                <w:b/>
              </w:rPr>
              <w:t>clientPreferred</w:t>
            </w:r>
            <w:proofErr w:type="spellEnd"/>
            <w:r w:rsidRPr="00FE49D5">
              <w:rPr>
                <w:rFonts w:ascii="Segoe UI Light" w:hAnsi="Segoe UI Light" w:cs="Segoe UI Light"/>
                <w:b/>
              </w:rPr>
              <w:t>}}</w:t>
            </w: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595959" w:themeColor="text1" w:themeTint="A6"/>
              <w:bottom w:val="single" w:sz="4" w:space="0" w:color="B7B9DA"/>
              <w:right w:val="single" w:sz="4" w:space="0" w:color="auto"/>
            </w:tcBorders>
            <w:vAlign w:val="center"/>
            <w:hideMark/>
          </w:tcPr>
          <w:p w14:paraId="3878F85C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>
              <w:rPr>
                <w:rFonts w:ascii="Segoe UI Light" w:hAnsi="Segoe UI Light" w:cs="Segoe UI Light"/>
              </w:rPr>
              <w:t>{{</w:t>
            </w:r>
            <w:proofErr w:type="spellStart"/>
            <w:r>
              <w:rPr>
                <w:rFonts w:ascii="Segoe UI Light" w:hAnsi="Segoe UI Light" w:cs="Segoe UI Light"/>
                <w:b/>
                <w:color w:val="404040"/>
                <w:sz w:val="24"/>
              </w:rPr>
              <w:t>downloadDate</w:t>
            </w:r>
            <w:proofErr w:type="spellEnd"/>
            <w:r>
              <w:rPr>
                <w:rFonts w:ascii="Segoe UI Light" w:hAnsi="Segoe UI Light" w:cs="Segoe UI Light"/>
              </w:rPr>
              <w:t>}}</w:t>
            </w:r>
          </w:p>
        </w:tc>
      </w:tr>
      <w:tr w:rsidR="00AB2D30" w:rsidRPr="006E1C24" w14:paraId="3C714D79" w14:textId="77777777" w:rsidTr="00BF3520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524"/>
        </w:trPr>
        <w:tc>
          <w:tcPr>
            <w:tcW w:w="339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8DD25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Natalino Lidestri </w:t>
            </w:r>
          </w:p>
          <w:p w14:paraId="2C28A7C3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 xml:space="preserve">Authorised representative of </w:t>
            </w:r>
          </w:p>
          <w:p w14:paraId="2EB8BD15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 xml:space="preserve">Lifespan Financial Planning Pty Ltd  </w:t>
            </w:r>
          </w:p>
          <w:p w14:paraId="003A8EEC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>ABN 23 065 921 735</w:t>
            </w:r>
          </w:p>
          <w:p w14:paraId="6189A15D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>Australian Financial Services Licensee No: 229892</w:t>
            </w:r>
          </w:p>
          <w:p w14:paraId="78005E60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41317F30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22E92716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658D37E1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75A5981D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6CC98785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0A60E43E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4220D9CB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00E3A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lastRenderedPageBreak/>
              <w:t>Business:</w:t>
            </w:r>
          </w:p>
          <w:p w14:paraId="773E7380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Denaro Wealth Pty Ltd </w:t>
            </w:r>
          </w:p>
          <w:p w14:paraId="31E1EAB1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Ground Floor, Corporate One</w:t>
            </w:r>
          </w:p>
          <w:p w14:paraId="42F54A9D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84 Hotham Street Preston VIC 3072</w:t>
            </w:r>
          </w:p>
          <w:p w14:paraId="573C395B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</w:tc>
      </w:tr>
      <w:tr w:rsidR="00AB2D30" w:rsidRPr="006E1C24" w14:paraId="2DBE008C" w14:textId="77777777" w:rsidTr="00BF3520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52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5E6A2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DC03A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Postal:</w:t>
            </w:r>
          </w:p>
          <w:p w14:paraId="19A42FB7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Ground Floor, Corporate One</w:t>
            </w:r>
          </w:p>
          <w:p w14:paraId="4AC72D43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84 Hotham Street Preston VIC 3072</w:t>
            </w:r>
          </w:p>
          <w:p w14:paraId="56203C81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</w:p>
        </w:tc>
      </w:tr>
      <w:tr w:rsidR="00AB2D30" w:rsidRPr="006E1C24" w14:paraId="3A5C3102" w14:textId="77777777" w:rsidTr="00BF3520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5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7D2F9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58BAD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 xml:space="preserve">Phone: 03 9070 0116 </w:t>
            </w:r>
          </w:p>
        </w:tc>
      </w:tr>
      <w:tr w:rsidR="00AB2D30" w:rsidRPr="006E1C24" w14:paraId="3235A026" w14:textId="77777777" w:rsidTr="00BF3520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0E64D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00A3D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 xml:space="preserve">Email: </w:t>
            </w:r>
            <w:r>
              <w:t>{{</w:t>
            </w:r>
            <w:proofErr w:type="spellStart"/>
            <w:r>
              <w:t>adviserEmail</w:t>
            </w:r>
            <w:proofErr w:type="spellEnd"/>
            <w:r>
              <w:t>}}</w:t>
            </w:r>
          </w:p>
        </w:tc>
      </w:tr>
    </w:tbl>
    <w:p w14:paraId="4E4DB16A" w14:textId="03D1B8A5" w:rsidR="00AB2D30" w:rsidRDefault="00AB2D30" w:rsidP="00AB2D30">
      <w:pPr>
        <w:jc w:val="both"/>
        <w:rPr>
          <w:rFonts w:ascii="Segoe UI Light" w:hAnsi="Segoe UI Light" w:cs="Segoe UI Light"/>
          <w:bCs/>
        </w:rPr>
      </w:pPr>
      <w:r w:rsidRPr="00760F52">
        <w:rPr>
          <w:rFonts w:ascii="Segoe UI Light" w:hAnsi="Segoe UI Light" w:cs="Segoe UI Light"/>
          <w:bCs/>
        </w:rPr>
        <w:t>{{/</w:t>
      </w:r>
      <w:proofErr w:type="spellStart"/>
      <w:r>
        <w:rPr>
          <w:lang w:val="en-US"/>
        </w:rPr>
        <w:t>partner</w:t>
      </w:r>
      <w:r w:rsidRPr="00760F52">
        <w:rPr>
          <w:lang w:val="en-US"/>
        </w:rPr>
        <w:t>PlatFromInvestment</w:t>
      </w:r>
      <w:proofErr w:type="spellEnd"/>
      <w:r w:rsidRPr="00760F52">
        <w:rPr>
          <w:rFonts w:ascii="Segoe UI Light" w:hAnsi="Segoe UI Light" w:cs="Segoe UI Light"/>
          <w:bCs/>
        </w:rPr>
        <w:t>}}</w:t>
      </w:r>
    </w:p>
    <w:p w14:paraId="0B76D3C0" w14:textId="768799B7" w:rsidR="00AB2D30" w:rsidRDefault="00AB2D30" w:rsidP="00AB2D30">
      <w:pPr>
        <w:jc w:val="both"/>
        <w:rPr>
          <w:rFonts w:ascii="Segoe UI Light" w:hAnsi="Segoe UI Light" w:cs="Segoe UI Light"/>
          <w:bCs/>
        </w:rPr>
      </w:pPr>
      <w:r w:rsidRPr="00760F52">
        <w:rPr>
          <w:rFonts w:ascii="Segoe UI Light" w:hAnsi="Segoe UI Light" w:cs="Segoe UI Light"/>
          <w:bCs/>
        </w:rPr>
        <w:t>{{#</w:t>
      </w:r>
      <w:proofErr w:type="spellStart"/>
      <w:r>
        <w:rPr>
          <w:lang w:val="en-US"/>
        </w:rPr>
        <w:t>partnerInvestmentBond</w:t>
      </w:r>
      <w:proofErr w:type="spellEnd"/>
      <w:r w:rsidRPr="00760F52">
        <w:rPr>
          <w:rFonts w:ascii="Segoe UI Light" w:hAnsi="Segoe UI Light" w:cs="Segoe UI Light"/>
          <w:bCs/>
        </w:rPr>
        <w:t>}}</w:t>
      </w:r>
    </w:p>
    <w:p w14:paraId="68A62BC3" w14:textId="214523D0" w:rsidR="00AB2D30" w:rsidRPr="00FE49D5" w:rsidRDefault="00502662" w:rsidP="00AB2D30">
      <w:pPr>
        <w:rPr>
          <w:rFonts w:ascii="Segoe UI Light" w:hAnsi="Segoe UI Light" w:cs="Segoe UI Light"/>
          <w:color w:val="3C3C3B"/>
        </w:rPr>
      </w:pPr>
      <w:r>
        <w:rPr>
          <w:rFonts w:ascii="Segoe UI Light" w:hAnsi="Segoe UI Light" w:cs="Segoe UI Light"/>
          <w:color w:val="3C3C3B"/>
        </w:rPr>
        <w:t>{{@PageBreak}}</w:t>
      </w:r>
    </w:p>
    <w:p w14:paraId="49E9CED3" w14:textId="77777777" w:rsidR="00AB2D30" w:rsidRPr="00C4169B" w:rsidRDefault="00AB2D30" w:rsidP="00AB2D30">
      <w:pPr>
        <w:rPr>
          <w:rFonts w:ascii="Segoe UI Light" w:hAnsi="Segoe UI Light" w:cs="Segoe UI Light"/>
          <w:vanish/>
        </w:rPr>
      </w:pPr>
    </w:p>
    <w:p w14:paraId="29B05F94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  <w:b/>
          <w:bCs/>
        </w:rPr>
      </w:pPr>
      <w:r w:rsidRPr="006E1C24">
        <w:rPr>
          <w:rFonts w:ascii="Segoe UI Light" w:hAnsi="Segoe UI Light" w:cs="Segoe UI Light"/>
          <w:b/>
          <w:bCs/>
        </w:rPr>
        <w:t>Authorisation to collect information</w:t>
      </w:r>
    </w:p>
    <w:p w14:paraId="6E4F6BF5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</w:rPr>
      </w:pPr>
      <w:r w:rsidRPr="006E1C24">
        <w:rPr>
          <w:rFonts w:ascii="Segoe UI Light" w:hAnsi="Segoe UI Light" w:cs="Segoe UI Light"/>
        </w:rPr>
        <w:t>Please accept this copy as authority, as the original will stay on file at the below address.</w:t>
      </w:r>
    </w:p>
    <w:p w14:paraId="77ED82DF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705"/>
        <w:gridCol w:w="8756"/>
      </w:tblGrid>
      <w:tr w:rsidR="00AB2D30" w:rsidRPr="006E1C24" w14:paraId="303A0829" w14:textId="77777777" w:rsidTr="008B64D6">
        <w:trPr>
          <w:trHeight w:val="427"/>
        </w:trPr>
        <w:tc>
          <w:tcPr>
            <w:tcW w:w="81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6DC2A25D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>To</w:t>
            </w:r>
          </w:p>
        </w:tc>
        <w:tc>
          <w:tcPr>
            <w:tcW w:w="41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DBC5A4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Customer Service Manager</w:t>
            </w:r>
          </w:p>
        </w:tc>
      </w:tr>
      <w:tr w:rsidR="00AB2D30" w:rsidRPr="006E1C24" w14:paraId="7904860C" w14:textId="77777777" w:rsidTr="008B64D6">
        <w:trPr>
          <w:trHeight w:val="360"/>
        </w:trPr>
        <w:tc>
          <w:tcPr>
            <w:tcW w:w="81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3D57CFBB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Provider name</w:t>
            </w:r>
          </w:p>
        </w:tc>
        <w:tc>
          <w:tcPr>
            <w:tcW w:w="41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C913AB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760F52">
              <w:rPr>
                <w:rFonts w:ascii="Segoe UI Light" w:hAnsi="Segoe UI Light" w:cs="Segoe UI Light"/>
                <w:bCs/>
              </w:rPr>
              <w:t>{{</w:t>
            </w:r>
            <w:proofErr w:type="spellStart"/>
            <w:r w:rsidRPr="00760F52">
              <w:rPr>
                <w:rFonts w:ascii="Segoe UI Light" w:hAnsi="Segoe UI Light" w:cs="Segoe UI Light"/>
                <w:bCs/>
              </w:rPr>
              <w:t>platformName</w:t>
            </w:r>
            <w:proofErr w:type="spellEnd"/>
            <w:r w:rsidRPr="00760F52">
              <w:rPr>
                <w:rFonts w:ascii="Segoe UI Light" w:hAnsi="Segoe UI Light" w:cs="Segoe UI Light"/>
                <w:bCs/>
              </w:rPr>
              <w:t>}}</w:t>
            </w:r>
          </w:p>
        </w:tc>
      </w:tr>
      <w:tr w:rsidR="00AB2D30" w:rsidRPr="006E1C24" w14:paraId="4EE4186D" w14:textId="77777777" w:rsidTr="008B64D6">
        <w:trPr>
          <w:trHeight w:val="350"/>
        </w:trPr>
        <w:tc>
          <w:tcPr>
            <w:tcW w:w="81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3D976F2C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Provider Type</w:t>
            </w:r>
          </w:p>
        </w:tc>
        <w:tc>
          <w:tcPr>
            <w:tcW w:w="41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0CBB7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846C0">
              <w:rPr>
                <w:rFonts w:ascii="Segoe UI Light" w:hAnsi="Segoe UI Light" w:cs="Segoe UI Light"/>
                <w:bCs/>
              </w:rPr>
              <w:t xml:space="preserve">Investment Bond  </w:t>
            </w:r>
          </w:p>
        </w:tc>
      </w:tr>
    </w:tbl>
    <w:p w14:paraId="1F89EBA3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</w:rPr>
      </w:pPr>
    </w:p>
    <w:p w14:paraId="09217E1F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58"/>
        <w:gridCol w:w="4136"/>
        <w:gridCol w:w="1478"/>
        <w:gridCol w:w="3484"/>
      </w:tblGrid>
      <w:tr w:rsidR="00AB2D30" w:rsidRPr="006E1C24" w14:paraId="360FAAFC" w14:textId="77777777" w:rsidTr="008B64D6">
        <w:trPr>
          <w:trHeight w:val="404"/>
        </w:trPr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01DB0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Client </w:t>
            </w:r>
          </w:p>
        </w:tc>
        <w:tc>
          <w:tcPr>
            <w:tcW w:w="1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FCC24" w14:textId="77777777" w:rsidR="00AB2D30" w:rsidRPr="00FE49D5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Cs/>
              </w:rPr>
            </w:pPr>
            <w:r w:rsidRPr="00FE49D5">
              <w:rPr>
                <w:rFonts w:ascii="Segoe UI Light" w:hAnsi="Segoe UI Light" w:cs="Segoe UI Light"/>
                <w:bCs/>
              </w:rPr>
              <w:t>{{</w:t>
            </w:r>
            <w:proofErr w:type="spellStart"/>
            <w:r w:rsidRPr="00FE49D5">
              <w:rPr>
                <w:rFonts w:ascii="Segoe UI Light" w:hAnsi="Segoe UI Light" w:cs="Segoe UI Light"/>
                <w:bCs/>
              </w:rPr>
              <w:t>clientPreferred</w:t>
            </w:r>
            <w:proofErr w:type="spellEnd"/>
            <w:r w:rsidRPr="00FE49D5">
              <w:rPr>
                <w:rFonts w:ascii="Segoe UI Light" w:hAnsi="Segoe UI Light" w:cs="Segoe UI Light"/>
                <w:bCs/>
              </w:rPr>
              <w:t>}}</w:t>
            </w: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76DCC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Date of birth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C1A73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F5107C">
              <w:rPr>
                <w:rFonts w:ascii="Segoe UI Light" w:hAnsi="Segoe UI Light" w:cs="Segoe UI Light"/>
              </w:rPr>
              <w:t>{{</w:t>
            </w:r>
            <w:proofErr w:type="spellStart"/>
            <w:r w:rsidRPr="00F5107C">
              <w:rPr>
                <w:rFonts w:ascii="Segoe UI Light" w:hAnsi="Segoe UI Light" w:cs="Segoe UI Light"/>
              </w:rPr>
              <w:t>client</w:t>
            </w:r>
            <w:r>
              <w:rPr>
                <w:rFonts w:ascii="Segoe UI Light" w:hAnsi="Segoe UI Light" w:cs="Segoe UI Light"/>
              </w:rPr>
              <w:t>D</w:t>
            </w:r>
            <w:r w:rsidRPr="00F5107C">
              <w:rPr>
                <w:rFonts w:ascii="Segoe UI Light" w:hAnsi="Segoe UI Light" w:cs="Segoe UI Light"/>
                <w:lang w:val="en-US"/>
              </w:rPr>
              <w:t>ob</w:t>
            </w:r>
            <w:proofErr w:type="spellEnd"/>
            <w:r w:rsidRPr="00F5107C">
              <w:rPr>
                <w:rFonts w:ascii="Segoe UI Light" w:hAnsi="Segoe UI Light" w:cs="Segoe UI Light"/>
              </w:rPr>
              <w:t>}}</w:t>
            </w:r>
          </w:p>
        </w:tc>
      </w:tr>
      <w:tr w:rsidR="00AB2D30" w:rsidRPr="006E1C24" w14:paraId="60EBB2ED" w14:textId="77777777" w:rsidTr="008B64D6">
        <w:trPr>
          <w:trHeight w:val="482"/>
        </w:trPr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F4D08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Address </w:t>
            </w:r>
          </w:p>
          <w:p w14:paraId="55DAEA52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4A5C3164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4DDFAEDB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Contact No:</w:t>
            </w:r>
          </w:p>
          <w:p w14:paraId="1943E61F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</w:p>
        </w:tc>
        <w:tc>
          <w:tcPr>
            <w:tcW w:w="1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FEF94" w14:textId="77777777" w:rsidR="00AB2D30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1662B7">
              <w:rPr>
                <w:rFonts w:ascii="Segoe UI Light" w:hAnsi="Segoe UI Light" w:cs="Segoe UI Light"/>
              </w:rPr>
              <w:t>{{</w:t>
            </w:r>
            <w:proofErr w:type="spellStart"/>
            <w:r w:rsidRPr="001662B7">
              <w:rPr>
                <w:rFonts w:ascii="Segoe UI Light" w:hAnsi="Segoe UI Light" w:cs="Segoe UI Light"/>
              </w:rPr>
              <w:t>client</w:t>
            </w:r>
            <w:r>
              <w:rPr>
                <w:rFonts w:ascii="Segoe UI Light" w:hAnsi="Segoe UI Light" w:cs="Segoe UI Light"/>
              </w:rPr>
              <w:t>H</w:t>
            </w:r>
            <w:r w:rsidRPr="001662B7">
              <w:rPr>
                <w:rFonts w:ascii="Segoe UI Light" w:hAnsi="Segoe UI Light" w:cs="Segoe UI Light"/>
                <w:lang w:val="en-US"/>
              </w:rPr>
              <w:t>omeAddress</w:t>
            </w:r>
            <w:proofErr w:type="spellEnd"/>
            <w:r w:rsidRPr="001662B7">
              <w:rPr>
                <w:rFonts w:ascii="Segoe UI Light" w:hAnsi="Segoe UI Light" w:cs="Segoe UI Light"/>
              </w:rPr>
              <w:t>}}</w:t>
            </w:r>
          </w:p>
          <w:p w14:paraId="15F6E313" w14:textId="77777777" w:rsidR="00AB2D30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3B720F5E" w14:textId="77777777" w:rsidR="00AB2D30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21C45D38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1662B7">
              <w:rPr>
                <w:rFonts w:ascii="Segoe UI Light" w:hAnsi="Segoe UI Light" w:cs="Segoe UI Light"/>
              </w:rPr>
              <w:t>{{</w:t>
            </w:r>
            <w:proofErr w:type="spellStart"/>
            <w:r w:rsidRPr="001662B7">
              <w:rPr>
                <w:rFonts w:ascii="Segoe UI Light" w:hAnsi="Segoe UI Light" w:cs="Segoe UI Light"/>
              </w:rPr>
              <w:t>client</w:t>
            </w:r>
            <w:r>
              <w:rPr>
                <w:rFonts w:ascii="Segoe UI Light" w:hAnsi="Segoe UI Light" w:cs="Segoe UI Light"/>
              </w:rPr>
              <w:t>M</w:t>
            </w:r>
            <w:r w:rsidRPr="001662B7">
              <w:rPr>
                <w:rFonts w:ascii="Segoe UI Light" w:hAnsi="Segoe UI Light" w:cs="Segoe UI Light"/>
                <w:lang w:val="en-US"/>
              </w:rPr>
              <w:t>obile</w:t>
            </w:r>
            <w:proofErr w:type="spellEnd"/>
            <w:r w:rsidRPr="001662B7">
              <w:rPr>
                <w:rFonts w:ascii="Segoe UI Light" w:hAnsi="Segoe UI Light" w:cs="Segoe UI Light"/>
              </w:rPr>
              <w:t>}}</w:t>
            </w: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8FF8B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Account/Policy number 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034EF" w14:textId="77777777" w:rsidR="00AB2D30" w:rsidRPr="00B0750A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Cs/>
              </w:rPr>
            </w:pPr>
            <w:r w:rsidRPr="00B0750A">
              <w:rPr>
                <w:rFonts w:ascii="Segoe UI Light" w:hAnsi="Segoe UI Light" w:cs="Segoe UI Light"/>
                <w:bCs/>
              </w:rPr>
              <w:t>{{</w:t>
            </w:r>
            <w:proofErr w:type="spellStart"/>
            <w:r w:rsidRPr="00B0750A">
              <w:rPr>
                <w:rFonts w:ascii="Segoe UI Light" w:eastAsia="Times New Roman" w:hAnsi="Segoe UI Light" w:cs="Segoe UI Light"/>
                <w:bCs/>
                <w:lang w:eastAsia="en-AU"/>
              </w:rPr>
              <w:t>accountNumber</w:t>
            </w:r>
            <w:proofErr w:type="spellEnd"/>
            <w:r w:rsidRPr="00B0750A">
              <w:rPr>
                <w:rFonts w:ascii="Segoe UI Light" w:hAnsi="Segoe UI Light" w:cs="Segoe UI Light"/>
                <w:bCs/>
              </w:rPr>
              <w:t>}}</w:t>
            </w:r>
          </w:p>
        </w:tc>
      </w:tr>
    </w:tbl>
    <w:p w14:paraId="4D3C22E9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</w:rPr>
      </w:pPr>
    </w:p>
    <w:p w14:paraId="1714254E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  <w:b/>
        </w:rPr>
      </w:pPr>
      <w:r w:rsidRPr="006E1C24">
        <w:rPr>
          <w:rFonts w:ascii="Segoe UI Light" w:hAnsi="Segoe UI Light" w:cs="Segoe UI Light"/>
          <w:b/>
        </w:rPr>
        <w:t>To whom it may concern,</w:t>
      </w:r>
    </w:p>
    <w:p w14:paraId="7AE7E0F2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  <w:b/>
        </w:rPr>
      </w:pPr>
    </w:p>
    <w:p w14:paraId="2CADAC49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  <w:b/>
        </w:rPr>
      </w:pPr>
      <w:r w:rsidRPr="006E1C24">
        <w:rPr>
          <w:rFonts w:ascii="Segoe UI Light" w:hAnsi="Segoe UI Light" w:cs="Segoe UI Light"/>
          <w:b/>
        </w:rPr>
        <w:t>Access to information</w:t>
      </w:r>
    </w:p>
    <w:p w14:paraId="1DB7367A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</w:rPr>
      </w:pPr>
      <w:r w:rsidRPr="006E1C24">
        <w:rPr>
          <w:rFonts w:ascii="Segoe UI Light" w:hAnsi="Segoe UI Light" w:cs="Segoe UI Light"/>
        </w:rPr>
        <w:t>I/we authorise you to provide representatives Natalino Lidestri, and all staff members of Denaro Wealth Pty Ltd with any information and documentation they require regarding my/our insurance, superannuation and investments.  This will apply to all Staff of Denaro Wealth and those listed below:</w:t>
      </w:r>
    </w:p>
    <w:p w14:paraId="18B1A483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10569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5280"/>
        <w:gridCol w:w="5289"/>
      </w:tblGrid>
      <w:tr w:rsidR="00AB2D30" w:rsidRPr="006E1C24" w14:paraId="3C916995" w14:textId="77777777" w:rsidTr="008B64D6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004E99"/>
            <w:vAlign w:val="center"/>
          </w:tcPr>
          <w:p w14:paraId="72010649" w14:textId="77777777" w:rsidR="00AB2D30" w:rsidRPr="006E1C24" w:rsidRDefault="00AB2D30" w:rsidP="008B64D6">
            <w:pPr>
              <w:pStyle w:val="BodyCopySmall"/>
              <w:spacing w:before="60" w:after="120" w:line="240" w:lineRule="auto"/>
              <w:contextualSpacing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6E1C24">
              <w:rPr>
                <w:rFonts w:ascii="Segoe UI" w:hAnsi="Segoe UI" w:cs="Segoe UI"/>
                <w:b/>
                <w:color w:val="FFFFFF"/>
                <w:sz w:val="20"/>
              </w:rPr>
              <w:t>Designated staff members</w:t>
            </w: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04E99"/>
            <w:vAlign w:val="center"/>
          </w:tcPr>
          <w:p w14:paraId="2C5B1069" w14:textId="77777777" w:rsidR="00AB2D30" w:rsidRPr="006E1C24" w:rsidRDefault="00AB2D30" w:rsidP="008B64D6">
            <w:pPr>
              <w:pStyle w:val="BodyCopySmall"/>
              <w:spacing w:before="60" w:after="120" w:line="240" w:lineRule="auto"/>
              <w:contextualSpacing/>
              <w:rPr>
                <w:rFonts w:ascii="Segoe UI" w:hAnsi="Segoe UI" w:cs="Segoe UI"/>
                <w:color w:val="FFFFFF"/>
                <w:sz w:val="20"/>
              </w:rPr>
            </w:pPr>
            <w:r w:rsidRPr="006E1C24">
              <w:rPr>
                <w:rFonts w:ascii="Segoe UI" w:hAnsi="Segoe UI" w:cs="Segoe UI"/>
                <w:b/>
                <w:color w:val="FFFFFF"/>
                <w:sz w:val="20"/>
              </w:rPr>
              <w:t>Email address</w:t>
            </w:r>
          </w:p>
        </w:tc>
      </w:tr>
      <w:tr w:rsidR="00AB2D30" w:rsidRPr="006E1C24" w14:paraId="19B42342" w14:textId="77777777" w:rsidTr="008B64D6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318C4003" w14:textId="77777777" w:rsidR="00AB2D30" w:rsidRPr="006E1C24" w:rsidRDefault="00AB2D30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C80867C" w14:textId="77777777" w:rsidR="00AB2D30" w:rsidRPr="006E1C24" w:rsidRDefault="00AB2D30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AB2D30" w:rsidRPr="006E1C24" w14:paraId="18B2C546" w14:textId="77777777" w:rsidTr="008B64D6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2EB95725" w14:textId="77777777" w:rsidR="00AB2D30" w:rsidRPr="006E1C24" w:rsidRDefault="00AB2D30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750FAD0" w14:textId="77777777" w:rsidR="00AB2D30" w:rsidRPr="006E1C24" w:rsidRDefault="00AB2D30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AB2D30" w:rsidRPr="006E1C24" w14:paraId="49B5178B" w14:textId="77777777" w:rsidTr="008B64D6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1D46BB64" w14:textId="77777777" w:rsidR="00AB2D30" w:rsidRPr="006E1C24" w:rsidRDefault="00AB2D30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D8F9E34" w14:textId="77777777" w:rsidR="00AB2D30" w:rsidRPr="006E1C24" w:rsidRDefault="00AB2D30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AB2D30" w:rsidRPr="006E1C24" w14:paraId="07331BEE" w14:textId="77777777" w:rsidTr="008B64D6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4355037E" w14:textId="77777777" w:rsidR="00AB2D30" w:rsidRPr="006E1C24" w:rsidRDefault="00AB2D30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F73C401" w14:textId="77777777" w:rsidR="00AB2D30" w:rsidRPr="006E1C24" w:rsidRDefault="00AB2D30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AB2D30" w:rsidRPr="006E1C24" w14:paraId="453C5EEB" w14:textId="77777777" w:rsidTr="008B64D6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4EC32A77" w14:textId="77777777" w:rsidR="00AB2D30" w:rsidRPr="006E1C24" w:rsidRDefault="00AB2D30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040E921" w14:textId="77777777" w:rsidR="00AB2D30" w:rsidRPr="006E1C24" w:rsidRDefault="00AB2D30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AB2D30" w:rsidRPr="006E1C24" w14:paraId="42FE2F48" w14:textId="77777777" w:rsidTr="008B64D6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38124599" w14:textId="77777777" w:rsidR="00AB2D30" w:rsidRPr="006E1C24" w:rsidRDefault="00AB2D30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004CB76" w14:textId="77777777" w:rsidR="00AB2D30" w:rsidRPr="006E1C24" w:rsidRDefault="00AB2D30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</w:tbl>
    <w:p w14:paraId="2C68A696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</w:rPr>
      </w:pPr>
    </w:p>
    <w:p w14:paraId="45CBA2A2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</w:rPr>
      </w:pPr>
      <w:r w:rsidRPr="006E1C24">
        <w:rPr>
          <w:rFonts w:ascii="Segoe UI Light" w:hAnsi="Segoe UI Light" w:cs="Segoe UI Light"/>
        </w:rPr>
        <w:t xml:space="preserve">I/we am/are aware of the provisions of the Privacy Act and release you from those provisions in respect of information provided to Denaro </w:t>
      </w:r>
      <w:proofErr w:type="gramStart"/>
      <w:r w:rsidRPr="006E1C24">
        <w:rPr>
          <w:rFonts w:ascii="Segoe UI Light" w:hAnsi="Segoe UI Light" w:cs="Segoe UI Light"/>
        </w:rPr>
        <w:t>Wealth  Pty</w:t>
      </w:r>
      <w:proofErr w:type="gramEnd"/>
      <w:r w:rsidRPr="006E1C24">
        <w:rPr>
          <w:rFonts w:ascii="Segoe UI Light" w:hAnsi="Segoe UI Light" w:cs="Segoe UI Light"/>
        </w:rPr>
        <w:t xml:space="preserve"> Ltd and its representatives.</w:t>
      </w:r>
    </w:p>
    <w:p w14:paraId="302AE809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508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B7B9DA"/>
          <w:insideV w:val="single" w:sz="4" w:space="0" w:color="595959"/>
        </w:tblBorders>
        <w:tblLook w:val="01E0" w:firstRow="1" w:lastRow="1" w:firstColumn="1" w:lastColumn="1" w:noHBand="0" w:noVBand="0"/>
      </w:tblPr>
      <w:tblGrid>
        <w:gridCol w:w="7211"/>
        <w:gridCol w:w="3412"/>
      </w:tblGrid>
      <w:tr w:rsidR="00AB2D30" w:rsidRPr="006E1C24" w14:paraId="11876692" w14:textId="77777777" w:rsidTr="00BF3520">
        <w:trPr>
          <w:trHeight w:val="518"/>
        </w:trPr>
        <w:tc>
          <w:tcPr>
            <w:tcW w:w="3394" w:type="pct"/>
            <w:tcBorders>
              <w:top w:val="single" w:sz="4" w:space="0" w:color="auto"/>
              <w:left w:val="single" w:sz="4" w:space="0" w:color="auto"/>
              <w:bottom w:val="single" w:sz="4" w:space="0" w:color="B7B9DA"/>
              <w:right w:val="single" w:sz="4" w:space="0" w:color="595959" w:themeColor="text1" w:themeTint="A6"/>
            </w:tcBorders>
            <w:vAlign w:val="bottom"/>
            <w:hideMark/>
          </w:tcPr>
          <w:p w14:paraId="79146A2C" w14:textId="77777777" w:rsidR="00AB2D30" w:rsidRPr="00FE49D5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</w:rPr>
              <w:t>O</w:t>
            </w:r>
            <w:r w:rsidRPr="006E1C24">
              <w:rPr>
                <w:rFonts w:ascii="Segoe UI Light" w:hAnsi="Segoe UI Light" w:cs="Segoe UI Light"/>
              </w:rPr>
              <w:tab/>
            </w:r>
            <w:r w:rsidRPr="006E1C24">
              <w:rPr>
                <w:rFonts w:ascii="Segoe UI Light" w:hAnsi="Segoe UI Light" w:cs="Segoe UI Light"/>
              </w:rPr>
              <w:tab/>
            </w:r>
            <w:r w:rsidRPr="006E1C24">
              <w:rPr>
                <w:rFonts w:ascii="Segoe UI Light" w:hAnsi="Segoe UI Light" w:cs="Segoe UI Light"/>
              </w:rPr>
              <w:tab/>
            </w:r>
            <w:r w:rsidRPr="006E1C24">
              <w:rPr>
                <w:rFonts w:ascii="Segoe UI Light" w:hAnsi="Segoe UI Light" w:cs="Segoe UI Light"/>
              </w:rPr>
              <w:tab/>
            </w:r>
            <w:r w:rsidRPr="006E1C24">
              <w:rPr>
                <w:rFonts w:ascii="Segoe UI Light" w:hAnsi="Segoe UI Light" w:cs="Segoe UI Light"/>
              </w:rPr>
              <w:tab/>
            </w:r>
            <w:r w:rsidRPr="00FE49D5">
              <w:rPr>
                <w:rFonts w:ascii="Segoe UI Light" w:hAnsi="Segoe UI Light" w:cs="Segoe UI Light"/>
                <w:b/>
              </w:rPr>
              <w:t>{{</w:t>
            </w:r>
            <w:proofErr w:type="spellStart"/>
            <w:r w:rsidRPr="00FE49D5">
              <w:rPr>
                <w:rFonts w:ascii="Segoe UI Light" w:hAnsi="Segoe UI Light" w:cs="Segoe UI Light"/>
                <w:b/>
              </w:rPr>
              <w:t>clientPreferred</w:t>
            </w:r>
            <w:proofErr w:type="spellEnd"/>
            <w:r w:rsidRPr="00FE49D5">
              <w:rPr>
                <w:rFonts w:ascii="Segoe UI Light" w:hAnsi="Segoe UI Light" w:cs="Segoe UI Light"/>
                <w:b/>
              </w:rPr>
              <w:t>}}</w:t>
            </w: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595959" w:themeColor="text1" w:themeTint="A6"/>
              <w:bottom w:val="single" w:sz="4" w:space="0" w:color="B7B9DA"/>
              <w:right w:val="single" w:sz="4" w:space="0" w:color="auto"/>
            </w:tcBorders>
            <w:vAlign w:val="center"/>
            <w:hideMark/>
          </w:tcPr>
          <w:p w14:paraId="1F3A1013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>
              <w:rPr>
                <w:rFonts w:ascii="Segoe UI Light" w:hAnsi="Segoe UI Light" w:cs="Segoe UI Light"/>
              </w:rPr>
              <w:t>{{</w:t>
            </w:r>
            <w:proofErr w:type="spellStart"/>
            <w:r>
              <w:rPr>
                <w:rFonts w:ascii="Segoe UI Light" w:hAnsi="Segoe UI Light" w:cs="Segoe UI Light"/>
                <w:b/>
                <w:color w:val="404040"/>
                <w:sz w:val="24"/>
              </w:rPr>
              <w:t>downloadDate</w:t>
            </w:r>
            <w:proofErr w:type="spellEnd"/>
            <w:r>
              <w:rPr>
                <w:rFonts w:ascii="Segoe UI Light" w:hAnsi="Segoe UI Light" w:cs="Segoe UI Light"/>
              </w:rPr>
              <w:t>}}</w:t>
            </w:r>
          </w:p>
        </w:tc>
      </w:tr>
      <w:tr w:rsidR="00AB2D30" w:rsidRPr="006E1C24" w14:paraId="4440F0A7" w14:textId="77777777" w:rsidTr="00BF3520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524"/>
        </w:trPr>
        <w:tc>
          <w:tcPr>
            <w:tcW w:w="339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B6D12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Natalino Lidestri </w:t>
            </w:r>
          </w:p>
          <w:p w14:paraId="40142B13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 xml:space="preserve">Authorised representative of </w:t>
            </w:r>
          </w:p>
          <w:p w14:paraId="60C54214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 xml:space="preserve">Lifespan Financial Planning Pty Ltd  </w:t>
            </w:r>
          </w:p>
          <w:p w14:paraId="0A84F2BA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>ABN 23 065 921 735</w:t>
            </w:r>
          </w:p>
          <w:p w14:paraId="29608DE8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>Australian Financial Services Licensee No: 229892</w:t>
            </w:r>
          </w:p>
          <w:p w14:paraId="7830C9EE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02BFA8B3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0DB78A9C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554D4343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101A41DA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5A5CF9DF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3BEACA43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395E358C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90117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lastRenderedPageBreak/>
              <w:t>Business:</w:t>
            </w:r>
          </w:p>
          <w:p w14:paraId="1BEBC944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Denaro Wealth Pty Ltd </w:t>
            </w:r>
          </w:p>
          <w:p w14:paraId="3F94FD8F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Ground Floor, Corporate One</w:t>
            </w:r>
          </w:p>
          <w:p w14:paraId="51D03835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84 Hotham Street Preston VIC 3072</w:t>
            </w:r>
          </w:p>
          <w:p w14:paraId="3C091A41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</w:tc>
      </w:tr>
      <w:tr w:rsidR="00AB2D30" w:rsidRPr="006E1C24" w14:paraId="634AC172" w14:textId="77777777" w:rsidTr="00BF3520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52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D039F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0B325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Postal:</w:t>
            </w:r>
          </w:p>
          <w:p w14:paraId="71C557BF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Ground Floor, Corporate One</w:t>
            </w:r>
          </w:p>
          <w:p w14:paraId="3AC43B44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84 Hotham Street Preston VIC 3072</w:t>
            </w:r>
          </w:p>
          <w:p w14:paraId="1522635E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</w:p>
        </w:tc>
      </w:tr>
      <w:tr w:rsidR="00AB2D30" w:rsidRPr="006E1C24" w14:paraId="154770F5" w14:textId="77777777" w:rsidTr="00BF3520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5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C2A60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2774D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 xml:space="preserve">Phone: 03 9070 0116 </w:t>
            </w:r>
          </w:p>
        </w:tc>
      </w:tr>
      <w:tr w:rsidR="00AB2D30" w:rsidRPr="006E1C24" w14:paraId="77A619A4" w14:textId="77777777" w:rsidTr="00BF3520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53261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AA919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 xml:space="preserve">Email: </w:t>
            </w:r>
            <w:r>
              <w:t>{{</w:t>
            </w:r>
            <w:proofErr w:type="spellStart"/>
            <w:r>
              <w:t>adviserEmail</w:t>
            </w:r>
            <w:proofErr w:type="spellEnd"/>
            <w:r>
              <w:t>}}</w:t>
            </w:r>
          </w:p>
        </w:tc>
      </w:tr>
    </w:tbl>
    <w:p w14:paraId="3A32A88E" w14:textId="10C1B9F7" w:rsidR="00AB2D30" w:rsidRDefault="00AB2D30" w:rsidP="00AB2D30">
      <w:pPr>
        <w:jc w:val="both"/>
        <w:rPr>
          <w:rFonts w:ascii="Segoe UI Light" w:hAnsi="Segoe UI Light" w:cs="Segoe UI Light"/>
          <w:bCs/>
        </w:rPr>
      </w:pPr>
      <w:r w:rsidRPr="00760F52">
        <w:rPr>
          <w:rFonts w:ascii="Segoe UI Light" w:hAnsi="Segoe UI Light" w:cs="Segoe UI Light"/>
          <w:bCs/>
        </w:rPr>
        <w:t>{{/</w:t>
      </w:r>
      <w:proofErr w:type="spellStart"/>
      <w:r>
        <w:rPr>
          <w:lang w:val="en-US"/>
        </w:rPr>
        <w:t>partnerInvestmentBond</w:t>
      </w:r>
      <w:proofErr w:type="spellEnd"/>
      <w:r w:rsidRPr="00760F52">
        <w:rPr>
          <w:rFonts w:ascii="Segoe UI Light" w:hAnsi="Segoe UI Light" w:cs="Segoe UI Light"/>
          <w:bCs/>
        </w:rPr>
        <w:t>}}</w:t>
      </w:r>
    </w:p>
    <w:p w14:paraId="34061602" w14:textId="5EC2FDF1" w:rsidR="00AB2D30" w:rsidRDefault="00AB2D30" w:rsidP="00AB2D30">
      <w:pPr>
        <w:jc w:val="both"/>
        <w:rPr>
          <w:rFonts w:ascii="Segoe UI Light" w:hAnsi="Segoe UI Light" w:cs="Segoe UI Light"/>
          <w:bCs/>
        </w:rPr>
      </w:pPr>
      <w:r w:rsidRPr="00760F52">
        <w:rPr>
          <w:rFonts w:ascii="Segoe UI Light" w:hAnsi="Segoe UI Light" w:cs="Segoe UI Light"/>
          <w:bCs/>
        </w:rPr>
        <w:t>{{#</w:t>
      </w:r>
      <w:proofErr w:type="spellStart"/>
      <w:r>
        <w:rPr>
          <w:lang w:val="en-US"/>
        </w:rPr>
        <w:t>partner</w:t>
      </w:r>
      <w:r w:rsidRPr="006846C0">
        <w:rPr>
          <w:lang w:val="en-US"/>
        </w:rPr>
        <w:t>SuperFund</w:t>
      </w:r>
      <w:proofErr w:type="spellEnd"/>
      <w:r w:rsidRPr="00760F52">
        <w:rPr>
          <w:rFonts w:ascii="Segoe UI Light" w:hAnsi="Segoe UI Light" w:cs="Segoe UI Light"/>
          <w:bCs/>
        </w:rPr>
        <w:t>}}</w:t>
      </w:r>
    </w:p>
    <w:p w14:paraId="688728D6" w14:textId="47ABB789" w:rsidR="00AB2D30" w:rsidRPr="00FE49D5" w:rsidRDefault="00502662" w:rsidP="00AB2D30">
      <w:pPr>
        <w:rPr>
          <w:rFonts w:ascii="Segoe UI Light" w:hAnsi="Segoe UI Light" w:cs="Segoe UI Light"/>
          <w:color w:val="3C3C3B"/>
        </w:rPr>
      </w:pPr>
      <w:r>
        <w:rPr>
          <w:rFonts w:ascii="Segoe UI Light" w:hAnsi="Segoe UI Light" w:cs="Segoe UI Light"/>
          <w:color w:val="3C3C3B"/>
        </w:rPr>
        <w:t>{{@PageBreak}}</w:t>
      </w:r>
    </w:p>
    <w:p w14:paraId="243678FA" w14:textId="77777777" w:rsidR="00AB2D30" w:rsidRPr="00C4169B" w:rsidRDefault="00AB2D30" w:rsidP="00AB2D30">
      <w:pPr>
        <w:rPr>
          <w:rFonts w:ascii="Segoe UI Light" w:hAnsi="Segoe UI Light" w:cs="Segoe UI Light"/>
          <w:vanish/>
        </w:rPr>
      </w:pPr>
    </w:p>
    <w:p w14:paraId="58CBE37D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  <w:b/>
          <w:bCs/>
        </w:rPr>
      </w:pPr>
      <w:r w:rsidRPr="006E1C24">
        <w:rPr>
          <w:rFonts w:ascii="Segoe UI Light" w:hAnsi="Segoe UI Light" w:cs="Segoe UI Light"/>
          <w:b/>
          <w:bCs/>
        </w:rPr>
        <w:t>Authorisation to collect information</w:t>
      </w:r>
    </w:p>
    <w:p w14:paraId="20E315FE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</w:rPr>
      </w:pPr>
      <w:r w:rsidRPr="006E1C24">
        <w:rPr>
          <w:rFonts w:ascii="Segoe UI Light" w:hAnsi="Segoe UI Light" w:cs="Segoe UI Light"/>
        </w:rPr>
        <w:t>Please accept this copy as authority, as the original will stay on file at the below address.</w:t>
      </w:r>
    </w:p>
    <w:p w14:paraId="42CF741C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705"/>
        <w:gridCol w:w="8756"/>
      </w:tblGrid>
      <w:tr w:rsidR="00AB2D30" w:rsidRPr="006E1C24" w14:paraId="594C6CEB" w14:textId="77777777" w:rsidTr="008B64D6">
        <w:trPr>
          <w:trHeight w:val="427"/>
        </w:trPr>
        <w:tc>
          <w:tcPr>
            <w:tcW w:w="81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2BA630E9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>To</w:t>
            </w:r>
          </w:p>
        </w:tc>
        <w:tc>
          <w:tcPr>
            <w:tcW w:w="41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AF3336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Customer Service Manager</w:t>
            </w:r>
          </w:p>
        </w:tc>
      </w:tr>
      <w:tr w:rsidR="00AB2D30" w:rsidRPr="006E1C24" w14:paraId="1B4DBEA9" w14:textId="77777777" w:rsidTr="008B64D6">
        <w:trPr>
          <w:trHeight w:val="360"/>
        </w:trPr>
        <w:tc>
          <w:tcPr>
            <w:tcW w:w="81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63FB4617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Provider name</w:t>
            </w:r>
          </w:p>
        </w:tc>
        <w:tc>
          <w:tcPr>
            <w:tcW w:w="41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BCCE93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760F52">
              <w:rPr>
                <w:rFonts w:ascii="Segoe UI Light" w:hAnsi="Segoe UI Light" w:cs="Segoe UI Light"/>
                <w:bCs/>
              </w:rPr>
              <w:t>{{</w:t>
            </w:r>
            <w:proofErr w:type="spellStart"/>
            <w:r w:rsidRPr="00760F52">
              <w:rPr>
                <w:rFonts w:ascii="Segoe UI Light" w:hAnsi="Segoe UI Light" w:cs="Segoe UI Light"/>
                <w:bCs/>
              </w:rPr>
              <w:t>platformName</w:t>
            </w:r>
            <w:proofErr w:type="spellEnd"/>
            <w:r w:rsidRPr="00760F52">
              <w:rPr>
                <w:rFonts w:ascii="Segoe UI Light" w:hAnsi="Segoe UI Light" w:cs="Segoe UI Light"/>
                <w:bCs/>
              </w:rPr>
              <w:t>}}</w:t>
            </w:r>
          </w:p>
        </w:tc>
      </w:tr>
      <w:tr w:rsidR="00AB2D30" w:rsidRPr="006E1C24" w14:paraId="4C7743E2" w14:textId="77777777" w:rsidTr="008B64D6">
        <w:trPr>
          <w:trHeight w:val="350"/>
        </w:trPr>
        <w:tc>
          <w:tcPr>
            <w:tcW w:w="81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10982A65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Provider Type</w:t>
            </w:r>
          </w:p>
        </w:tc>
        <w:tc>
          <w:tcPr>
            <w:tcW w:w="41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9F25BB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>
              <w:rPr>
                <w:rFonts w:ascii="Segoe UI Light" w:hAnsi="Segoe UI Light" w:cs="Segoe UI Light"/>
                <w:bCs/>
              </w:rPr>
              <w:t>Super Fund</w:t>
            </w:r>
            <w:r w:rsidRPr="006846C0">
              <w:rPr>
                <w:rFonts w:ascii="Segoe UI Light" w:hAnsi="Segoe UI Light" w:cs="Segoe UI Light"/>
                <w:bCs/>
              </w:rPr>
              <w:t xml:space="preserve">  </w:t>
            </w:r>
          </w:p>
        </w:tc>
      </w:tr>
    </w:tbl>
    <w:p w14:paraId="167423D9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</w:rPr>
      </w:pPr>
    </w:p>
    <w:p w14:paraId="00900125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58"/>
        <w:gridCol w:w="4136"/>
        <w:gridCol w:w="1478"/>
        <w:gridCol w:w="3484"/>
      </w:tblGrid>
      <w:tr w:rsidR="00AB2D30" w:rsidRPr="006E1C24" w14:paraId="3B573721" w14:textId="77777777" w:rsidTr="008B64D6">
        <w:trPr>
          <w:trHeight w:val="404"/>
        </w:trPr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89C98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Client </w:t>
            </w:r>
          </w:p>
        </w:tc>
        <w:tc>
          <w:tcPr>
            <w:tcW w:w="1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C36E2" w14:textId="77777777" w:rsidR="00AB2D30" w:rsidRPr="00FE49D5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Cs/>
              </w:rPr>
            </w:pPr>
            <w:r w:rsidRPr="00FE49D5">
              <w:rPr>
                <w:rFonts w:ascii="Segoe UI Light" w:hAnsi="Segoe UI Light" w:cs="Segoe UI Light"/>
                <w:bCs/>
              </w:rPr>
              <w:t>{{</w:t>
            </w:r>
            <w:proofErr w:type="spellStart"/>
            <w:r w:rsidRPr="00FE49D5">
              <w:rPr>
                <w:rFonts w:ascii="Segoe UI Light" w:hAnsi="Segoe UI Light" w:cs="Segoe UI Light"/>
                <w:bCs/>
              </w:rPr>
              <w:t>clientPreferred</w:t>
            </w:r>
            <w:proofErr w:type="spellEnd"/>
            <w:r w:rsidRPr="00FE49D5">
              <w:rPr>
                <w:rFonts w:ascii="Segoe UI Light" w:hAnsi="Segoe UI Light" w:cs="Segoe UI Light"/>
                <w:bCs/>
              </w:rPr>
              <w:t>}}</w:t>
            </w: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23BE7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Date of birth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0ED2A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F5107C">
              <w:rPr>
                <w:rFonts w:ascii="Segoe UI Light" w:hAnsi="Segoe UI Light" w:cs="Segoe UI Light"/>
              </w:rPr>
              <w:t>{{</w:t>
            </w:r>
            <w:proofErr w:type="spellStart"/>
            <w:r w:rsidRPr="00F5107C">
              <w:rPr>
                <w:rFonts w:ascii="Segoe UI Light" w:hAnsi="Segoe UI Light" w:cs="Segoe UI Light"/>
              </w:rPr>
              <w:t>client</w:t>
            </w:r>
            <w:r>
              <w:rPr>
                <w:rFonts w:ascii="Segoe UI Light" w:hAnsi="Segoe UI Light" w:cs="Segoe UI Light"/>
              </w:rPr>
              <w:t>D</w:t>
            </w:r>
            <w:r w:rsidRPr="00F5107C">
              <w:rPr>
                <w:rFonts w:ascii="Segoe UI Light" w:hAnsi="Segoe UI Light" w:cs="Segoe UI Light"/>
                <w:lang w:val="en-US"/>
              </w:rPr>
              <w:t>ob</w:t>
            </w:r>
            <w:proofErr w:type="spellEnd"/>
            <w:r w:rsidRPr="00F5107C">
              <w:rPr>
                <w:rFonts w:ascii="Segoe UI Light" w:hAnsi="Segoe UI Light" w:cs="Segoe UI Light"/>
              </w:rPr>
              <w:t>}}</w:t>
            </w:r>
          </w:p>
        </w:tc>
      </w:tr>
      <w:tr w:rsidR="00AB2D30" w:rsidRPr="006E1C24" w14:paraId="67CA7537" w14:textId="77777777" w:rsidTr="008B64D6">
        <w:trPr>
          <w:trHeight w:val="482"/>
        </w:trPr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AC2C9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Address </w:t>
            </w:r>
          </w:p>
          <w:p w14:paraId="183F4BAC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4F46D73B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6BBBD2CA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Contact No:</w:t>
            </w:r>
          </w:p>
          <w:p w14:paraId="1F927FDA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</w:p>
        </w:tc>
        <w:tc>
          <w:tcPr>
            <w:tcW w:w="1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F9A66" w14:textId="77777777" w:rsidR="00AB2D30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1662B7">
              <w:rPr>
                <w:rFonts w:ascii="Segoe UI Light" w:hAnsi="Segoe UI Light" w:cs="Segoe UI Light"/>
              </w:rPr>
              <w:t>{{</w:t>
            </w:r>
            <w:proofErr w:type="spellStart"/>
            <w:r w:rsidRPr="001662B7">
              <w:rPr>
                <w:rFonts w:ascii="Segoe UI Light" w:hAnsi="Segoe UI Light" w:cs="Segoe UI Light"/>
              </w:rPr>
              <w:t>client</w:t>
            </w:r>
            <w:r>
              <w:rPr>
                <w:rFonts w:ascii="Segoe UI Light" w:hAnsi="Segoe UI Light" w:cs="Segoe UI Light"/>
              </w:rPr>
              <w:t>H</w:t>
            </w:r>
            <w:r w:rsidRPr="001662B7">
              <w:rPr>
                <w:rFonts w:ascii="Segoe UI Light" w:hAnsi="Segoe UI Light" w:cs="Segoe UI Light"/>
                <w:lang w:val="en-US"/>
              </w:rPr>
              <w:t>omeAddress</w:t>
            </w:r>
            <w:proofErr w:type="spellEnd"/>
            <w:r w:rsidRPr="001662B7">
              <w:rPr>
                <w:rFonts w:ascii="Segoe UI Light" w:hAnsi="Segoe UI Light" w:cs="Segoe UI Light"/>
              </w:rPr>
              <w:t>}}</w:t>
            </w:r>
          </w:p>
          <w:p w14:paraId="6D130A7A" w14:textId="77777777" w:rsidR="00AB2D30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0E85D8D8" w14:textId="77777777" w:rsidR="00AB2D30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3FDC86F3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1662B7">
              <w:rPr>
                <w:rFonts w:ascii="Segoe UI Light" w:hAnsi="Segoe UI Light" w:cs="Segoe UI Light"/>
              </w:rPr>
              <w:t>{{</w:t>
            </w:r>
            <w:proofErr w:type="spellStart"/>
            <w:r w:rsidRPr="001662B7">
              <w:rPr>
                <w:rFonts w:ascii="Segoe UI Light" w:hAnsi="Segoe UI Light" w:cs="Segoe UI Light"/>
              </w:rPr>
              <w:t>client</w:t>
            </w:r>
            <w:r>
              <w:rPr>
                <w:rFonts w:ascii="Segoe UI Light" w:hAnsi="Segoe UI Light" w:cs="Segoe UI Light"/>
              </w:rPr>
              <w:t>M</w:t>
            </w:r>
            <w:r w:rsidRPr="001662B7">
              <w:rPr>
                <w:rFonts w:ascii="Segoe UI Light" w:hAnsi="Segoe UI Light" w:cs="Segoe UI Light"/>
                <w:lang w:val="en-US"/>
              </w:rPr>
              <w:t>obile</w:t>
            </w:r>
            <w:proofErr w:type="spellEnd"/>
            <w:r w:rsidRPr="001662B7">
              <w:rPr>
                <w:rFonts w:ascii="Segoe UI Light" w:hAnsi="Segoe UI Light" w:cs="Segoe UI Light"/>
              </w:rPr>
              <w:t>}}</w:t>
            </w: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1DFC3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Account/Policy number 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1FA42" w14:textId="77777777" w:rsidR="00AB2D30" w:rsidRPr="00B0750A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Cs/>
              </w:rPr>
            </w:pPr>
            <w:r w:rsidRPr="00B0750A">
              <w:rPr>
                <w:rFonts w:ascii="Segoe UI Light" w:hAnsi="Segoe UI Light" w:cs="Segoe UI Light"/>
                <w:bCs/>
              </w:rPr>
              <w:t>{{</w:t>
            </w:r>
            <w:proofErr w:type="spellStart"/>
            <w:r w:rsidRPr="00BE64F8">
              <w:rPr>
                <w:rFonts w:ascii="Segoe UI Light" w:eastAsia="Times New Roman" w:hAnsi="Segoe UI Light" w:cs="Segoe UI Light"/>
                <w:lang w:eastAsia="en-AU"/>
              </w:rPr>
              <w:t>memberNumber</w:t>
            </w:r>
            <w:proofErr w:type="spellEnd"/>
            <w:r w:rsidRPr="00B0750A">
              <w:rPr>
                <w:rFonts w:ascii="Segoe UI Light" w:hAnsi="Segoe UI Light" w:cs="Segoe UI Light"/>
                <w:bCs/>
              </w:rPr>
              <w:t>}}</w:t>
            </w:r>
          </w:p>
        </w:tc>
      </w:tr>
    </w:tbl>
    <w:p w14:paraId="5CFFA482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</w:rPr>
      </w:pPr>
    </w:p>
    <w:p w14:paraId="5656EDC9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  <w:b/>
        </w:rPr>
      </w:pPr>
      <w:r w:rsidRPr="006E1C24">
        <w:rPr>
          <w:rFonts w:ascii="Segoe UI Light" w:hAnsi="Segoe UI Light" w:cs="Segoe UI Light"/>
          <w:b/>
        </w:rPr>
        <w:t>To whom it may concern,</w:t>
      </w:r>
    </w:p>
    <w:p w14:paraId="5FED1AB3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  <w:b/>
        </w:rPr>
      </w:pPr>
    </w:p>
    <w:p w14:paraId="26262756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  <w:b/>
        </w:rPr>
      </w:pPr>
      <w:r w:rsidRPr="006E1C24">
        <w:rPr>
          <w:rFonts w:ascii="Segoe UI Light" w:hAnsi="Segoe UI Light" w:cs="Segoe UI Light"/>
          <w:b/>
        </w:rPr>
        <w:t>Access to information</w:t>
      </w:r>
    </w:p>
    <w:p w14:paraId="20BFCDB5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</w:rPr>
      </w:pPr>
      <w:r w:rsidRPr="006E1C24">
        <w:rPr>
          <w:rFonts w:ascii="Segoe UI Light" w:hAnsi="Segoe UI Light" w:cs="Segoe UI Light"/>
        </w:rPr>
        <w:t>I/we authorise you to provide representatives Natalino Lidestri, and all staff members of Denaro Wealth Pty Ltd with any information and documentation they require regarding my/our insurance, superannuation and investments.  This will apply to all Staff of Denaro Wealth and those listed below:</w:t>
      </w:r>
    </w:p>
    <w:p w14:paraId="79436CD2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10569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5280"/>
        <w:gridCol w:w="5289"/>
      </w:tblGrid>
      <w:tr w:rsidR="00AB2D30" w:rsidRPr="006E1C24" w14:paraId="7B5BF8D3" w14:textId="77777777" w:rsidTr="008B64D6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004E99"/>
            <w:vAlign w:val="center"/>
          </w:tcPr>
          <w:p w14:paraId="2AB2ACDA" w14:textId="77777777" w:rsidR="00AB2D30" w:rsidRPr="006E1C24" w:rsidRDefault="00AB2D30" w:rsidP="008B64D6">
            <w:pPr>
              <w:pStyle w:val="BodyCopySmall"/>
              <w:spacing w:before="60" w:after="120" w:line="240" w:lineRule="auto"/>
              <w:contextualSpacing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6E1C24">
              <w:rPr>
                <w:rFonts w:ascii="Segoe UI" w:hAnsi="Segoe UI" w:cs="Segoe UI"/>
                <w:b/>
                <w:color w:val="FFFFFF"/>
                <w:sz w:val="20"/>
              </w:rPr>
              <w:t>Designated staff members</w:t>
            </w: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04E99"/>
            <w:vAlign w:val="center"/>
          </w:tcPr>
          <w:p w14:paraId="239DE4B7" w14:textId="77777777" w:rsidR="00AB2D30" w:rsidRPr="006E1C24" w:rsidRDefault="00AB2D30" w:rsidP="008B64D6">
            <w:pPr>
              <w:pStyle w:val="BodyCopySmall"/>
              <w:spacing w:before="60" w:after="120" w:line="240" w:lineRule="auto"/>
              <w:contextualSpacing/>
              <w:rPr>
                <w:rFonts w:ascii="Segoe UI" w:hAnsi="Segoe UI" w:cs="Segoe UI"/>
                <w:color w:val="FFFFFF"/>
                <w:sz w:val="20"/>
              </w:rPr>
            </w:pPr>
            <w:r w:rsidRPr="006E1C24">
              <w:rPr>
                <w:rFonts w:ascii="Segoe UI" w:hAnsi="Segoe UI" w:cs="Segoe UI"/>
                <w:b/>
                <w:color w:val="FFFFFF"/>
                <w:sz w:val="20"/>
              </w:rPr>
              <w:t>Email address</w:t>
            </w:r>
          </w:p>
        </w:tc>
      </w:tr>
      <w:tr w:rsidR="00AB2D30" w:rsidRPr="006E1C24" w14:paraId="7AE2A46F" w14:textId="77777777" w:rsidTr="008B64D6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1265A746" w14:textId="77777777" w:rsidR="00AB2D30" w:rsidRPr="006E1C24" w:rsidRDefault="00AB2D30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0CEDC34" w14:textId="77777777" w:rsidR="00AB2D30" w:rsidRPr="006E1C24" w:rsidRDefault="00AB2D30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AB2D30" w:rsidRPr="006E1C24" w14:paraId="2F366C74" w14:textId="77777777" w:rsidTr="008B64D6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63CB2597" w14:textId="77777777" w:rsidR="00AB2D30" w:rsidRPr="006E1C24" w:rsidRDefault="00AB2D30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36E0805" w14:textId="77777777" w:rsidR="00AB2D30" w:rsidRPr="006E1C24" w:rsidRDefault="00AB2D30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AB2D30" w:rsidRPr="006E1C24" w14:paraId="6FA45A7F" w14:textId="77777777" w:rsidTr="008B64D6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55EB604D" w14:textId="77777777" w:rsidR="00AB2D30" w:rsidRPr="006E1C24" w:rsidRDefault="00AB2D30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1DA52B9" w14:textId="77777777" w:rsidR="00AB2D30" w:rsidRPr="006E1C24" w:rsidRDefault="00AB2D30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AB2D30" w:rsidRPr="006E1C24" w14:paraId="3DD5C5F1" w14:textId="77777777" w:rsidTr="008B64D6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0F30AB6E" w14:textId="77777777" w:rsidR="00AB2D30" w:rsidRPr="006E1C24" w:rsidRDefault="00AB2D30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92D6703" w14:textId="77777777" w:rsidR="00AB2D30" w:rsidRPr="006E1C24" w:rsidRDefault="00AB2D30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AB2D30" w:rsidRPr="006E1C24" w14:paraId="2CF4592B" w14:textId="77777777" w:rsidTr="008B64D6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4D177EF3" w14:textId="77777777" w:rsidR="00AB2D30" w:rsidRPr="006E1C24" w:rsidRDefault="00AB2D30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96E064C" w14:textId="77777777" w:rsidR="00AB2D30" w:rsidRPr="006E1C24" w:rsidRDefault="00AB2D30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AB2D30" w:rsidRPr="006E1C24" w14:paraId="79F1BB5E" w14:textId="77777777" w:rsidTr="008B64D6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350D8C01" w14:textId="77777777" w:rsidR="00AB2D30" w:rsidRPr="006E1C24" w:rsidRDefault="00AB2D30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3C0E3D8" w14:textId="77777777" w:rsidR="00AB2D30" w:rsidRPr="006E1C24" w:rsidRDefault="00AB2D30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</w:tbl>
    <w:p w14:paraId="49AE068D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</w:rPr>
      </w:pPr>
    </w:p>
    <w:p w14:paraId="343E1D60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</w:rPr>
      </w:pPr>
      <w:r w:rsidRPr="006E1C24">
        <w:rPr>
          <w:rFonts w:ascii="Segoe UI Light" w:hAnsi="Segoe UI Light" w:cs="Segoe UI Light"/>
        </w:rPr>
        <w:t xml:space="preserve">I/we am/are aware of the provisions of the Privacy Act and release you from those provisions in respect of information provided to Denaro </w:t>
      </w:r>
      <w:proofErr w:type="gramStart"/>
      <w:r w:rsidRPr="006E1C24">
        <w:rPr>
          <w:rFonts w:ascii="Segoe UI Light" w:hAnsi="Segoe UI Light" w:cs="Segoe UI Light"/>
        </w:rPr>
        <w:t>Wealth  Pty</w:t>
      </w:r>
      <w:proofErr w:type="gramEnd"/>
      <w:r w:rsidRPr="006E1C24">
        <w:rPr>
          <w:rFonts w:ascii="Segoe UI Light" w:hAnsi="Segoe UI Light" w:cs="Segoe UI Light"/>
        </w:rPr>
        <w:t xml:space="preserve"> Ltd and its representatives.</w:t>
      </w:r>
    </w:p>
    <w:p w14:paraId="4DF9B0A9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508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B7B9DA"/>
          <w:insideV w:val="single" w:sz="4" w:space="0" w:color="595959"/>
        </w:tblBorders>
        <w:tblLook w:val="01E0" w:firstRow="1" w:lastRow="1" w:firstColumn="1" w:lastColumn="1" w:noHBand="0" w:noVBand="0"/>
      </w:tblPr>
      <w:tblGrid>
        <w:gridCol w:w="7211"/>
        <w:gridCol w:w="3412"/>
      </w:tblGrid>
      <w:tr w:rsidR="00AB2D30" w:rsidRPr="006E1C24" w14:paraId="69960732" w14:textId="77777777" w:rsidTr="00BF3520">
        <w:trPr>
          <w:trHeight w:val="518"/>
        </w:trPr>
        <w:tc>
          <w:tcPr>
            <w:tcW w:w="3394" w:type="pct"/>
            <w:tcBorders>
              <w:top w:val="single" w:sz="4" w:space="0" w:color="auto"/>
              <w:left w:val="single" w:sz="4" w:space="0" w:color="auto"/>
              <w:bottom w:val="single" w:sz="4" w:space="0" w:color="B7B9DA"/>
              <w:right w:val="single" w:sz="4" w:space="0" w:color="595959" w:themeColor="text1" w:themeTint="A6"/>
            </w:tcBorders>
            <w:vAlign w:val="bottom"/>
            <w:hideMark/>
          </w:tcPr>
          <w:p w14:paraId="7EFB137D" w14:textId="77777777" w:rsidR="00AB2D30" w:rsidRPr="00FE49D5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</w:rPr>
              <w:t>O</w:t>
            </w:r>
            <w:r w:rsidRPr="006E1C24">
              <w:rPr>
                <w:rFonts w:ascii="Segoe UI Light" w:hAnsi="Segoe UI Light" w:cs="Segoe UI Light"/>
              </w:rPr>
              <w:tab/>
            </w:r>
            <w:r w:rsidRPr="006E1C24">
              <w:rPr>
                <w:rFonts w:ascii="Segoe UI Light" w:hAnsi="Segoe UI Light" w:cs="Segoe UI Light"/>
              </w:rPr>
              <w:tab/>
            </w:r>
            <w:r w:rsidRPr="006E1C24">
              <w:rPr>
                <w:rFonts w:ascii="Segoe UI Light" w:hAnsi="Segoe UI Light" w:cs="Segoe UI Light"/>
              </w:rPr>
              <w:tab/>
            </w:r>
            <w:r w:rsidRPr="006E1C24">
              <w:rPr>
                <w:rFonts w:ascii="Segoe UI Light" w:hAnsi="Segoe UI Light" w:cs="Segoe UI Light"/>
              </w:rPr>
              <w:tab/>
            </w:r>
            <w:r w:rsidRPr="006E1C24">
              <w:rPr>
                <w:rFonts w:ascii="Segoe UI Light" w:hAnsi="Segoe UI Light" w:cs="Segoe UI Light"/>
              </w:rPr>
              <w:tab/>
            </w:r>
            <w:r w:rsidRPr="00FE49D5">
              <w:rPr>
                <w:rFonts w:ascii="Segoe UI Light" w:hAnsi="Segoe UI Light" w:cs="Segoe UI Light"/>
                <w:b/>
              </w:rPr>
              <w:t>{{</w:t>
            </w:r>
            <w:proofErr w:type="spellStart"/>
            <w:r w:rsidRPr="00FE49D5">
              <w:rPr>
                <w:rFonts w:ascii="Segoe UI Light" w:hAnsi="Segoe UI Light" w:cs="Segoe UI Light"/>
                <w:b/>
              </w:rPr>
              <w:t>clientPreferred</w:t>
            </w:r>
            <w:proofErr w:type="spellEnd"/>
            <w:r w:rsidRPr="00FE49D5">
              <w:rPr>
                <w:rFonts w:ascii="Segoe UI Light" w:hAnsi="Segoe UI Light" w:cs="Segoe UI Light"/>
                <w:b/>
              </w:rPr>
              <w:t>}}</w:t>
            </w: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595959" w:themeColor="text1" w:themeTint="A6"/>
              <w:bottom w:val="single" w:sz="4" w:space="0" w:color="B7B9DA"/>
              <w:right w:val="single" w:sz="4" w:space="0" w:color="auto"/>
            </w:tcBorders>
            <w:vAlign w:val="center"/>
            <w:hideMark/>
          </w:tcPr>
          <w:p w14:paraId="0127A949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>
              <w:rPr>
                <w:rFonts w:ascii="Segoe UI Light" w:hAnsi="Segoe UI Light" w:cs="Segoe UI Light"/>
              </w:rPr>
              <w:t>{{</w:t>
            </w:r>
            <w:proofErr w:type="spellStart"/>
            <w:r>
              <w:rPr>
                <w:rFonts w:ascii="Segoe UI Light" w:hAnsi="Segoe UI Light" w:cs="Segoe UI Light"/>
                <w:b/>
                <w:color w:val="404040"/>
                <w:sz w:val="24"/>
              </w:rPr>
              <w:t>downloadDate</w:t>
            </w:r>
            <w:proofErr w:type="spellEnd"/>
            <w:r>
              <w:rPr>
                <w:rFonts w:ascii="Segoe UI Light" w:hAnsi="Segoe UI Light" w:cs="Segoe UI Light"/>
              </w:rPr>
              <w:t>}}</w:t>
            </w:r>
          </w:p>
        </w:tc>
      </w:tr>
      <w:tr w:rsidR="00AB2D30" w:rsidRPr="006E1C24" w14:paraId="38FB3FD8" w14:textId="77777777" w:rsidTr="00BF3520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524"/>
        </w:trPr>
        <w:tc>
          <w:tcPr>
            <w:tcW w:w="339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FE7EE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Natalino Lidestri </w:t>
            </w:r>
          </w:p>
          <w:p w14:paraId="01D1584D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 xml:space="preserve">Authorised representative of </w:t>
            </w:r>
          </w:p>
          <w:p w14:paraId="57353659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 xml:space="preserve">Lifespan Financial Planning Pty Ltd  </w:t>
            </w:r>
          </w:p>
          <w:p w14:paraId="2F72CCE7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>ABN 23 065 921 735</w:t>
            </w:r>
          </w:p>
          <w:p w14:paraId="622B78DB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>Australian Financial Services Licensee No: 229892</w:t>
            </w:r>
          </w:p>
          <w:p w14:paraId="38C85994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79214B71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0D583599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0C0CF8B1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68AD4410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5A1908A1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0D6CFB22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28EAF762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12EA3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lastRenderedPageBreak/>
              <w:t>Business:</w:t>
            </w:r>
          </w:p>
          <w:p w14:paraId="6906FA5B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Denaro Wealth Pty Ltd </w:t>
            </w:r>
          </w:p>
          <w:p w14:paraId="4BBF586A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Ground Floor, Corporate One</w:t>
            </w:r>
          </w:p>
          <w:p w14:paraId="06AFAECE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84 Hotham Street Preston VIC 3072</w:t>
            </w:r>
          </w:p>
          <w:p w14:paraId="1CD1D594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</w:tc>
      </w:tr>
      <w:tr w:rsidR="00AB2D30" w:rsidRPr="006E1C24" w14:paraId="51CCDB5B" w14:textId="77777777" w:rsidTr="00BF3520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52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D1A56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8190D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Postal:</w:t>
            </w:r>
          </w:p>
          <w:p w14:paraId="5665F052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Ground Floor, Corporate One</w:t>
            </w:r>
          </w:p>
          <w:p w14:paraId="1FC16982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84 Hotham Street Preston VIC 3072</w:t>
            </w:r>
          </w:p>
          <w:p w14:paraId="59F97365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</w:p>
        </w:tc>
      </w:tr>
      <w:tr w:rsidR="00AB2D30" w:rsidRPr="006E1C24" w14:paraId="09D2EDBD" w14:textId="77777777" w:rsidTr="00BF3520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5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820F4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503E3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 xml:space="preserve">Phone: 03 9070 0116 </w:t>
            </w:r>
          </w:p>
        </w:tc>
      </w:tr>
      <w:tr w:rsidR="00AB2D30" w:rsidRPr="006E1C24" w14:paraId="611F51A4" w14:textId="77777777" w:rsidTr="00BF3520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73011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BF628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 xml:space="preserve">Email: </w:t>
            </w:r>
            <w:r>
              <w:t>{{</w:t>
            </w:r>
            <w:proofErr w:type="spellStart"/>
            <w:r>
              <w:t>adviserEmail</w:t>
            </w:r>
            <w:proofErr w:type="spellEnd"/>
            <w:r>
              <w:t>}}</w:t>
            </w:r>
          </w:p>
        </w:tc>
      </w:tr>
    </w:tbl>
    <w:p w14:paraId="098BFD1D" w14:textId="2DD75316" w:rsidR="00AB2D30" w:rsidRDefault="00AB2D30" w:rsidP="00AB2D30">
      <w:pPr>
        <w:jc w:val="both"/>
        <w:rPr>
          <w:rFonts w:ascii="Segoe UI Light" w:hAnsi="Segoe UI Light" w:cs="Segoe UI Light"/>
          <w:bCs/>
        </w:rPr>
      </w:pPr>
      <w:r w:rsidRPr="00760F52">
        <w:rPr>
          <w:rFonts w:ascii="Segoe UI Light" w:hAnsi="Segoe UI Light" w:cs="Segoe UI Light"/>
          <w:bCs/>
        </w:rPr>
        <w:t>{{/</w:t>
      </w:r>
      <w:proofErr w:type="spellStart"/>
      <w:r>
        <w:rPr>
          <w:lang w:val="en-US"/>
        </w:rPr>
        <w:t>partner</w:t>
      </w:r>
      <w:r w:rsidRPr="006846C0">
        <w:rPr>
          <w:lang w:val="en-US"/>
        </w:rPr>
        <w:t>SuperFund</w:t>
      </w:r>
      <w:proofErr w:type="spellEnd"/>
      <w:r w:rsidRPr="00760F52">
        <w:rPr>
          <w:rFonts w:ascii="Segoe UI Light" w:hAnsi="Segoe UI Light" w:cs="Segoe UI Light"/>
          <w:bCs/>
        </w:rPr>
        <w:t>}}</w:t>
      </w:r>
    </w:p>
    <w:p w14:paraId="0CDB09EB" w14:textId="5DE3EC15" w:rsidR="00AB2D30" w:rsidRDefault="00AB2D30" w:rsidP="00AB2D30">
      <w:pPr>
        <w:jc w:val="both"/>
        <w:rPr>
          <w:rFonts w:ascii="Segoe UI Light" w:hAnsi="Segoe UI Light" w:cs="Segoe UI Light"/>
          <w:bCs/>
        </w:rPr>
      </w:pPr>
      <w:r w:rsidRPr="00760F52">
        <w:rPr>
          <w:rFonts w:ascii="Segoe UI Light" w:hAnsi="Segoe UI Light" w:cs="Segoe UI Light"/>
          <w:bCs/>
        </w:rPr>
        <w:t>{{#</w:t>
      </w:r>
      <w:proofErr w:type="spellStart"/>
      <w:r>
        <w:rPr>
          <w:lang w:val="en-US"/>
        </w:rPr>
        <w:t>partnerAccountBasedPensions</w:t>
      </w:r>
      <w:proofErr w:type="spellEnd"/>
      <w:r w:rsidRPr="00760F52">
        <w:rPr>
          <w:rFonts w:ascii="Segoe UI Light" w:hAnsi="Segoe UI Light" w:cs="Segoe UI Light"/>
          <w:bCs/>
        </w:rPr>
        <w:t>}}</w:t>
      </w:r>
    </w:p>
    <w:p w14:paraId="4A182ECC" w14:textId="0238C016" w:rsidR="00AB2D30" w:rsidRPr="00FE49D5" w:rsidRDefault="00502662" w:rsidP="00AB2D30">
      <w:pPr>
        <w:rPr>
          <w:rFonts w:ascii="Segoe UI Light" w:hAnsi="Segoe UI Light" w:cs="Segoe UI Light"/>
          <w:color w:val="3C3C3B"/>
        </w:rPr>
      </w:pPr>
      <w:r>
        <w:rPr>
          <w:rFonts w:ascii="Segoe UI Light" w:hAnsi="Segoe UI Light" w:cs="Segoe UI Light"/>
          <w:color w:val="3C3C3B"/>
        </w:rPr>
        <w:t>{{@PageBreak}}</w:t>
      </w:r>
    </w:p>
    <w:p w14:paraId="1CC82B51" w14:textId="77777777" w:rsidR="00AB2D30" w:rsidRPr="00C4169B" w:rsidRDefault="00AB2D30" w:rsidP="00AB2D30">
      <w:pPr>
        <w:rPr>
          <w:rFonts w:ascii="Segoe UI Light" w:hAnsi="Segoe UI Light" w:cs="Segoe UI Light"/>
          <w:vanish/>
        </w:rPr>
      </w:pPr>
    </w:p>
    <w:p w14:paraId="463288C9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  <w:b/>
          <w:bCs/>
        </w:rPr>
      </w:pPr>
      <w:r w:rsidRPr="006E1C24">
        <w:rPr>
          <w:rFonts w:ascii="Segoe UI Light" w:hAnsi="Segoe UI Light" w:cs="Segoe UI Light"/>
          <w:b/>
          <w:bCs/>
        </w:rPr>
        <w:t>Authorisation to collect information</w:t>
      </w:r>
    </w:p>
    <w:p w14:paraId="1BB65001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</w:rPr>
      </w:pPr>
      <w:r w:rsidRPr="006E1C24">
        <w:rPr>
          <w:rFonts w:ascii="Segoe UI Light" w:hAnsi="Segoe UI Light" w:cs="Segoe UI Light"/>
        </w:rPr>
        <w:t>Please accept this copy as authority, as the original will stay on file at the below address.</w:t>
      </w:r>
    </w:p>
    <w:p w14:paraId="3C27E6B1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705"/>
        <w:gridCol w:w="8756"/>
      </w:tblGrid>
      <w:tr w:rsidR="00AB2D30" w:rsidRPr="006E1C24" w14:paraId="77549C48" w14:textId="77777777" w:rsidTr="008B64D6">
        <w:trPr>
          <w:trHeight w:val="427"/>
        </w:trPr>
        <w:tc>
          <w:tcPr>
            <w:tcW w:w="81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61C9F435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>To</w:t>
            </w:r>
          </w:p>
        </w:tc>
        <w:tc>
          <w:tcPr>
            <w:tcW w:w="41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AA8247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Customer Service Manager</w:t>
            </w:r>
          </w:p>
        </w:tc>
      </w:tr>
      <w:tr w:rsidR="00AB2D30" w:rsidRPr="006E1C24" w14:paraId="1905E7A1" w14:textId="77777777" w:rsidTr="008B64D6">
        <w:trPr>
          <w:trHeight w:val="360"/>
        </w:trPr>
        <w:tc>
          <w:tcPr>
            <w:tcW w:w="81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03FC62BB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Provider name</w:t>
            </w:r>
          </w:p>
        </w:tc>
        <w:tc>
          <w:tcPr>
            <w:tcW w:w="41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645B0E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760F52">
              <w:rPr>
                <w:rFonts w:ascii="Segoe UI Light" w:hAnsi="Segoe UI Light" w:cs="Segoe UI Light"/>
                <w:bCs/>
              </w:rPr>
              <w:t>{{</w:t>
            </w:r>
            <w:proofErr w:type="spellStart"/>
            <w:r w:rsidRPr="00760F52">
              <w:rPr>
                <w:rFonts w:ascii="Segoe UI Light" w:hAnsi="Segoe UI Light" w:cs="Segoe UI Light"/>
                <w:bCs/>
              </w:rPr>
              <w:t>platformName</w:t>
            </w:r>
            <w:proofErr w:type="spellEnd"/>
            <w:r w:rsidRPr="00760F52">
              <w:rPr>
                <w:rFonts w:ascii="Segoe UI Light" w:hAnsi="Segoe UI Light" w:cs="Segoe UI Light"/>
                <w:bCs/>
              </w:rPr>
              <w:t>}}</w:t>
            </w:r>
          </w:p>
        </w:tc>
      </w:tr>
      <w:tr w:rsidR="00AB2D30" w:rsidRPr="006E1C24" w14:paraId="3181760F" w14:textId="77777777" w:rsidTr="008B64D6">
        <w:trPr>
          <w:trHeight w:val="350"/>
        </w:trPr>
        <w:tc>
          <w:tcPr>
            <w:tcW w:w="81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1293C02A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Provider Type</w:t>
            </w:r>
          </w:p>
        </w:tc>
        <w:tc>
          <w:tcPr>
            <w:tcW w:w="41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FD955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846C0">
              <w:rPr>
                <w:rFonts w:ascii="Segoe UI Light" w:hAnsi="Segoe UI Light" w:cs="Segoe UI Light"/>
                <w:bCs/>
              </w:rPr>
              <w:t>Pension</w:t>
            </w:r>
          </w:p>
        </w:tc>
      </w:tr>
    </w:tbl>
    <w:p w14:paraId="4E9AF1AB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</w:rPr>
      </w:pPr>
    </w:p>
    <w:p w14:paraId="29360D41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58"/>
        <w:gridCol w:w="4136"/>
        <w:gridCol w:w="1478"/>
        <w:gridCol w:w="3484"/>
      </w:tblGrid>
      <w:tr w:rsidR="00AB2D30" w:rsidRPr="006E1C24" w14:paraId="243F02E4" w14:textId="77777777" w:rsidTr="008B64D6">
        <w:trPr>
          <w:trHeight w:val="404"/>
        </w:trPr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7522E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Client </w:t>
            </w:r>
          </w:p>
        </w:tc>
        <w:tc>
          <w:tcPr>
            <w:tcW w:w="1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860D7" w14:textId="77777777" w:rsidR="00AB2D30" w:rsidRPr="00FE49D5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Cs/>
              </w:rPr>
            </w:pPr>
            <w:r w:rsidRPr="00FE49D5">
              <w:rPr>
                <w:rFonts w:ascii="Segoe UI Light" w:hAnsi="Segoe UI Light" w:cs="Segoe UI Light"/>
                <w:bCs/>
              </w:rPr>
              <w:t>{{</w:t>
            </w:r>
            <w:proofErr w:type="spellStart"/>
            <w:r w:rsidRPr="00FE49D5">
              <w:rPr>
                <w:rFonts w:ascii="Segoe UI Light" w:hAnsi="Segoe UI Light" w:cs="Segoe UI Light"/>
                <w:bCs/>
              </w:rPr>
              <w:t>clientPreferred</w:t>
            </w:r>
            <w:proofErr w:type="spellEnd"/>
            <w:r w:rsidRPr="00FE49D5">
              <w:rPr>
                <w:rFonts w:ascii="Segoe UI Light" w:hAnsi="Segoe UI Light" w:cs="Segoe UI Light"/>
                <w:bCs/>
              </w:rPr>
              <w:t>}}</w:t>
            </w: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7DF70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Date of birth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3A288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F5107C">
              <w:rPr>
                <w:rFonts w:ascii="Segoe UI Light" w:hAnsi="Segoe UI Light" w:cs="Segoe UI Light"/>
              </w:rPr>
              <w:t>{{</w:t>
            </w:r>
            <w:proofErr w:type="spellStart"/>
            <w:r w:rsidRPr="00F5107C">
              <w:rPr>
                <w:rFonts w:ascii="Segoe UI Light" w:hAnsi="Segoe UI Light" w:cs="Segoe UI Light"/>
              </w:rPr>
              <w:t>client</w:t>
            </w:r>
            <w:r>
              <w:rPr>
                <w:rFonts w:ascii="Segoe UI Light" w:hAnsi="Segoe UI Light" w:cs="Segoe UI Light"/>
              </w:rPr>
              <w:t>D</w:t>
            </w:r>
            <w:r w:rsidRPr="00F5107C">
              <w:rPr>
                <w:rFonts w:ascii="Segoe UI Light" w:hAnsi="Segoe UI Light" w:cs="Segoe UI Light"/>
                <w:lang w:val="en-US"/>
              </w:rPr>
              <w:t>ob</w:t>
            </w:r>
            <w:proofErr w:type="spellEnd"/>
            <w:r w:rsidRPr="00F5107C">
              <w:rPr>
                <w:rFonts w:ascii="Segoe UI Light" w:hAnsi="Segoe UI Light" w:cs="Segoe UI Light"/>
              </w:rPr>
              <w:t>}}</w:t>
            </w:r>
          </w:p>
        </w:tc>
      </w:tr>
      <w:tr w:rsidR="00AB2D30" w:rsidRPr="006E1C24" w14:paraId="349D611A" w14:textId="77777777" w:rsidTr="008B64D6">
        <w:trPr>
          <w:trHeight w:val="482"/>
        </w:trPr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EA33F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Address </w:t>
            </w:r>
          </w:p>
          <w:p w14:paraId="69A96720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22E61C28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70D2E2BA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Contact No:</w:t>
            </w:r>
          </w:p>
          <w:p w14:paraId="6550DC40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</w:p>
        </w:tc>
        <w:tc>
          <w:tcPr>
            <w:tcW w:w="1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E65A1" w14:textId="77777777" w:rsidR="00AB2D30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1662B7">
              <w:rPr>
                <w:rFonts w:ascii="Segoe UI Light" w:hAnsi="Segoe UI Light" w:cs="Segoe UI Light"/>
              </w:rPr>
              <w:t>{{</w:t>
            </w:r>
            <w:proofErr w:type="spellStart"/>
            <w:r w:rsidRPr="001662B7">
              <w:rPr>
                <w:rFonts w:ascii="Segoe UI Light" w:hAnsi="Segoe UI Light" w:cs="Segoe UI Light"/>
              </w:rPr>
              <w:t>client</w:t>
            </w:r>
            <w:r>
              <w:rPr>
                <w:rFonts w:ascii="Segoe UI Light" w:hAnsi="Segoe UI Light" w:cs="Segoe UI Light"/>
              </w:rPr>
              <w:t>H</w:t>
            </w:r>
            <w:r w:rsidRPr="001662B7">
              <w:rPr>
                <w:rFonts w:ascii="Segoe UI Light" w:hAnsi="Segoe UI Light" w:cs="Segoe UI Light"/>
                <w:lang w:val="en-US"/>
              </w:rPr>
              <w:t>omeAddress</w:t>
            </w:r>
            <w:proofErr w:type="spellEnd"/>
            <w:r w:rsidRPr="001662B7">
              <w:rPr>
                <w:rFonts w:ascii="Segoe UI Light" w:hAnsi="Segoe UI Light" w:cs="Segoe UI Light"/>
              </w:rPr>
              <w:t>}}</w:t>
            </w:r>
          </w:p>
          <w:p w14:paraId="2B2DBE49" w14:textId="77777777" w:rsidR="00AB2D30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14E9C679" w14:textId="77777777" w:rsidR="00AB2D30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676FBC2A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1662B7">
              <w:rPr>
                <w:rFonts w:ascii="Segoe UI Light" w:hAnsi="Segoe UI Light" w:cs="Segoe UI Light"/>
              </w:rPr>
              <w:t>{{</w:t>
            </w:r>
            <w:proofErr w:type="spellStart"/>
            <w:r w:rsidRPr="001662B7">
              <w:rPr>
                <w:rFonts w:ascii="Segoe UI Light" w:hAnsi="Segoe UI Light" w:cs="Segoe UI Light"/>
              </w:rPr>
              <w:t>client</w:t>
            </w:r>
            <w:r>
              <w:rPr>
                <w:rFonts w:ascii="Segoe UI Light" w:hAnsi="Segoe UI Light" w:cs="Segoe UI Light"/>
              </w:rPr>
              <w:t>M</w:t>
            </w:r>
            <w:r w:rsidRPr="001662B7">
              <w:rPr>
                <w:rFonts w:ascii="Segoe UI Light" w:hAnsi="Segoe UI Light" w:cs="Segoe UI Light"/>
                <w:lang w:val="en-US"/>
              </w:rPr>
              <w:t>obile</w:t>
            </w:r>
            <w:proofErr w:type="spellEnd"/>
            <w:r w:rsidRPr="001662B7">
              <w:rPr>
                <w:rFonts w:ascii="Segoe UI Light" w:hAnsi="Segoe UI Light" w:cs="Segoe UI Light"/>
              </w:rPr>
              <w:t>}}</w:t>
            </w: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2778A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Account/Policy number 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0D2A2" w14:textId="77777777" w:rsidR="00AB2D30" w:rsidRPr="00B0750A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Cs/>
              </w:rPr>
            </w:pPr>
            <w:r w:rsidRPr="00B0750A">
              <w:rPr>
                <w:rFonts w:ascii="Segoe UI Light" w:hAnsi="Segoe UI Light" w:cs="Segoe UI Light"/>
                <w:bCs/>
              </w:rPr>
              <w:t>{{</w:t>
            </w:r>
            <w:proofErr w:type="spellStart"/>
            <w:r w:rsidRPr="00BE64F8">
              <w:rPr>
                <w:rFonts w:ascii="Segoe UI Light" w:eastAsia="Times New Roman" w:hAnsi="Segoe UI Light" w:cs="Segoe UI Light"/>
                <w:lang w:eastAsia="en-AU"/>
              </w:rPr>
              <w:t>memberNumber</w:t>
            </w:r>
            <w:proofErr w:type="spellEnd"/>
            <w:r w:rsidRPr="00B0750A">
              <w:rPr>
                <w:rFonts w:ascii="Segoe UI Light" w:hAnsi="Segoe UI Light" w:cs="Segoe UI Light"/>
                <w:bCs/>
              </w:rPr>
              <w:t>}}</w:t>
            </w:r>
          </w:p>
        </w:tc>
      </w:tr>
    </w:tbl>
    <w:p w14:paraId="14A2EA88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</w:rPr>
      </w:pPr>
    </w:p>
    <w:p w14:paraId="490C0CD7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  <w:b/>
        </w:rPr>
      </w:pPr>
      <w:r w:rsidRPr="006E1C24">
        <w:rPr>
          <w:rFonts w:ascii="Segoe UI Light" w:hAnsi="Segoe UI Light" w:cs="Segoe UI Light"/>
          <w:b/>
        </w:rPr>
        <w:t>To whom it may concern,</w:t>
      </w:r>
    </w:p>
    <w:p w14:paraId="6E557F1A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  <w:b/>
        </w:rPr>
      </w:pPr>
    </w:p>
    <w:p w14:paraId="60F9F0F8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  <w:b/>
        </w:rPr>
      </w:pPr>
      <w:r w:rsidRPr="006E1C24">
        <w:rPr>
          <w:rFonts w:ascii="Segoe UI Light" w:hAnsi="Segoe UI Light" w:cs="Segoe UI Light"/>
          <w:b/>
        </w:rPr>
        <w:t>Access to information</w:t>
      </w:r>
    </w:p>
    <w:p w14:paraId="6F9E42EA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</w:rPr>
      </w:pPr>
      <w:r w:rsidRPr="006E1C24">
        <w:rPr>
          <w:rFonts w:ascii="Segoe UI Light" w:hAnsi="Segoe UI Light" w:cs="Segoe UI Light"/>
        </w:rPr>
        <w:t>I/we authorise you to provide representatives Natalino Lidestri, and all staff members of Denaro Wealth Pty Ltd with any information and documentation they require regarding my/our insurance, superannuation and investments.  This will apply to all Staff of Denaro Wealth and those listed below:</w:t>
      </w:r>
    </w:p>
    <w:p w14:paraId="257A0FA2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10569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5280"/>
        <w:gridCol w:w="5289"/>
      </w:tblGrid>
      <w:tr w:rsidR="00AB2D30" w:rsidRPr="006E1C24" w14:paraId="4EF6F366" w14:textId="77777777" w:rsidTr="008B64D6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004E99"/>
            <w:vAlign w:val="center"/>
          </w:tcPr>
          <w:p w14:paraId="56B680CF" w14:textId="77777777" w:rsidR="00AB2D30" w:rsidRPr="006E1C24" w:rsidRDefault="00AB2D30" w:rsidP="008B64D6">
            <w:pPr>
              <w:pStyle w:val="BodyCopySmall"/>
              <w:spacing w:before="60" w:after="120" w:line="240" w:lineRule="auto"/>
              <w:contextualSpacing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6E1C24">
              <w:rPr>
                <w:rFonts w:ascii="Segoe UI" w:hAnsi="Segoe UI" w:cs="Segoe UI"/>
                <w:b/>
                <w:color w:val="FFFFFF"/>
                <w:sz w:val="20"/>
              </w:rPr>
              <w:t>Designated staff members</w:t>
            </w: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04E99"/>
            <w:vAlign w:val="center"/>
          </w:tcPr>
          <w:p w14:paraId="32785F90" w14:textId="77777777" w:rsidR="00AB2D30" w:rsidRPr="006E1C24" w:rsidRDefault="00AB2D30" w:rsidP="008B64D6">
            <w:pPr>
              <w:pStyle w:val="BodyCopySmall"/>
              <w:spacing w:before="60" w:after="120" w:line="240" w:lineRule="auto"/>
              <w:contextualSpacing/>
              <w:rPr>
                <w:rFonts w:ascii="Segoe UI" w:hAnsi="Segoe UI" w:cs="Segoe UI"/>
                <w:color w:val="FFFFFF"/>
                <w:sz w:val="20"/>
              </w:rPr>
            </w:pPr>
            <w:r w:rsidRPr="006E1C24">
              <w:rPr>
                <w:rFonts w:ascii="Segoe UI" w:hAnsi="Segoe UI" w:cs="Segoe UI"/>
                <w:b/>
                <w:color w:val="FFFFFF"/>
                <w:sz w:val="20"/>
              </w:rPr>
              <w:t>Email address</w:t>
            </w:r>
          </w:p>
        </w:tc>
      </w:tr>
      <w:tr w:rsidR="00AB2D30" w:rsidRPr="006E1C24" w14:paraId="477CCF85" w14:textId="77777777" w:rsidTr="008B64D6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72E472F5" w14:textId="77777777" w:rsidR="00AB2D30" w:rsidRPr="006E1C24" w:rsidRDefault="00AB2D30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11B1837" w14:textId="77777777" w:rsidR="00AB2D30" w:rsidRPr="006E1C24" w:rsidRDefault="00AB2D30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AB2D30" w:rsidRPr="006E1C24" w14:paraId="52DE19E4" w14:textId="77777777" w:rsidTr="008B64D6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1A31FD7B" w14:textId="77777777" w:rsidR="00AB2D30" w:rsidRPr="006E1C24" w:rsidRDefault="00AB2D30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AD61B33" w14:textId="77777777" w:rsidR="00AB2D30" w:rsidRPr="006E1C24" w:rsidRDefault="00AB2D30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AB2D30" w:rsidRPr="006E1C24" w14:paraId="73A4F322" w14:textId="77777777" w:rsidTr="008B64D6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2D9419AB" w14:textId="77777777" w:rsidR="00AB2D30" w:rsidRPr="006E1C24" w:rsidRDefault="00AB2D30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5A986CB" w14:textId="77777777" w:rsidR="00AB2D30" w:rsidRPr="006E1C24" w:rsidRDefault="00AB2D30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AB2D30" w:rsidRPr="006E1C24" w14:paraId="2F8B4C51" w14:textId="77777777" w:rsidTr="008B64D6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1A1053F1" w14:textId="77777777" w:rsidR="00AB2D30" w:rsidRPr="006E1C24" w:rsidRDefault="00AB2D30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F71104D" w14:textId="77777777" w:rsidR="00AB2D30" w:rsidRPr="006E1C24" w:rsidRDefault="00AB2D30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AB2D30" w:rsidRPr="006E1C24" w14:paraId="0BD704C1" w14:textId="77777777" w:rsidTr="008B64D6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0DFB7A19" w14:textId="77777777" w:rsidR="00AB2D30" w:rsidRPr="006E1C24" w:rsidRDefault="00AB2D30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387CD2E" w14:textId="77777777" w:rsidR="00AB2D30" w:rsidRPr="006E1C24" w:rsidRDefault="00AB2D30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AB2D30" w:rsidRPr="006E1C24" w14:paraId="5DE20FE0" w14:textId="77777777" w:rsidTr="008B64D6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52DE0594" w14:textId="77777777" w:rsidR="00AB2D30" w:rsidRPr="006E1C24" w:rsidRDefault="00AB2D30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A88D1B6" w14:textId="77777777" w:rsidR="00AB2D30" w:rsidRPr="006E1C24" w:rsidRDefault="00AB2D30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</w:tbl>
    <w:p w14:paraId="4487FFA2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</w:rPr>
      </w:pPr>
    </w:p>
    <w:p w14:paraId="3066BBF9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</w:rPr>
      </w:pPr>
      <w:r w:rsidRPr="006E1C24">
        <w:rPr>
          <w:rFonts w:ascii="Segoe UI Light" w:hAnsi="Segoe UI Light" w:cs="Segoe UI Light"/>
        </w:rPr>
        <w:t xml:space="preserve">I/we am/are aware of the provisions of the Privacy Act and release you from those provisions in respect of information provided to Denaro </w:t>
      </w:r>
      <w:proofErr w:type="gramStart"/>
      <w:r w:rsidRPr="006E1C24">
        <w:rPr>
          <w:rFonts w:ascii="Segoe UI Light" w:hAnsi="Segoe UI Light" w:cs="Segoe UI Light"/>
        </w:rPr>
        <w:t>Wealth  Pty</w:t>
      </w:r>
      <w:proofErr w:type="gramEnd"/>
      <w:r w:rsidRPr="006E1C24">
        <w:rPr>
          <w:rFonts w:ascii="Segoe UI Light" w:hAnsi="Segoe UI Light" w:cs="Segoe UI Light"/>
        </w:rPr>
        <w:t xml:space="preserve"> Ltd and its representatives.</w:t>
      </w:r>
    </w:p>
    <w:p w14:paraId="70461C4A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508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B7B9DA"/>
          <w:insideV w:val="single" w:sz="4" w:space="0" w:color="595959"/>
        </w:tblBorders>
        <w:tblLook w:val="01E0" w:firstRow="1" w:lastRow="1" w:firstColumn="1" w:lastColumn="1" w:noHBand="0" w:noVBand="0"/>
      </w:tblPr>
      <w:tblGrid>
        <w:gridCol w:w="7211"/>
        <w:gridCol w:w="3412"/>
      </w:tblGrid>
      <w:tr w:rsidR="00AB2D30" w:rsidRPr="006E1C24" w14:paraId="38E561F0" w14:textId="77777777" w:rsidTr="00BF3520">
        <w:trPr>
          <w:trHeight w:val="518"/>
        </w:trPr>
        <w:tc>
          <w:tcPr>
            <w:tcW w:w="3394" w:type="pct"/>
            <w:tcBorders>
              <w:top w:val="single" w:sz="4" w:space="0" w:color="auto"/>
              <w:left w:val="single" w:sz="4" w:space="0" w:color="auto"/>
              <w:bottom w:val="single" w:sz="4" w:space="0" w:color="B7B9DA"/>
              <w:right w:val="single" w:sz="4" w:space="0" w:color="595959" w:themeColor="text1" w:themeTint="A6"/>
            </w:tcBorders>
            <w:vAlign w:val="bottom"/>
            <w:hideMark/>
          </w:tcPr>
          <w:p w14:paraId="4CB8451C" w14:textId="77777777" w:rsidR="00AB2D30" w:rsidRPr="00FE49D5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</w:rPr>
              <w:t>O</w:t>
            </w:r>
            <w:r w:rsidRPr="006E1C24">
              <w:rPr>
                <w:rFonts w:ascii="Segoe UI Light" w:hAnsi="Segoe UI Light" w:cs="Segoe UI Light"/>
              </w:rPr>
              <w:tab/>
            </w:r>
            <w:r w:rsidRPr="006E1C24">
              <w:rPr>
                <w:rFonts w:ascii="Segoe UI Light" w:hAnsi="Segoe UI Light" w:cs="Segoe UI Light"/>
              </w:rPr>
              <w:tab/>
            </w:r>
            <w:r w:rsidRPr="006E1C24">
              <w:rPr>
                <w:rFonts w:ascii="Segoe UI Light" w:hAnsi="Segoe UI Light" w:cs="Segoe UI Light"/>
              </w:rPr>
              <w:tab/>
            </w:r>
            <w:r w:rsidRPr="006E1C24">
              <w:rPr>
                <w:rFonts w:ascii="Segoe UI Light" w:hAnsi="Segoe UI Light" w:cs="Segoe UI Light"/>
              </w:rPr>
              <w:tab/>
            </w:r>
            <w:r w:rsidRPr="006E1C24">
              <w:rPr>
                <w:rFonts w:ascii="Segoe UI Light" w:hAnsi="Segoe UI Light" w:cs="Segoe UI Light"/>
              </w:rPr>
              <w:tab/>
            </w:r>
            <w:r w:rsidRPr="00FE49D5">
              <w:rPr>
                <w:rFonts w:ascii="Segoe UI Light" w:hAnsi="Segoe UI Light" w:cs="Segoe UI Light"/>
                <w:b/>
              </w:rPr>
              <w:t>{{</w:t>
            </w:r>
            <w:proofErr w:type="spellStart"/>
            <w:r w:rsidRPr="00FE49D5">
              <w:rPr>
                <w:rFonts w:ascii="Segoe UI Light" w:hAnsi="Segoe UI Light" w:cs="Segoe UI Light"/>
                <w:b/>
              </w:rPr>
              <w:t>clientPreferred</w:t>
            </w:r>
            <w:proofErr w:type="spellEnd"/>
            <w:r w:rsidRPr="00FE49D5">
              <w:rPr>
                <w:rFonts w:ascii="Segoe UI Light" w:hAnsi="Segoe UI Light" w:cs="Segoe UI Light"/>
                <w:b/>
              </w:rPr>
              <w:t>}}</w:t>
            </w: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595959" w:themeColor="text1" w:themeTint="A6"/>
              <w:bottom w:val="single" w:sz="4" w:space="0" w:color="B7B9DA"/>
              <w:right w:val="single" w:sz="4" w:space="0" w:color="auto"/>
            </w:tcBorders>
            <w:vAlign w:val="center"/>
            <w:hideMark/>
          </w:tcPr>
          <w:p w14:paraId="54401152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>
              <w:rPr>
                <w:rFonts w:ascii="Segoe UI Light" w:hAnsi="Segoe UI Light" w:cs="Segoe UI Light"/>
              </w:rPr>
              <w:t>{{</w:t>
            </w:r>
            <w:proofErr w:type="spellStart"/>
            <w:r>
              <w:rPr>
                <w:rFonts w:ascii="Segoe UI Light" w:hAnsi="Segoe UI Light" w:cs="Segoe UI Light"/>
                <w:b/>
                <w:color w:val="404040"/>
                <w:sz w:val="24"/>
              </w:rPr>
              <w:t>downloadDate</w:t>
            </w:r>
            <w:proofErr w:type="spellEnd"/>
            <w:r>
              <w:rPr>
                <w:rFonts w:ascii="Segoe UI Light" w:hAnsi="Segoe UI Light" w:cs="Segoe UI Light"/>
              </w:rPr>
              <w:t>}}</w:t>
            </w:r>
          </w:p>
        </w:tc>
      </w:tr>
      <w:tr w:rsidR="00AB2D30" w:rsidRPr="006E1C24" w14:paraId="534F52F2" w14:textId="77777777" w:rsidTr="00BF3520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524"/>
        </w:trPr>
        <w:tc>
          <w:tcPr>
            <w:tcW w:w="339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4F596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Natalino Lidestri </w:t>
            </w:r>
          </w:p>
          <w:p w14:paraId="4EBE3F60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 xml:space="preserve">Authorised representative of </w:t>
            </w:r>
          </w:p>
          <w:p w14:paraId="73923571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 xml:space="preserve">Lifespan Financial Planning Pty Ltd  </w:t>
            </w:r>
          </w:p>
          <w:p w14:paraId="4B191BA6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>ABN 23 065 921 735</w:t>
            </w:r>
          </w:p>
          <w:p w14:paraId="1D4682DA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>Australian Financial Services Licensee No: 229892</w:t>
            </w:r>
          </w:p>
          <w:p w14:paraId="3516ACFA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41F6CD1C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3427804B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6A717DE8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1EF8241F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308E6FE3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63671AE6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057FD5AE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52BD0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lastRenderedPageBreak/>
              <w:t>Business:</w:t>
            </w:r>
          </w:p>
          <w:p w14:paraId="56DE757F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Denaro Wealth Pty Ltd </w:t>
            </w:r>
          </w:p>
          <w:p w14:paraId="2F4E660D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Ground Floor, Corporate One</w:t>
            </w:r>
          </w:p>
          <w:p w14:paraId="6DADBD30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84 Hotham Street Preston VIC 3072</w:t>
            </w:r>
          </w:p>
          <w:p w14:paraId="3D3FCAAE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</w:tc>
      </w:tr>
      <w:tr w:rsidR="00AB2D30" w:rsidRPr="006E1C24" w14:paraId="2CC4588C" w14:textId="77777777" w:rsidTr="00BF3520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52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DF0AC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6B965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Postal:</w:t>
            </w:r>
          </w:p>
          <w:p w14:paraId="5BB33966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Ground Floor, Corporate One</w:t>
            </w:r>
          </w:p>
          <w:p w14:paraId="05ADD281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84 Hotham Street Preston VIC 3072</w:t>
            </w:r>
          </w:p>
          <w:p w14:paraId="7871472C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</w:p>
        </w:tc>
      </w:tr>
      <w:tr w:rsidR="00AB2D30" w:rsidRPr="006E1C24" w14:paraId="3E0298A3" w14:textId="77777777" w:rsidTr="00BF3520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5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5CC8D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500F5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 xml:space="preserve">Phone: 03 9070 0116 </w:t>
            </w:r>
          </w:p>
        </w:tc>
      </w:tr>
      <w:tr w:rsidR="00AB2D30" w:rsidRPr="006E1C24" w14:paraId="666B64E8" w14:textId="77777777" w:rsidTr="00BF3520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672B2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AC31A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 xml:space="preserve">Email: </w:t>
            </w:r>
            <w:r>
              <w:t>{{</w:t>
            </w:r>
            <w:proofErr w:type="spellStart"/>
            <w:r>
              <w:t>adviserEmail</w:t>
            </w:r>
            <w:proofErr w:type="spellEnd"/>
            <w:r>
              <w:t>}}</w:t>
            </w:r>
          </w:p>
        </w:tc>
      </w:tr>
    </w:tbl>
    <w:p w14:paraId="410AF56B" w14:textId="5918201E" w:rsidR="00AB2D30" w:rsidRDefault="00AB2D30" w:rsidP="00AB2D30">
      <w:pPr>
        <w:jc w:val="both"/>
        <w:rPr>
          <w:rFonts w:ascii="Segoe UI Light" w:hAnsi="Segoe UI Light" w:cs="Segoe UI Light"/>
          <w:bCs/>
        </w:rPr>
      </w:pPr>
      <w:r w:rsidRPr="00760F52">
        <w:rPr>
          <w:rFonts w:ascii="Segoe UI Light" w:hAnsi="Segoe UI Light" w:cs="Segoe UI Light"/>
          <w:bCs/>
        </w:rPr>
        <w:t>{{/</w:t>
      </w:r>
      <w:proofErr w:type="spellStart"/>
      <w:r>
        <w:rPr>
          <w:lang w:val="en-US"/>
        </w:rPr>
        <w:t>partnerAccountBasedPensions</w:t>
      </w:r>
      <w:proofErr w:type="spellEnd"/>
      <w:r w:rsidRPr="00760F52">
        <w:rPr>
          <w:rFonts w:ascii="Segoe UI Light" w:hAnsi="Segoe UI Light" w:cs="Segoe UI Light"/>
          <w:bCs/>
        </w:rPr>
        <w:t>}}</w:t>
      </w:r>
    </w:p>
    <w:p w14:paraId="02E348AC" w14:textId="1D37CDBB" w:rsidR="00AB2D30" w:rsidRDefault="00AB2D30" w:rsidP="00AB2D30">
      <w:pPr>
        <w:jc w:val="both"/>
        <w:rPr>
          <w:rFonts w:ascii="Segoe UI Light" w:hAnsi="Segoe UI Light" w:cs="Segoe UI Light"/>
          <w:bCs/>
        </w:rPr>
      </w:pPr>
      <w:r w:rsidRPr="00760F52">
        <w:rPr>
          <w:rFonts w:ascii="Segoe UI Light" w:hAnsi="Segoe UI Light" w:cs="Segoe UI Light"/>
          <w:bCs/>
        </w:rPr>
        <w:t>{{#</w:t>
      </w:r>
      <w:r>
        <w:t>partner</w:t>
      </w:r>
      <w:r w:rsidRPr="00AB2D30">
        <w:rPr>
          <w:lang w:val="en-US"/>
        </w:rPr>
        <w:t>Annuities</w:t>
      </w:r>
      <w:r w:rsidRPr="00760F52">
        <w:rPr>
          <w:rFonts w:ascii="Segoe UI Light" w:hAnsi="Segoe UI Light" w:cs="Segoe UI Light"/>
          <w:bCs/>
        </w:rPr>
        <w:t>}}</w:t>
      </w:r>
    </w:p>
    <w:p w14:paraId="64679E49" w14:textId="333CBA19" w:rsidR="00AB2D30" w:rsidRPr="00FE49D5" w:rsidRDefault="00502662" w:rsidP="00AB2D30">
      <w:pPr>
        <w:rPr>
          <w:rFonts w:ascii="Segoe UI Light" w:hAnsi="Segoe UI Light" w:cs="Segoe UI Light"/>
          <w:color w:val="3C3C3B"/>
        </w:rPr>
      </w:pPr>
      <w:r>
        <w:rPr>
          <w:rFonts w:ascii="Segoe UI Light" w:hAnsi="Segoe UI Light" w:cs="Segoe UI Light"/>
          <w:color w:val="3C3C3B"/>
        </w:rPr>
        <w:t>{{@PageBreak}}</w:t>
      </w:r>
    </w:p>
    <w:p w14:paraId="76305260" w14:textId="77777777" w:rsidR="00AB2D30" w:rsidRPr="00C4169B" w:rsidRDefault="00AB2D30" w:rsidP="00AB2D30">
      <w:pPr>
        <w:rPr>
          <w:rFonts w:ascii="Segoe UI Light" w:hAnsi="Segoe UI Light" w:cs="Segoe UI Light"/>
          <w:vanish/>
        </w:rPr>
      </w:pPr>
    </w:p>
    <w:p w14:paraId="36D52762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  <w:b/>
          <w:bCs/>
        </w:rPr>
      </w:pPr>
      <w:r w:rsidRPr="006E1C24">
        <w:rPr>
          <w:rFonts w:ascii="Segoe UI Light" w:hAnsi="Segoe UI Light" w:cs="Segoe UI Light"/>
          <w:b/>
          <w:bCs/>
        </w:rPr>
        <w:t>Authorisation to collect information</w:t>
      </w:r>
    </w:p>
    <w:p w14:paraId="2A54B3D8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</w:rPr>
      </w:pPr>
      <w:r w:rsidRPr="006E1C24">
        <w:rPr>
          <w:rFonts w:ascii="Segoe UI Light" w:hAnsi="Segoe UI Light" w:cs="Segoe UI Light"/>
        </w:rPr>
        <w:t>Please accept this copy as authority, as the original will stay on file at the below address.</w:t>
      </w:r>
    </w:p>
    <w:p w14:paraId="0E8425C3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705"/>
        <w:gridCol w:w="8756"/>
      </w:tblGrid>
      <w:tr w:rsidR="00AB2D30" w:rsidRPr="006E1C24" w14:paraId="6DAE5AFF" w14:textId="77777777" w:rsidTr="008B64D6">
        <w:trPr>
          <w:trHeight w:val="427"/>
        </w:trPr>
        <w:tc>
          <w:tcPr>
            <w:tcW w:w="81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7EA95778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>To</w:t>
            </w:r>
          </w:p>
        </w:tc>
        <w:tc>
          <w:tcPr>
            <w:tcW w:w="41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8D882F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Customer Service Manager</w:t>
            </w:r>
          </w:p>
        </w:tc>
      </w:tr>
      <w:tr w:rsidR="00AB2D30" w:rsidRPr="006E1C24" w14:paraId="6F9A3208" w14:textId="77777777" w:rsidTr="008B64D6">
        <w:trPr>
          <w:trHeight w:val="360"/>
        </w:trPr>
        <w:tc>
          <w:tcPr>
            <w:tcW w:w="81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54E5E65E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Provider name</w:t>
            </w:r>
          </w:p>
        </w:tc>
        <w:tc>
          <w:tcPr>
            <w:tcW w:w="41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37633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760F52">
              <w:rPr>
                <w:rFonts w:ascii="Segoe UI Light" w:hAnsi="Segoe UI Light" w:cs="Segoe UI Light"/>
                <w:bCs/>
              </w:rPr>
              <w:t>{{</w:t>
            </w:r>
            <w:proofErr w:type="spellStart"/>
            <w:r w:rsidRPr="006846C0">
              <w:rPr>
                <w:rFonts w:ascii="Segoe UI Light" w:hAnsi="Segoe UI Light" w:cs="Segoe UI Light"/>
              </w:rPr>
              <w:t>productProvider</w:t>
            </w:r>
            <w:proofErr w:type="spellEnd"/>
            <w:r w:rsidRPr="00760F52">
              <w:rPr>
                <w:rFonts w:ascii="Segoe UI Light" w:hAnsi="Segoe UI Light" w:cs="Segoe UI Light"/>
                <w:bCs/>
              </w:rPr>
              <w:t>}}</w:t>
            </w:r>
          </w:p>
        </w:tc>
      </w:tr>
      <w:tr w:rsidR="00AB2D30" w:rsidRPr="006E1C24" w14:paraId="5E6A56BE" w14:textId="77777777" w:rsidTr="008B64D6">
        <w:trPr>
          <w:trHeight w:val="350"/>
        </w:trPr>
        <w:tc>
          <w:tcPr>
            <w:tcW w:w="81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097E3CE5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Provider Type</w:t>
            </w:r>
          </w:p>
        </w:tc>
        <w:tc>
          <w:tcPr>
            <w:tcW w:w="41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F2C487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846C0">
              <w:rPr>
                <w:rFonts w:ascii="Segoe UI Light" w:hAnsi="Segoe UI Light" w:cs="Segoe UI Light"/>
                <w:bCs/>
              </w:rPr>
              <w:t>Pension</w:t>
            </w:r>
          </w:p>
        </w:tc>
      </w:tr>
    </w:tbl>
    <w:p w14:paraId="308E9FD9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</w:rPr>
      </w:pPr>
    </w:p>
    <w:p w14:paraId="6A972617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58"/>
        <w:gridCol w:w="4136"/>
        <w:gridCol w:w="1478"/>
        <w:gridCol w:w="3484"/>
      </w:tblGrid>
      <w:tr w:rsidR="00AB2D30" w:rsidRPr="006E1C24" w14:paraId="467CBC97" w14:textId="77777777" w:rsidTr="008B64D6">
        <w:trPr>
          <w:trHeight w:val="404"/>
        </w:trPr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D2D87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Client </w:t>
            </w:r>
          </w:p>
        </w:tc>
        <w:tc>
          <w:tcPr>
            <w:tcW w:w="1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86077" w14:textId="77777777" w:rsidR="00AB2D30" w:rsidRPr="00FE49D5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Cs/>
              </w:rPr>
            </w:pPr>
            <w:r w:rsidRPr="00FE49D5">
              <w:rPr>
                <w:rFonts w:ascii="Segoe UI Light" w:hAnsi="Segoe UI Light" w:cs="Segoe UI Light"/>
                <w:bCs/>
              </w:rPr>
              <w:t>{{</w:t>
            </w:r>
            <w:proofErr w:type="spellStart"/>
            <w:r w:rsidRPr="00FE49D5">
              <w:rPr>
                <w:rFonts w:ascii="Segoe UI Light" w:hAnsi="Segoe UI Light" w:cs="Segoe UI Light"/>
                <w:bCs/>
              </w:rPr>
              <w:t>clientPreferred</w:t>
            </w:r>
            <w:proofErr w:type="spellEnd"/>
            <w:r w:rsidRPr="00FE49D5">
              <w:rPr>
                <w:rFonts w:ascii="Segoe UI Light" w:hAnsi="Segoe UI Light" w:cs="Segoe UI Light"/>
                <w:bCs/>
              </w:rPr>
              <w:t>}}</w:t>
            </w: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9BFED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Date of birth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4A2F8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F5107C">
              <w:rPr>
                <w:rFonts w:ascii="Segoe UI Light" w:hAnsi="Segoe UI Light" w:cs="Segoe UI Light"/>
              </w:rPr>
              <w:t>{{</w:t>
            </w:r>
            <w:proofErr w:type="spellStart"/>
            <w:r w:rsidRPr="00F5107C">
              <w:rPr>
                <w:rFonts w:ascii="Segoe UI Light" w:hAnsi="Segoe UI Light" w:cs="Segoe UI Light"/>
              </w:rPr>
              <w:t>client</w:t>
            </w:r>
            <w:r>
              <w:rPr>
                <w:rFonts w:ascii="Segoe UI Light" w:hAnsi="Segoe UI Light" w:cs="Segoe UI Light"/>
              </w:rPr>
              <w:t>D</w:t>
            </w:r>
            <w:r w:rsidRPr="00F5107C">
              <w:rPr>
                <w:rFonts w:ascii="Segoe UI Light" w:hAnsi="Segoe UI Light" w:cs="Segoe UI Light"/>
                <w:lang w:val="en-US"/>
              </w:rPr>
              <w:t>ob</w:t>
            </w:r>
            <w:proofErr w:type="spellEnd"/>
            <w:r w:rsidRPr="00F5107C">
              <w:rPr>
                <w:rFonts w:ascii="Segoe UI Light" w:hAnsi="Segoe UI Light" w:cs="Segoe UI Light"/>
              </w:rPr>
              <w:t>}}</w:t>
            </w:r>
          </w:p>
        </w:tc>
      </w:tr>
      <w:tr w:rsidR="00AB2D30" w:rsidRPr="006E1C24" w14:paraId="0FAC2CCD" w14:textId="77777777" w:rsidTr="008B64D6">
        <w:trPr>
          <w:trHeight w:val="482"/>
        </w:trPr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BC50C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Address </w:t>
            </w:r>
          </w:p>
          <w:p w14:paraId="6DA32F2E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2855DF0A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015A48B2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Contact No:</w:t>
            </w:r>
          </w:p>
          <w:p w14:paraId="7FA381C4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</w:p>
        </w:tc>
        <w:tc>
          <w:tcPr>
            <w:tcW w:w="1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649BF" w14:textId="77777777" w:rsidR="00AB2D30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1662B7">
              <w:rPr>
                <w:rFonts w:ascii="Segoe UI Light" w:hAnsi="Segoe UI Light" w:cs="Segoe UI Light"/>
              </w:rPr>
              <w:t>{{</w:t>
            </w:r>
            <w:proofErr w:type="spellStart"/>
            <w:r w:rsidRPr="001662B7">
              <w:rPr>
                <w:rFonts w:ascii="Segoe UI Light" w:hAnsi="Segoe UI Light" w:cs="Segoe UI Light"/>
              </w:rPr>
              <w:t>client</w:t>
            </w:r>
            <w:r>
              <w:rPr>
                <w:rFonts w:ascii="Segoe UI Light" w:hAnsi="Segoe UI Light" w:cs="Segoe UI Light"/>
              </w:rPr>
              <w:t>H</w:t>
            </w:r>
            <w:r w:rsidRPr="001662B7">
              <w:rPr>
                <w:rFonts w:ascii="Segoe UI Light" w:hAnsi="Segoe UI Light" w:cs="Segoe UI Light"/>
                <w:lang w:val="en-US"/>
              </w:rPr>
              <w:t>omeAddress</w:t>
            </w:r>
            <w:proofErr w:type="spellEnd"/>
            <w:r w:rsidRPr="001662B7">
              <w:rPr>
                <w:rFonts w:ascii="Segoe UI Light" w:hAnsi="Segoe UI Light" w:cs="Segoe UI Light"/>
              </w:rPr>
              <w:t>}}</w:t>
            </w:r>
          </w:p>
          <w:p w14:paraId="7237E80B" w14:textId="77777777" w:rsidR="00AB2D30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65CDEF05" w14:textId="77777777" w:rsidR="00AB2D30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28578AEE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1662B7">
              <w:rPr>
                <w:rFonts w:ascii="Segoe UI Light" w:hAnsi="Segoe UI Light" w:cs="Segoe UI Light"/>
              </w:rPr>
              <w:t>{{</w:t>
            </w:r>
            <w:proofErr w:type="spellStart"/>
            <w:r w:rsidRPr="001662B7">
              <w:rPr>
                <w:rFonts w:ascii="Segoe UI Light" w:hAnsi="Segoe UI Light" w:cs="Segoe UI Light"/>
              </w:rPr>
              <w:t>client</w:t>
            </w:r>
            <w:r>
              <w:rPr>
                <w:rFonts w:ascii="Segoe UI Light" w:hAnsi="Segoe UI Light" w:cs="Segoe UI Light"/>
              </w:rPr>
              <w:t>M</w:t>
            </w:r>
            <w:r w:rsidRPr="001662B7">
              <w:rPr>
                <w:rFonts w:ascii="Segoe UI Light" w:hAnsi="Segoe UI Light" w:cs="Segoe UI Light"/>
                <w:lang w:val="en-US"/>
              </w:rPr>
              <w:t>obile</w:t>
            </w:r>
            <w:proofErr w:type="spellEnd"/>
            <w:r w:rsidRPr="001662B7">
              <w:rPr>
                <w:rFonts w:ascii="Segoe UI Light" w:hAnsi="Segoe UI Light" w:cs="Segoe UI Light"/>
              </w:rPr>
              <w:t>}}</w:t>
            </w: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98675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Account/Policy number 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8009B" w14:textId="77777777" w:rsidR="00AB2D30" w:rsidRPr="00B0750A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Cs/>
              </w:rPr>
            </w:pPr>
            <w:r w:rsidRPr="00B0750A">
              <w:rPr>
                <w:rFonts w:ascii="Segoe UI Light" w:hAnsi="Segoe UI Light" w:cs="Segoe UI Light"/>
                <w:bCs/>
              </w:rPr>
              <w:t>{{</w:t>
            </w:r>
            <w:proofErr w:type="spellStart"/>
            <w:r w:rsidRPr="00BE64F8">
              <w:rPr>
                <w:rFonts w:ascii="Segoe UI Light" w:eastAsia="Times New Roman" w:hAnsi="Segoe UI Light" w:cs="Segoe UI Light"/>
                <w:lang w:eastAsia="en-AU"/>
              </w:rPr>
              <w:t>memberNumber</w:t>
            </w:r>
            <w:proofErr w:type="spellEnd"/>
            <w:r w:rsidRPr="00B0750A">
              <w:rPr>
                <w:rFonts w:ascii="Segoe UI Light" w:hAnsi="Segoe UI Light" w:cs="Segoe UI Light"/>
                <w:bCs/>
              </w:rPr>
              <w:t>}}</w:t>
            </w:r>
          </w:p>
        </w:tc>
      </w:tr>
    </w:tbl>
    <w:p w14:paraId="5B3F7CED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</w:rPr>
      </w:pPr>
    </w:p>
    <w:p w14:paraId="2DA882BD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  <w:b/>
        </w:rPr>
      </w:pPr>
      <w:r w:rsidRPr="006E1C24">
        <w:rPr>
          <w:rFonts w:ascii="Segoe UI Light" w:hAnsi="Segoe UI Light" w:cs="Segoe UI Light"/>
          <w:b/>
        </w:rPr>
        <w:t>To whom it may concern,</w:t>
      </w:r>
    </w:p>
    <w:p w14:paraId="34AC630E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  <w:b/>
        </w:rPr>
      </w:pPr>
    </w:p>
    <w:p w14:paraId="5460D41F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  <w:b/>
        </w:rPr>
      </w:pPr>
      <w:r w:rsidRPr="006E1C24">
        <w:rPr>
          <w:rFonts w:ascii="Segoe UI Light" w:hAnsi="Segoe UI Light" w:cs="Segoe UI Light"/>
          <w:b/>
        </w:rPr>
        <w:t>Access to information</w:t>
      </w:r>
    </w:p>
    <w:p w14:paraId="21B68068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</w:rPr>
      </w:pPr>
      <w:r w:rsidRPr="006E1C24">
        <w:rPr>
          <w:rFonts w:ascii="Segoe UI Light" w:hAnsi="Segoe UI Light" w:cs="Segoe UI Light"/>
        </w:rPr>
        <w:t>I/we authorise you to provide representatives Natalino Lidestri, and all staff members of Denaro Wealth Pty Ltd with any information and documentation they require regarding my/our insurance, superannuation and investments.  This will apply to all Staff of Denaro Wealth and those listed below:</w:t>
      </w:r>
    </w:p>
    <w:p w14:paraId="7168D2C5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10569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5280"/>
        <w:gridCol w:w="5289"/>
      </w:tblGrid>
      <w:tr w:rsidR="00AB2D30" w:rsidRPr="006E1C24" w14:paraId="06B96384" w14:textId="77777777" w:rsidTr="008B64D6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004E99"/>
            <w:vAlign w:val="center"/>
          </w:tcPr>
          <w:p w14:paraId="5D6ACA39" w14:textId="77777777" w:rsidR="00AB2D30" w:rsidRPr="006E1C24" w:rsidRDefault="00AB2D30" w:rsidP="008B64D6">
            <w:pPr>
              <w:pStyle w:val="BodyCopySmall"/>
              <w:spacing w:before="60" w:after="120" w:line="240" w:lineRule="auto"/>
              <w:contextualSpacing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6E1C24">
              <w:rPr>
                <w:rFonts w:ascii="Segoe UI" w:hAnsi="Segoe UI" w:cs="Segoe UI"/>
                <w:b/>
                <w:color w:val="FFFFFF"/>
                <w:sz w:val="20"/>
              </w:rPr>
              <w:t>Designated staff members</w:t>
            </w: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04E99"/>
            <w:vAlign w:val="center"/>
          </w:tcPr>
          <w:p w14:paraId="64DCD3E2" w14:textId="77777777" w:rsidR="00AB2D30" w:rsidRPr="006E1C24" w:rsidRDefault="00AB2D30" w:rsidP="008B64D6">
            <w:pPr>
              <w:pStyle w:val="BodyCopySmall"/>
              <w:spacing w:before="60" w:after="120" w:line="240" w:lineRule="auto"/>
              <w:contextualSpacing/>
              <w:rPr>
                <w:rFonts w:ascii="Segoe UI" w:hAnsi="Segoe UI" w:cs="Segoe UI"/>
                <w:color w:val="FFFFFF"/>
                <w:sz w:val="20"/>
              </w:rPr>
            </w:pPr>
            <w:r w:rsidRPr="006E1C24">
              <w:rPr>
                <w:rFonts w:ascii="Segoe UI" w:hAnsi="Segoe UI" w:cs="Segoe UI"/>
                <w:b/>
                <w:color w:val="FFFFFF"/>
                <w:sz w:val="20"/>
              </w:rPr>
              <w:t>Email address</w:t>
            </w:r>
          </w:p>
        </w:tc>
      </w:tr>
      <w:tr w:rsidR="00AB2D30" w:rsidRPr="006E1C24" w14:paraId="1FCA7AAE" w14:textId="77777777" w:rsidTr="008B64D6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112B6D56" w14:textId="77777777" w:rsidR="00AB2D30" w:rsidRPr="006E1C24" w:rsidRDefault="00AB2D30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A0E406D" w14:textId="77777777" w:rsidR="00AB2D30" w:rsidRPr="006E1C24" w:rsidRDefault="00AB2D30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AB2D30" w:rsidRPr="006E1C24" w14:paraId="2437E734" w14:textId="77777777" w:rsidTr="008B64D6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35D119F6" w14:textId="77777777" w:rsidR="00AB2D30" w:rsidRPr="006E1C24" w:rsidRDefault="00AB2D30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1DDC769" w14:textId="77777777" w:rsidR="00AB2D30" w:rsidRPr="006E1C24" w:rsidRDefault="00AB2D30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AB2D30" w:rsidRPr="006E1C24" w14:paraId="047B815B" w14:textId="77777777" w:rsidTr="008B64D6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0FAD8A7D" w14:textId="77777777" w:rsidR="00AB2D30" w:rsidRPr="006E1C24" w:rsidRDefault="00AB2D30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FA693A9" w14:textId="77777777" w:rsidR="00AB2D30" w:rsidRPr="006E1C24" w:rsidRDefault="00AB2D30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AB2D30" w:rsidRPr="006E1C24" w14:paraId="36BB0DAD" w14:textId="77777777" w:rsidTr="008B64D6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111E3410" w14:textId="77777777" w:rsidR="00AB2D30" w:rsidRPr="006E1C24" w:rsidRDefault="00AB2D30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EBFFF89" w14:textId="77777777" w:rsidR="00AB2D30" w:rsidRPr="006E1C24" w:rsidRDefault="00AB2D30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AB2D30" w:rsidRPr="006E1C24" w14:paraId="2F141B2F" w14:textId="77777777" w:rsidTr="008B64D6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410876B2" w14:textId="77777777" w:rsidR="00AB2D30" w:rsidRPr="006E1C24" w:rsidRDefault="00AB2D30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CBE6420" w14:textId="77777777" w:rsidR="00AB2D30" w:rsidRPr="006E1C24" w:rsidRDefault="00AB2D30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AB2D30" w:rsidRPr="006E1C24" w14:paraId="47F6780F" w14:textId="77777777" w:rsidTr="008B64D6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3163A1C8" w14:textId="77777777" w:rsidR="00AB2D30" w:rsidRPr="006E1C24" w:rsidRDefault="00AB2D30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64248FA" w14:textId="77777777" w:rsidR="00AB2D30" w:rsidRPr="006E1C24" w:rsidRDefault="00AB2D30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</w:tbl>
    <w:p w14:paraId="5568BE1A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</w:rPr>
      </w:pPr>
    </w:p>
    <w:p w14:paraId="2E51BF71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</w:rPr>
      </w:pPr>
      <w:r w:rsidRPr="006E1C24">
        <w:rPr>
          <w:rFonts w:ascii="Segoe UI Light" w:hAnsi="Segoe UI Light" w:cs="Segoe UI Light"/>
        </w:rPr>
        <w:t xml:space="preserve">I/we am/are aware of the provisions of the Privacy Act and release you from those provisions in respect of information provided to Denaro </w:t>
      </w:r>
      <w:proofErr w:type="gramStart"/>
      <w:r w:rsidRPr="006E1C24">
        <w:rPr>
          <w:rFonts w:ascii="Segoe UI Light" w:hAnsi="Segoe UI Light" w:cs="Segoe UI Light"/>
        </w:rPr>
        <w:t>Wealth  Pty</w:t>
      </w:r>
      <w:proofErr w:type="gramEnd"/>
      <w:r w:rsidRPr="006E1C24">
        <w:rPr>
          <w:rFonts w:ascii="Segoe UI Light" w:hAnsi="Segoe UI Light" w:cs="Segoe UI Light"/>
        </w:rPr>
        <w:t xml:space="preserve"> Ltd and its representatives.</w:t>
      </w:r>
    </w:p>
    <w:p w14:paraId="112A1D48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508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B7B9DA"/>
          <w:insideV w:val="single" w:sz="4" w:space="0" w:color="595959"/>
        </w:tblBorders>
        <w:tblLook w:val="01E0" w:firstRow="1" w:lastRow="1" w:firstColumn="1" w:lastColumn="1" w:noHBand="0" w:noVBand="0"/>
      </w:tblPr>
      <w:tblGrid>
        <w:gridCol w:w="7211"/>
        <w:gridCol w:w="3412"/>
      </w:tblGrid>
      <w:tr w:rsidR="00AB2D30" w:rsidRPr="006E1C24" w14:paraId="78151F83" w14:textId="77777777" w:rsidTr="00BF3520">
        <w:trPr>
          <w:trHeight w:val="518"/>
        </w:trPr>
        <w:tc>
          <w:tcPr>
            <w:tcW w:w="3394" w:type="pct"/>
            <w:tcBorders>
              <w:top w:val="single" w:sz="4" w:space="0" w:color="auto"/>
              <w:left w:val="single" w:sz="4" w:space="0" w:color="auto"/>
              <w:bottom w:val="single" w:sz="4" w:space="0" w:color="B7B9DA"/>
              <w:right w:val="single" w:sz="4" w:space="0" w:color="595959" w:themeColor="text1" w:themeTint="A6"/>
            </w:tcBorders>
            <w:vAlign w:val="bottom"/>
            <w:hideMark/>
          </w:tcPr>
          <w:p w14:paraId="17B214B9" w14:textId="77777777" w:rsidR="00AB2D30" w:rsidRPr="00FE49D5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</w:rPr>
              <w:t>O</w:t>
            </w:r>
            <w:r w:rsidRPr="006E1C24">
              <w:rPr>
                <w:rFonts w:ascii="Segoe UI Light" w:hAnsi="Segoe UI Light" w:cs="Segoe UI Light"/>
              </w:rPr>
              <w:tab/>
            </w:r>
            <w:r w:rsidRPr="006E1C24">
              <w:rPr>
                <w:rFonts w:ascii="Segoe UI Light" w:hAnsi="Segoe UI Light" w:cs="Segoe UI Light"/>
              </w:rPr>
              <w:tab/>
            </w:r>
            <w:r w:rsidRPr="006E1C24">
              <w:rPr>
                <w:rFonts w:ascii="Segoe UI Light" w:hAnsi="Segoe UI Light" w:cs="Segoe UI Light"/>
              </w:rPr>
              <w:tab/>
            </w:r>
            <w:r w:rsidRPr="006E1C24">
              <w:rPr>
                <w:rFonts w:ascii="Segoe UI Light" w:hAnsi="Segoe UI Light" w:cs="Segoe UI Light"/>
              </w:rPr>
              <w:tab/>
            </w:r>
            <w:r w:rsidRPr="006E1C24">
              <w:rPr>
                <w:rFonts w:ascii="Segoe UI Light" w:hAnsi="Segoe UI Light" w:cs="Segoe UI Light"/>
              </w:rPr>
              <w:tab/>
            </w:r>
            <w:r w:rsidRPr="00FE49D5">
              <w:rPr>
                <w:rFonts w:ascii="Segoe UI Light" w:hAnsi="Segoe UI Light" w:cs="Segoe UI Light"/>
                <w:b/>
              </w:rPr>
              <w:t>{{</w:t>
            </w:r>
            <w:proofErr w:type="spellStart"/>
            <w:r w:rsidRPr="00FE49D5">
              <w:rPr>
                <w:rFonts w:ascii="Segoe UI Light" w:hAnsi="Segoe UI Light" w:cs="Segoe UI Light"/>
                <w:b/>
              </w:rPr>
              <w:t>clientPreferred</w:t>
            </w:r>
            <w:proofErr w:type="spellEnd"/>
            <w:r w:rsidRPr="00FE49D5">
              <w:rPr>
                <w:rFonts w:ascii="Segoe UI Light" w:hAnsi="Segoe UI Light" w:cs="Segoe UI Light"/>
                <w:b/>
              </w:rPr>
              <w:t>}}</w:t>
            </w: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595959" w:themeColor="text1" w:themeTint="A6"/>
              <w:bottom w:val="single" w:sz="4" w:space="0" w:color="B7B9DA"/>
              <w:right w:val="single" w:sz="4" w:space="0" w:color="auto"/>
            </w:tcBorders>
            <w:vAlign w:val="center"/>
            <w:hideMark/>
          </w:tcPr>
          <w:p w14:paraId="25D1AE36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>
              <w:rPr>
                <w:rFonts w:ascii="Segoe UI Light" w:hAnsi="Segoe UI Light" w:cs="Segoe UI Light"/>
              </w:rPr>
              <w:t>{{</w:t>
            </w:r>
            <w:proofErr w:type="spellStart"/>
            <w:r>
              <w:rPr>
                <w:rFonts w:ascii="Segoe UI Light" w:hAnsi="Segoe UI Light" w:cs="Segoe UI Light"/>
                <w:b/>
                <w:color w:val="404040"/>
                <w:sz w:val="24"/>
              </w:rPr>
              <w:t>downloadDate</w:t>
            </w:r>
            <w:proofErr w:type="spellEnd"/>
            <w:r>
              <w:rPr>
                <w:rFonts w:ascii="Segoe UI Light" w:hAnsi="Segoe UI Light" w:cs="Segoe UI Light"/>
              </w:rPr>
              <w:t>}}</w:t>
            </w:r>
          </w:p>
        </w:tc>
      </w:tr>
      <w:tr w:rsidR="00AB2D30" w:rsidRPr="006E1C24" w14:paraId="316E6DAA" w14:textId="77777777" w:rsidTr="00BF3520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524"/>
        </w:trPr>
        <w:tc>
          <w:tcPr>
            <w:tcW w:w="339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03364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Natalino Lidestri </w:t>
            </w:r>
          </w:p>
          <w:p w14:paraId="0F006B1B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 xml:space="preserve">Authorised representative of </w:t>
            </w:r>
          </w:p>
          <w:p w14:paraId="1E19B43E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 xml:space="preserve">Lifespan Financial Planning Pty Ltd  </w:t>
            </w:r>
          </w:p>
          <w:p w14:paraId="5B24624C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>ABN 23 065 921 735</w:t>
            </w:r>
          </w:p>
          <w:p w14:paraId="1DDBEB28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>Australian Financial Services Licensee No: 229892</w:t>
            </w:r>
          </w:p>
          <w:p w14:paraId="18D92670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5DA46669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06F9AE2D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339BBAA2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78539ADC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3A68EB19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660FFD9D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0E816095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2E0DD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lastRenderedPageBreak/>
              <w:t>Business:</w:t>
            </w:r>
          </w:p>
          <w:p w14:paraId="3059429F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Denaro Wealth Pty Ltd </w:t>
            </w:r>
          </w:p>
          <w:p w14:paraId="6B5D9A69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Ground Floor, Corporate One</w:t>
            </w:r>
          </w:p>
          <w:p w14:paraId="00F9A762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84 Hotham Street Preston VIC 3072</w:t>
            </w:r>
          </w:p>
          <w:p w14:paraId="04970A2F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</w:tc>
      </w:tr>
      <w:tr w:rsidR="00AB2D30" w:rsidRPr="006E1C24" w14:paraId="1BB01AB9" w14:textId="77777777" w:rsidTr="00BF3520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52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1E7C2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4E597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Postal:</w:t>
            </w:r>
          </w:p>
          <w:p w14:paraId="1278A780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Ground Floor, Corporate One</w:t>
            </w:r>
          </w:p>
          <w:p w14:paraId="39BEA494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84 Hotham Street Preston VIC 3072</w:t>
            </w:r>
          </w:p>
          <w:p w14:paraId="61BC9BC1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</w:p>
        </w:tc>
      </w:tr>
      <w:tr w:rsidR="00AB2D30" w:rsidRPr="006E1C24" w14:paraId="240C63FB" w14:textId="77777777" w:rsidTr="00BF3520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5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DFC5B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6FE09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 xml:space="preserve">Phone: 03 9070 0116 </w:t>
            </w:r>
          </w:p>
        </w:tc>
      </w:tr>
      <w:tr w:rsidR="00AB2D30" w:rsidRPr="006E1C24" w14:paraId="490D1FF7" w14:textId="77777777" w:rsidTr="00BF3520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45D51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CAAB1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 xml:space="preserve">Email: </w:t>
            </w:r>
            <w:r>
              <w:t>{{</w:t>
            </w:r>
            <w:proofErr w:type="spellStart"/>
            <w:r>
              <w:t>adviserEmail</w:t>
            </w:r>
            <w:proofErr w:type="spellEnd"/>
            <w:r>
              <w:t>}}</w:t>
            </w:r>
          </w:p>
        </w:tc>
      </w:tr>
    </w:tbl>
    <w:p w14:paraId="122F07CA" w14:textId="25E57C21" w:rsidR="005F66BC" w:rsidRDefault="00AB2D30" w:rsidP="00B3425A">
      <w:pPr>
        <w:jc w:val="both"/>
        <w:rPr>
          <w:bCs/>
        </w:rPr>
      </w:pPr>
      <w:r w:rsidRPr="00760F52">
        <w:rPr>
          <w:rFonts w:ascii="Segoe UI Light" w:hAnsi="Segoe UI Light" w:cs="Segoe UI Light"/>
          <w:bCs/>
        </w:rPr>
        <w:t>{{/</w:t>
      </w:r>
      <w:r>
        <w:t>partner</w:t>
      </w:r>
      <w:r w:rsidRPr="00AB2D30">
        <w:rPr>
          <w:lang w:val="en-US"/>
        </w:rPr>
        <w:t>Annuities</w:t>
      </w:r>
      <w:r w:rsidRPr="00760F52">
        <w:rPr>
          <w:rFonts w:ascii="Segoe UI Light" w:hAnsi="Segoe UI Light" w:cs="Segoe UI Light"/>
          <w:bCs/>
        </w:rPr>
        <w:t>}}</w:t>
      </w:r>
    </w:p>
    <w:p w14:paraId="29FC1CFB" w14:textId="19AE140F" w:rsidR="00AB2D30" w:rsidRDefault="00AB2D30" w:rsidP="00AB2D30">
      <w:pPr>
        <w:jc w:val="both"/>
        <w:rPr>
          <w:rFonts w:ascii="Segoe UI Light" w:hAnsi="Segoe UI Light" w:cs="Segoe UI Light"/>
          <w:bCs/>
        </w:rPr>
      </w:pPr>
      <w:r w:rsidRPr="00760F52">
        <w:rPr>
          <w:rFonts w:ascii="Segoe UI Light" w:hAnsi="Segoe UI Light" w:cs="Segoe UI Light"/>
          <w:bCs/>
        </w:rPr>
        <w:t>{{#</w:t>
      </w:r>
      <w:proofErr w:type="spellStart"/>
      <w:r w:rsidR="00B3425A">
        <w:rPr>
          <w:lang w:val="en-US"/>
        </w:rPr>
        <w:t>joint</w:t>
      </w:r>
      <w:r w:rsidRPr="00760F52">
        <w:rPr>
          <w:lang w:val="en-US"/>
        </w:rPr>
        <w:t>PlatFromInvestment</w:t>
      </w:r>
      <w:proofErr w:type="spellEnd"/>
      <w:r w:rsidRPr="00760F52">
        <w:rPr>
          <w:rFonts w:ascii="Segoe UI Light" w:hAnsi="Segoe UI Light" w:cs="Segoe UI Light"/>
          <w:bCs/>
        </w:rPr>
        <w:t>}}</w:t>
      </w:r>
    </w:p>
    <w:p w14:paraId="47F089FF" w14:textId="3B5A61D5" w:rsidR="00AB2D30" w:rsidRPr="00FE49D5" w:rsidRDefault="00502662" w:rsidP="00AB2D30">
      <w:pPr>
        <w:rPr>
          <w:rFonts w:ascii="Segoe UI Light" w:hAnsi="Segoe UI Light" w:cs="Segoe UI Light"/>
          <w:color w:val="3C3C3B"/>
        </w:rPr>
      </w:pPr>
      <w:r>
        <w:rPr>
          <w:rFonts w:ascii="Segoe UI Light" w:hAnsi="Segoe UI Light" w:cs="Segoe UI Light"/>
          <w:color w:val="3C3C3B"/>
        </w:rPr>
        <w:t>{{@PageBreak}}</w:t>
      </w:r>
    </w:p>
    <w:p w14:paraId="71EADA0B" w14:textId="77777777" w:rsidR="00AB2D30" w:rsidRPr="00C4169B" w:rsidRDefault="00AB2D30" w:rsidP="00AB2D30">
      <w:pPr>
        <w:rPr>
          <w:rFonts w:ascii="Segoe UI Light" w:hAnsi="Segoe UI Light" w:cs="Segoe UI Light"/>
          <w:vanish/>
        </w:rPr>
      </w:pPr>
    </w:p>
    <w:p w14:paraId="59BBD31A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  <w:b/>
          <w:bCs/>
        </w:rPr>
      </w:pPr>
      <w:r w:rsidRPr="006E1C24">
        <w:rPr>
          <w:rFonts w:ascii="Segoe UI Light" w:hAnsi="Segoe UI Light" w:cs="Segoe UI Light"/>
          <w:b/>
          <w:bCs/>
        </w:rPr>
        <w:t>Authorisation to collect information</w:t>
      </w:r>
    </w:p>
    <w:p w14:paraId="159E7712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</w:rPr>
      </w:pPr>
      <w:r w:rsidRPr="006E1C24">
        <w:rPr>
          <w:rFonts w:ascii="Segoe UI Light" w:hAnsi="Segoe UI Light" w:cs="Segoe UI Light"/>
        </w:rPr>
        <w:t>Please accept this copy as authority, as the original will stay on file at the below address.</w:t>
      </w:r>
    </w:p>
    <w:p w14:paraId="7B4AB338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705"/>
        <w:gridCol w:w="8756"/>
      </w:tblGrid>
      <w:tr w:rsidR="00AB2D30" w:rsidRPr="006E1C24" w14:paraId="142C81E6" w14:textId="77777777" w:rsidTr="008B64D6">
        <w:trPr>
          <w:trHeight w:val="427"/>
        </w:trPr>
        <w:tc>
          <w:tcPr>
            <w:tcW w:w="81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7BCA68B2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>To</w:t>
            </w:r>
          </w:p>
        </w:tc>
        <w:tc>
          <w:tcPr>
            <w:tcW w:w="41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1F7086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Customer Service Manager</w:t>
            </w:r>
          </w:p>
        </w:tc>
      </w:tr>
      <w:tr w:rsidR="00AB2D30" w:rsidRPr="006E1C24" w14:paraId="0EA38EBF" w14:textId="77777777" w:rsidTr="008B64D6">
        <w:trPr>
          <w:trHeight w:val="360"/>
        </w:trPr>
        <w:tc>
          <w:tcPr>
            <w:tcW w:w="81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0A801765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Provider name</w:t>
            </w:r>
          </w:p>
        </w:tc>
        <w:tc>
          <w:tcPr>
            <w:tcW w:w="41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0E3210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760F52">
              <w:rPr>
                <w:rFonts w:ascii="Segoe UI Light" w:hAnsi="Segoe UI Light" w:cs="Segoe UI Light"/>
                <w:bCs/>
              </w:rPr>
              <w:t>{{</w:t>
            </w:r>
            <w:proofErr w:type="spellStart"/>
            <w:r w:rsidRPr="00760F52">
              <w:rPr>
                <w:rFonts w:ascii="Segoe UI Light" w:hAnsi="Segoe UI Light" w:cs="Segoe UI Light"/>
                <w:bCs/>
              </w:rPr>
              <w:t>platformName</w:t>
            </w:r>
            <w:proofErr w:type="spellEnd"/>
            <w:r w:rsidRPr="00760F52">
              <w:rPr>
                <w:rFonts w:ascii="Segoe UI Light" w:hAnsi="Segoe UI Light" w:cs="Segoe UI Light"/>
                <w:bCs/>
              </w:rPr>
              <w:t>}}</w:t>
            </w:r>
          </w:p>
        </w:tc>
      </w:tr>
      <w:tr w:rsidR="00AB2D30" w:rsidRPr="006E1C24" w14:paraId="6FA9AC03" w14:textId="77777777" w:rsidTr="008B64D6">
        <w:trPr>
          <w:trHeight w:val="350"/>
        </w:trPr>
        <w:tc>
          <w:tcPr>
            <w:tcW w:w="81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33A7DD79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Provider Type</w:t>
            </w:r>
          </w:p>
        </w:tc>
        <w:tc>
          <w:tcPr>
            <w:tcW w:w="41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84B9D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760F52">
              <w:rPr>
                <w:rFonts w:ascii="Segoe UI Light" w:hAnsi="Segoe UI Light" w:cs="Segoe UI Light"/>
                <w:bCs/>
              </w:rPr>
              <w:t>Platform investments</w:t>
            </w:r>
          </w:p>
        </w:tc>
      </w:tr>
    </w:tbl>
    <w:p w14:paraId="5B38D118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</w:rPr>
      </w:pPr>
    </w:p>
    <w:p w14:paraId="2DBA760A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58"/>
        <w:gridCol w:w="4136"/>
        <w:gridCol w:w="1478"/>
        <w:gridCol w:w="3484"/>
      </w:tblGrid>
      <w:tr w:rsidR="00AB2D30" w:rsidRPr="006E1C24" w14:paraId="2B1BD853" w14:textId="77777777" w:rsidTr="008B64D6">
        <w:trPr>
          <w:trHeight w:val="404"/>
        </w:trPr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F1BD2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Client </w:t>
            </w:r>
          </w:p>
        </w:tc>
        <w:tc>
          <w:tcPr>
            <w:tcW w:w="1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B3E5A" w14:textId="77777777" w:rsidR="00AB2D30" w:rsidRPr="00FE49D5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Cs/>
              </w:rPr>
            </w:pPr>
            <w:r w:rsidRPr="00FE49D5">
              <w:rPr>
                <w:rFonts w:ascii="Segoe UI Light" w:hAnsi="Segoe UI Light" w:cs="Segoe UI Light"/>
                <w:bCs/>
              </w:rPr>
              <w:t>{{</w:t>
            </w:r>
            <w:proofErr w:type="spellStart"/>
            <w:r w:rsidRPr="00FE49D5">
              <w:rPr>
                <w:rFonts w:ascii="Segoe UI Light" w:hAnsi="Segoe UI Light" w:cs="Segoe UI Light"/>
                <w:bCs/>
              </w:rPr>
              <w:t>clientPreferred</w:t>
            </w:r>
            <w:proofErr w:type="spellEnd"/>
            <w:r w:rsidRPr="00FE49D5">
              <w:rPr>
                <w:rFonts w:ascii="Segoe UI Light" w:hAnsi="Segoe UI Light" w:cs="Segoe UI Light"/>
                <w:bCs/>
              </w:rPr>
              <w:t>}}</w:t>
            </w: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3CE3A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Date of birth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B3E24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F5107C">
              <w:rPr>
                <w:rFonts w:ascii="Segoe UI Light" w:hAnsi="Segoe UI Light" w:cs="Segoe UI Light"/>
              </w:rPr>
              <w:t>{{</w:t>
            </w:r>
            <w:proofErr w:type="spellStart"/>
            <w:r w:rsidRPr="00F5107C">
              <w:rPr>
                <w:rFonts w:ascii="Segoe UI Light" w:hAnsi="Segoe UI Light" w:cs="Segoe UI Light"/>
              </w:rPr>
              <w:t>client</w:t>
            </w:r>
            <w:r>
              <w:rPr>
                <w:rFonts w:ascii="Segoe UI Light" w:hAnsi="Segoe UI Light" w:cs="Segoe UI Light"/>
              </w:rPr>
              <w:t>D</w:t>
            </w:r>
            <w:r w:rsidRPr="00F5107C">
              <w:rPr>
                <w:rFonts w:ascii="Segoe UI Light" w:hAnsi="Segoe UI Light" w:cs="Segoe UI Light"/>
                <w:lang w:val="en-US"/>
              </w:rPr>
              <w:t>ob</w:t>
            </w:r>
            <w:proofErr w:type="spellEnd"/>
            <w:r w:rsidRPr="00F5107C">
              <w:rPr>
                <w:rFonts w:ascii="Segoe UI Light" w:hAnsi="Segoe UI Light" w:cs="Segoe UI Light"/>
              </w:rPr>
              <w:t>}}</w:t>
            </w:r>
          </w:p>
        </w:tc>
      </w:tr>
      <w:tr w:rsidR="00AB2D30" w:rsidRPr="006E1C24" w14:paraId="06C66601" w14:textId="77777777" w:rsidTr="008B64D6">
        <w:trPr>
          <w:trHeight w:val="482"/>
        </w:trPr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6BB8C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Address </w:t>
            </w:r>
          </w:p>
          <w:p w14:paraId="4295CA11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0775D0B6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4DD4841F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Contact No:</w:t>
            </w:r>
          </w:p>
          <w:p w14:paraId="6CDD8754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</w:p>
        </w:tc>
        <w:tc>
          <w:tcPr>
            <w:tcW w:w="1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D9B34" w14:textId="77777777" w:rsidR="00AB2D30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1662B7">
              <w:rPr>
                <w:rFonts w:ascii="Segoe UI Light" w:hAnsi="Segoe UI Light" w:cs="Segoe UI Light"/>
              </w:rPr>
              <w:t>{{</w:t>
            </w:r>
            <w:proofErr w:type="spellStart"/>
            <w:r w:rsidRPr="001662B7">
              <w:rPr>
                <w:rFonts w:ascii="Segoe UI Light" w:hAnsi="Segoe UI Light" w:cs="Segoe UI Light"/>
              </w:rPr>
              <w:t>client</w:t>
            </w:r>
            <w:r>
              <w:rPr>
                <w:rFonts w:ascii="Segoe UI Light" w:hAnsi="Segoe UI Light" w:cs="Segoe UI Light"/>
              </w:rPr>
              <w:t>H</w:t>
            </w:r>
            <w:r w:rsidRPr="001662B7">
              <w:rPr>
                <w:rFonts w:ascii="Segoe UI Light" w:hAnsi="Segoe UI Light" w:cs="Segoe UI Light"/>
                <w:lang w:val="en-US"/>
              </w:rPr>
              <w:t>omeAddress</w:t>
            </w:r>
            <w:proofErr w:type="spellEnd"/>
            <w:r w:rsidRPr="001662B7">
              <w:rPr>
                <w:rFonts w:ascii="Segoe UI Light" w:hAnsi="Segoe UI Light" w:cs="Segoe UI Light"/>
              </w:rPr>
              <w:t>}}</w:t>
            </w:r>
          </w:p>
          <w:p w14:paraId="7E57CCC3" w14:textId="77777777" w:rsidR="00AB2D30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095761DC" w14:textId="77777777" w:rsidR="00AB2D30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7851E2B3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1662B7">
              <w:rPr>
                <w:rFonts w:ascii="Segoe UI Light" w:hAnsi="Segoe UI Light" w:cs="Segoe UI Light"/>
              </w:rPr>
              <w:t>{{</w:t>
            </w:r>
            <w:proofErr w:type="spellStart"/>
            <w:r w:rsidRPr="001662B7">
              <w:rPr>
                <w:rFonts w:ascii="Segoe UI Light" w:hAnsi="Segoe UI Light" w:cs="Segoe UI Light"/>
              </w:rPr>
              <w:t>client</w:t>
            </w:r>
            <w:r>
              <w:rPr>
                <w:rFonts w:ascii="Segoe UI Light" w:hAnsi="Segoe UI Light" w:cs="Segoe UI Light"/>
              </w:rPr>
              <w:t>M</w:t>
            </w:r>
            <w:r w:rsidRPr="001662B7">
              <w:rPr>
                <w:rFonts w:ascii="Segoe UI Light" w:hAnsi="Segoe UI Light" w:cs="Segoe UI Light"/>
                <w:lang w:val="en-US"/>
              </w:rPr>
              <w:t>obile</w:t>
            </w:r>
            <w:proofErr w:type="spellEnd"/>
            <w:r w:rsidRPr="001662B7">
              <w:rPr>
                <w:rFonts w:ascii="Segoe UI Light" w:hAnsi="Segoe UI Light" w:cs="Segoe UI Light"/>
              </w:rPr>
              <w:t>}}</w:t>
            </w: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2EC8D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Account/Policy number 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9E36B" w14:textId="77777777" w:rsidR="00AB2D30" w:rsidRPr="00B0750A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Cs/>
              </w:rPr>
            </w:pPr>
            <w:r w:rsidRPr="00B0750A">
              <w:rPr>
                <w:rFonts w:ascii="Segoe UI Light" w:hAnsi="Segoe UI Light" w:cs="Segoe UI Light"/>
                <w:bCs/>
              </w:rPr>
              <w:t>{{</w:t>
            </w:r>
            <w:proofErr w:type="spellStart"/>
            <w:r w:rsidRPr="00B0750A">
              <w:rPr>
                <w:rFonts w:ascii="Segoe UI Light" w:eastAsia="Times New Roman" w:hAnsi="Segoe UI Light" w:cs="Segoe UI Light"/>
                <w:bCs/>
                <w:lang w:eastAsia="en-AU"/>
              </w:rPr>
              <w:t>accountNumber</w:t>
            </w:r>
            <w:proofErr w:type="spellEnd"/>
            <w:r w:rsidRPr="00B0750A">
              <w:rPr>
                <w:rFonts w:ascii="Segoe UI Light" w:hAnsi="Segoe UI Light" w:cs="Segoe UI Light"/>
                <w:bCs/>
              </w:rPr>
              <w:t>}}</w:t>
            </w:r>
          </w:p>
        </w:tc>
      </w:tr>
    </w:tbl>
    <w:p w14:paraId="0443D7A9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</w:rPr>
      </w:pPr>
    </w:p>
    <w:p w14:paraId="39B510B6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  <w:b/>
        </w:rPr>
      </w:pPr>
      <w:r w:rsidRPr="006E1C24">
        <w:rPr>
          <w:rFonts w:ascii="Segoe UI Light" w:hAnsi="Segoe UI Light" w:cs="Segoe UI Light"/>
          <w:b/>
        </w:rPr>
        <w:t>To whom it may concern,</w:t>
      </w:r>
    </w:p>
    <w:p w14:paraId="724EF74C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  <w:b/>
        </w:rPr>
      </w:pPr>
    </w:p>
    <w:p w14:paraId="5A720F00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  <w:b/>
        </w:rPr>
      </w:pPr>
      <w:r w:rsidRPr="006E1C24">
        <w:rPr>
          <w:rFonts w:ascii="Segoe UI Light" w:hAnsi="Segoe UI Light" w:cs="Segoe UI Light"/>
          <w:b/>
        </w:rPr>
        <w:t>Access to information</w:t>
      </w:r>
    </w:p>
    <w:p w14:paraId="64B65E85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</w:rPr>
      </w:pPr>
      <w:r w:rsidRPr="006E1C24">
        <w:rPr>
          <w:rFonts w:ascii="Segoe UI Light" w:hAnsi="Segoe UI Light" w:cs="Segoe UI Light"/>
        </w:rPr>
        <w:t>I/we authorise you to provide representatives Natalino Lidestri, and all staff members of Denaro Wealth Pty Ltd with any information and documentation they require regarding my/our insurance, superannuation and investments.  This will apply to all Staff of Denaro Wealth and those listed below:</w:t>
      </w:r>
    </w:p>
    <w:p w14:paraId="43550742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10569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5280"/>
        <w:gridCol w:w="5289"/>
      </w:tblGrid>
      <w:tr w:rsidR="00AB2D30" w:rsidRPr="006E1C24" w14:paraId="7CBA164E" w14:textId="77777777" w:rsidTr="008B64D6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004E99"/>
            <w:vAlign w:val="center"/>
          </w:tcPr>
          <w:p w14:paraId="30043AE1" w14:textId="77777777" w:rsidR="00AB2D30" w:rsidRPr="006E1C24" w:rsidRDefault="00AB2D30" w:rsidP="008B64D6">
            <w:pPr>
              <w:pStyle w:val="BodyCopySmall"/>
              <w:spacing w:before="60" w:after="120" w:line="240" w:lineRule="auto"/>
              <w:contextualSpacing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6E1C24">
              <w:rPr>
                <w:rFonts w:ascii="Segoe UI" w:hAnsi="Segoe UI" w:cs="Segoe UI"/>
                <w:b/>
                <w:color w:val="FFFFFF"/>
                <w:sz w:val="20"/>
              </w:rPr>
              <w:t>Designated staff members</w:t>
            </w: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04E99"/>
            <w:vAlign w:val="center"/>
          </w:tcPr>
          <w:p w14:paraId="2D53A3A7" w14:textId="77777777" w:rsidR="00AB2D30" w:rsidRPr="006E1C24" w:rsidRDefault="00AB2D30" w:rsidP="008B64D6">
            <w:pPr>
              <w:pStyle w:val="BodyCopySmall"/>
              <w:spacing w:before="60" w:after="120" w:line="240" w:lineRule="auto"/>
              <w:contextualSpacing/>
              <w:rPr>
                <w:rFonts w:ascii="Segoe UI" w:hAnsi="Segoe UI" w:cs="Segoe UI"/>
                <w:color w:val="FFFFFF"/>
                <w:sz w:val="20"/>
              </w:rPr>
            </w:pPr>
            <w:r w:rsidRPr="006E1C24">
              <w:rPr>
                <w:rFonts w:ascii="Segoe UI" w:hAnsi="Segoe UI" w:cs="Segoe UI"/>
                <w:b/>
                <w:color w:val="FFFFFF"/>
                <w:sz w:val="20"/>
              </w:rPr>
              <w:t>Email address</w:t>
            </w:r>
          </w:p>
        </w:tc>
      </w:tr>
      <w:tr w:rsidR="00AB2D30" w:rsidRPr="006E1C24" w14:paraId="6B93FDA2" w14:textId="77777777" w:rsidTr="008B64D6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09F6A9F9" w14:textId="77777777" w:rsidR="00AB2D30" w:rsidRPr="006E1C24" w:rsidRDefault="00AB2D30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6E35DD8" w14:textId="77777777" w:rsidR="00AB2D30" w:rsidRPr="006E1C24" w:rsidRDefault="00AB2D30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AB2D30" w:rsidRPr="006E1C24" w14:paraId="379B8014" w14:textId="77777777" w:rsidTr="008B64D6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27762BB6" w14:textId="77777777" w:rsidR="00AB2D30" w:rsidRPr="006E1C24" w:rsidRDefault="00AB2D30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B77A255" w14:textId="77777777" w:rsidR="00AB2D30" w:rsidRPr="006E1C24" w:rsidRDefault="00AB2D30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AB2D30" w:rsidRPr="006E1C24" w14:paraId="080A68C4" w14:textId="77777777" w:rsidTr="008B64D6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638D5A00" w14:textId="77777777" w:rsidR="00AB2D30" w:rsidRPr="006E1C24" w:rsidRDefault="00AB2D30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0C2B0EE" w14:textId="77777777" w:rsidR="00AB2D30" w:rsidRPr="006E1C24" w:rsidRDefault="00AB2D30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AB2D30" w:rsidRPr="006E1C24" w14:paraId="24CC69E1" w14:textId="77777777" w:rsidTr="008B64D6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1261D390" w14:textId="77777777" w:rsidR="00AB2D30" w:rsidRPr="006E1C24" w:rsidRDefault="00AB2D30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DFE032B" w14:textId="77777777" w:rsidR="00AB2D30" w:rsidRPr="006E1C24" w:rsidRDefault="00AB2D30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AB2D30" w:rsidRPr="006E1C24" w14:paraId="30DC5BFB" w14:textId="77777777" w:rsidTr="008B64D6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5106ADBC" w14:textId="77777777" w:rsidR="00AB2D30" w:rsidRPr="006E1C24" w:rsidRDefault="00AB2D30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843ECB4" w14:textId="77777777" w:rsidR="00AB2D30" w:rsidRPr="006E1C24" w:rsidRDefault="00AB2D30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AB2D30" w:rsidRPr="006E1C24" w14:paraId="1C1CD510" w14:textId="77777777" w:rsidTr="008B64D6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10C17491" w14:textId="77777777" w:rsidR="00AB2D30" w:rsidRPr="006E1C24" w:rsidRDefault="00AB2D30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8A1A3FB" w14:textId="77777777" w:rsidR="00AB2D30" w:rsidRPr="006E1C24" w:rsidRDefault="00AB2D30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</w:tbl>
    <w:p w14:paraId="19268A7A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</w:rPr>
      </w:pPr>
    </w:p>
    <w:p w14:paraId="769B1E9E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</w:rPr>
      </w:pPr>
      <w:r w:rsidRPr="006E1C24">
        <w:rPr>
          <w:rFonts w:ascii="Segoe UI Light" w:hAnsi="Segoe UI Light" w:cs="Segoe UI Light"/>
        </w:rPr>
        <w:t xml:space="preserve">I/we am/are aware of the provisions of the Privacy Act and release you from those provisions in respect of information provided to Denaro </w:t>
      </w:r>
      <w:proofErr w:type="gramStart"/>
      <w:r w:rsidRPr="006E1C24">
        <w:rPr>
          <w:rFonts w:ascii="Segoe UI Light" w:hAnsi="Segoe UI Light" w:cs="Segoe UI Light"/>
        </w:rPr>
        <w:t>Wealth  Pty</w:t>
      </w:r>
      <w:proofErr w:type="gramEnd"/>
      <w:r w:rsidRPr="006E1C24">
        <w:rPr>
          <w:rFonts w:ascii="Segoe UI Light" w:hAnsi="Segoe UI Light" w:cs="Segoe UI Light"/>
        </w:rPr>
        <w:t xml:space="preserve"> Ltd and its representatives.</w:t>
      </w:r>
    </w:p>
    <w:p w14:paraId="37F28B5C" w14:textId="77777777" w:rsidR="00AB2D30" w:rsidRPr="006E1C24" w:rsidRDefault="00AB2D30" w:rsidP="00AB2D30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508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B7B9DA"/>
          <w:insideV w:val="single" w:sz="4" w:space="0" w:color="595959"/>
        </w:tblBorders>
        <w:tblLook w:val="01E0" w:firstRow="1" w:lastRow="1" w:firstColumn="1" w:lastColumn="1" w:noHBand="0" w:noVBand="0"/>
      </w:tblPr>
      <w:tblGrid>
        <w:gridCol w:w="7211"/>
        <w:gridCol w:w="3412"/>
      </w:tblGrid>
      <w:tr w:rsidR="00AB2D30" w:rsidRPr="006E1C24" w14:paraId="54A46132" w14:textId="77777777" w:rsidTr="00BF3520">
        <w:trPr>
          <w:trHeight w:val="518"/>
        </w:trPr>
        <w:tc>
          <w:tcPr>
            <w:tcW w:w="3394" w:type="pct"/>
            <w:tcBorders>
              <w:top w:val="single" w:sz="4" w:space="0" w:color="auto"/>
              <w:left w:val="single" w:sz="4" w:space="0" w:color="auto"/>
              <w:bottom w:val="single" w:sz="4" w:space="0" w:color="B7B9DA"/>
              <w:right w:val="single" w:sz="4" w:space="0" w:color="595959" w:themeColor="text1" w:themeTint="A6"/>
            </w:tcBorders>
            <w:vAlign w:val="bottom"/>
            <w:hideMark/>
          </w:tcPr>
          <w:p w14:paraId="6ED91AEA" w14:textId="77777777" w:rsidR="00AB2D30" w:rsidRPr="00FE49D5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</w:rPr>
              <w:t>O</w:t>
            </w:r>
            <w:r w:rsidRPr="006E1C24">
              <w:rPr>
                <w:rFonts w:ascii="Segoe UI Light" w:hAnsi="Segoe UI Light" w:cs="Segoe UI Light"/>
              </w:rPr>
              <w:tab/>
            </w:r>
            <w:r w:rsidRPr="006E1C24">
              <w:rPr>
                <w:rFonts w:ascii="Segoe UI Light" w:hAnsi="Segoe UI Light" w:cs="Segoe UI Light"/>
              </w:rPr>
              <w:tab/>
            </w:r>
            <w:r w:rsidRPr="006E1C24">
              <w:rPr>
                <w:rFonts w:ascii="Segoe UI Light" w:hAnsi="Segoe UI Light" w:cs="Segoe UI Light"/>
              </w:rPr>
              <w:tab/>
            </w:r>
            <w:r w:rsidRPr="006E1C24">
              <w:rPr>
                <w:rFonts w:ascii="Segoe UI Light" w:hAnsi="Segoe UI Light" w:cs="Segoe UI Light"/>
              </w:rPr>
              <w:tab/>
            </w:r>
            <w:r w:rsidRPr="006E1C24">
              <w:rPr>
                <w:rFonts w:ascii="Segoe UI Light" w:hAnsi="Segoe UI Light" w:cs="Segoe UI Light"/>
              </w:rPr>
              <w:tab/>
            </w:r>
            <w:r w:rsidRPr="00FE49D5">
              <w:rPr>
                <w:rFonts w:ascii="Segoe UI Light" w:hAnsi="Segoe UI Light" w:cs="Segoe UI Light"/>
                <w:b/>
              </w:rPr>
              <w:t>{{</w:t>
            </w:r>
            <w:proofErr w:type="spellStart"/>
            <w:r w:rsidRPr="00FE49D5">
              <w:rPr>
                <w:rFonts w:ascii="Segoe UI Light" w:hAnsi="Segoe UI Light" w:cs="Segoe UI Light"/>
                <w:b/>
              </w:rPr>
              <w:t>clientPreferred</w:t>
            </w:r>
            <w:proofErr w:type="spellEnd"/>
            <w:r w:rsidRPr="00FE49D5">
              <w:rPr>
                <w:rFonts w:ascii="Segoe UI Light" w:hAnsi="Segoe UI Light" w:cs="Segoe UI Light"/>
                <w:b/>
              </w:rPr>
              <w:t>}}</w:t>
            </w: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595959" w:themeColor="text1" w:themeTint="A6"/>
              <w:bottom w:val="single" w:sz="4" w:space="0" w:color="B7B9DA"/>
              <w:right w:val="single" w:sz="4" w:space="0" w:color="auto"/>
            </w:tcBorders>
            <w:vAlign w:val="center"/>
            <w:hideMark/>
          </w:tcPr>
          <w:p w14:paraId="19EA82B0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>
              <w:rPr>
                <w:rFonts w:ascii="Segoe UI Light" w:hAnsi="Segoe UI Light" w:cs="Segoe UI Light"/>
              </w:rPr>
              <w:t>{{</w:t>
            </w:r>
            <w:proofErr w:type="spellStart"/>
            <w:r>
              <w:rPr>
                <w:rFonts w:ascii="Segoe UI Light" w:hAnsi="Segoe UI Light" w:cs="Segoe UI Light"/>
                <w:b/>
                <w:color w:val="404040"/>
                <w:sz w:val="24"/>
              </w:rPr>
              <w:t>downloadDate</w:t>
            </w:r>
            <w:proofErr w:type="spellEnd"/>
            <w:r>
              <w:rPr>
                <w:rFonts w:ascii="Segoe UI Light" w:hAnsi="Segoe UI Light" w:cs="Segoe UI Light"/>
              </w:rPr>
              <w:t>}}</w:t>
            </w:r>
          </w:p>
        </w:tc>
      </w:tr>
      <w:tr w:rsidR="00AB2D30" w:rsidRPr="006E1C24" w14:paraId="0B7A1271" w14:textId="77777777" w:rsidTr="00BF3520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524"/>
        </w:trPr>
        <w:tc>
          <w:tcPr>
            <w:tcW w:w="339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E4434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Natalino Lidestri </w:t>
            </w:r>
          </w:p>
          <w:p w14:paraId="7DBB41A6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 xml:space="preserve">Authorised representative of </w:t>
            </w:r>
          </w:p>
          <w:p w14:paraId="13D27771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 xml:space="preserve">Lifespan Financial Planning Pty Ltd  </w:t>
            </w:r>
          </w:p>
          <w:p w14:paraId="0C3CE087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>ABN 23 065 921 735</w:t>
            </w:r>
          </w:p>
          <w:p w14:paraId="167E508B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>Australian Financial Services Licensee No: 229892</w:t>
            </w:r>
          </w:p>
          <w:p w14:paraId="06E4B280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0EA08F5A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40A821AC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0D20A33F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3823609C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403E0768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26AEE63E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1EC39A9D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F3474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lastRenderedPageBreak/>
              <w:t>Business:</w:t>
            </w:r>
          </w:p>
          <w:p w14:paraId="4F5C218D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Denaro Wealth Pty Ltd </w:t>
            </w:r>
          </w:p>
          <w:p w14:paraId="1C800F24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Ground Floor, Corporate One</w:t>
            </w:r>
          </w:p>
          <w:p w14:paraId="77D1A7A6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84 Hotham Street Preston VIC 3072</w:t>
            </w:r>
          </w:p>
          <w:p w14:paraId="411987C3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</w:tc>
      </w:tr>
      <w:tr w:rsidR="00AB2D30" w:rsidRPr="006E1C24" w14:paraId="54A78AD9" w14:textId="77777777" w:rsidTr="00BF3520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52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24148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F44E4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Postal:</w:t>
            </w:r>
          </w:p>
          <w:p w14:paraId="2672C196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Ground Floor, Corporate One</w:t>
            </w:r>
          </w:p>
          <w:p w14:paraId="1B795A8E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lastRenderedPageBreak/>
              <w:t>84 Hotham Street Preston VIC 3072</w:t>
            </w:r>
          </w:p>
          <w:p w14:paraId="1993C2DE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</w:p>
        </w:tc>
      </w:tr>
      <w:tr w:rsidR="00AB2D30" w:rsidRPr="006E1C24" w14:paraId="1F5AD924" w14:textId="77777777" w:rsidTr="00BF3520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5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69C9F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347EB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 xml:space="preserve">Phone: 03 9070 0116 </w:t>
            </w:r>
          </w:p>
        </w:tc>
      </w:tr>
      <w:tr w:rsidR="00AB2D30" w:rsidRPr="006E1C24" w14:paraId="7046E057" w14:textId="77777777" w:rsidTr="00BF3520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8FA97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25BC1" w14:textId="77777777" w:rsidR="00AB2D30" w:rsidRPr="006E1C24" w:rsidRDefault="00AB2D30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 xml:space="preserve">Email: </w:t>
            </w:r>
            <w:r>
              <w:t>{{</w:t>
            </w:r>
            <w:proofErr w:type="spellStart"/>
            <w:r>
              <w:t>adviserEmail</w:t>
            </w:r>
            <w:proofErr w:type="spellEnd"/>
            <w:r>
              <w:t>}}</w:t>
            </w:r>
          </w:p>
        </w:tc>
      </w:tr>
    </w:tbl>
    <w:p w14:paraId="6A1952A7" w14:textId="64A5B9D4" w:rsidR="00AB2D30" w:rsidRDefault="00AB2D30" w:rsidP="00AB2D30">
      <w:pPr>
        <w:jc w:val="both"/>
        <w:rPr>
          <w:rFonts w:ascii="Segoe UI Light" w:hAnsi="Segoe UI Light" w:cs="Segoe UI Light"/>
          <w:bCs/>
        </w:rPr>
      </w:pPr>
      <w:r w:rsidRPr="00760F52">
        <w:rPr>
          <w:rFonts w:ascii="Segoe UI Light" w:hAnsi="Segoe UI Light" w:cs="Segoe UI Light"/>
          <w:bCs/>
        </w:rPr>
        <w:t>{{/</w:t>
      </w:r>
      <w:proofErr w:type="spellStart"/>
      <w:r w:rsidR="00B3425A">
        <w:rPr>
          <w:lang w:val="en-US"/>
        </w:rPr>
        <w:t>joint</w:t>
      </w:r>
      <w:r w:rsidRPr="00760F52">
        <w:rPr>
          <w:lang w:val="en-US"/>
        </w:rPr>
        <w:t>PlatFromInvestment</w:t>
      </w:r>
      <w:proofErr w:type="spellEnd"/>
      <w:r w:rsidRPr="00760F52">
        <w:rPr>
          <w:rFonts w:ascii="Segoe UI Light" w:hAnsi="Segoe UI Light" w:cs="Segoe UI Light"/>
          <w:bCs/>
        </w:rPr>
        <w:t>}}</w:t>
      </w:r>
    </w:p>
    <w:p w14:paraId="12430AD2" w14:textId="66C06EB4" w:rsidR="00B3425A" w:rsidRDefault="00B3425A" w:rsidP="00B3425A">
      <w:pPr>
        <w:jc w:val="both"/>
        <w:rPr>
          <w:rFonts w:ascii="Segoe UI Light" w:hAnsi="Segoe UI Light" w:cs="Segoe UI Light"/>
          <w:bCs/>
        </w:rPr>
      </w:pPr>
      <w:r w:rsidRPr="00760F52">
        <w:rPr>
          <w:rFonts w:ascii="Segoe UI Light" w:hAnsi="Segoe UI Light" w:cs="Segoe UI Light"/>
          <w:bCs/>
        </w:rPr>
        <w:t>{{#</w:t>
      </w:r>
      <w:proofErr w:type="spellStart"/>
      <w:r>
        <w:rPr>
          <w:lang w:val="en-US"/>
        </w:rPr>
        <w:t>jointInvestmentBond</w:t>
      </w:r>
      <w:proofErr w:type="spellEnd"/>
      <w:r w:rsidRPr="00760F52">
        <w:rPr>
          <w:rFonts w:ascii="Segoe UI Light" w:hAnsi="Segoe UI Light" w:cs="Segoe UI Light"/>
          <w:bCs/>
        </w:rPr>
        <w:t>}}</w:t>
      </w:r>
    </w:p>
    <w:p w14:paraId="3102D376" w14:textId="500AA875" w:rsidR="00B3425A" w:rsidRPr="00FE49D5" w:rsidRDefault="00502662" w:rsidP="00B3425A">
      <w:pPr>
        <w:rPr>
          <w:rFonts w:ascii="Segoe UI Light" w:hAnsi="Segoe UI Light" w:cs="Segoe UI Light"/>
          <w:color w:val="3C3C3B"/>
        </w:rPr>
      </w:pPr>
      <w:r>
        <w:rPr>
          <w:rFonts w:ascii="Segoe UI Light" w:hAnsi="Segoe UI Light" w:cs="Segoe UI Light"/>
          <w:color w:val="3C3C3B"/>
        </w:rPr>
        <w:t>{{@PageBreak}}</w:t>
      </w:r>
    </w:p>
    <w:p w14:paraId="5477200C" w14:textId="77777777" w:rsidR="00B3425A" w:rsidRPr="00C4169B" w:rsidRDefault="00B3425A" w:rsidP="00B3425A">
      <w:pPr>
        <w:rPr>
          <w:rFonts w:ascii="Segoe UI Light" w:hAnsi="Segoe UI Light" w:cs="Segoe UI Light"/>
          <w:vanish/>
        </w:rPr>
      </w:pPr>
    </w:p>
    <w:p w14:paraId="79153F74" w14:textId="77777777" w:rsidR="00B3425A" w:rsidRPr="006E1C24" w:rsidRDefault="00B3425A" w:rsidP="00B3425A">
      <w:pPr>
        <w:suppressAutoHyphens w:val="0"/>
        <w:spacing w:line="240" w:lineRule="auto"/>
        <w:rPr>
          <w:rFonts w:ascii="Segoe UI Light" w:hAnsi="Segoe UI Light" w:cs="Segoe UI Light"/>
          <w:b/>
          <w:bCs/>
        </w:rPr>
      </w:pPr>
      <w:r w:rsidRPr="006E1C24">
        <w:rPr>
          <w:rFonts w:ascii="Segoe UI Light" w:hAnsi="Segoe UI Light" w:cs="Segoe UI Light"/>
          <w:b/>
          <w:bCs/>
        </w:rPr>
        <w:t>Authorisation to collect information</w:t>
      </w:r>
    </w:p>
    <w:p w14:paraId="3F302FD7" w14:textId="77777777" w:rsidR="00B3425A" w:rsidRPr="006E1C24" w:rsidRDefault="00B3425A" w:rsidP="00B3425A">
      <w:pPr>
        <w:suppressAutoHyphens w:val="0"/>
        <w:spacing w:line="240" w:lineRule="auto"/>
        <w:rPr>
          <w:rFonts w:ascii="Segoe UI Light" w:hAnsi="Segoe UI Light" w:cs="Segoe UI Light"/>
        </w:rPr>
      </w:pPr>
      <w:r w:rsidRPr="006E1C24">
        <w:rPr>
          <w:rFonts w:ascii="Segoe UI Light" w:hAnsi="Segoe UI Light" w:cs="Segoe UI Light"/>
        </w:rPr>
        <w:t>Please accept this copy as authority, as the original will stay on file at the below address.</w:t>
      </w:r>
    </w:p>
    <w:p w14:paraId="36A817C2" w14:textId="77777777" w:rsidR="00B3425A" w:rsidRPr="006E1C24" w:rsidRDefault="00B3425A" w:rsidP="00B3425A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705"/>
        <w:gridCol w:w="8756"/>
      </w:tblGrid>
      <w:tr w:rsidR="00B3425A" w:rsidRPr="006E1C24" w14:paraId="4B51E0A4" w14:textId="77777777" w:rsidTr="008B64D6">
        <w:trPr>
          <w:trHeight w:val="427"/>
        </w:trPr>
        <w:tc>
          <w:tcPr>
            <w:tcW w:w="81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69A44058" w14:textId="77777777" w:rsidR="00B3425A" w:rsidRPr="006E1C24" w:rsidRDefault="00B3425A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>To</w:t>
            </w:r>
          </w:p>
        </w:tc>
        <w:tc>
          <w:tcPr>
            <w:tcW w:w="41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456C20" w14:textId="77777777" w:rsidR="00B3425A" w:rsidRPr="006E1C24" w:rsidRDefault="00B3425A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Customer Service Manager</w:t>
            </w:r>
          </w:p>
        </w:tc>
      </w:tr>
      <w:tr w:rsidR="00B3425A" w:rsidRPr="006E1C24" w14:paraId="0BB928B3" w14:textId="77777777" w:rsidTr="008B64D6">
        <w:trPr>
          <w:trHeight w:val="360"/>
        </w:trPr>
        <w:tc>
          <w:tcPr>
            <w:tcW w:w="81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1F23C554" w14:textId="77777777" w:rsidR="00B3425A" w:rsidRPr="006E1C24" w:rsidRDefault="00B3425A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Provider name</w:t>
            </w:r>
          </w:p>
        </w:tc>
        <w:tc>
          <w:tcPr>
            <w:tcW w:w="41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55E183" w14:textId="77777777" w:rsidR="00B3425A" w:rsidRPr="006E1C24" w:rsidRDefault="00B3425A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760F52">
              <w:rPr>
                <w:rFonts w:ascii="Segoe UI Light" w:hAnsi="Segoe UI Light" w:cs="Segoe UI Light"/>
                <w:bCs/>
              </w:rPr>
              <w:t>{{</w:t>
            </w:r>
            <w:proofErr w:type="spellStart"/>
            <w:r w:rsidRPr="00760F52">
              <w:rPr>
                <w:rFonts w:ascii="Segoe UI Light" w:hAnsi="Segoe UI Light" w:cs="Segoe UI Light"/>
                <w:bCs/>
              </w:rPr>
              <w:t>platformName</w:t>
            </w:r>
            <w:proofErr w:type="spellEnd"/>
            <w:r w:rsidRPr="00760F52">
              <w:rPr>
                <w:rFonts w:ascii="Segoe UI Light" w:hAnsi="Segoe UI Light" w:cs="Segoe UI Light"/>
                <w:bCs/>
              </w:rPr>
              <w:t>}}</w:t>
            </w:r>
          </w:p>
        </w:tc>
      </w:tr>
      <w:tr w:rsidR="00B3425A" w:rsidRPr="006E1C24" w14:paraId="3AF17B2B" w14:textId="77777777" w:rsidTr="008B64D6">
        <w:trPr>
          <w:trHeight w:val="350"/>
        </w:trPr>
        <w:tc>
          <w:tcPr>
            <w:tcW w:w="815" w:type="pc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595B00CA" w14:textId="77777777" w:rsidR="00B3425A" w:rsidRPr="006E1C24" w:rsidRDefault="00B3425A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Provider Type</w:t>
            </w:r>
          </w:p>
        </w:tc>
        <w:tc>
          <w:tcPr>
            <w:tcW w:w="41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3A3434" w14:textId="77777777" w:rsidR="00B3425A" w:rsidRPr="006E1C24" w:rsidRDefault="00B3425A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846C0">
              <w:rPr>
                <w:rFonts w:ascii="Segoe UI Light" w:hAnsi="Segoe UI Light" w:cs="Segoe UI Light"/>
                <w:bCs/>
              </w:rPr>
              <w:t xml:space="preserve">Investment Bond  </w:t>
            </w:r>
          </w:p>
        </w:tc>
      </w:tr>
    </w:tbl>
    <w:p w14:paraId="5D0EF703" w14:textId="77777777" w:rsidR="00B3425A" w:rsidRPr="006E1C24" w:rsidRDefault="00B3425A" w:rsidP="00B3425A">
      <w:pPr>
        <w:suppressAutoHyphens w:val="0"/>
        <w:spacing w:line="240" w:lineRule="auto"/>
        <w:rPr>
          <w:rFonts w:ascii="Segoe UI Light" w:hAnsi="Segoe UI Light" w:cs="Segoe UI Light"/>
        </w:rPr>
      </w:pPr>
    </w:p>
    <w:p w14:paraId="2227187D" w14:textId="77777777" w:rsidR="00B3425A" w:rsidRPr="006E1C24" w:rsidRDefault="00B3425A" w:rsidP="00B3425A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58"/>
        <w:gridCol w:w="4136"/>
        <w:gridCol w:w="1478"/>
        <w:gridCol w:w="3484"/>
      </w:tblGrid>
      <w:tr w:rsidR="00B3425A" w:rsidRPr="006E1C24" w14:paraId="775CD6A9" w14:textId="77777777" w:rsidTr="008B64D6">
        <w:trPr>
          <w:trHeight w:val="404"/>
        </w:trPr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34A8D" w14:textId="77777777" w:rsidR="00B3425A" w:rsidRPr="006E1C24" w:rsidRDefault="00B3425A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Client </w:t>
            </w:r>
          </w:p>
        </w:tc>
        <w:tc>
          <w:tcPr>
            <w:tcW w:w="1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FE694" w14:textId="747ACBB3" w:rsidR="00B3425A" w:rsidRPr="00FE49D5" w:rsidRDefault="00B3425A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Cs/>
              </w:rPr>
            </w:pPr>
            <w:r w:rsidRPr="00FE49D5">
              <w:rPr>
                <w:rFonts w:ascii="Segoe UI Light" w:hAnsi="Segoe UI Light" w:cs="Segoe UI Light"/>
                <w:bCs/>
              </w:rPr>
              <w:t>{{</w:t>
            </w:r>
            <w:proofErr w:type="spellStart"/>
            <w:r w:rsidRPr="00FE49D5">
              <w:rPr>
                <w:rFonts w:ascii="Segoe UI Light" w:hAnsi="Segoe UI Light" w:cs="Segoe UI Light"/>
                <w:bCs/>
              </w:rPr>
              <w:t>clientPreferred</w:t>
            </w:r>
            <w:proofErr w:type="spellEnd"/>
            <w:r w:rsidRPr="00FE49D5">
              <w:rPr>
                <w:rFonts w:ascii="Segoe UI Light" w:hAnsi="Segoe UI Light" w:cs="Segoe UI Light"/>
                <w:bCs/>
              </w:rPr>
              <w:t>}}</w:t>
            </w:r>
            <w:r>
              <w:rPr>
                <w:rFonts w:ascii="Segoe UI Light" w:hAnsi="Segoe UI Light" w:cs="Segoe UI Light"/>
                <w:bCs/>
              </w:rPr>
              <w:t xml:space="preserve"> &amp; {{</w:t>
            </w:r>
            <w:proofErr w:type="spellStart"/>
            <w:r>
              <w:rPr>
                <w:rFonts w:ascii="Segoe UI Light" w:hAnsi="Segoe UI Light" w:cs="Segoe UI Light"/>
                <w:bCs/>
              </w:rPr>
              <w:t>partnerPreferred</w:t>
            </w:r>
            <w:proofErr w:type="spellEnd"/>
            <w:r>
              <w:rPr>
                <w:rFonts w:ascii="Segoe UI Light" w:hAnsi="Segoe UI Light" w:cs="Segoe UI Light"/>
                <w:bCs/>
              </w:rPr>
              <w:t>}}</w:t>
            </w: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D9010" w14:textId="77777777" w:rsidR="00B3425A" w:rsidRPr="006E1C24" w:rsidRDefault="00B3425A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Date of birth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C768D" w14:textId="77777777" w:rsidR="00B3425A" w:rsidRPr="006E1C24" w:rsidRDefault="00B3425A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F5107C">
              <w:rPr>
                <w:rFonts w:ascii="Segoe UI Light" w:hAnsi="Segoe UI Light" w:cs="Segoe UI Light"/>
              </w:rPr>
              <w:t>{{</w:t>
            </w:r>
            <w:proofErr w:type="spellStart"/>
            <w:r w:rsidRPr="00F5107C">
              <w:rPr>
                <w:rFonts w:ascii="Segoe UI Light" w:hAnsi="Segoe UI Light" w:cs="Segoe UI Light"/>
              </w:rPr>
              <w:t>client</w:t>
            </w:r>
            <w:r>
              <w:rPr>
                <w:rFonts w:ascii="Segoe UI Light" w:hAnsi="Segoe UI Light" w:cs="Segoe UI Light"/>
              </w:rPr>
              <w:t>D</w:t>
            </w:r>
            <w:r w:rsidRPr="00F5107C">
              <w:rPr>
                <w:rFonts w:ascii="Segoe UI Light" w:hAnsi="Segoe UI Light" w:cs="Segoe UI Light"/>
                <w:lang w:val="en-US"/>
              </w:rPr>
              <w:t>ob</w:t>
            </w:r>
            <w:proofErr w:type="spellEnd"/>
            <w:r w:rsidRPr="00F5107C">
              <w:rPr>
                <w:rFonts w:ascii="Segoe UI Light" w:hAnsi="Segoe UI Light" w:cs="Segoe UI Light"/>
              </w:rPr>
              <w:t>}}</w:t>
            </w:r>
          </w:p>
        </w:tc>
      </w:tr>
      <w:tr w:rsidR="00B3425A" w:rsidRPr="006E1C24" w14:paraId="58D8ECCB" w14:textId="77777777" w:rsidTr="008B64D6">
        <w:trPr>
          <w:trHeight w:val="482"/>
        </w:trPr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410A0" w14:textId="77777777" w:rsidR="00B3425A" w:rsidRPr="006E1C24" w:rsidRDefault="00B3425A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Address </w:t>
            </w:r>
          </w:p>
          <w:p w14:paraId="141E8E17" w14:textId="77777777" w:rsidR="00B3425A" w:rsidRPr="006E1C24" w:rsidRDefault="00B3425A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733DB22A" w14:textId="77777777" w:rsidR="00B3425A" w:rsidRPr="006E1C24" w:rsidRDefault="00B3425A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20E8DCBC" w14:textId="77777777" w:rsidR="00B3425A" w:rsidRPr="006E1C24" w:rsidRDefault="00B3425A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Contact No:</w:t>
            </w:r>
          </w:p>
          <w:p w14:paraId="2068EC4B" w14:textId="77777777" w:rsidR="00B3425A" w:rsidRPr="006E1C24" w:rsidRDefault="00B3425A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</w:p>
        </w:tc>
        <w:tc>
          <w:tcPr>
            <w:tcW w:w="1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DC479" w14:textId="77777777" w:rsidR="00B3425A" w:rsidRDefault="00B3425A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1662B7">
              <w:rPr>
                <w:rFonts w:ascii="Segoe UI Light" w:hAnsi="Segoe UI Light" w:cs="Segoe UI Light"/>
              </w:rPr>
              <w:t>{{</w:t>
            </w:r>
            <w:proofErr w:type="spellStart"/>
            <w:r w:rsidRPr="001662B7">
              <w:rPr>
                <w:rFonts w:ascii="Segoe UI Light" w:hAnsi="Segoe UI Light" w:cs="Segoe UI Light"/>
              </w:rPr>
              <w:t>client</w:t>
            </w:r>
            <w:r>
              <w:rPr>
                <w:rFonts w:ascii="Segoe UI Light" w:hAnsi="Segoe UI Light" w:cs="Segoe UI Light"/>
              </w:rPr>
              <w:t>H</w:t>
            </w:r>
            <w:r w:rsidRPr="001662B7">
              <w:rPr>
                <w:rFonts w:ascii="Segoe UI Light" w:hAnsi="Segoe UI Light" w:cs="Segoe UI Light"/>
                <w:lang w:val="en-US"/>
              </w:rPr>
              <w:t>omeAddress</w:t>
            </w:r>
            <w:proofErr w:type="spellEnd"/>
            <w:r w:rsidRPr="001662B7">
              <w:rPr>
                <w:rFonts w:ascii="Segoe UI Light" w:hAnsi="Segoe UI Light" w:cs="Segoe UI Light"/>
              </w:rPr>
              <w:t>}}</w:t>
            </w:r>
          </w:p>
          <w:p w14:paraId="00A73DE3" w14:textId="77777777" w:rsidR="00B3425A" w:rsidRDefault="00B3425A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2AFDDE8B" w14:textId="77777777" w:rsidR="00B3425A" w:rsidRDefault="00B3425A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  <w:p w14:paraId="684F535C" w14:textId="77777777" w:rsidR="00B3425A" w:rsidRPr="006E1C24" w:rsidRDefault="00B3425A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1662B7">
              <w:rPr>
                <w:rFonts w:ascii="Segoe UI Light" w:hAnsi="Segoe UI Light" w:cs="Segoe UI Light"/>
              </w:rPr>
              <w:t>{{</w:t>
            </w:r>
            <w:proofErr w:type="spellStart"/>
            <w:r w:rsidRPr="001662B7">
              <w:rPr>
                <w:rFonts w:ascii="Segoe UI Light" w:hAnsi="Segoe UI Light" w:cs="Segoe UI Light"/>
              </w:rPr>
              <w:t>client</w:t>
            </w:r>
            <w:r>
              <w:rPr>
                <w:rFonts w:ascii="Segoe UI Light" w:hAnsi="Segoe UI Light" w:cs="Segoe UI Light"/>
              </w:rPr>
              <w:t>M</w:t>
            </w:r>
            <w:r w:rsidRPr="001662B7">
              <w:rPr>
                <w:rFonts w:ascii="Segoe UI Light" w:hAnsi="Segoe UI Light" w:cs="Segoe UI Light"/>
                <w:lang w:val="en-US"/>
              </w:rPr>
              <w:t>obile</w:t>
            </w:r>
            <w:proofErr w:type="spellEnd"/>
            <w:r w:rsidRPr="001662B7">
              <w:rPr>
                <w:rFonts w:ascii="Segoe UI Light" w:hAnsi="Segoe UI Light" w:cs="Segoe UI Light"/>
              </w:rPr>
              <w:t>}}</w:t>
            </w: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DE619" w14:textId="77777777" w:rsidR="00B3425A" w:rsidRPr="006E1C24" w:rsidRDefault="00B3425A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Account/Policy number 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11E01" w14:textId="77777777" w:rsidR="00B3425A" w:rsidRPr="00B0750A" w:rsidRDefault="00B3425A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Cs/>
              </w:rPr>
            </w:pPr>
            <w:r w:rsidRPr="00B0750A">
              <w:rPr>
                <w:rFonts w:ascii="Segoe UI Light" w:hAnsi="Segoe UI Light" w:cs="Segoe UI Light"/>
                <w:bCs/>
              </w:rPr>
              <w:t>{{</w:t>
            </w:r>
            <w:proofErr w:type="spellStart"/>
            <w:r w:rsidRPr="00B0750A">
              <w:rPr>
                <w:rFonts w:ascii="Segoe UI Light" w:eastAsia="Times New Roman" w:hAnsi="Segoe UI Light" w:cs="Segoe UI Light"/>
                <w:bCs/>
                <w:lang w:eastAsia="en-AU"/>
              </w:rPr>
              <w:t>accountNumber</w:t>
            </w:r>
            <w:proofErr w:type="spellEnd"/>
            <w:r w:rsidRPr="00B0750A">
              <w:rPr>
                <w:rFonts w:ascii="Segoe UI Light" w:hAnsi="Segoe UI Light" w:cs="Segoe UI Light"/>
                <w:bCs/>
              </w:rPr>
              <w:t>}}</w:t>
            </w:r>
          </w:p>
        </w:tc>
      </w:tr>
    </w:tbl>
    <w:p w14:paraId="15011F2F" w14:textId="77777777" w:rsidR="00B3425A" w:rsidRPr="006E1C24" w:rsidRDefault="00B3425A" w:rsidP="00B3425A">
      <w:pPr>
        <w:suppressAutoHyphens w:val="0"/>
        <w:spacing w:line="240" w:lineRule="auto"/>
        <w:rPr>
          <w:rFonts w:ascii="Segoe UI Light" w:hAnsi="Segoe UI Light" w:cs="Segoe UI Light"/>
        </w:rPr>
      </w:pPr>
    </w:p>
    <w:p w14:paraId="67161614" w14:textId="77777777" w:rsidR="00B3425A" w:rsidRPr="006E1C24" w:rsidRDefault="00B3425A" w:rsidP="00B3425A">
      <w:pPr>
        <w:suppressAutoHyphens w:val="0"/>
        <w:spacing w:line="240" w:lineRule="auto"/>
        <w:rPr>
          <w:rFonts w:ascii="Segoe UI Light" w:hAnsi="Segoe UI Light" w:cs="Segoe UI Light"/>
          <w:b/>
        </w:rPr>
      </w:pPr>
      <w:r w:rsidRPr="006E1C24">
        <w:rPr>
          <w:rFonts w:ascii="Segoe UI Light" w:hAnsi="Segoe UI Light" w:cs="Segoe UI Light"/>
          <w:b/>
        </w:rPr>
        <w:t>To whom it may concern,</w:t>
      </w:r>
    </w:p>
    <w:p w14:paraId="5559EC75" w14:textId="77777777" w:rsidR="00B3425A" w:rsidRPr="006E1C24" w:rsidRDefault="00B3425A" w:rsidP="00B3425A">
      <w:pPr>
        <w:suppressAutoHyphens w:val="0"/>
        <w:spacing w:line="240" w:lineRule="auto"/>
        <w:rPr>
          <w:rFonts w:ascii="Segoe UI Light" w:hAnsi="Segoe UI Light" w:cs="Segoe UI Light"/>
          <w:b/>
        </w:rPr>
      </w:pPr>
    </w:p>
    <w:p w14:paraId="75D1339F" w14:textId="77777777" w:rsidR="00B3425A" w:rsidRPr="006E1C24" w:rsidRDefault="00B3425A" w:rsidP="00B3425A">
      <w:pPr>
        <w:suppressAutoHyphens w:val="0"/>
        <w:spacing w:line="240" w:lineRule="auto"/>
        <w:rPr>
          <w:rFonts w:ascii="Segoe UI Light" w:hAnsi="Segoe UI Light" w:cs="Segoe UI Light"/>
          <w:b/>
        </w:rPr>
      </w:pPr>
      <w:r w:rsidRPr="006E1C24">
        <w:rPr>
          <w:rFonts w:ascii="Segoe UI Light" w:hAnsi="Segoe UI Light" w:cs="Segoe UI Light"/>
          <w:b/>
        </w:rPr>
        <w:t>Access to information</w:t>
      </w:r>
    </w:p>
    <w:p w14:paraId="75B642E9" w14:textId="77777777" w:rsidR="00B3425A" w:rsidRPr="006E1C24" w:rsidRDefault="00B3425A" w:rsidP="00B3425A">
      <w:pPr>
        <w:suppressAutoHyphens w:val="0"/>
        <w:spacing w:line="240" w:lineRule="auto"/>
        <w:rPr>
          <w:rFonts w:ascii="Segoe UI Light" w:hAnsi="Segoe UI Light" w:cs="Segoe UI Light"/>
        </w:rPr>
      </w:pPr>
      <w:r w:rsidRPr="006E1C24">
        <w:rPr>
          <w:rFonts w:ascii="Segoe UI Light" w:hAnsi="Segoe UI Light" w:cs="Segoe UI Light"/>
        </w:rPr>
        <w:t>I/we authorise you to provide representatives Natalino Lidestri, and all staff members of Denaro Wealth Pty Ltd with any information and documentation they require regarding my/our insurance, superannuation and investments.  This will apply to all Staff of Denaro Wealth and those listed below:</w:t>
      </w:r>
    </w:p>
    <w:p w14:paraId="6C31D110" w14:textId="77777777" w:rsidR="00B3425A" w:rsidRPr="006E1C24" w:rsidRDefault="00B3425A" w:rsidP="00B3425A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10569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5280"/>
        <w:gridCol w:w="5289"/>
      </w:tblGrid>
      <w:tr w:rsidR="00B3425A" w:rsidRPr="006E1C24" w14:paraId="4061D012" w14:textId="77777777" w:rsidTr="008B64D6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004E99"/>
            <w:vAlign w:val="center"/>
          </w:tcPr>
          <w:p w14:paraId="4E2E4CB8" w14:textId="77777777" w:rsidR="00B3425A" w:rsidRPr="006E1C24" w:rsidRDefault="00B3425A" w:rsidP="008B64D6">
            <w:pPr>
              <w:pStyle w:val="BodyCopySmall"/>
              <w:spacing w:before="60" w:after="120" w:line="240" w:lineRule="auto"/>
              <w:contextualSpacing/>
              <w:rPr>
                <w:rFonts w:ascii="Segoe UI" w:hAnsi="Segoe UI" w:cs="Segoe UI"/>
                <w:b/>
                <w:color w:val="FFFFFF"/>
                <w:sz w:val="20"/>
              </w:rPr>
            </w:pPr>
            <w:r w:rsidRPr="006E1C24">
              <w:rPr>
                <w:rFonts w:ascii="Segoe UI" w:hAnsi="Segoe UI" w:cs="Segoe UI"/>
                <w:b/>
                <w:color w:val="FFFFFF"/>
                <w:sz w:val="20"/>
              </w:rPr>
              <w:t>Designated staff members</w:t>
            </w: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04E99"/>
            <w:vAlign w:val="center"/>
          </w:tcPr>
          <w:p w14:paraId="61421D10" w14:textId="77777777" w:rsidR="00B3425A" w:rsidRPr="006E1C24" w:rsidRDefault="00B3425A" w:rsidP="008B64D6">
            <w:pPr>
              <w:pStyle w:val="BodyCopySmall"/>
              <w:spacing w:before="60" w:after="120" w:line="240" w:lineRule="auto"/>
              <w:contextualSpacing/>
              <w:rPr>
                <w:rFonts w:ascii="Segoe UI" w:hAnsi="Segoe UI" w:cs="Segoe UI"/>
                <w:color w:val="FFFFFF"/>
                <w:sz w:val="20"/>
              </w:rPr>
            </w:pPr>
            <w:r w:rsidRPr="006E1C24">
              <w:rPr>
                <w:rFonts w:ascii="Segoe UI" w:hAnsi="Segoe UI" w:cs="Segoe UI"/>
                <w:b/>
                <w:color w:val="FFFFFF"/>
                <w:sz w:val="20"/>
              </w:rPr>
              <w:t>Email address</w:t>
            </w:r>
          </w:p>
        </w:tc>
      </w:tr>
      <w:tr w:rsidR="00B3425A" w:rsidRPr="006E1C24" w14:paraId="7900A2EF" w14:textId="77777777" w:rsidTr="008B64D6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0378138A" w14:textId="77777777" w:rsidR="00B3425A" w:rsidRPr="006E1C24" w:rsidRDefault="00B3425A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092562C" w14:textId="77777777" w:rsidR="00B3425A" w:rsidRPr="006E1C24" w:rsidRDefault="00B3425A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B3425A" w:rsidRPr="006E1C24" w14:paraId="54365F96" w14:textId="77777777" w:rsidTr="008B64D6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28779992" w14:textId="77777777" w:rsidR="00B3425A" w:rsidRPr="006E1C24" w:rsidRDefault="00B3425A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F4B3B80" w14:textId="77777777" w:rsidR="00B3425A" w:rsidRPr="006E1C24" w:rsidRDefault="00B3425A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B3425A" w:rsidRPr="006E1C24" w14:paraId="63AF3805" w14:textId="77777777" w:rsidTr="008B64D6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44FDDF46" w14:textId="77777777" w:rsidR="00B3425A" w:rsidRPr="006E1C24" w:rsidRDefault="00B3425A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A6B5BD7" w14:textId="77777777" w:rsidR="00B3425A" w:rsidRPr="006E1C24" w:rsidRDefault="00B3425A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B3425A" w:rsidRPr="006E1C24" w14:paraId="119C6EC8" w14:textId="77777777" w:rsidTr="008B64D6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54050DC1" w14:textId="77777777" w:rsidR="00B3425A" w:rsidRPr="006E1C24" w:rsidRDefault="00B3425A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0ED7B34" w14:textId="77777777" w:rsidR="00B3425A" w:rsidRPr="006E1C24" w:rsidRDefault="00B3425A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B3425A" w:rsidRPr="006E1C24" w14:paraId="3D630F74" w14:textId="77777777" w:rsidTr="008B64D6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3952AFEB" w14:textId="77777777" w:rsidR="00B3425A" w:rsidRPr="006E1C24" w:rsidRDefault="00B3425A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433AC3A" w14:textId="77777777" w:rsidR="00B3425A" w:rsidRPr="006E1C24" w:rsidRDefault="00B3425A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  <w:tr w:rsidR="00B3425A" w:rsidRPr="006E1C24" w14:paraId="7C891D43" w14:textId="77777777" w:rsidTr="008B64D6">
        <w:trPr>
          <w:trHeight w:val="286"/>
        </w:trPr>
        <w:tc>
          <w:tcPr>
            <w:tcW w:w="5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7E6E6"/>
            <w:vAlign w:val="center"/>
          </w:tcPr>
          <w:p w14:paraId="1C549B93" w14:textId="77777777" w:rsidR="00B3425A" w:rsidRPr="006E1C24" w:rsidRDefault="00B3425A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  <w:tc>
          <w:tcPr>
            <w:tcW w:w="5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4E12659" w14:textId="77777777" w:rsidR="00B3425A" w:rsidRPr="006E1C24" w:rsidRDefault="00B3425A" w:rsidP="008B64D6">
            <w:pPr>
              <w:pStyle w:val="BodyCopySmall"/>
              <w:snapToGrid w:val="0"/>
              <w:spacing w:before="60" w:after="120" w:line="240" w:lineRule="auto"/>
              <w:contextualSpacing/>
              <w:rPr>
                <w:rFonts w:ascii="Segoe UI" w:hAnsi="Segoe UI" w:cs="Segoe UI"/>
                <w:sz w:val="20"/>
              </w:rPr>
            </w:pPr>
          </w:p>
        </w:tc>
      </w:tr>
    </w:tbl>
    <w:p w14:paraId="33349A23" w14:textId="77777777" w:rsidR="00B3425A" w:rsidRPr="006E1C24" w:rsidRDefault="00B3425A" w:rsidP="00B3425A">
      <w:pPr>
        <w:suppressAutoHyphens w:val="0"/>
        <w:spacing w:line="240" w:lineRule="auto"/>
        <w:rPr>
          <w:rFonts w:ascii="Segoe UI Light" w:hAnsi="Segoe UI Light" w:cs="Segoe UI Light"/>
        </w:rPr>
      </w:pPr>
    </w:p>
    <w:p w14:paraId="040A01DE" w14:textId="77777777" w:rsidR="00B3425A" w:rsidRPr="006E1C24" w:rsidRDefault="00B3425A" w:rsidP="00B3425A">
      <w:pPr>
        <w:suppressAutoHyphens w:val="0"/>
        <w:spacing w:line="240" w:lineRule="auto"/>
        <w:rPr>
          <w:rFonts w:ascii="Segoe UI Light" w:hAnsi="Segoe UI Light" w:cs="Segoe UI Light"/>
        </w:rPr>
      </w:pPr>
      <w:r w:rsidRPr="006E1C24">
        <w:rPr>
          <w:rFonts w:ascii="Segoe UI Light" w:hAnsi="Segoe UI Light" w:cs="Segoe UI Light"/>
        </w:rPr>
        <w:t xml:space="preserve">I/we am/are aware of the provisions of the Privacy Act and release you from those provisions in respect of information provided to Denaro </w:t>
      </w:r>
      <w:proofErr w:type="gramStart"/>
      <w:r w:rsidRPr="006E1C24">
        <w:rPr>
          <w:rFonts w:ascii="Segoe UI Light" w:hAnsi="Segoe UI Light" w:cs="Segoe UI Light"/>
        </w:rPr>
        <w:t>Wealth  Pty</w:t>
      </w:r>
      <w:proofErr w:type="gramEnd"/>
      <w:r w:rsidRPr="006E1C24">
        <w:rPr>
          <w:rFonts w:ascii="Segoe UI Light" w:hAnsi="Segoe UI Light" w:cs="Segoe UI Light"/>
        </w:rPr>
        <w:t xml:space="preserve"> Ltd and its representatives.</w:t>
      </w:r>
    </w:p>
    <w:p w14:paraId="0EF64A43" w14:textId="77777777" w:rsidR="00B3425A" w:rsidRPr="006E1C24" w:rsidRDefault="00B3425A" w:rsidP="00B3425A">
      <w:pPr>
        <w:suppressAutoHyphens w:val="0"/>
        <w:spacing w:line="240" w:lineRule="auto"/>
        <w:rPr>
          <w:rFonts w:ascii="Segoe UI Light" w:hAnsi="Segoe UI Light" w:cs="Segoe UI Light"/>
        </w:rPr>
      </w:pPr>
    </w:p>
    <w:tbl>
      <w:tblPr>
        <w:tblW w:w="508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B7B9DA"/>
          <w:insideV w:val="single" w:sz="4" w:space="0" w:color="595959"/>
        </w:tblBorders>
        <w:tblLook w:val="01E0" w:firstRow="1" w:lastRow="1" w:firstColumn="1" w:lastColumn="1" w:noHBand="0" w:noVBand="0"/>
      </w:tblPr>
      <w:tblGrid>
        <w:gridCol w:w="7211"/>
        <w:gridCol w:w="3412"/>
      </w:tblGrid>
      <w:tr w:rsidR="00B3425A" w:rsidRPr="006E1C24" w14:paraId="5EA477D3" w14:textId="77777777" w:rsidTr="00BF3520">
        <w:trPr>
          <w:trHeight w:val="518"/>
        </w:trPr>
        <w:tc>
          <w:tcPr>
            <w:tcW w:w="3394" w:type="pct"/>
            <w:tcBorders>
              <w:top w:val="single" w:sz="4" w:space="0" w:color="auto"/>
              <w:left w:val="single" w:sz="4" w:space="0" w:color="auto"/>
              <w:bottom w:val="single" w:sz="4" w:space="0" w:color="B7B9DA"/>
              <w:right w:val="single" w:sz="4" w:space="0" w:color="595959" w:themeColor="text1" w:themeTint="A6"/>
            </w:tcBorders>
            <w:vAlign w:val="bottom"/>
            <w:hideMark/>
          </w:tcPr>
          <w:p w14:paraId="198BB10D" w14:textId="77777777" w:rsidR="00B3425A" w:rsidRPr="00FE49D5" w:rsidRDefault="00B3425A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</w:rPr>
              <w:t>O</w:t>
            </w:r>
            <w:r w:rsidRPr="006E1C24">
              <w:rPr>
                <w:rFonts w:ascii="Segoe UI Light" w:hAnsi="Segoe UI Light" w:cs="Segoe UI Light"/>
              </w:rPr>
              <w:tab/>
            </w:r>
            <w:r w:rsidRPr="006E1C24">
              <w:rPr>
                <w:rFonts w:ascii="Segoe UI Light" w:hAnsi="Segoe UI Light" w:cs="Segoe UI Light"/>
              </w:rPr>
              <w:tab/>
            </w:r>
            <w:r w:rsidRPr="006E1C24">
              <w:rPr>
                <w:rFonts w:ascii="Segoe UI Light" w:hAnsi="Segoe UI Light" w:cs="Segoe UI Light"/>
              </w:rPr>
              <w:tab/>
            </w:r>
            <w:r w:rsidRPr="006E1C24">
              <w:rPr>
                <w:rFonts w:ascii="Segoe UI Light" w:hAnsi="Segoe UI Light" w:cs="Segoe UI Light"/>
              </w:rPr>
              <w:tab/>
            </w:r>
            <w:r w:rsidRPr="006E1C24">
              <w:rPr>
                <w:rFonts w:ascii="Segoe UI Light" w:hAnsi="Segoe UI Light" w:cs="Segoe UI Light"/>
              </w:rPr>
              <w:tab/>
            </w:r>
            <w:r w:rsidRPr="00FE49D5">
              <w:rPr>
                <w:rFonts w:ascii="Segoe UI Light" w:hAnsi="Segoe UI Light" w:cs="Segoe UI Light"/>
                <w:b/>
              </w:rPr>
              <w:t>{{</w:t>
            </w:r>
            <w:proofErr w:type="spellStart"/>
            <w:r w:rsidRPr="00FE49D5">
              <w:rPr>
                <w:rFonts w:ascii="Segoe UI Light" w:hAnsi="Segoe UI Light" w:cs="Segoe UI Light"/>
                <w:b/>
              </w:rPr>
              <w:t>clientPreferred</w:t>
            </w:r>
            <w:proofErr w:type="spellEnd"/>
            <w:r w:rsidRPr="00FE49D5">
              <w:rPr>
                <w:rFonts w:ascii="Segoe UI Light" w:hAnsi="Segoe UI Light" w:cs="Segoe UI Light"/>
                <w:b/>
              </w:rPr>
              <w:t>}}</w:t>
            </w: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595959" w:themeColor="text1" w:themeTint="A6"/>
              <w:bottom w:val="single" w:sz="4" w:space="0" w:color="B7B9DA"/>
              <w:right w:val="single" w:sz="4" w:space="0" w:color="auto"/>
            </w:tcBorders>
            <w:vAlign w:val="center"/>
            <w:hideMark/>
          </w:tcPr>
          <w:p w14:paraId="1F1408DB" w14:textId="77777777" w:rsidR="00B3425A" w:rsidRPr="006E1C24" w:rsidRDefault="00B3425A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>
              <w:rPr>
                <w:rFonts w:ascii="Segoe UI Light" w:hAnsi="Segoe UI Light" w:cs="Segoe UI Light"/>
              </w:rPr>
              <w:t>{{</w:t>
            </w:r>
            <w:proofErr w:type="spellStart"/>
            <w:r>
              <w:rPr>
                <w:rFonts w:ascii="Segoe UI Light" w:hAnsi="Segoe UI Light" w:cs="Segoe UI Light"/>
                <w:b/>
                <w:color w:val="404040"/>
                <w:sz w:val="24"/>
              </w:rPr>
              <w:t>downloadDate</w:t>
            </w:r>
            <w:proofErr w:type="spellEnd"/>
            <w:r>
              <w:rPr>
                <w:rFonts w:ascii="Segoe UI Light" w:hAnsi="Segoe UI Light" w:cs="Segoe UI Light"/>
              </w:rPr>
              <w:t>}}</w:t>
            </w:r>
          </w:p>
        </w:tc>
      </w:tr>
      <w:tr w:rsidR="00B3425A" w:rsidRPr="006E1C24" w14:paraId="2A1A14F3" w14:textId="77777777" w:rsidTr="00BF3520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524"/>
        </w:trPr>
        <w:tc>
          <w:tcPr>
            <w:tcW w:w="339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A81F9" w14:textId="77777777" w:rsidR="00B3425A" w:rsidRPr="006E1C24" w:rsidRDefault="00B3425A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Natalino Lidestri </w:t>
            </w:r>
          </w:p>
          <w:p w14:paraId="4489172E" w14:textId="77777777" w:rsidR="00B3425A" w:rsidRPr="006E1C24" w:rsidRDefault="00B3425A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 xml:space="preserve">Authorised representative of </w:t>
            </w:r>
          </w:p>
          <w:p w14:paraId="5A4B24DD" w14:textId="77777777" w:rsidR="00B3425A" w:rsidRPr="006E1C24" w:rsidRDefault="00B3425A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 xml:space="preserve">Lifespan Financial Planning Pty Ltd  </w:t>
            </w:r>
          </w:p>
          <w:p w14:paraId="0FD2145F" w14:textId="77777777" w:rsidR="00B3425A" w:rsidRPr="006E1C24" w:rsidRDefault="00B3425A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>ABN 23 065 921 735</w:t>
            </w:r>
          </w:p>
          <w:p w14:paraId="09642B13" w14:textId="77777777" w:rsidR="00B3425A" w:rsidRPr="006E1C24" w:rsidRDefault="00B3425A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  <w:r w:rsidRPr="006E1C24">
              <w:rPr>
                <w:rFonts w:ascii="Segoe UI Light" w:hAnsi="Segoe UI Light" w:cs="Segoe UI Light"/>
              </w:rPr>
              <w:t>Australian Financial Services Licensee No: 229892</w:t>
            </w:r>
          </w:p>
          <w:p w14:paraId="62D531F8" w14:textId="77777777" w:rsidR="00B3425A" w:rsidRPr="006E1C24" w:rsidRDefault="00B3425A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27EAEE88" w14:textId="77777777" w:rsidR="00B3425A" w:rsidRPr="006E1C24" w:rsidRDefault="00B3425A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7ACD9F69" w14:textId="77777777" w:rsidR="00B3425A" w:rsidRPr="006E1C24" w:rsidRDefault="00B3425A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3D696E57" w14:textId="77777777" w:rsidR="00B3425A" w:rsidRPr="006E1C24" w:rsidRDefault="00B3425A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10BAC85D" w14:textId="77777777" w:rsidR="00B3425A" w:rsidRPr="006E1C24" w:rsidRDefault="00B3425A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68A55992" w14:textId="77777777" w:rsidR="00B3425A" w:rsidRPr="006E1C24" w:rsidRDefault="00B3425A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2A6A2250" w14:textId="77777777" w:rsidR="00B3425A" w:rsidRPr="006E1C24" w:rsidRDefault="00B3425A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  <w:p w14:paraId="44B31C99" w14:textId="77777777" w:rsidR="00B3425A" w:rsidRPr="006E1C24" w:rsidRDefault="00B3425A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CE2A4" w14:textId="77777777" w:rsidR="00B3425A" w:rsidRPr="006E1C24" w:rsidRDefault="00B3425A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lastRenderedPageBreak/>
              <w:t>Business:</w:t>
            </w:r>
          </w:p>
          <w:p w14:paraId="546F64E0" w14:textId="77777777" w:rsidR="00B3425A" w:rsidRPr="006E1C24" w:rsidRDefault="00B3425A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 xml:space="preserve">Denaro Wealth Pty Ltd </w:t>
            </w:r>
          </w:p>
          <w:p w14:paraId="507DC129" w14:textId="77777777" w:rsidR="00B3425A" w:rsidRPr="006E1C24" w:rsidRDefault="00B3425A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Ground Floor, Corporate One</w:t>
            </w:r>
          </w:p>
          <w:p w14:paraId="03682F4B" w14:textId="77777777" w:rsidR="00B3425A" w:rsidRPr="006E1C24" w:rsidRDefault="00B3425A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84 Hotham Street Preston VIC 3072</w:t>
            </w:r>
          </w:p>
          <w:p w14:paraId="4EEB0B37" w14:textId="77777777" w:rsidR="00B3425A" w:rsidRPr="006E1C24" w:rsidRDefault="00B3425A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</w:p>
        </w:tc>
      </w:tr>
      <w:tr w:rsidR="00B3425A" w:rsidRPr="006E1C24" w14:paraId="2C6F9731" w14:textId="77777777" w:rsidTr="00BF3520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52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26B32" w14:textId="77777777" w:rsidR="00B3425A" w:rsidRPr="006E1C24" w:rsidRDefault="00B3425A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72A7E" w14:textId="77777777" w:rsidR="00B3425A" w:rsidRPr="006E1C24" w:rsidRDefault="00B3425A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Postal:</w:t>
            </w:r>
          </w:p>
          <w:p w14:paraId="5F25E8A2" w14:textId="77777777" w:rsidR="00B3425A" w:rsidRPr="006E1C24" w:rsidRDefault="00B3425A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</w:rPr>
              <w:t>Ground Floor, Corporate One</w:t>
            </w:r>
          </w:p>
          <w:p w14:paraId="4C5A65EC" w14:textId="77777777" w:rsidR="00B3425A" w:rsidRPr="006E1C24" w:rsidRDefault="00B3425A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>84 Hotham Street Preston VIC 3072</w:t>
            </w:r>
          </w:p>
          <w:p w14:paraId="4304DBC3" w14:textId="77777777" w:rsidR="00B3425A" w:rsidRPr="006E1C24" w:rsidRDefault="00B3425A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</w:p>
        </w:tc>
      </w:tr>
      <w:tr w:rsidR="00B3425A" w:rsidRPr="006E1C24" w14:paraId="0759779D" w14:textId="77777777" w:rsidTr="00BF3520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5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7F3FD" w14:textId="77777777" w:rsidR="00B3425A" w:rsidRPr="006E1C24" w:rsidRDefault="00B3425A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80BCC" w14:textId="77777777" w:rsidR="00B3425A" w:rsidRPr="006E1C24" w:rsidRDefault="00B3425A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 xml:space="preserve">Phone: 03 9070 0116 </w:t>
            </w:r>
          </w:p>
        </w:tc>
      </w:tr>
      <w:tr w:rsidR="00B3425A" w:rsidRPr="006E1C24" w14:paraId="0E241C9E" w14:textId="77777777" w:rsidTr="00BF3520">
        <w:tblPrEx>
          <w:tblBorders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16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E8819" w14:textId="77777777" w:rsidR="00B3425A" w:rsidRPr="006E1C24" w:rsidRDefault="00B3425A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</w:rPr>
            </w:pPr>
          </w:p>
        </w:tc>
        <w:tc>
          <w:tcPr>
            <w:tcW w:w="1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7D430" w14:textId="77777777" w:rsidR="00B3425A" w:rsidRPr="006E1C24" w:rsidRDefault="00B3425A" w:rsidP="008B64D6">
            <w:pPr>
              <w:suppressAutoHyphens w:val="0"/>
              <w:spacing w:line="240" w:lineRule="auto"/>
              <w:rPr>
                <w:rFonts w:ascii="Segoe UI Light" w:hAnsi="Segoe UI Light" w:cs="Segoe UI Light"/>
                <w:b/>
                <w:bCs/>
              </w:rPr>
            </w:pPr>
            <w:r w:rsidRPr="006E1C24">
              <w:rPr>
                <w:rFonts w:ascii="Segoe UI Light" w:hAnsi="Segoe UI Light" w:cs="Segoe UI Light"/>
                <w:b/>
                <w:bCs/>
              </w:rPr>
              <w:t xml:space="preserve">Email: </w:t>
            </w:r>
            <w:r>
              <w:t>{{</w:t>
            </w:r>
            <w:proofErr w:type="spellStart"/>
            <w:r>
              <w:t>adviserEmail</w:t>
            </w:r>
            <w:proofErr w:type="spellEnd"/>
            <w:r>
              <w:t>}}</w:t>
            </w:r>
          </w:p>
        </w:tc>
      </w:tr>
    </w:tbl>
    <w:p w14:paraId="1A6A9186" w14:textId="3B25F792" w:rsidR="00B3425A" w:rsidRDefault="00B3425A" w:rsidP="00B3425A">
      <w:pPr>
        <w:jc w:val="both"/>
        <w:rPr>
          <w:rFonts w:ascii="Segoe UI Light" w:hAnsi="Segoe UI Light" w:cs="Segoe UI Light"/>
          <w:bCs/>
        </w:rPr>
      </w:pPr>
      <w:r w:rsidRPr="00760F52">
        <w:rPr>
          <w:rFonts w:ascii="Segoe UI Light" w:hAnsi="Segoe UI Light" w:cs="Segoe UI Light"/>
          <w:bCs/>
        </w:rPr>
        <w:t>{{/</w:t>
      </w:r>
      <w:proofErr w:type="spellStart"/>
      <w:r>
        <w:rPr>
          <w:lang w:val="en-US"/>
        </w:rPr>
        <w:t>jointInvestmentBond</w:t>
      </w:r>
      <w:proofErr w:type="spellEnd"/>
      <w:r w:rsidRPr="00760F52">
        <w:rPr>
          <w:rFonts w:ascii="Segoe UI Light" w:hAnsi="Segoe UI Light" w:cs="Segoe UI Light"/>
          <w:bCs/>
        </w:rPr>
        <w:t>}}</w:t>
      </w:r>
    </w:p>
    <w:p w14:paraId="18B81B4D" w14:textId="697622F4" w:rsidR="00B3425A" w:rsidRDefault="00B3425A" w:rsidP="00B3425A">
      <w:pPr>
        <w:jc w:val="both"/>
        <w:rPr>
          <w:rFonts w:ascii="Segoe UI Light" w:hAnsi="Segoe UI Light" w:cs="Segoe UI Light"/>
          <w:bCs/>
        </w:rPr>
      </w:pPr>
      <w:r>
        <w:rPr>
          <w:rFonts w:ascii="Segoe UI Light" w:hAnsi="Segoe UI Light" w:cs="Segoe UI Light"/>
          <w:bCs/>
        </w:rPr>
        <w:t>{{</w:t>
      </w:r>
      <w:r>
        <w:t>/</w:t>
      </w:r>
      <w:proofErr w:type="spellStart"/>
      <w:r>
        <w:t>SingleClient</w:t>
      </w:r>
      <w:proofErr w:type="spellEnd"/>
      <w:r>
        <w:rPr>
          <w:rFonts w:ascii="Segoe UI Light" w:hAnsi="Segoe UI Light" w:cs="Segoe UI Light"/>
          <w:bCs/>
        </w:rPr>
        <w:t>}}</w:t>
      </w:r>
    </w:p>
    <w:p w14:paraId="3B2F517C" w14:textId="77777777" w:rsidR="00FE49D5" w:rsidRDefault="00FE49D5" w:rsidP="000B7ADB">
      <w:pPr>
        <w:jc w:val="both"/>
        <w:rPr>
          <w:rFonts w:ascii="Segoe UI Light" w:hAnsi="Segoe UI Light" w:cs="Segoe UI Light"/>
          <w:bCs/>
        </w:rPr>
      </w:pPr>
    </w:p>
    <w:p w14:paraId="0A920963" w14:textId="77777777" w:rsidR="006846C0" w:rsidRPr="00220B11" w:rsidRDefault="006846C0" w:rsidP="006846C0">
      <w:pPr>
        <w:ind w:firstLine="720"/>
        <w:rPr>
          <w:lang w:val="en-US"/>
        </w:rPr>
      </w:pPr>
    </w:p>
    <w:p w14:paraId="0452109E" w14:textId="77777777" w:rsidR="006846C0" w:rsidRPr="00760F52" w:rsidRDefault="006846C0" w:rsidP="006846C0">
      <w:pPr>
        <w:ind w:firstLine="720"/>
        <w:jc w:val="both"/>
        <w:rPr>
          <w:rFonts w:ascii="Segoe UI Light" w:hAnsi="Segoe UI Light" w:cs="Segoe UI Light"/>
          <w:bCs/>
        </w:rPr>
      </w:pPr>
    </w:p>
    <w:p w14:paraId="04CC3689" w14:textId="77777777" w:rsidR="00760F52" w:rsidRPr="00760F52" w:rsidRDefault="00760F52" w:rsidP="00760F52">
      <w:pPr>
        <w:ind w:firstLine="720"/>
        <w:jc w:val="both"/>
        <w:rPr>
          <w:rFonts w:ascii="Segoe UI Light" w:hAnsi="Segoe UI Light" w:cs="Segoe UI Light"/>
          <w:bCs/>
        </w:rPr>
      </w:pPr>
    </w:p>
    <w:p w14:paraId="6035A28C" w14:textId="4B4F712A" w:rsidR="00E2704B" w:rsidRPr="00C4169B" w:rsidRDefault="006E1C24" w:rsidP="006E1C24">
      <w:pPr>
        <w:rPr>
          <w:rFonts w:ascii="Segoe UI Light" w:hAnsi="Segoe UI Light" w:cs="Segoe UI Light"/>
        </w:rPr>
      </w:pPr>
      <w:r>
        <w:rPr>
          <w:rFonts w:ascii="Segoe UI Light" w:hAnsi="Segoe UI Light" w:cs="Segoe UI Light"/>
          <w:bCs/>
        </w:rPr>
        <w:br/>
      </w:r>
    </w:p>
    <w:p w14:paraId="3A9DFD15" w14:textId="7D4F9C1A" w:rsidR="00EF4322" w:rsidRPr="00C4169B" w:rsidRDefault="00EF4322">
      <w:pPr>
        <w:rPr>
          <w:rFonts w:ascii="Segoe UI Light" w:hAnsi="Segoe UI Light" w:cs="Segoe UI Light"/>
        </w:rPr>
      </w:pPr>
    </w:p>
    <w:sectPr w:rsidR="00EF4322" w:rsidRPr="00C4169B" w:rsidSect="00292276">
      <w:headerReference w:type="even" r:id="rId8"/>
      <w:footerReference w:type="even" r:id="rId9"/>
      <w:headerReference w:type="first" r:id="rId10"/>
      <w:footerReference w:type="first" r:id="rId11"/>
      <w:pgSz w:w="11906" w:h="16838"/>
      <w:pgMar w:top="760" w:right="720" w:bottom="760" w:left="720" w:header="56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A83BF" w14:textId="77777777" w:rsidR="00677855" w:rsidRDefault="00677855">
      <w:pPr>
        <w:spacing w:line="240" w:lineRule="auto"/>
      </w:pPr>
      <w:r>
        <w:separator/>
      </w:r>
    </w:p>
  </w:endnote>
  <w:endnote w:type="continuationSeparator" w:id="0">
    <w:p w14:paraId="39FC9D3C" w14:textId="77777777" w:rsidR="00677855" w:rsidRDefault="006778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old">
    <w:altName w:val="Tahoma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Pro-Regular">
    <w:altName w:val="Times New Roman"/>
    <w:charset w:val="00"/>
    <w:family w:val="roman"/>
    <w:pitch w:val="variable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9D221" w14:textId="77777777" w:rsidR="00EF4322" w:rsidRDefault="00EF432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8158C" w14:textId="77777777" w:rsidR="00EF4322" w:rsidRDefault="00EF432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6EACB" w14:textId="77777777" w:rsidR="00677855" w:rsidRDefault="00677855">
      <w:pPr>
        <w:spacing w:line="240" w:lineRule="auto"/>
      </w:pPr>
      <w:r>
        <w:separator/>
      </w:r>
    </w:p>
  </w:footnote>
  <w:footnote w:type="continuationSeparator" w:id="0">
    <w:p w14:paraId="5C659FF5" w14:textId="77777777" w:rsidR="00677855" w:rsidRDefault="0067785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AA8BA" w14:textId="77777777" w:rsidR="00EF4322" w:rsidRDefault="00EF432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9CD15" w14:textId="77777777" w:rsidR="00EF4322" w:rsidRDefault="00EF432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538407619" o:spid="_x0000_i1025" type="#_x0000_t75" style="width:5.6pt;height:7.5pt;visibility:visible" o:bullet="t" filled="t">
        <v:imagedata r:id="rId1" o:title=""/>
      </v:shape>
    </w:pict>
  </w:numPicBullet>
  <w:numPicBullet w:numPicBulletId="1">
    <w:pict>
      <v:shape id="Picture 1936811898" o:spid="_x0000_i1026" type="#_x0000_t75" style="width:6.55pt;height:9.35pt;visibility:visible" o:bullet="t" filled="t">
        <v:imagedata r:id="rId2" o:title=""/>
      </v:shape>
    </w:pict>
  </w:numPicBullet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16"/>
    <w:lvl w:ilvl="0">
      <w:start w:val="1"/>
      <w:numFmt w:val="bullet"/>
      <w:pStyle w:val="BulletPointBox"/>
      <w:lvlText w:val=""/>
      <w:lvlJc w:val="left"/>
      <w:pPr>
        <w:tabs>
          <w:tab w:val="num" w:pos="0"/>
        </w:tabs>
        <w:ind w:left="1080" w:hanging="360"/>
      </w:pPr>
      <w:rPr>
        <w:rFonts w:ascii="Wingdings" w:hAnsi="Wingdings" w:cs="Wingdings"/>
      </w:rPr>
    </w:lvl>
  </w:abstractNum>
  <w:abstractNum w:abstractNumId="2" w15:restartNumberingAfterBreak="0">
    <w:nsid w:val="00000003"/>
    <w:multiLevelType w:val="singleLevel"/>
    <w:tmpl w:val="00000003"/>
    <w:name w:val="WW8Num21"/>
    <w:lvl w:ilvl="0">
      <w:start w:val="1"/>
      <w:numFmt w:val="bullet"/>
      <w:pStyle w:val="BulletPoint"/>
      <w:lvlText w:val=""/>
      <w:lvlPicBulletId w:val="0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</w:abstractNum>
  <w:abstractNum w:abstractNumId="3" w15:restartNumberingAfterBreak="0">
    <w:nsid w:val="15382E10"/>
    <w:multiLevelType w:val="hybridMultilevel"/>
    <w:tmpl w:val="AA0AC454"/>
    <w:lvl w:ilvl="0" w:tplc="405EA10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B284B8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9FA8D5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FC774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D5C8FB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C32850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EA2DAD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06973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DF4AB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180A6255"/>
    <w:multiLevelType w:val="hybridMultilevel"/>
    <w:tmpl w:val="2E5606F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C80D2F"/>
    <w:multiLevelType w:val="hybridMultilevel"/>
    <w:tmpl w:val="E4D8E064"/>
    <w:lvl w:ilvl="0" w:tplc="E8C469C0">
      <w:start w:val="1"/>
      <w:numFmt w:val="bullet"/>
      <w:lvlText w:val=""/>
      <w:lvlPicBulletId w:val="1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58D09DAA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7C69ED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57AAA6B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7D722226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6F04624A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0FCECCF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7D256E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6EFE8B7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6" w15:restartNumberingAfterBreak="0">
    <w:nsid w:val="37601924"/>
    <w:multiLevelType w:val="hybridMultilevel"/>
    <w:tmpl w:val="6C4C047C"/>
    <w:lvl w:ilvl="0" w:tplc="E02203CA">
      <w:start w:val="1"/>
      <w:numFmt w:val="bullet"/>
      <w:lvlText w:val="□"/>
      <w:lvlJc w:val="left"/>
      <w:pPr>
        <w:ind w:left="720" w:hanging="360"/>
      </w:pPr>
      <w:rPr>
        <w:rFonts w:ascii="Sylfaen" w:hAnsi="Sylfaen" w:hint="default"/>
        <w:sz w:val="40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3576DE"/>
    <w:multiLevelType w:val="hybridMultilevel"/>
    <w:tmpl w:val="EC74B1F8"/>
    <w:lvl w:ilvl="0" w:tplc="0D3AAE84">
      <w:start w:val="1"/>
      <w:numFmt w:val="bullet"/>
      <w:lvlText w:val=""/>
      <w:lvlPicBulletId w:val="1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9C0E45AA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1FD0ECA6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5862FCA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E9AAE5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CF62A232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C5AA802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B704C11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F6C2208A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8" w15:restartNumberingAfterBreak="0">
    <w:nsid w:val="484E1D97"/>
    <w:multiLevelType w:val="hybridMultilevel"/>
    <w:tmpl w:val="E2AA2108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526255525">
    <w:abstractNumId w:val="0"/>
  </w:num>
  <w:num w:numId="2" w16cid:durableId="940524412">
    <w:abstractNumId w:val="1"/>
  </w:num>
  <w:num w:numId="3" w16cid:durableId="379281149">
    <w:abstractNumId w:val="2"/>
  </w:num>
  <w:num w:numId="4" w16cid:durableId="1561096566">
    <w:abstractNumId w:val="6"/>
  </w:num>
  <w:num w:numId="5" w16cid:durableId="1247307339">
    <w:abstractNumId w:val="3"/>
  </w:num>
  <w:num w:numId="6" w16cid:durableId="2006544731">
    <w:abstractNumId w:val="4"/>
  </w:num>
  <w:num w:numId="7" w16cid:durableId="1656759865">
    <w:abstractNumId w:val="7"/>
  </w:num>
  <w:num w:numId="8" w16cid:durableId="1442258718">
    <w:abstractNumId w:val="8"/>
  </w:num>
  <w:num w:numId="9" w16cid:durableId="4527907">
    <w:abstractNumId w:val="5"/>
  </w:num>
  <w:num w:numId="10" w16cid:durableId="1696884524">
    <w:abstractNumId w:val="0"/>
  </w:num>
  <w:num w:numId="11" w16cid:durableId="124206402">
    <w:abstractNumId w:val="0"/>
  </w:num>
  <w:num w:numId="12" w16cid:durableId="40793222">
    <w:abstractNumId w:val="0"/>
  </w:num>
  <w:num w:numId="13" w16cid:durableId="68887349">
    <w:abstractNumId w:val="0"/>
  </w:num>
  <w:num w:numId="14" w16cid:durableId="1326737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A33"/>
    <w:rsid w:val="0000273E"/>
    <w:rsid w:val="00004A68"/>
    <w:rsid w:val="00006AC0"/>
    <w:rsid w:val="00010EF6"/>
    <w:rsid w:val="00011467"/>
    <w:rsid w:val="000136C3"/>
    <w:rsid w:val="00016134"/>
    <w:rsid w:val="00031800"/>
    <w:rsid w:val="000321A4"/>
    <w:rsid w:val="000340EB"/>
    <w:rsid w:val="00043782"/>
    <w:rsid w:val="00044319"/>
    <w:rsid w:val="000475D0"/>
    <w:rsid w:val="00050517"/>
    <w:rsid w:val="00050761"/>
    <w:rsid w:val="00051139"/>
    <w:rsid w:val="00055518"/>
    <w:rsid w:val="00066490"/>
    <w:rsid w:val="00072AD1"/>
    <w:rsid w:val="00072C8A"/>
    <w:rsid w:val="00082127"/>
    <w:rsid w:val="000828F9"/>
    <w:rsid w:val="00083251"/>
    <w:rsid w:val="00094D05"/>
    <w:rsid w:val="00097B5D"/>
    <w:rsid w:val="000B0A6C"/>
    <w:rsid w:val="000B140A"/>
    <w:rsid w:val="000B289A"/>
    <w:rsid w:val="000B345E"/>
    <w:rsid w:val="000B7ADB"/>
    <w:rsid w:val="000B7F58"/>
    <w:rsid w:val="000C265B"/>
    <w:rsid w:val="000C61F1"/>
    <w:rsid w:val="000D08D7"/>
    <w:rsid w:val="000D2A3D"/>
    <w:rsid w:val="000E17FB"/>
    <w:rsid w:val="000E3C19"/>
    <w:rsid w:val="000E735C"/>
    <w:rsid w:val="000F072A"/>
    <w:rsid w:val="000F4293"/>
    <w:rsid w:val="000F5993"/>
    <w:rsid w:val="000F68C4"/>
    <w:rsid w:val="00103BDC"/>
    <w:rsid w:val="001117D6"/>
    <w:rsid w:val="00112428"/>
    <w:rsid w:val="00112749"/>
    <w:rsid w:val="0011587E"/>
    <w:rsid w:val="001171AE"/>
    <w:rsid w:val="00123F0C"/>
    <w:rsid w:val="00124245"/>
    <w:rsid w:val="00125B22"/>
    <w:rsid w:val="00127842"/>
    <w:rsid w:val="00133E0C"/>
    <w:rsid w:val="001340EB"/>
    <w:rsid w:val="00136978"/>
    <w:rsid w:val="0014011E"/>
    <w:rsid w:val="00141E1E"/>
    <w:rsid w:val="00150AA3"/>
    <w:rsid w:val="00154851"/>
    <w:rsid w:val="00155E69"/>
    <w:rsid w:val="0016626A"/>
    <w:rsid w:val="001662B7"/>
    <w:rsid w:val="00171DD4"/>
    <w:rsid w:val="00174922"/>
    <w:rsid w:val="00175A4E"/>
    <w:rsid w:val="00175EC5"/>
    <w:rsid w:val="0018212F"/>
    <w:rsid w:val="00182C17"/>
    <w:rsid w:val="001861D6"/>
    <w:rsid w:val="0019003E"/>
    <w:rsid w:val="0019052C"/>
    <w:rsid w:val="0019125B"/>
    <w:rsid w:val="0019589B"/>
    <w:rsid w:val="00196CEA"/>
    <w:rsid w:val="001A0668"/>
    <w:rsid w:val="001A4A23"/>
    <w:rsid w:val="001B3ABD"/>
    <w:rsid w:val="001B538E"/>
    <w:rsid w:val="001C1EAE"/>
    <w:rsid w:val="001C2C37"/>
    <w:rsid w:val="001C558A"/>
    <w:rsid w:val="001C6517"/>
    <w:rsid w:val="001C7C68"/>
    <w:rsid w:val="001C7CF9"/>
    <w:rsid w:val="001D1674"/>
    <w:rsid w:val="001E3782"/>
    <w:rsid w:val="001E5EAF"/>
    <w:rsid w:val="001F2CF0"/>
    <w:rsid w:val="001F47C0"/>
    <w:rsid w:val="00200810"/>
    <w:rsid w:val="00205CF6"/>
    <w:rsid w:val="00220B11"/>
    <w:rsid w:val="00225B9D"/>
    <w:rsid w:val="0022772B"/>
    <w:rsid w:val="00232F2B"/>
    <w:rsid w:val="002348E0"/>
    <w:rsid w:val="00256FBC"/>
    <w:rsid w:val="00257DF7"/>
    <w:rsid w:val="002601FB"/>
    <w:rsid w:val="00261532"/>
    <w:rsid w:val="00266141"/>
    <w:rsid w:val="00271305"/>
    <w:rsid w:val="0027146D"/>
    <w:rsid w:val="00272924"/>
    <w:rsid w:val="00272985"/>
    <w:rsid w:val="00274E1C"/>
    <w:rsid w:val="00274EED"/>
    <w:rsid w:val="00276560"/>
    <w:rsid w:val="0028491C"/>
    <w:rsid w:val="00284FB3"/>
    <w:rsid w:val="0028705A"/>
    <w:rsid w:val="0029083B"/>
    <w:rsid w:val="00292276"/>
    <w:rsid w:val="002929B9"/>
    <w:rsid w:val="002937DB"/>
    <w:rsid w:val="002A18B7"/>
    <w:rsid w:val="002A477B"/>
    <w:rsid w:val="002A7099"/>
    <w:rsid w:val="002A71D2"/>
    <w:rsid w:val="002B45C0"/>
    <w:rsid w:val="002B7CAC"/>
    <w:rsid w:val="002C0EF8"/>
    <w:rsid w:val="002C1518"/>
    <w:rsid w:val="002C1AEF"/>
    <w:rsid w:val="002D04A8"/>
    <w:rsid w:val="002D1041"/>
    <w:rsid w:val="002E1239"/>
    <w:rsid w:val="002E4ABC"/>
    <w:rsid w:val="002E52C0"/>
    <w:rsid w:val="002F05BB"/>
    <w:rsid w:val="002F3B3A"/>
    <w:rsid w:val="00300578"/>
    <w:rsid w:val="00307992"/>
    <w:rsid w:val="003211AF"/>
    <w:rsid w:val="0032222C"/>
    <w:rsid w:val="00322FCA"/>
    <w:rsid w:val="00323432"/>
    <w:rsid w:val="00324D86"/>
    <w:rsid w:val="0033018E"/>
    <w:rsid w:val="00366D87"/>
    <w:rsid w:val="003677BE"/>
    <w:rsid w:val="00373C58"/>
    <w:rsid w:val="00374124"/>
    <w:rsid w:val="003853FD"/>
    <w:rsid w:val="0038613B"/>
    <w:rsid w:val="0039055F"/>
    <w:rsid w:val="00390807"/>
    <w:rsid w:val="00391524"/>
    <w:rsid w:val="00391E49"/>
    <w:rsid w:val="00395BC0"/>
    <w:rsid w:val="003A04BC"/>
    <w:rsid w:val="003A06E6"/>
    <w:rsid w:val="003B105A"/>
    <w:rsid w:val="003B1BD9"/>
    <w:rsid w:val="003C3A4A"/>
    <w:rsid w:val="003C55EB"/>
    <w:rsid w:val="003C73DA"/>
    <w:rsid w:val="003D11F7"/>
    <w:rsid w:val="003D39B4"/>
    <w:rsid w:val="003E5CB5"/>
    <w:rsid w:val="003E7BB4"/>
    <w:rsid w:val="00400B23"/>
    <w:rsid w:val="00417434"/>
    <w:rsid w:val="00421E53"/>
    <w:rsid w:val="00426419"/>
    <w:rsid w:val="0042752E"/>
    <w:rsid w:val="00430ABC"/>
    <w:rsid w:val="004550AA"/>
    <w:rsid w:val="0045618C"/>
    <w:rsid w:val="0045629E"/>
    <w:rsid w:val="00456482"/>
    <w:rsid w:val="00456998"/>
    <w:rsid w:val="00463014"/>
    <w:rsid w:val="00465025"/>
    <w:rsid w:val="00471F3B"/>
    <w:rsid w:val="00475246"/>
    <w:rsid w:val="00483119"/>
    <w:rsid w:val="0049062E"/>
    <w:rsid w:val="004A0347"/>
    <w:rsid w:val="004A3D1A"/>
    <w:rsid w:val="004B1AEC"/>
    <w:rsid w:val="004B2BFC"/>
    <w:rsid w:val="004B5C78"/>
    <w:rsid w:val="004D1832"/>
    <w:rsid w:val="004D29CC"/>
    <w:rsid w:val="004E2DF0"/>
    <w:rsid w:val="004E37A3"/>
    <w:rsid w:val="004E6032"/>
    <w:rsid w:val="004E64C8"/>
    <w:rsid w:val="004F3A57"/>
    <w:rsid w:val="004F5E1E"/>
    <w:rsid w:val="00501EAF"/>
    <w:rsid w:val="00502662"/>
    <w:rsid w:val="005031FE"/>
    <w:rsid w:val="0051246B"/>
    <w:rsid w:val="00517D52"/>
    <w:rsid w:val="00525EA2"/>
    <w:rsid w:val="005307AD"/>
    <w:rsid w:val="0053328F"/>
    <w:rsid w:val="005353E8"/>
    <w:rsid w:val="00544028"/>
    <w:rsid w:val="00545530"/>
    <w:rsid w:val="00551EB5"/>
    <w:rsid w:val="005538D5"/>
    <w:rsid w:val="00555311"/>
    <w:rsid w:val="00560765"/>
    <w:rsid w:val="005614CB"/>
    <w:rsid w:val="00561D79"/>
    <w:rsid w:val="00566E43"/>
    <w:rsid w:val="0057104E"/>
    <w:rsid w:val="00574C9D"/>
    <w:rsid w:val="00581255"/>
    <w:rsid w:val="00582101"/>
    <w:rsid w:val="00582AB6"/>
    <w:rsid w:val="005839C9"/>
    <w:rsid w:val="005901A9"/>
    <w:rsid w:val="00590794"/>
    <w:rsid w:val="00591335"/>
    <w:rsid w:val="005B434F"/>
    <w:rsid w:val="005B618F"/>
    <w:rsid w:val="005B7EC7"/>
    <w:rsid w:val="005C3B51"/>
    <w:rsid w:val="005C4983"/>
    <w:rsid w:val="005D4180"/>
    <w:rsid w:val="005D6043"/>
    <w:rsid w:val="005E2B9E"/>
    <w:rsid w:val="005E2C11"/>
    <w:rsid w:val="005E6778"/>
    <w:rsid w:val="005E7B36"/>
    <w:rsid w:val="005F0D5D"/>
    <w:rsid w:val="005F0F8C"/>
    <w:rsid w:val="005F3CDE"/>
    <w:rsid w:val="005F559B"/>
    <w:rsid w:val="005F66BC"/>
    <w:rsid w:val="006020C4"/>
    <w:rsid w:val="00614D92"/>
    <w:rsid w:val="006163FD"/>
    <w:rsid w:val="006250E1"/>
    <w:rsid w:val="00632D5B"/>
    <w:rsid w:val="00633CC6"/>
    <w:rsid w:val="006349B6"/>
    <w:rsid w:val="006353CE"/>
    <w:rsid w:val="00644662"/>
    <w:rsid w:val="0065136A"/>
    <w:rsid w:val="00666633"/>
    <w:rsid w:val="006712D4"/>
    <w:rsid w:val="00672B3F"/>
    <w:rsid w:val="00673B60"/>
    <w:rsid w:val="00677855"/>
    <w:rsid w:val="00680C8E"/>
    <w:rsid w:val="0068396B"/>
    <w:rsid w:val="006846C0"/>
    <w:rsid w:val="00684AF7"/>
    <w:rsid w:val="00687327"/>
    <w:rsid w:val="006A3C99"/>
    <w:rsid w:val="006A663C"/>
    <w:rsid w:val="006A7D07"/>
    <w:rsid w:val="006B143A"/>
    <w:rsid w:val="006B21F0"/>
    <w:rsid w:val="006B3798"/>
    <w:rsid w:val="006B412F"/>
    <w:rsid w:val="006C0695"/>
    <w:rsid w:val="006D77F0"/>
    <w:rsid w:val="006D7BF4"/>
    <w:rsid w:val="006E1C24"/>
    <w:rsid w:val="006E1FC1"/>
    <w:rsid w:val="006E555C"/>
    <w:rsid w:val="006E5643"/>
    <w:rsid w:val="006E6EED"/>
    <w:rsid w:val="007003D7"/>
    <w:rsid w:val="00700BD5"/>
    <w:rsid w:val="00701919"/>
    <w:rsid w:val="00701C3B"/>
    <w:rsid w:val="00705479"/>
    <w:rsid w:val="007124AB"/>
    <w:rsid w:val="0071453A"/>
    <w:rsid w:val="00720CD4"/>
    <w:rsid w:val="00724BF2"/>
    <w:rsid w:val="007261AD"/>
    <w:rsid w:val="00732F20"/>
    <w:rsid w:val="00734254"/>
    <w:rsid w:val="00743882"/>
    <w:rsid w:val="00760E6B"/>
    <w:rsid w:val="00760F52"/>
    <w:rsid w:val="0077172C"/>
    <w:rsid w:val="00771B97"/>
    <w:rsid w:val="007735A5"/>
    <w:rsid w:val="00773E7F"/>
    <w:rsid w:val="007809CF"/>
    <w:rsid w:val="0078184A"/>
    <w:rsid w:val="0078667E"/>
    <w:rsid w:val="007917F5"/>
    <w:rsid w:val="0079767A"/>
    <w:rsid w:val="007A01F0"/>
    <w:rsid w:val="007A33D8"/>
    <w:rsid w:val="007A4030"/>
    <w:rsid w:val="007A4658"/>
    <w:rsid w:val="007A61C5"/>
    <w:rsid w:val="007A6CAE"/>
    <w:rsid w:val="007B0C39"/>
    <w:rsid w:val="007C3980"/>
    <w:rsid w:val="007C6B02"/>
    <w:rsid w:val="007C6D43"/>
    <w:rsid w:val="007C7EA1"/>
    <w:rsid w:val="007D4339"/>
    <w:rsid w:val="007D4B2C"/>
    <w:rsid w:val="007E05F5"/>
    <w:rsid w:val="007E2E84"/>
    <w:rsid w:val="008011C6"/>
    <w:rsid w:val="0080120C"/>
    <w:rsid w:val="00801A30"/>
    <w:rsid w:val="00802296"/>
    <w:rsid w:val="00806A08"/>
    <w:rsid w:val="008123E6"/>
    <w:rsid w:val="00821644"/>
    <w:rsid w:val="00823D0D"/>
    <w:rsid w:val="008267AB"/>
    <w:rsid w:val="008270A8"/>
    <w:rsid w:val="00832D39"/>
    <w:rsid w:val="0083328E"/>
    <w:rsid w:val="008354DB"/>
    <w:rsid w:val="00836A35"/>
    <w:rsid w:val="00842DD1"/>
    <w:rsid w:val="0084532F"/>
    <w:rsid w:val="00845DE5"/>
    <w:rsid w:val="00860EEF"/>
    <w:rsid w:val="0086266D"/>
    <w:rsid w:val="00863996"/>
    <w:rsid w:val="00865C1E"/>
    <w:rsid w:val="00866A9C"/>
    <w:rsid w:val="00880096"/>
    <w:rsid w:val="00893346"/>
    <w:rsid w:val="00893F8E"/>
    <w:rsid w:val="00896D30"/>
    <w:rsid w:val="008A2758"/>
    <w:rsid w:val="008A53E7"/>
    <w:rsid w:val="008A6422"/>
    <w:rsid w:val="008B0144"/>
    <w:rsid w:val="008B01B1"/>
    <w:rsid w:val="008B12BF"/>
    <w:rsid w:val="008C16E7"/>
    <w:rsid w:val="008D75EA"/>
    <w:rsid w:val="008E0451"/>
    <w:rsid w:val="008E426B"/>
    <w:rsid w:val="008F28B3"/>
    <w:rsid w:val="008F4908"/>
    <w:rsid w:val="0090240F"/>
    <w:rsid w:val="009030A4"/>
    <w:rsid w:val="00905A68"/>
    <w:rsid w:val="00905DAA"/>
    <w:rsid w:val="0091536F"/>
    <w:rsid w:val="00916CD9"/>
    <w:rsid w:val="00920953"/>
    <w:rsid w:val="00920D1B"/>
    <w:rsid w:val="0092385B"/>
    <w:rsid w:val="009330C5"/>
    <w:rsid w:val="0093774C"/>
    <w:rsid w:val="00940710"/>
    <w:rsid w:val="00951AFC"/>
    <w:rsid w:val="00952884"/>
    <w:rsid w:val="0095655A"/>
    <w:rsid w:val="009670CD"/>
    <w:rsid w:val="00973D9E"/>
    <w:rsid w:val="00974834"/>
    <w:rsid w:val="009755A7"/>
    <w:rsid w:val="00976C0E"/>
    <w:rsid w:val="00976CE2"/>
    <w:rsid w:val="009812A7"/>
    <w:rsid w:val="00981AFB"/>
    <w:rsid w:val="00982253"/>
    <w:rsid w:val="0098291D"/>
    <w:rsid w:val="00992403"/>
    <w:rsid w:val="00992C7C"/>
    <w:rsid w:val="00997EC6"/>
    <w:rsid w:val="009A0216"/>
    <w:rsid w:val="009A246E"/>
    <w:rsid w:val="009A69C5"/>
    <w:rsid w:val="009B531C"/>
    <w:rsid w:val="009B5B45"/>
    <w:rsid w:val="009B5C7B"/>
    <w:rsid w:val="009B5D34"/>
    <w:rsid w:val="009C06D9"/>
    <w:rsid w:val="009C314D"/>
    <w:rsid w:val="009C5CF9"/>
    <w:rsid w:val="009E0D57"/>
    <w:rsid w:val="009E3F9A"/>
    <w:rsid w:val="009F0662"/>
    <w:rsid w:val="009F7D56"/>
    <w:rsid w:val="00A004E5"/>
    <w:rsid w:val="00A008BA"/>
    <w:rsid w:val="00A0669D"/>
    <w:rsid w:val="00A12E37"/>
    <w:rsid w:val="00A14C6A"/>
    <w:rsid w:val="00A1554F"/>
    <w:rsid w:val="00A17104"/>
    <w:rsid w:val="00A21886"/>
    <w:rsid w:val="00A231EC"/>
    <w:rsid w:val="00A359DE"/>
    <w:rsid w:val="00A361D5"/>
    <w:rsid w:val="00A36E6B"/>
    <w:rsid w:val="00A512DF"/>
    <w:rsid w:val="00A55A33"/>
    <w:rsid w:val="00A55C10"/>
    <w:rsid w:val="00A6135A"/>
    <w:rsid w:val="00A644B6"/>
    <w:rsid w:val="00A66E58"/>
    <w:rsid w:val="00A81964"/>
    <w:rsid w:val="00A97CC4"/>
    <w:rsid w:val="00AA5597"/>
    <w:rsid w:val="00AA5EC4"/>
    <w:rsid w:val="00AA5FAE"/>
    <w:rsid w:val="00AA6A53"/>
    <w:rsid w:val="00AB2D30"/>
    <w:rsid w:val="00AC0210"/>
    <w:rsid w:val="00AC25F8"/>
    <w:rsid w:val="00AC66EB"/>
    <w:rsid w:val="00AD2830"/>
    <w:rsid w:val="00AD38D2"/>
    <w:rsid w:val="00AD59FD"/>
    <w:rsid w:val="00AD5ACD"/>
    <w:rsid w:val="00AE11F0"/>
    <w:rsid w:val="00AE326E"/>
    <w:rsid w:val="00AE59F1"/>
    <w:rsid w:val="00AE78C6"/>
    <w:rsid w:val="00AF2F1C"/>
    <w:rsid w:val="00AF42FB"/>
    <w:rsid w:val="00B00364"/>
    <w:rsid w:val="00B0421A"/>
    <w:rsid w:val="00B0750A"/>
    <w:rsid w:val="00B109A0"/>
    <w:rsid w:val="00B11D3F"/>
    <w:rsid w:val="00B16CD9"/>
    <w:rsid w:val="00B22F2A"/>
    <w:rsid w:val="00B237BF"/>
    <w:rsid w:val="00B23F80"/>
    <w:rsid w:val="00B27246"/>
    <w:rsid w:val="00B3425A"/>
    <w:rsid w:val="00B359F3"/>
    <w:rsid w:val="00B43AB1"/>
    <w:rsid w:val="00B44DFE"/>
    <w:rsid w:val="00B503A8"/>
    <w:rsid w:val="00B5212C"/>
    <w:rsid w:val="00B53581"/>
    <w:rsid w:val="00B55B11"/>
    <w:rsid w:val="00B616E1"/>
    <w:rsid w:val="00B640FD"/>
    <w:rsid w:val="00B70A2A"/>
    <w:rsid w:val="00B720A3"/>
    <w:rsid w:val="00B8213A"/>
    <w:rsid w:val="00B83050"/>
    <w:rsid w:val="00B84831"/>
    <w:rsid w:val="00B85F97"/>
    <w:rsid w:val="00B934E8"/>
    <w:rsid w:val="00B94E54"/>
    <w:rsid w:val="00B96456"/>
    <w:rsid w:val="00B9753F"/>
    <w:rsid w:val="00BA4CA9"/>
    <w:rsid w:val="00BA4E02"/>
    <w:rsid w:val="00BB0AD9"/>
    <w:rsid w:val="00BD3DC4"/>
    <w:rsid w:val="00BD79F1"/>
    <w:rsid w:val="00BE35FC"/>
    <w:rsid w:val="00BE3ADD"/>
    <w:rsid w:val="00BE4884"/>
    <w:rsid w:val="00BE5DF4"/>
    <w:rsid w:val="00BE64F8"/>
    <w:rsid w:val="00BE74EC"/>
    <w:rsid w:val="00BF0F47"/>
    <w:rsid w:val="00BF3520"/>
    <w:rsid w:val="00BF4908"/>
    <w:rsid w:val="00BF4C17"/>
    <w:rsid w:val="00C0045F"/>
    <w:rsid w:val="00C018B2"/>
    <w:rsid w:val="00C0687A"/>
    <w:rsid w:val="00C06C08"/>
    <w:rsid w:val="00C1152A"/>
    <w:rsid w:val="00C20F64"/>
    <w:rsid w:val="00C2297E"/>
    <w:rsid w:val="00C25D4E"/>
    <w:rsid w:val="00C2600A"/>
    <w:rsid w:val="00C346D5"/>
    <w:rsid w:val="00C3562E"/>
    <w:rsid w:val="00C4169B"/>
    <w:rsid w:val="00C4173F"/>
    <w:rsid w:val="00C45459"/>
    <w:rsid w:val="00C601D3"/>
    <w:rsid w:val="00C61321"/>
    <w:rsid w:val="00C70BF2"/>
    <w:rsid w:val="00C72E10"/>
    <w:rsid w:val="00C736FF"/>
    <w:rsid w:val="00C769CE"/>
    <w:rsid w:val="00C77C66"/>
    <w:rsid w:val="00C81731"/>
    <w:rsid w:val="00C8206E"/>
    <w:rsid w:val="00C83613"/>
    <w:rsid w:val="00C86A1B"/>
    <w:rsid w:val="00C9282D"/>
    <w:rsid w:val="00C94F53"/>
    <w:rsid w:val="00C95178"/>
    <w:rsid w:val="00C96B9F"/>
    <w:rsid w:val="00C97962"/>
    <w:rsid w:val="00CB0AC8"/>
    <w:rsid w:val="00CB137A"/>
    <w:rsid w:val="00CB3B85"/>
    <w:rsid w:val="00CB59C7"/>
    <w:rsid w:val="00CB6EF0"/>
    <w:rsid w:val="00CC7222"/>
    <w:rsid w:val="00CD0D3E"/>
    <w:rsid w:val="00CD5906"/>
    <w:rsid w:val="00CD6D2C"/>
    <w:rsid w:val="00CE327D"/>
    <w:rsid w:val="00CE35E2"/>
    <w:rsid w:val="00CE5323"/>
    <w:rsid w:val="00CE6DEC"/>
    <w:rsid w:val="00CE6F72"/>
    <w:rsid w:val="00CF32A9"/>
    <w:rsid w:val="00CF6EDF"/>
    <w:rsid w:val="00CF7133"/>
    <w:rsid w:val="00D10020"/>
    <w:rsid w:val="00D10565"/>
    <w:rsid w:val="00D14F88"/>
    <w:rsid w:val="00D27F0F"/>
    <w:rsid w:val="00D30411"/>
    <w:rsid w:val="00D35DF1"/>
    <w:rsid w:val="00D36407"/>
    <w:rsid w:val="00D43B23"/>
    <w:rsid w:val="00D57582"/>
    <w:rsid w:val="00D638BC"/>
    <w:rsid w:val="00D70FEC"/>
    <w:rsid w:val="00D80F3B"/>
    <w:rsid w:val="00D812DF"/>
    <w:rsid w:val="00D92491"/>
    <w:rsid w:val="00D940A6"/>
    <w:rsid w:val="00DA01A5"/>
    <w:rsid w:val="00DA576F"/>
    <w:rsid w:val="00DB1407"/>
    <w:rsid w:val="00DB18E3"/>
    <w:rsid w:val="00DB7539"/>
    <w:rsid w:val="00DC6597"/>
    <w:rsid w:val="00DE7BE1"/>
    <w:rsid w:val="00DE7EBA"/>
    <w:rsid w:val="00DF1668"/>
    <w:rsid w:val="00DF584D"/>
    <w:rsid w:val="00E00589"/>
    <w:rsid w:val="00E022F2"/>
    <w:rsid w:val="00E04F86"/>
    <w:rsid w:val="00E05245"/>
    <w:rsid w:val="00E05364"/>
    <w:rsid w:val="00E1302C"/>
    <w:rsid w:val="00E253A5"/>
    <w:rsid w:val="00E25C3E"/>
    <w:rsid w:val="00E2704B"/>
    <w:rsid w:val="00E3304D"/>
    <w:rsid w:val="00E33267"/>
    <w:rsid w:val="00E34D6C"/>
    <w:rsid w:val="00E363AA"/>
    <w:rsid w:val="00E368C3"/>
    <w:rsid w:val="00E45E76"/>
    <w:rsid w:val="00E47AA7"/>
    <w:rsid w:val="00E512B0"/>
    <w:rsid w:val="00E51FB0"/>
    <w:rsid w:val="00E54288"/>
    <w:rsid w:val="00E5570B"/>
    <w:rsid w:val="00E7262D"/>
    <w:rsid w:val="00E7381D"/>
    <w:rsid w:val="00E74F58"/>
    <w:rsid w:val="00E81715"/>
    <w:rsid w:val="00E8199A"/>
    <w:rsid w:val="00E847DA"/>
    <w:rsid w:val="00E87939"/>
    <w:rsid w:val="00E908DD"/>
    <w:rsid w:val="00E946F1"/>
    <w:rsid w:val="00E9623A"/>
    <w:rsid w:val="00E97CAA"/>
    <w:rsid w:val="00EB2E9F"/>
    <w:rsid w:val="00EC1108"/>
    <w:rsid w:val="00EC3B3A"/>
    <w:rsid w:val="00EC5EA9"/>
    <w:rsid w:val="00EC79BA"/>
    <w:rsid w:val="00ED75C7"/>
    <w:rsid w:val="00EE3780"/>
    <w:rsid w:val="00EE42FD"/>
    <w:rsid w:val="00EE49B2"/>
    <w:rsid w:val="00EE76B3"/>
    <w:rsid w:val="00EF0657"/>
    <w:rsid w:val="00EF1DE6"/>
    <w:rsid w:val="00EF26D3"/>
    <w:rsid w:val="00EF4322"/>
    <w:rsid w:val="00F0544B"/>
    <w:rsid w:val="00F07579"/>
    <w:rsid w:val="00F1172A"/>
    <w:rsid w:val="00F15AE9"/>
    <w:rsid w:val="00F1737E"/>
    <w:rsid w:val="00F2537F"/>
    <w:rsid w:val="00F25DCC"/>
    <w:rsid w:val="00F320D9"/>
    <w:rsid w:val="00F374AE"/>
    <w:rsid w:val="00F4041E"/>
    <w:rsid w:val="00F415A9"/>
    <w:rsid w:val="00F4245D"/>
    <w:rsid w:val="00F42CA5"/>
    <w:rsid w:val="00F47D17"/>
    <w:rsid w:val="00F50189"/>
    <w:rsid w:val="00F50C61"/>
    <w:rsid w:val="00F5107C"/>
    <w:rsid w:val="00F549F8"/>
    <w:rsid w:val="00F56C31"/>
    <w:rsid w:val="00F62F61"/>
    <w:rsid w:val="00F638F3"/>
    <w:rsid w:val="00F67AC7"/>
    <w:rsid w:val="00F67C2B"/>
    <w:rsid w:val="00F67E06"/>
    <w:rsid w:val="00F7265F"/>
    <w:rsid w:val="00F8023C"/>
    <w:rsid w:val="00F81275"/>
    <w:rsid w:val="00F823CE"/>
    <w:rsid w:val="00F86E75"/>
    <w:rsid w:val="00F877FB"/>
    <w:rsid w:val="00F9255C"/>
    <w:rsid w:val="00F95B31"/>
    <w:rsid w:val="00FB0B86"/>
    <w:rsid w:val="00FC0568"/>
    <w:rsid w:val="00FC11E4"/>
    <w:rsid w:val="00FC51EB"/>
    <w:rsid w:val="00FD1DD0"/>
    <w:rsid w:val="00FD399F"/>
    <w:rsid w:val="00FD67CC"/>
    <w:rsid w:val="00FE4252"/>
    <w:rsid w:val="00FE49D5"/>
    <w:rsid w:val="00FE5697"/>
    <w:rsid w:val="00FF219C"/>
    <w:rsid w:val="00FF4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1CC5EC73"/>
  <w15:chartTrackingRefBased/>
  <w15:docId w15:val="{701731E4-7695-4781-A7A8-BF46B489D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5A"/>
    <w:pPr>
      <w:suppressAutoHyphens/>
      <w:spacing w:line="360" w:lineRule="auto"/>
    </w:pPr>
    <w:rPr>
      <w:rFonts w:ascii="Arial" w:eastAsia="Calibri" w:hAnsi="Arial" w:cs="Arial"/>
      <w:color w:val="000000"/>
      <w:lang w:eastAsia="zh-CN"/>
    </w:rPr>
  </w:style>
  <w:style w:type="paragraph" w:styleId="Heading1">
    <w:name w:val="heading 1"/>
    <w:basedOn w:val="Normal"/>
    <w:next w:val="Normal"/>
    <w:qFormat/>
    <w:pPr>
      <w:keepNext/>
      <w:keepLines/>
      <w:numPr>
        <w:numId w:val="1"/>
      </w:numPr>
      <w:spacing w:before="240" w:after="120"/>
      <w:outlineLvl w:val="0"/>
    </w:pPr>
    <w:rPr>
      <w:rFonts w:eastAsia="Times New Roman"/>
      <w:bCs/>
      <w:caps/>
      <w:color w:val="9BA2A4"/>
      <w:sz w:val="52"/>
      <w:szCs w:val="28"/>
    </w:rPr>
  </w:style>
  <w:style w:type="paragraph" w:styleId="Heading2">
    <w:name w:val="heading 2"/>
    <w:basedOn w:val="Normal"/>
    <w:next w:val="Normal"/>
    <w:qFormat/>
    <w:pPr>
      <w:keepNext/>
      <w:keepLines/>
      <w:numPr>
        <w:ilvl w:val="1"/>
        <w:numId w:val="1"/>
      </w:numPr>
      <w:spacing w:before="200" w:after="120"/>
      <w:outlineLvl w:val="1"/>
    </w:pPr>
    <w:rPr>
      <w:rFonts w:eastAsia="Times New Roman"/>
      <w:bCs/>
      <w:color w:val="005A9B"/>
      <w:spacing w:val="-10"/>
      <w:sz w:val="32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numPr>
        <w:ilvl w:val="2"/>
        <w:numId w:val="1"/>
      </w:numPr>
      <w:spacing w:before="200" w:after="120"/>
      <w:outlineLvl w:val="2"/>
    </w:pPr>
    <w:rPr>
      <w:rFonts w:ascii="Arial Bold" w:eastAsia="Times New Roman" w:hAnsi="Arial Bold" w:cs="Arial Bold"/>
      <w:b/>
      <w:bCs/>
      <w:color w:val="005A9B"/>
      <w:spacing w:val="-10"/>
      <w:sz w:val="22"/>
    </w:rPr>
  </w:style>
  <w:style w:type="paragraph" w:styleId="Heading4">
    <w:name w:val="heading 4"/>
    <w:basedOn w:val="Normal"/>
    <w:next w:val="Normal"/>
    <w:qFormat/>
    <w:pPr>
      <w:keepNext/>
      <w:keepLines/>
      <w:numPr>
        <w:ilvl w:val="3"/>
        <w:numId w:val="1"/>
      </w:numPr>
      <w:spacing w:before="200" w:after="120"/>
      <w:outlineLvl w:val="3"/>
    </w:pPr>
    <w:rPr>
      <w:rFonts w:eastAsia="Times New Roman"/>
      <w:b/>
      <w:bCs/>
      <w:iCs/>
      <w:color w:val="0B1F47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1z2">
    <w:name w:val="WW8Num1z2"/>
    <w:rPr>
      <w:rFonts w:ascii="Courier New" w:hAnsi="Courier New" w:cs="Courier New"/>
    </w:rPr>
  </w:style>
  <w:style w:type="character" w:customStyle="1" w:styleId="WW8Num1z3">
    <w:name w:val="WW8Num1z3"/>
    <w:rPr>
      <w:rFonts w:ascii="Wingdings" w:hAnsi="Wingdings" w:cs="Wingdings"/>
    </w:rPr>
  </w:style>
  <w:style w:type="character" w:customStyle="1" w:styleId="WW8Num2zfalse">
    <w:name w:val="WW8Num2zfalse"/>
  </w:style>
  <w:style w:type="character" w:customStyle="1" w:styleId="WW8Num3zfalse">
    <w:name w:val="WW8Num3zfalse"/>
  </w:style>
  <w:style w:type="character" w:customStyle="1" w:styleId="WW8Num4zfalse">
    <w:name w:val="WW8Num4zfalse"/>
  </w:style>
  <w:style w:type="character" w:customStyle="1" w:styleId="WW8Num5zfalse">
    <w:name w:val="WW8Num5zfalse"/>
  </w:style>
  <w:style w:type="character" w:customStyle="1" w:styleId="WW8Num6z0">
    <w:name w:val="WW8Num6z0"/>
    <w:rPr>
      <w:rFonts w:ascii="Symbol" w:hAnsi="Symbol" w:cs="Symbol"/>
    </w:rPr>
  </w:style>
  <w:style w:type="character" w:customStyle="1" w:styleId="WW8Num7z0">
    <w:name w:val="WW8Num7z0"/>
    <w:rPr>
      <w:rFonts w:ascii="Symbol" w:hAnsi="Symbol" w:cs="Symbol"/>
    </w:rPr>
  </w:style>
  <w:style w:type="character" w:customStyle="1" w:styleId="WW8Num8z0">
    <w:name w:val="WW8Num8z0"/>
    <w:rPr>
      <w:rFonts w:ascii="Symbol" w:hAnsi="Symbol" w:cs="Symbol"/>
    </w:rPr>
  </w:style>
  <w:style w:type="character" w:customStyle="1" w:styleId="WW8Num9z0">
    <w:name w:val="WW8Num9z0"/>
    <w:rPr>
      <w:rFonts w:ascii="Symbol" w:hAnsi="Symbol" w:cs="Symbol"/>
    </w:rPr>
  </w:style>
  <w:style w:type="character" w:customStyle="1" w:styleId="WW8Num10zfalse">
    <w:name w:val="WW8Num10zfalse"/>
  </w:style>
  <w:style w:type="character" w:customStyle="1" w:styleId="WW8Num11z0">
    <w:name w:val="WW8Num11z0"/>
    <w:rPr>
      <w:rFonts w:ascii="Symbol" w:hAnsi="Symbol" w:cs="Symbol"/>
    </w:rPr>
  </w:style>
  <w:style w:type="character" w:customStyle="1" w:styleId="WW8Num12z0">
    <w:name w:val="WW8Num12z0"/>
    <w:rPr>
      <w:rFonts w:ascii="Symbol" w:hAnsi="Symbol" w:cs="Symbol"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 w:cs="Wingdings"/>
    </w:rPr>
  </w:style>
  <w:style w:type="character" w:customStyle="1" w:styleId="WW8Num13z0">
    <w:name w:val="WW8Num13z0"/>
    <w:rPr>
      <w:rFonts w:ascii="Symbol" w:hAnsi="Symbol" w:cs="Symbol"/>
    </w:rPr>
  </w:style>
  <w:style w:type="character" w:customStyle="1" w:styleId="WW8Num13z1">
    <w:name w:val="WW8Num13z1"/>
    <w:rPr>
      <w:rFonts w:ascii="Courier New" w:hAnsi="Courier New" w:cs="Courier New"/>
    </w:rPr>
  </w:style>
  <w:style w:type="character" w:customStyle="1" w:styleId="WW8Num13z2">
    <w:name w:val="WW8Num13z2"/>
    <w:rPr>
      <w:rFonts w:ascii="Wingdings" w:hAnsi="Wingdings" w:cs="Wingdings"/>
    </w:rPr>
  </w:style>
  <w:style w:type="character" w:customStyle="1" w:styleId="WW8Num14z0">
    <w:name w:val="WW8Num14z0"/>
    <w:rPr>
      <w:rFonts w:ascii="Symbol" w:hAnsi="Symbol" w:cs="Symbol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2">
    <w:name w:val="WW8Num14z2"/>
    <w:rPr>
      <w:rFonts w:ascii="Wingdings" w:hAnsi="Wingdings" w:cs="Wingdings"/>
    </w:rPr>
  </w:style>
  <w:style w:type="character" w:customStyle="1" w:styleId="WW8Num15z0">
    <w:name w:val="WW8Num15z0"/>
    <w:rPr>
      <w:rFonts w:ascii="Symbol" w:hAnsi="Symbol" w:cs="Symbol"/>
    </w:rPr>
  </w:style>
  <w:style w:type="character" w:customStyle="1" w:styleId="WW8Num15z1">
    <w:name w:val="WW8Num15z1"/>
    <w:rPr>
      <w:rFonts w:ascii="Courier New" w:hAnsi="Courier New" w:cs="Courier New"/>
    </w:rPr>
  </w:style>
  <w:style w:type="character" w:customStyle="1" w:styleId="WW8Num15z2">
    <w:name w:val="WW8Num15z2"/>
    <w:rPr>
      <w:rFonts w:ascii="Wingdings" w:hAnsi="Wingdings" w:cs="Wingdings"/>
    </w:rPr>
  </w:style>
  <w:style w:type="character" w:customStyle="1" w:styleId="WW8Num16z0">
    <w:name w:val="WW8Num16z0"/>
    <w:rPr>
      <w:rFonts w:ascii="Wingdings" w:hAnsi="Wingdings" w:cs="Wingdings"/>
    </w:rPr>
  </w:style>
  <w:style w:type="character" w:customStyle="1" w:styleId="WW8Num16z1">
    <w:name w:val="WW8Num16z1"/>
    <w:rPr>
      <w:rFonts w:ascii="Courier New" w:hAnsi="Courier New" w:cs="Courier New"/>
    </w:rPr>
  </w:style>
  <w:style w:type="character" w:customStyle="1" w:styleId="WW8Num16z3">
    <w:name w:val="WW8Num16z3"/>
    <w:rPr>
      <w:rFonts w:ascii="Symbol" w:hAnsi="Symbol" w:cs="Symbol"/>
    </w:rPr>
  </w:style>
  <w:style w:type="character" w:customStyle="1" w:styleId="WW8Num17z0">
    <w:name w:val="WW8Num17z0"/>
    <w:rPr>
      <w:rFonts w:ascii="Symbol" w:hAnsi="Symbol" w:cs="Symbol"/>
    </w:rPr>
  </w:style>
  <w:style w:type="character" w:customStyle="1" w:styleId="WW8Num17z1">
    <w:name w:val="WW8Num17z1"/>
    <w:rPr>
      <w:rFonts w:ascii="Courier New" w:hAnsi="Courier New" w:cs="Courier New"/>
    </w:rPr>
  </w:style>
  <w:style w:type="character" w:customStyle="1" w:styleId="WW8Num17z2">
    <w:name w:val="WW8Num17z2"/>
    <w:rPr>
      <w:rFonts w:ascii="Wingdings" w:hAnsi="Wingdings" w:cs="Wingdings"/>
    </w:rPr>
  </w:style>
  <w:style w:type="character" w:customStyle="1" w:styleId="WW8Num18z0">
    <w:name w:val="WW8Num18z0"/>
    <w:rPr>
      <w:rFonts w:ascii="Symbol" w:hAnsi="Symbol" w:cs="Symbol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2">
    <w:name w:val="WW8Num18z2"/>
    <w:rPr>
      <w:rFonts w:ascii="Wingdings" w:hAnsi="Wingdings" w:cs="Wingdings"/>
    </w:rPr>
  </w:style>
  <w:style w:type="character" w:customStyle="1" w:styleId="WW8Num19z0">
    <w:name w:val="WW8Num19z0"/>
    <w:rPr>
      <w:rFonts w:ascii="Symbol" w:hAnsi="Symbol" w:cs="Symbol"/>
    </w:rPr>
  </w:style>
  <w:style w:type="character" w:customStyle="1" w:styleId="WW8Num19z1">
    <w:name w:val="WW8Num19z1"/>
    <w:rPr>
      <w:rFonts w:ascii="Courier New" w:hAnsi="Courier New" w:cs="Courier New"/>
    </w:rPr>
  </w:style>
  <w:style w:type="character" w:customStyle="1" w:styleId="WW8Num19z2">
    <w:name w:val="WW8Num19z2"/>
    <w:rPr>
      <w:rFonts w:ascii="Wingdings" w:hAnsi="Wingdings" w:cs="Wingdings"/>
    </w:rPr>
  </w:style>
  <w:style w:type="character" w:customStyle="1" w:styleId="WW8Num20z0">
    <w:name w:val="WW8Num20z0"/>
    <w:rPr>
      <w:rFonts w:ascii="Wingdings" w:hAnsi="Wingdings" w:cs="Wingdings"/>
      <w:sz w:val="28"/>
    </w:rPr>
  </w:style>
  <w:style w:type="character" w:customStyle="1" w:styleId="WW8Num20z1">
    <w:name w:val="WW8Num20z1"/>
    <w:rPr>
      <w:rFonts w:ascii="Courier New" w:hAnsi="Courier New" w:cs="Courier New"/>
    </w:rPr>
  </w:style>
  <w:style w:type="character" w:customStyle="1" w:styleId="WW8Num20z2">
    <w:name w:val="WW8Num20z2"/>
    <w:rPr>
      <w:rFonts w:ascii="Wingdings" w:hAnsi="Wingdings" w:cs="Wingdings"/>
    </w:rPr>
  </w:style>
  <w:style w:type="character" w:customStyle="1" w:styleId="WW8Num20z3">
    <w:name w:val="WW8Num20z3"/>
    <w:rPr>
      <w:rFonts w:ascii="Symbol" w:hAnsi="Symbol" w:cs="Symbol"/>
    </w:rPr>
  </w:style>
  <w:style w:type="character" w:customStyle="1" w:styleId="WW8Num21z0">
    <w:name w:val="WW8Num21z0"/>
    <w:rPr>
      <w:rFonts w:ascii="Symbol" w:hAnsi="Symbol" w:cs="Symbol"/>
    </w:rPr>
  </w:style>
  <w:style w:type="character" w:customStyle="1" w:styleId="WW8Num21z1">
    <w:name w:val="WW8Num21z1"/>
    <w:rPr>
      <w:rFonts w:ascii="Symbol" w:hAnsi="Symbol" w:cs="Symbol"/>
      <w:color w:val="000000"/>
    </w:rPr>
  </w:style>
  <w:style w:type="character" w:customStyle="1" w:styleId="WW8Num21z2">
    <w:name w:val="WW8Num21z2"/>
    <w:rPr>
      <w:rFonts w:ascii="Wingdings" w:hAnsi="Wingdings" w:cs="Wingdings"/>
    </w:rPr>
  </w:style>
  <w:style w:type="character" w:customStyle="1" w:styleId="WW8Num21z4">
    <w:name w:val="WW8Num21z4"/>
    <w:rPr>
      <w:rFonts w:ascii="Courier New" w:hAnsi="Courier New" w:cs="Courier New"/>
    </w:rPr>
  </w:style>
  <w:style w:type="character" w:customStyle="1" w:styleId="WW8Num22z0">
    <w:name w:val="WW8Num22z0"/>
    <w:rPr>
      <w:rFonts w:ascii="Symbol" w:hAnsi="Symbol" w:cs="Symbol"/>
    </w:rPr>
  </w:style>
  <w:style w:type="character" w:customStyle="1" w:styleId="WW8Num22z1">
    <w:name w:val="WW8Num22z1"/>
    <w:rPr>
      <w:rFonts w:ascii="Courier New" w:hAnsi="Courier New" w:cs="Courier New"/>
    </w:rPr>
  </w:style>
  <w:style w:type="character" w:customStyle="1" w:styleId="WW8Num22z2">
    <w:name w:val="WW8Num22z2"/>
    <w:rPr>
      <w:rFonts w:ascii="Wingdings" w:hAnsi="Wingdings" w:cs="Wingdings"/>
    </w:rPr>
  </w:style>
  <w:style w:type="character" w:customStyle="1" w:styleId="WW8Num23z0">
    <w:name w:val="WW8Num23z0"/>
    <w:rPr>
      <w:rFonts w:ascii="Symbol" w:hAnsi="Symbol" w:cs="Symbol"/>
    </w:rPr>
  </w:style>
  <w:style w:type="character" w:customStyle="1" w:styleId="WW8Num23z1">
    <w:name w:val="WW8Num23z1"/>
    <w:rPr>
      <w:rFonts w:ascii="Courier New" w:hAnsi="Courier New" w:cs="Courier New"/>
    </w:rPr>
  </w:style>
  <w:style w:type="character" w:customStyle="1" w:styleId="WW8Num23z2">
    <w:name w:val="WW8Num23z2"/>
    <w:rPr>
      <w:rFonts w:ascii="Wingdings" w:hAnsi="Wingdings" w:cs="Wingdings"/>
    </w:rPr>
  </w:style>
  <w:style w:type="character" w:customStyle="1" w:styleId="WW8Num24z0">
    <w:name w:val="WW8Num24z0"/>
    <w:rPr>
      <w:rFonts w:ascii="Symbol" w:hAnsi="Symbol" w:cs="Symbol"/>
    </w:rPr>
  </w:style>
  <w:style w:type="character" w:customStyle="1" w:styleId="WW8Num24z1">
    <w:name w:val="WW8Num24z1"/>
    <w:rPr>
      <w:rFonts w:ascii="Courier New" w:hAnsi="Courier New" w:cs="Courier New"/>
    </w:rPr>
  </w:style>
  <w:style w:type="character" w:customStyle="1" w:styleId="WW8Num24z2">
    <w:name w:val="WW8Num24z2"/>
    <w:rPr>
      <w:rFonts w:ascii="Wingdings" w:hAnsi="Wingdings" w:cs="Wingdings"/>
    </w:rPr>
  </w:style>
  <w:style w:type="character" w:customStyle="1" w:styleId="WW8Num25z0">
    <w:name w:val="WW8Num25z0"/>
    <w:rPr>
      <w:rFonts w:ascii="Symbol" w:hAnsi="Symbol" w:cs="Symbol"/>
    </w:rPr>
  </w:style>
  <w:style w:type="character" w:customStyle="1" w:styleId="WW8Num25z1">
    <w:name w:val="WW8Num25z1"/>
    <w:rPr>
      <w:rFonts w:ascii="Courier New" w:hAnsi="Courier New" w:cs="Courier New"/>
    </w:rPr>
  </w:style>
  <w:style w:type="character" w:customStyle="1" w:styleId="WW8Num25z2">
    <w:name w:val="WW8Num25z2"/>
    <w:rPr>
      <w:rFonts w:ascii="Wingdings" w:hAnsi="Wingdings" w:cs="Wingdings"/>
    </w:rPr>
  </w:style>
  <w:style w:type="character" w:customStyle="1" w:styleId="WW8Num26z0">
    <w:name w:val="WW8Num26z0"/>
    <w:rPr>
      <w:rFonts w:ascii="Symbol" w:hAnsi="Symbol" w:cs="Symbol"/>
    </w:rPr>
  </w:style>
  <w:style w:type="character" w:customStyle="1" w:styleId="WW8Num26z1">
    <w:name w:val="WW8Num26z1"/>
    <w:rPr>
      <w:rFonts w:ascii="Courier New" w:hAnsi="Courier New" w:cs="Courier New"/>
    </w:rPr>
  </w:style>
  <w:style w:type="character" w:customStyle="1" w:styleId="WW8Num26z2">
    <w:name w:val="WW8Num26z2"/>
    <w:rPr>
      <w:rFonts w:ascii="Wingdings" w:hAnsi="Wingdings" w:cs="Wingdings"/>
    </w:rPr>
  </w:style>
  <w:style w:type="character" w:customStyle="1" w:styleId="WW8Num27z0">
    <w:name w:val="WW8Num27z0"/>
    <w:rPr>
      <w:rFonts w:ascii="Symbol" w:hAnsi="Symbol" w:cs="Symbol"/>
    </w:rPr>
  </w:style>
  <w:style w:type="character" w:customStyle="1" w:styleId="WW8Num27z1">
    <w:name w:val="WW8Num27z1"/>
    <w:rPr>
      <w:rFonts w:ascii="Courier New" w:hAnsi="Courier New" w:cs="Courier New"/>
    </w:rPr>
  </w:style>
  <w:style w:type="character" w:customStyle="1" w:styleId="WW8Num27z2">
    <w:name w:val="WW8Num27z2"/>
    <w:rPr>
      <w:rFonts w:ascii="Wingdings" w:hAnsi="Wingdings" w:cs="Wingdings"/>
    </w:rPr>
  </w:style>
  <w:style w:type="character" w:customStyle="1" w:styleId="WW8Num28z0">
    <w:name w:val="WW8Num28z0"/>
    <w:rPr>
      <w:rFonts w:ascii="Symbol" w:hAnsi="Symbol" w:cs="Symbol"/>
    </w:rPr>
  </w:style>
  <w:style w:type="character" w:customStyle="1" w:styleId="WW8Num28z1">
    <w:name w:val="WW8Num28z1"/>
    <w:rPr>
      <w:rFonts w:ascii="Courier New" w:hAnsi="Courier New" w:cs="Courier New"/>
    </w:rPr>
  </w:style>
  <w:style w:type="character" w:customStyle="1" w:styleId="WW8Num28z2">
    <w:name w:val="WW8Num28z2"/>
    <w:rPr>
      <w:rFonts w:ascii="Wingdings" w:hAnsi="Wingdings" w:cs="Wingdings"/>
    </w:rPr>
  </w:style>
  <w:style w:type="character" w:customStyle="1" w:styleId="WW8Num29z0">
    <w:name w:val="WW8Num29z0"/>
    <w:rPr>
      <w:rFonts w:ascii="Symbol" w:hAnsi="Symbol" w:cs="Symbol"/>
    </w:rPr>
  </w:style>
  <w:style w:type="character" w:customStyle="1" w:styleId="WW8Num29z1">
    <w:name w:val="WW8Num29z1"/>
    <w:rPr>
      <w:rFonts w:ascii="Courier New" w:hAnsi="Courier New" w:cs="Courier New"/>
    </w:rPr>
  </w:style>
  <w:style w:type="character" w:customStyle="1" w:styleId="WW8Num29z2">
    <w:name w:val="WW8Num29z2"/>
    <w:rPr>
      <w:rFonts w:ascii="Wingdings" w:hAnsi="Wingdings" w:cs="Wingdings"/>
    </w:rPr>
  </w:style>
  <w:style w:type="character" w:customStyle="1" w:styleId="WW8Num30z0">
    <w:name w:val="WW8Num30z0"/>
    <w:rPr>
      <w:rFonts w:ascii="Symbol" w:hAnsi="Symbol" w:cs="Symbol"/>
    </w:rPr>
  </w:style>
  <w:style w:type="character" w:customStyle="1" w:styleId="WW8Num30z1">
    <w:name w:val="WW8Num30z1"/>
    <w:rPr>
      <w:rFonts w:ascii="Courier New" w:hAnsi="Courier New" w:cs="Courier New"/>
    </w:rPr>
  </w:style>
  <w:style w:type="character" w:customStyle="1" w:styleId="WW8Num30z2">
    <w:name w:val="WW8Num30z2"/>
    <w:rPr>
      <w:rFonts w:ascii="Wingdings" w:hAnsi="Wingdings" w:cs="Wingdings"/>
    </w:rPr>
  </w:style>
  <w:style w:type="character" w:customStyle="1" w:styleId="Heading2Char">
    <w:name w:val="Heading 2 Char"/>
    <w:rPr>
      <w:rFonts w:ascii="Arial" w:eastAsia="Times New Roman" w:hAnsi="Arial" w:cs="Arial"/>
      <w:bCs/>
      <w:color w:val="005A9B"/>
      <w:spacing w:val="-10"/>
      <w:sz w:val="32"/>
      <w:szCs w:val="26"/>
    </w:rPr>
  </w:style>
  <w:style w:type="character" w:customStyle="1" w:styleId="Heading3Char">
    <w:name w:val="Heading 3 Char"/>
    <w:rPr>
      <w:rFonts w:ascii="Arial Bold" w:eastAsia="Times New Roman" w:hAnsi="Arial Bold" w:cs="Arial Bold"/>
      <w:b/>
      <w:bCs/>
      <w:color w:val="005A9B"/>
      <w:spacing w:val="-10"/>
      <w:sz w:val="22"/>
    </w:rPr>
  </w:style>
  <w:style w:type="character" w:customStyle="1" w:styleId="Heading4Char">
    <w:name w:val="Heading 4 Char"/>
    <w:rPr>
      <w:rFonts w:ascii="Arial" w:eastAsia="Times New Roman" w:hAnsi="Arial" w:cs="Arial"/>
      <w:b/>
      <w:bCs/>
      <w:iCs/>
      <w:color w:val="0B1F47"/>
      <w:sz w:val="22"/>
    </w:rPr>
  </w:style>
  <w:style w:type="character" w:customStyle="1" w:styleId="HeaderChar">
    <w:name w:val="Header Char"/>
    <w:rPr>
      <w:rFonts w:ascii="Arial" w:hAnsi="Arial" w:cs="Arial"/>
    </w:rPr>
  </w:style>
  <w:style w:type="character" w:customStyle="1" w:styleId="FooterChar">
    <w:name w:val="Footer Char"/>
    <w:uiPriority w:val="99"/>
    <w:rPr>
      <w:rFonts w:ascii="Arial" w:hAnsi="Arial" w:cs="Arial"/>
      <w:color w:val="FFFFFF"/>
    </w:rPr>
  </w:style>
  <w:style w:type="character" w:customStyle="1" w:styleId="BalloonTextChar">
    <w:name w:val="Balloon Text Char"/>
    <w:rPr>
      <w:rFonts w:ascii="Tahoma" w:hAnsi="Tahoma" w:cs="Tahoma"/>
      <w:sz w:val="16"/>
      <w:szCs w:val="16"/>
    </w:rPr>
  </w:style>
  <w:style w:type="character" w:styleId="CommentReference">
    <w:name w:val="annotation reference"/>
    <w:rPr>
      <w:sz w:val="16"/>
      <w:szCs w:val="16"/>
    </w:rPr>
  </w:style>
  <w:style w:type="character" w:customStyle="1" w:styleId="BodyTextChar">
    <w:name w:val="Body Text Char"/>
    <w:rPr>
      <w:rFonts w:ascii="Arial" w:hAnsi="Arial" w:cs="Arial"/>
      <w:color w:val="000000"/>
      <w:szCs w:val="22"/>
    </w:rPr>
  </w:style>
  <w:style w:type="character" w:styleId="Strong">
    <w:name w:val="Strong"/>
    <w:qFormat/>
    <w:rPr>
      <w:b w:val="0"/>
      <w:bCs/>
      <w:color w:val="005A9B"/>
    </w:rPr>
  </w:style>
  <w:style w:type="character" w:styleId="Emphasis">
    <w:name w:val="Emphasis"/>
    <w:qFormat/>
    <w:rPr>
      <w:rFonts w:ascii="Arial" w:hAnsi="Arial" w:cs="Arial"/>
      <w:b w:val="0"/>
      <w:i w:val="0"/>
      <w:color w:val="005A9B"/>
      <w:sz w:val="94"/>
    </w:rPr>
  </w:style>
  <w:style w:type="character" w:styleId="IntenseEmphasis">
    <w:name w:val="Intense Emphasis"/>
    <w:qFormat/>
    <w:rPr>
      <w:b/>
      <w:bCs/>
      <w:i w:val="0"/>
      <w:iCs/>
      <w:color w:val="0B1F47"/>
    </w:rPr>
  </w:style>
  <w:style w:type="character" w:customStyle="1" w:styleId="BasicParagraphChar">
    <w:name w:val="[Basic Paragraph] Char"/>
    <w:rPr>
      <w:rFonts w:ascii="MinionPro-Regular" w:eastAsia="MS Mincho" w:hAnsi="MinionPro-Regular" w:cs="MinionPro-Regular"/>
      <w:color w:val="000000"/>
      <w:szCs w:val="22"/>
      <w:lang w:val="en-US"/>
    </w:rPr>
  </w:style>
  <w:style w:type="character" w:customStyle="1" w:styleId="BulletPointChar">
    <w:name w:val="Bullet Point Char"/>
  </w:style>
  <w:style w:type="character" w:customStyle="1" w:styleId="BodyCopyChar">
    <w:name w:val="Body Copy Char"/>
    <w:rPr>
      <w:rFonts w:ascii="Arial" w:hAnsi="Arial" w:cs="Arial"/>
    </w:rPr>
  </w:style>
  <w:style w:type="character" w:customStyle="1" w:styleId="IndentBoxBodyCodeChar">
    <w:name w:val="Indent Box Body Code Char"/>
    <w:rPr>
      <w:rFonts w:ascii="Arial" w:eastAsia="MS Mincho" w:hAnsi="Arial" w:cs="Arial"/>
      <w:color w:val="3C3C3B"/>
      <w:sz w:val="22"/>
      <w:szCs w:val="22"/>
      <w:lang w:val="en-US" w:eastAsia="en-AU"/>
    </w:rPr>
  </w:style>
  <w:style w:type="character" w:customStyle="1" w:styleId="BulletPointBoxChar">
    <w:name w:val="Bullet Point Box Char"/>
    <w:rPr>
      <w:rFonts w:ascii="Arial" w:hAnsi="Arial" w:cs="Arial"/>
      <w:color w:val="3C3C3B"/>
    </w:rPr>
  </w:style>
  <w:style w:type="character" w:customStyle="1" w:styleId="BulletPointLevel2Char">
    <w:name w:val="Bullet Point Level 2 Char"/>
    <w:rPr>
      <w:rFonts w:ascii="Arial" w:hAnsi="Arial" w:cs="Arial"/>
    </w:rPr>
  </w:style>
  <w:style w:type="character" w:customStyle="1" w:styleId="Heading1Char">
    <w:name w:val="Heading 1 Char"/>
    <w:rPr>
      <w:rFonts w:ascii="Arial" w:eastAsia="Times New Roman" w:hAnsi="Arial" w:cs="Arial"/>
      <w:bCs/>
      <w:caps/>
      <w:color w:val="9BA2A4"/>
      <w:sz w:val="52"/>
      <w:szCs w:val="28"/>
    </w:rPr>
  </w:style>
  <w:style w:type="character" w:customStyle="1" w:styleId="ListParagraphChar">
    <w:name w:val="List Paragraph Char"/>
    <w:rPr>
      <w:rFonts w:ascii="Arial" w:hAnsi="Arial" w:cs="Arial"/>
    </w:rPr>
  </w:style>
  <w:style w:type="character" w:customStyle="1" w:styleId="BodyCopyBoldCapsChar">
    <w:name w:val="Body Copy Bold Caps Char"/>
    <w:rPr>
      <w:rFonts w:ascii="Arial" w:hAnsi="Arial" w:cs="Arial"/>
      <w:b/>
      <w:caps/>
    </w:rPr>
  </w:style>
  <w:style w:type="character" w:customStyle="1" w:styleId="BodyCopyBoldCapsSmallChar">
    <w:name w:val="Body Copy Bold Caps Small Char"/>
    <w:rPr>
      <w:rFonts w:ascii="Arial" w:hAnsi="Arial" w:cs="Arial"/>
      <w:b/>
      <w:caps/>
      <w:sz w:val="18"/>
    </w:rPr>
  </w:style>
  <w:style w:type="character" w:customStyle="1" w:styleId="BodyCopySmallChar">
    <w:name w:val="Body Copy Small Char"/>
    <w:rPr>
      <w:rFonts w:ascii="Arial" w:hAnsi="Arial" w:cs="Arial"/>
      <w:sz w:val="18"/>
    </w:rPr>
  </w:style>
  <w:style w:type="character" w:customStyle="1" w:styleId="InstructionsChar">
    <w:name w:val="Instructions Char"/>
    <w:rPr>
      <w:rFonts w:ascii="Arial" w:hAnsi="Arial" w:cs="Arial"/>
      <w:color w:val="008ACA"/>
    </w:rPr>
  </w:style>
  <w:style w:type="character" w:customStyle="1" w:styleId="SOATPChar">
    <w:name w:val="SOA TP Char"/>
    <w:rPr>
      <w:rFonts w:ascii="Arial" w:hAnsi="Arial" w:cs="Arial"/>
      <w:caps/>
      <w:color w:val="9BA2A4"/>
      <w:sz w:val="94"/>
    </w:rPr>
  </w:style>
  <w:style w:type="character" w:customStyle="1" w:styleId="SOATPCopyChar">
    <w:name w:val="SOA TP Copy Char"/>
    <w:rPr>
      <w:rFonts w:ascii="Arial" w:hAnsi="Arial" w:cs="Arial"/>
      <w:color w:val="005A9B"/>
      <w:sz w:val="24"/>
    </w:rPr>
  </w:style>
  <w:style w:type="character" w:customStyle="1" w:styleId="SOATPCopyBoldChar">
    <w:name w:val="SOA TP Copy Bold Char"/>
    <w:rPr>
      <w:rFonts w:ascii="Arial Bold" w:hAnsi="Arial Bold" w:cs="Arial Bold"/>
      <w:b/>
      <w:caps/>
      <w:color w:val="005A9B"/>
      <w:sz w:val="24"/>
    </w:rPr>
  </w:style>
  <w:style w:type="character" w:customStyle="1" w:styleId="DataFieldsChar">
    <w:name w:val="Data Fields Char"/>
    <w:rPr>
      <w:rFonts w:ascii="Arial" w:hAnsi="Arial" w:cs="Arial"/>
      <w:color w:val="FF0000"/>
    </w:rPr>
  </w:style>
  <w:style w:type="character" w:customStyle="1" w:styleId="ContentsChar">
    <w:name w:val="Contents Char"/>
    <w:rPr>
      <w:rFonts w:ascii="Arial" w:hAnsi="Arial" w:cs="Arial"/>
      <w:b/>
      <w:color w:val="005A9B"/>
    </w:rPr>
  </w:style>
  <w:style w:type="character" w:customStyle="1" w:styleId="PercentageChar">
    <w:name w:val="Percentage Char"/>
    <w:rPr>
      <w:rFonts w:ascii="Arial" w:hAnsi="Arial" w:cs="Arial"/>
      <w:b/>
      <w:color w:val="005A9B"/>
    </w:rPr>
  </w:style>
  <w:style w:type="character" w:customStyle="1" w:styleId="SOATPClientNameChar">
    <w:name w:val="SOA TP Client Name Char"/>
    <w:rPr>
      <w:rFonts w:ascii="Arial" w:hAnsi="Arial" w:cs="Arial"/>
      <w:color w:val="9BA2A4"/>
      <w:sz w:val="52"/>
    </w:rPr>
  </w:style>
  <w:style w:type="character" w:customStyle="1" w:styleId="FactfindTPCopyChar">
    <w:name w:val="Factfind TP Copy Char"/>
    <w:rPr>
      <w:rFonts w:ascii="Arial" w:hAnsi="Arial" w:cs="Arial"/>
      <w:color w:val="005A9B"/>
      <w:sz w:val="24"/>
    </w:rPr>
  </w:style>
  <w:style w:type="character" w:customStyle="1" w:styleId="FactfindTPCopyRJChar">
    <w:name w:val="Factfind TP Copy RJ Char"/>
    <w:rPr>
      <w:rFonts w:ascii="Arial" w:hAnsi="Arial" w:cs="Arial"/>
      <w:color w:val="005A9B"/>
      <w:sz w:val="24"/>
    </w:rPr>
  </w:style>
  <w:style w:type="character" w:customStyle="1" w:styleId="FactfindTPCopyRJBoldChar">
    <w:name w:val="Factfind TP Copy RJ Bold Char"/>
    <w:rPr>
      <w:rFonts w:ascii="Arial" w:hAnsi="Arial" w:cs="Arial"/>
      <w:b/>
      <w:caps/>
      <w:color w:val="005A9B"/>
      <w:sz w:val="24"/>
    </w:rPr>
  </w:style>
  <w:style w:type="character" w:customStyle="1" w:styleId="FactfindTPCopyBoldChar">
    <w:name w:val="Factfind TP Copy Bold Char"/>
    <w:rPr>
      <w:rFonts w:ascii="Arial" w:hAnsi="Arial" w:cs="Arial"/>
      <w:b/>
      <w:color w:val="005A9B"/>
      <w:sz w:val="24"/>
    </w:rPr>
  </w:style>
  <w:style w:type="character" w:styleId="Hyperlink">
    <w:name w:val="Hyperlink"/>
    <w:rPr>
      <w:color w:val="0563C1"/>
      <w:u w:val="single"/>
    </w:rPr>
  </w:style>
  <w:style w:type="character" w:customStyle="1" w:styleId="SOATPHiliteChar">
    <w:name w:val="SOA TP Hilite Char"/>
    <w:rPr>
      <w:rFonts w:ascii="Arial" w:hAnsi="Arial" w:cs="Arial"/>
      <w:color w:val="005A9B"/>
      <w:sz w:val="94"/>
    </w:rPr>
  </w:style>
  <w:style w:type="character" w:customStyle="1" w:styleId="FactfindTPSpace1Char">
    <w:name w:val="Factfind TP Space 1 Char"/>
    <w:rPr>
      <w:rFonts w:ascii="Arial" w:hAnsi="Arial" w:cs="Arial"/>
      <w:color w:val="D9D9D9"/>
    </w:rPr>
  </w:style>
  <w:style w:type="character" w:customStyle="1" w:styleId="FactfindTPDateChar">
    <w:name w:val="Factfind TP Date Char"/>
    <w:rPr>
      <w:rFonts w:ascii="Arial" w:hAnsi="Arial" w:cs="Arial"/>
      <w:color w:val="005A9B"/>
      <w:sz w:val="24"/>
    </w:rPr>
  </w:style>
  <w:style w:type="character" w:customStyle="1" w:styleId="Bold">
    <w:name w:val="Bold"/>
    <w:rPr>
      <w:b/>
    </w:rPr>
  </w:style>
  <w:style w:type="character" w:customStyle="1" w:styleId="SOATPSpace1Char">
    <w:name w:val="SOA TP Space 1 Char"/>
    <w:rPr>
      <w:rFonts w:ascii="Arial" w:hAnsi="Arial" w:cs="Arial"/>
      <w:color w:val="D9D9D9"/>
    </w:rPr>
  </w:style>
  <w:style w:type="character" w:customStyle="1" w:styleId="FactfindTPChar">
    <w:name w:val="Factfind TP Char"/>
    <w:rPr>
      <w:rFonts w:ascii="Arial" w:hAnsi="Arial" w:cs="Arial"/>
      <w:caps/>
      <w:color w:val="9BA2A4"/>
      <w:sz w:val="94"/>
    </w:rPr>
  </w:style>
  <w:style w:type="character" w:customStyle="1" w:styleId="FactfindTPHiliteChar">
    <w:name w:val="Factfind TP Hilite Char"/>
    <w:rPr>
      <w:rFonts w:ascii="Arial" w:hAnsi="Arial" w:cs="Arial"/>
      <w:color w:val="005A9B"/>
      <w:sz w:val="94"/>
    </w:rPr>
  </w:style>
  <w:style w:type="character" w:customStyle="1" w:styleId="FactfindTPClientNameChar">
    <w:name w:val="Factfind TP Client Name Char"/>
    <w:rPr>
      <w:rFonts w:ascii="Arial" w:hAnsi="Arial" w:cs="Arial"/>
      <w:color w:val="9BA2A4"/>
      <w:sz w:val="52"/>
    </w:rPr>
  </w:style>
  <w:style w:type="character" w:customStyle="1" w:styleId="FactfindTPSpace4Char">
    <w:name w:val="Factfind TP Space 4 Char"/>
    <w:rPr>
      <w:rFonts w:ascii="Arial" w:hAnsi="Arial" w:cs="Arial"/>
      <w:color w:val="D9D9D9"/>
    </w:rPr>
  </w:style>
  <w:style w:type="character" w:customStyle="1" w:styleId="CoverLetter-AdviserQualifications">
    <w:name w:val="CoverLetter - Adviser Qualifications"/>
    <w:rPr>
      <w:b/>
      <w:sz w:val="16"/>
    </w:rPr>
  </w:style>
  <w:style w:type="character" w:customStyle="1" w:styleId="SOATPDateChar">
    <w:name w:val="SOA TP Date Char"/>
    <w:rPr>
      <w:rFonts w:ascii="Arial" w:hAnsi="Arial" w:cs="Calibri"/>
      <w:color w:val="005A9B"/>
      <w:sz w:val="24"/>
    </w:rPr>
  </w:style>
  <w:style w:type="character" w:customStyle="1" w:styleId="NewPageChar">
    <w:name w:val="New Page Char"/>
    <w:rPr>
      <w:rFonts w:ascii="Arial" w:hAnsi="Arial" w:cs="Arial"/>
      <w:color w:val="F2F2F2"/>
      <w:sz w:val="2"/>
    </w:rPr>
  </w:style>
  <w:style w:type="character" w:customStyle="1" w:styleId="FactfindTPDetailsChar">
    <w:name w:val="Factfind TP Details Char"/>
    <w:rPr>
      <w:rFonts w:ascii="Arial" w:hAnsi="Arial" w:cs="Arial"/>
      <w:sz w:val="24"/>
    </w:rPr>
  </w:style>
  <w:style w:type="character" w:customStyle="1" w:styleId="ShortFactFindTPChar">
    <w:name w:val="ShortFactFind TP Char"/>
    <w:rPr>
      <w:rFonts w:ascii="Arial" w:eastAsia="Calibri" w:hAnsi="Arial" w:cs="Arial"/>
      <w:caps/>
      <w:color w:val="9BA2A4"/>
      <w:sz w:val="72"/>
    </w:rPr>
  </w:style>
  <w:style w:type="character" w:customStyle="1" w:styleId="ShortFactFindTPHiliteChar">
    <w:name w:val="ShortFactFind TP Hilite Char"/>
    <w:rPr>
      <w:rFonts w:ascii="Arial" w:eastAsia="Calibri" w:hAnsi="Arial" w:cs="Arial"/>
      <w:caps w:val="0"/>
      <w:smallCaps w:val="0"/>
      <w:color w:val="005A9B"/>
      <w:sz w:val="72"/>
    </w:rPr>
  </w:style>
  <w:style w:type="character" w:customStyle="1" w:styleId="SOATPHiliteChar0">
    <w:name w:val="SOA TP Hilite (Char)"/>
    <w:rPr>
      <w:color w:val="005A9B"/>
      <w:sz w:val="94"/>
    </w:rPr>
  </w:style>
  <w:style w:type="character" w:customStyle="1" w:styleId="ShortFactFindTPHiliteChar0">
    <w:name w:val="ShortFactFind TP Hilite (Char)"/>
    <w:rPr>
      <w:rFonts w:cs="Arial"/>
      <w:color w:val="005A9B"/>
    </w:rPr>
  </w:style>
  <w:style w:type="character" w:customStyle="1" w:styleId="FactfindTPHiliteChar0">
    <w:name w:val="Factfind TP Hilite (Char)"/>
    <w:rPr>
      <w:rFonts w:cs="Arial"/>
      <w:color w:val="005A9B"/>
      <w:sz w:val="94"/>
    </w:rPr>
  </w:style>
  <w:style w:type="character" w:customStyle="1" w:styleId="CoverLetter-BodyChar">
    <w:name w:val="CoverLetter - Body Char"/>
    <w:rPr>
      <w:rFonts w:ascii="Arial" w:hAnsi="Arial" w:cs="Calibri"/>
      <w:color w:val="404040"/>
    </w:rPr>
  </w:style>
  <w:style w:type="character" w:customStyle="1" w:styleId="CoverLetter-AdviserNameChar">
    <w:name w:val="CoverLetter - Adviser Name Char"/>
    <w:rPr>
      <w:rFonts w:ascii="Arial" w:hAnsi="Arial" w:cs="Arial"/>
      <w:b/>
      <w:color w:val="404040"/>
    </w:rPr>
  </w:style>
  <w:style w:type="character" w:customStyle="1" w:styleId="CoverLetter-DateChar">
    <w:name w:val="CoverLetter - Date Char"/>
    <w:rPr>
      <w:rFonts w:ascii="Arial" w:hAnsi="Arial" w:cs="Arial"/>
      <w:b/>
      <w:color w:val="404040"/>
    </w:rPr>
  </w:style>
  <w:style w:type="character" w:customStyle="1" w:styleId="ROATPChar">
    <w:name w:val="ROA TP Char"/>
    <w:rPr>
      <w:rFonts w:ascii="Arial" w:hAnsi="Arial" w:cs="Arial"/>
      <w:b w:val="0"/>
      <w:caps/>
      <w:color w:val="9BA2A4"/>
      <w:sz w:val="94"/>
    </w:rPr>
  </w:style>
  <w:style w:type="character" w:customStyle="1" w:styleId="ROATPClientNameChar">
    <w:name w:val="ROA TP Client Name Char"/>
    <w:rPr>
      <w:rFonts w:ascii="Arial" w:hAnsi="Arial" w:cs="Calibri"/>
      <w:b w:val="0"/>
      <w:color w:val="005A9B"/>
      <w:sz w:val="24"/>
    </w:rPr>
  </w:style>
  <w:style w:type="character" w:customStyle="1" w:styleId="ROATPDateChar">
    <w:name w:val="ROA TP Date Char"/>
    <w:rPr>
      <w:rFonts w:ascii="Arial" w:hAnsi="Arial" w:cs="Calibri"/>
      <w:b w:val="0"/>
      <w:color w:val="005A9B"/>
      <w:sz w:val="24"/>
    </w:rPr>
  </w:style>
  <w:style w:type="character" w:customStyle="1" w:styleId="ROATPClientNameHeadingChar">
    <w:name w:val="ROA TP Client Name Heading Char"/>
    <w:rPr>
      <w:rFonts w:ascii="Arial Bold" w:hAnsi="Arial Bold" w:cs="Arial"/>
      <w:b/>
      <w:caps/>
      <w:color w:val="005A9B"/>
      <w:sz w:val="24"/>
    </w:rPr>
  </w:style>
  <w:style w:type="character" w:customStyle="1" w:styleId="ROATPDateHeadingChar">
    <w:name w:val="ROA TP Date Heading Char"/>
    <w:rPr>
      <w:rFonts w:ascii="Arial Bold" w:hAnsi="Arial Bold" w:cs="Arial"/>
      <w:b/>
      <w:caps/>
      <w:color w:val="005A9B"/>
      <w:sz w:val="24"/>
    </w:rPr>
  </w:style>
  <w:style w:type="character" w:customStyle="1" w:styleId="ROATPHilite">
    <w:name w:val="ROA TP Hilite"/>
    <w:rPr>
      <w:rFonts w:ascii="Arial" w:hAnsi="Arial" w:cs="Times New Roman"/>
      <w:color w:val="005A9B"/>
      <w:w w:val="100"/>
      <w:kern w:val="1"/>
      <w:position w:val="0"/>
      <w:sz w:val="94"/>
      <w:szCs w:val="20"/>
      <w:u w:val="none"/>
      <w:shd w:val="clear" w:color="auto" w:fill="auto"/>
      <w:vertAlign w:val="baseline"/>
      <w:em w:val="none"/>
      <w14:textOutline w14:w="0" w14:cap="rnd" w14:cmpd="sng" w14:algn="ctr">
        <w14:noFill/>
        <w14:prstDash w14:val="solid"/>
        <w14:bevel/>
      </w14:textOutline>
    </w:rPr>
  </w:style>
  <w:style w:type="character" w:customStyle="1" w:styleId="ROATPPreparedByChar">
    <w:name w:val="ROA TP Prepared By Char"/>
    <w:rPr>
      <w:rFonts w:ascii="Arial" w:hAnsi="Arial" w:cs="Calibri"/>
      <w:b w:val="0"/>
      <w:color w:val="005A9B"/>
      <w:sz w:val="24"/>
    </w:rPr>
  </w:style>
  <w:style w:type="character" w:customStyle="1" w:styleId="ROATPPreparedByHeadingChar">
    <w:name w:val="ROA TP Prepared By Heading Char"/>
    <w:rPr>
      <w:rFonts w:ascii="Arial Bold" w:hAnsi="Arial Bold" w:cs="Arial"/>
      <w:b/>
      <w:caps/>
      <w:color w:val="005A9B"/>
      <w:sz w:val="24"/>
    </w:rPr>
  </w:style>
  <w:style w:type="character" w:customStyle="1" w:styleId="ROATPSpace1Char">
    <w:name w:val="ROA TP Space 1 Char"/>
    <w:rPr>
      <w:rFonts w:ascii="Arial" w:hAnsi="Arial" w:cs="Arial"/>
      <w:b w:val="0"/>
      <w:color w:val="D9D9D9"/>
    </w:rPr>
  </w:style>
  <w:style w:type="character" w:customStyle="1" w:styleId="ROATPSpace2Char">
    <w:name w:val="ROA TP Space 2 Char"/>
    <w:rPr>
      <w:rFonts w:ascii="Arial" w:hAnsi="Arial" w:cs="Arial"/>
      <w:b w:val="0"/>
      <w:color w:val="D9D9D9"/>
    </w:rPr>
  </w:style>
  <w:style w:type="character" w:customStyle="1" w:styleId="ROATPSpace3Char">
    <w:name w:val="ROA TP Space 3 Char"/>
    <w:rPr>
      <w:rFonts w:ascii="Arial" w:hAnsi="Arial" w:cs="Arial"/>
      <w:b w:val="0"/>
      <w:color w:val="D9D9D9"/>
    </w:rPr>
  </w:style>
  <w:style w:type="character" w:customStyle="1" w:styleId="ROATPSpace4Char">
    <w:name w:val="ROA TP Space 4 Char"/>
    <w:rPr>
      <w:rFonts w:ascii="Arial" w:hAnsi="Arial" w:cs="Arial"/>
      <w:b w:val="0"/>
      <w:color w:val="D9D9D9"/>
    </w:rPr>
  </w:style>
  <w:style w:type="character" w:customStyle="1" w:styleId="ATP-LicenseeName">
    <w:name w:val="ATP - Licensee Name"/>
    <w:rPr>
      <w:rFonts w:ascii="Arial" w:eastAsia="Calibri" w:hAnsi="Arial" w:cs="Arial"/>
      <w:b w:val="0"/>
      <w:bCs w:val="0"/>
      <w:i w:val="0"/>
      <w:iCs w:val="0"/>
      <w:color w:val="000000"/>
      <w:sz w:val="20"/>
      <w:szCs w:val="22"/>
    </w:rPr>
  </w:style>
  <w:style w:type="character" w:customStyle="1" w:styleId="BulletSymbols">
    <w:name w:val="Bullet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eastAsia="Microsoft YaHei" w:cs="Mangal"/>
      <w:sz w:val="28"/>
      <w:szCs w:val="28"/>
    </w:rPr>
  </w:style>
  <w:style w:type="paragraph" w:styleId="BodyText">
    <w:name w:val="Body Text"/>
    <w:basedOn w:val="Normal"/>
    <w:link w:val="BodyTextChar1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Header">
    <w:name w:val="header"/>
    <w:basedOn w:val="Normal"/>
    <w:link w:val="HeaderChar1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link w:val="FooterChar1"/>
    <w:uiPriority w:val="99"/>
    <w:pPr>
      <w:tabs>
        <w:tab w:val="center" w:pos="4513"/>
        <w:tab w:val="right" w:pos="9026"/>
      </w:tabs>
    </w:pPr>
    <w:rPr>
      <w:color w:val="FFFFFF"/>
    </w:rPr>
  </w:style>
  <w:style w:type="paragraph" w:styleId="BalloonText">
    <w:name w:val="Balloon Text"/>
    <w:basedOn w:val="Normal"/>
    <w:link w:val="BalloonTextChar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customStyle="1" w:styleId="BasicParagraph">
    <w:name w:val="[Basic Paragraph]"/>
    <w:basedOn w:val="Normal"/>
    <w:pPr>
      <w:widowControl w:val="0"/>
      <w:autoSpaceDE w:val="0"/>
      <w:spacing w:line="288" w:lineRule="auto"/>
      <w:textAlignment w:val="center"/>
    </w:pPr>
    <w:rPr>
      <w:rFonts w:ascii="MinionPro-Regular" w:eastAsia="MS Mincho" w:hAnsi="MinionPro-Regular" w:cs="MinionPro-Regular"/>
      <w:szCs w:val="22"/>
      <w:lang w:val="en-US"/>
    </w:rPr>
  </w:style>
  <w:style w:type="paragraph" w:customStyle="1" w:styleId="BodyCopy">
    <w:name w:val="Body Copy"/>
    <w:basedOn w:val="Normal"/>
    <w:pPr>
      <w:spacing w:line="276" w:lineRule="auto"/>
    </w:pPr>
  </w:style>
  <w:style w:type="paragraph" w:customStyle="1" w:styleId="SOATP">
    <w:name w:val="SOA TP"/>
    <w:basedOn w:val="BodyCopy"/>
    <w:pPr>
      <w:spacing w:after="120"/>
      <w:jc w:val="right"/>
    </w:pPr>
    <w:rPr>
      <w:caps/>
      <w:color w:val="9BA2A4"/>
      <w:sz w:val="94"/>
    </w:rPr>
  </w:style>
  <w:style w:type="paragraph" w:customStyle="1" w:styleId="Instructions">
    <w:name w:val="Instructions"/>
    <w:basedOn w:val="Normal"/>
    <w:rPr>
      <w:color w:val="008ACA"/>
    </w:rPr>
  </w:style>
  <w:style w:type="paragraph" w:customStyle="1" w:styleId="DataFields">
    <w:name w:val="Data Fields"/>
    <w:basedOn w:val="Instructions"/>
    <w:rPr>
      <w:color w:val="FF0000"/>
    </w:rPr>
  </w:style>
  <w:style w:type="paragraph" w:customStyle="1" w:styleId="ContentsBoldBlue">
    <w:name w:val="Contents Bold Blue"/>
    <w:basedOn w:val="Normal"/>
    <w:pPr>
      <w:spacing w:after="120"/>
    </w:pPr>
    <w:rPr>
      <w:b/>
      <w:color w:val="005A9B"/>
    </w:rPr>
  </w:style>
  <w:style w:type="paragraph" w:customStyle="1" w:styleId="PercentageBlue">
    <w:name w:val="Percentage Blue"/>
    <w:basedOn w:val="Normal"/>
    <w:pPr>
      <w:spacing w:after="120"/>
    </w:pPr>
    <w:rPr>
      <w:b/>
      <w:bCs/>
      <w:caps/>
      <w:color w:val="005A9B"/>
    </w:rPr>
  </w:style>
  <w:style w:type="paragraph" w:customStyle="1" w:styleId="SOATPCopy">
    <w:name w:val="SOA TP Copy"/>
    <w:basedOn w:val="Normal"/>
    <w:pPr>
      <w:jc w:val="right"/>
    </w:pPr>
    <w:rPr>
      <w:color w:val="005A9B"/>
      <w:sz w:val="24"/>
    </w:rPr>
  </w:style>
  <w:style w:type="paragraph" w:customStyle="1" w:styleId="SOATPCopyBold">
    <w:name w:val="SOA TP Copy Bold"/>
    <w:basedOn w:val="SOATPCopy"/>
    <w:rPr>
      <w:rFonts w:ascii="Arial Bold" w:hAnsi="Arial Bold" w:cs="Arial Bold"/>
      <w:b/>
      <w:caps/>
    </w:rPr>
  </w:style>
  <w:style w:type="paragraph" w:customStyle="1" w:styleId="BodyCopyBoldCaps">
    <w:name w:val="Body Copy Bold Caps"/>
    <w:basedOn w:val="BodyCopy"/>
    <w:rPr>
      <w:b/>
      <w:caps/>
    </w:rPr>
  </w:style>
  <w:style w:type="paragraph" w:customStyle="1" w:styleId="BodyCopySmall">
    <w:name w:val="Body Copy Small"/>
    <w:basedOn w:val="BodyCopy"/>
    <w:rPr>
      <w:sz w:val="18"/>
    </w:rPr>
  </w:style>
  <w:style w:type="paragraph" w:customStyle="1" w:styleId="Bodycopyboldcapssmall">
    <w:name w:val="Body copy bold caps small"/>
    <w:basedOn w:val="BodyCopy"/>
    <w:rPr>
      <w:b/>
      <w:bCs/>
      <w:caps/>
      <w:sz w:val="18"/>
      <w:szCs w:val="18"/>
    </w:rPr>
  </w:style>
  <w:style w:type="paragraph" w:customStyle="1" w:styleId="BulletPoint">
    <w:name w:val="Bullet Point"/>
    <w:basedOn w:val="ListParagraph"/>
    <w:pPr>
      <w:numPr>
        <w:numId w:val="3"/>
      </w:numPr>
    </w:pPr>
  </w:style>
  <w:style w:type="paragraph" w:customStyle="1" w:styleId="IndentBoxBodyCode">
    <w:name w:val="Indent Box Body Code"/>
    <w:basedOn w:val="BodyCopy"/>
    <w:pPr>
      <w:ind w:left="357" w:hanging="357"/>
    </w:pPr>
    <w:rPr>
      <w:lang w:eastAsia="en-AU"/>
    </w:rPr>
  </w:style>
  <w:style w:type="paragraph" w:customStyle="1" w:styleId="BulletPointBox">
    <w:name w:val="Bullet Point Box"/>
    <w:basedOn w:val="BulletPoint"/>
    <w:pPr>
      <w:numPr>
        <w:numId w:val="2"/>
      </w:numPr>
      <w:ind w:left="360" w:firstLine="0"/>
    </w:pPr>
    <w:rPr>
      <w:color w:val="3C3C3B"/>
    </w:rPr>
  </w:style>
  <w:style w:type="paragraph" w:customStyle="1" w:styleId="BulletPointLevel2">
    <w:name w:val="Bullet Point Level 2"/>
    <w:basedOn w:val="BulletPoint"/>
    <w:pPr>
      <w:ind w:left="1080" w:firstLine="0"/>
    </w:pPr>
  </w:style>
  <w:style w:type="paragraph" w:styleId="NoSpacing">
    <w:name w:val="No Spacing"/>
    <w:qFormat/>
    <w:pPr>
      <w:suppressAutoHyphens/>
      <w:spacing w:line="360" w:lineRule="auto"/>
    </w:pPr>
    <w:rPr>
      <w:rFonts w:ascii="Arial" w:eastAsia="Calibri" w:hAnsi="Arial" w:cs="Arial"/>
      <w:color w:val="3C3C3B"/>
      <w:sz w:val="22"/>
      <w:lang w:eastAsia="zh-CN"/>
    </w:rPr>
  </w:style>
  <w:style w:type="paragraph" w:customStyle="1" w:styleId="BodyCopyBoldCapsSmall0">
    <w:name w:val="Body Copy Bold Caps Small"/>
    <w:basedOn w:val="BodyCopySmall"/>
    <w:rPr>
      <w:b/>
      <w:caps/>
    </w:rPr>
  </w:style>
  <w:style w:type="paragraph" w:customStyle="1" w:styleId="BoldBlue">
    <w:name w:val="Bold Blue"/>
    <w:basedOn w:val="BodyCopy"/>
    <w:rPr>
      <w:b/>
      <w:color w:val="005A9B"/>
    </w:rPr>
  </w:style>
  <w:style w:type="paragraph" w:customStyle="1" w:styleId="Contents">
    <w:name w:val="Contents"/>
    <w:basedOn w:val="BodyCopy"/>
    <w:rPr>
      <w:b/>
      <w:color w:val="005A9B"/>
    </w:rPr>
  </w:style>
  <w:style w:type="paragraph" w:customStyle="1" w:styleId="Percentage">
    <w:name w:val="Percentage"/>
    <w:basedOn w:val="BodyCopy"/>
    <w:rPr>
      <w:b/>
      <w:color w:val="005A9B"/>
    </w:rPr>
  </w:style>
  <w:style w:type="paragraph" w:customStyle="1" w:styleId="SOATPClientName">
    <w:name w:val="SOA TP Client Name"/>
    <w:basedOn w:val="SOATPCopy"/>
    <w:rPr>
      <w:color w:val="9BA2A4"/>
      <w:sz w:val="52"/>
    </w:rPr>
  </w:style>
  <w:style w:type="paragraph" w:customStyle="1" w:styleId="BodyCopyRightJustify">
    <w:name w:val="Body Copy Right Justify"/>
    <w:basedOn w:val="BodyCopy"/>
    <w:pPr>
      <w:jc w:val="right"/>
    </w:pPr>
  </w:style>
  <w:style w:type="paragraph" w:customStyle="1" w:styleId="BodyCopyCenter">
    <w:name w:val="Body Copy Center"/>
    <w:basedOn w:val="BodyCopy"/>
    <w:pPr>
      <w:jc w:val="center"/>
    </w:pPr>
  </w:style>
  <w:style w:type="paragraph" w:customStyle="1" w:styleId="FactfindTPDisclaimer">
    <w:name w:val="Factfind TP Disclaimer"/>
    <w:basedOn w:val="Normal"/>
    <w:rPr>
      <w:color w:val="404040"/>
      <w:sz w:val="24"/>
    </w:rPr>
  </w:style>
  <w:style w:type="paragraph" w:customStyle="1" w:styleId="FactfindTPDisclaimerBold">
    <w:name w:val="Factfind TP Disclaimer Bold"/>
    <w:basedOn w:val="FactfindTPDisclaimer"/>
    <w:rPr>
      <w:rFonts w:ascii="Arial Bold" w:hAnsi="Arial Bold" w:cs="Arial Bold"/>
      <w:b/>
      <w:caps/>
    </w:rPr>
  </w:style>
  <w:style w:type="paragraph" w:customStyle="1" w:styleId="FactfindTPCopy">
    <w:name w:val="Factfind TP Copy"/>
    <w:basedOn w:val="SOATPCopy"/>
  </w:style>
  <w:style w:type="paragraph" w:customStyle="1" w:styleId="FactfindTPCopyRJ">
    <w:name w:val="Factfind TP Copy RJ"/>
    <w:basedOn w:val="FactfindTPCopy"/>
  </w:style>
  <w:style w:type="paragraph" w:customStyle="1" w:styleId="FactfindTPCopyRJBold">
    <w:name w:val="Factfind TP Copy RJ Bold"/>
    <w:basedOn w:val="Normal"/>
    <w:pPr>
      <w:jc w:val="right"/>
    </w:pPr>
    <w:rPr>
      <w:b/>
      <w:caps/>
      <w:color w:val="005A9B"/>
      <w:sz w:val="24"/>
    </w:rPr>
  </w:style>
  <w:style w:type="paragraph" w:customStyle="1" w:styleId="FactfindTPCopyBold">
    <w:name w:val="Factfind TP Copy Bold"/>
    <w:basedOn w:val="FactfindTPCopy"/>
    <w:pPr>
      <w:jc w:val="left"/>
    </w:pPr>
    <w:rPr>
      <w:b/>
    </w:rPr>
  </w:style>
  <w:style w:type="paragraph" w:styleId="TOC2">
    <w:name w:val="toc 2"/>
    <w:basedOn w:val="Normal"/>
    <w:next w:val="Normal"/>
    <w:pPr>
      <w:ind w:left="198"/>
    </w:pPr>
    <w:rPr>
      <w:color w:val="333333"/>
    </w:rPr>
  </w:style>
  <w:style w:type="paragraph" w:styleId="TOC1">
    <w:name w:val="toc 1"/>
    <w:basedOn w:val="Normal"/>
    <w:next w:val="Normal"/>
    <w:rPr>
      <w:b/>
      <w:color w:val="0079C0"/>
      <w:sz w:val="22"/>
      <w:lang w:eastAsia="en-AU"/>
    </w:rPr>
  </w:style>
  <w:style w:type="paragraph" w:styleId="TOC3">
    <w:name w:val="toc 3"/>
    <w:basedOn w:val="Normal"/>
    <w:next w:val="Normal"/>
    <w:pPr>
      <w:ind w:left="403"/>
    </w:pPr>
    <w:rPr>
      <w:color w:val="333333"/>
      <w:sz w:val="22"/>
    </w:rPr>
  </w:style>
  <w:style w:type="paragraph" w:styleId="TOC4">
    <w:name w:val="toc 4"/>
    <w:basedOn w:val="Normal"/>
    <w:next w:val="Normal"/>
    <w:pPr>
      <w:ind w:left="601"/>
    </w:pPr>
    <w:rPr>
      <w:color w:val="333333"/>
      <w:sz w:val="22"/>
    </w:rPr>
  </w:style>
  <w:style w:type="paragraph" w:customStyle="1" w:styleId="FactfindTPSpace1">
    <w:name w:val="Factfind TP Space 1"/>
    <w:basedOn w:val="Normal"/>
    <w:next w:val="Normal"/>
    <w:pPr>
      <w:spacing w:line="940" w:lineRule="exact"/>
    </w:pPr>
    <w:rPr>
      <w:color w:val="D9D9D9"/>
    </w:rPr>
  </w:style>
  <w:style w:type="paragraph" w:customStyle="1" w:styleId="FactfindTPSpace2">
    <w:name w:val="Factfind TP Space 2"/>
    <w:basedOn w:val="Normal"/>
    <w:pPr>
      <w:spacing w:line="940" w:lineRule="exact"/>
    </w:pPr>
    <w:rPr>
      <w:color w:val="D9D9D9"/>
    </w:rPr>
  </w:style>
  <w:style w:type="paragraph" w:customStyle="1" w:styleId="FactfindTPSpace3">
    <w:name w:val="Factfind TP Space 3"/>
    <w:basedOn w:val="Normal"/>
    <w:next w:val="Normal"/>
    <w:pPr>
      <w:spacing w:line="240" w:lineRule="exact"/>
    </w:pPr>
    <w:rPr>
      <w:color w:val="D9D9D9"/>
    </w:rPr>
  </w:style>
  <w:style w:type="paragraph" w:customStyle="1" w:styleId="FactfindTPSpace4">
    <w:name w:val="Factfind TP Space 4"/>
    <w:basedOn w:val="Normal"/>
    <w:next w:val="Normal"/>
    <w:pPr>
      <w:spacing w:line="480" w:lineRule="exact"/>
    </w:pPr>
    <w:rPr>
      <w:color w:val="D9D9D9"/>
    </w:rPr>
  </w:style>
  <w:style w:type="paragraph" w:customStyle="1" w:styleId="FactfindTPSpace5">
    <w:name w:val="Factfind TP Space 5"/>
    <w:basedOn w:val="Normal"/>
    <w:next w:val="Normal"/>
    <w:pPr>
      <w:spacing w:line="720" w:lineRule="exact"/>
    </w:pPr>
    <w:rPr>
      <w:color w:val="D9D9D9"/>
    </w:rPr>
  </w:style>
  <w:style w:type="paragraph" w:customStyle="1" w:styleId="SOATPHilite">
    <w:name w:val="SOA TP Hilite"/>
    <w:basedOn w:val="SOATP"/>
    <w:rPr>
      <w:caps w:val="0"/>
      <w:color w:val="005A9B"/>
    </w:rPr>
  </w:style>
  <w:style w:type="paragraph" w:customStyle="1" w:styleId="SOATPDate">
    <w:name w:val="SOA TP Date"/>
    <w:basedOn w:val="SOATPCopy"/>
    <w:rPr>
      <w:rFonts w:cs="Calibri"/>
    </w:rPr>
  </w:style>
  <w:style w:type="paragraph" w:customStyle="1" w:styleId="SOATPSpace1">
    <w:name w:val="SOA TP Space 1"/>
    <w:basedOn w:val="Normal"/>
    <w:next w:val="Normal"/>
    <w:pPr>
      <w:spacing w:line="4000" w:lineRule="exact"/>
    </w:pPr>
    <w:rPr>
      <w:color w:val="D9D9D9"/>
    </w:rPr>
  </w:style>
  <w:style w:type="paragraph" w:customStyle="1" w:styleId="SOATPSpace2">
    <w:name w:val="SOA TP Space 2"/>
    <w:basedOn w:val="SOATPSpace1"/>
    <w:next w:val="Normal"/>
    <w:pPr>
      <w:spacing w:line="940" w:lineRule="exact"/>
    </w:pPr>
  </w:style>
  <w:style w:type="paragraph" w:customStyle="1" w:styleId="SOATPSpace4">
    <w:name w:val="SOA TP Space 4"/>
    <w:basedOn w:val="SOATPSpace1"/>
    <w:next w:val="Normal"/>
    <w:pPr>
      <w:spacing w:line="240" w:lineRule="exact"/>
    </w:pPr>
  </w:style>
  <w:style w:type="paragraph" w:customStyle="1" w:styleId="SOATPSpace3">
    <w:name w:val="SOA TP Space 3"/>
    <w:basedOn w:val="SOATPSpace1"/>
    <w:next w:val="Normal"/>
    <w:pPr>
      <w:spacing w:line="240" w:lineRule="exact"/>
    </w:pPr>
  </w:style>
  <w:style w:type="paragraph" w:customStyle="1" w:styleId="FactfindTPDate">
    <w:name w:val="Factfind TP Date"/>
    <w:basedOn w:val="SOATPDate"/>
    <w:rPr>
      <w:rFonts w:cs="Arial"/>
    </w:rPr>
  </w:style>
  <w:style w:type="paragraph" w:customStyle="1" w:styleId="FactfindTP">
    <w:name w:val="Factfind TP"/>
    <w:basedOn w:val="Normal"/>
    <w:pPr>
      <w:spacing w:after="120"/>
      <w:jc w:val="right"/>
    </w:pPr>
    <w:rPr>
      <w:caps/>
      <w:color w:val="9BA2A4"/>
      <w:sz w:val="94"/>
    </w:rPr>
  </w:style>
  <w:style w:type="paragraph" w:customStyle="1" w:styleId="FactfindTPHilite">
    <w:name w:val="Factfind TP Hilite"/>
    <w:basedOn w:val="Normal"/>
    <w:pPr>
      <w:spacing w:after="120"/>
      <w:jc w:val="right"/>
    </w:pPr>
    <w:rPr>
      <w:color w:val="005A9B"/>
      <w:sz w:val="94"/>
    </w:rPr>
  </w:style>
  <w:style w:type="paragraph" w:customStyle="1" w:styleId="FactfindTPClientName">
    <w:name w:val="Factfind TP Client Name"/>
    <w:basedOn w:val="Normal"/>
    <w:pPr>
      <w:jc w:val="right"/>
    </w:pPr>
    <w:rPr>
      <w:color w:val="9BA2A4"/>
      <w:sz w:val="52"/>
    </w:rPr>
  </w:style>
  <w:style w:type="paragraph" w:customStyle="1" w:styleId="FactFindTPSpace10">
    <w:name w:val="FactFind TP Space 1"/>
    <w:basedOn w:val="Normal"/>
    <w:next w:val="Normal"/>
    <w:pPr>
      <w:spacing w:line="940" w:lineRule="exact"/>
    </w:pPr>
    <w:rPr>
      <w:color w:val="D9D9D9"/>
    </w:rPr>
  </w:style>
  <w:style w:type="paragraph" w:customStyle="1" w:styleId="CoverLetter-Body">
    <w:name w:val="CoverLetter - Body"/>
    <w:basedOn w:val="Normal"/>
    <w:pPr>
      <w:spacing w:after="240" w:line="276" w:lineRule="auto"/>
    </w:pPr>
    <w:rPr>
      <w:rFonts w:cs="Calibri"/>
      <w:color w:val="404040"/>
    </w:rPr>
  </w:style>
  <w:style w:type="paragraph" w:customStyle="1" w:styleId="CoverLetter-AdviserName">
    <w:name w:val="CoverLetter - Adviser Name"/>
    <w:basedOn w:val="CoverLetter-Body"/>
    <w:pPr>
      <w:spacing w:after="0"/>
    </w:pPr>
    <w:rPr>
      <w:rFonts w:cs="Arial"/>
      <w:b/>
    </w:rPr>
  </w:style>
  <w:style w:type="paragraph" w:customStyle="1" w:styleId="CoverLetter-Date">
    <w:name w:val="CoverLetter - Date"/>
    <w:basedOn w:val="CoverLetter-AdviserName"/>
    <w:pPr>
      <w:spacing w:after="240"/>
    </w:pPr>
  </w:style>
  <w:style w:type="paragraph" w:customStyle="1" w:styleId="CoverLetter-ClientNameandAddress">
    <w:name w:val="CoverLetter - Client Name and Address"/>
    <w:basedOn w:val="CoverLetter-Body"/>
    <w:pPr>
      <w:spacing w:after="0"/>
    </w:pPr>
  </w:style>
  <w:style w:type="paragraph" w:customStyle="1" w:styleId="CoverLetter-Salutation">
    <w:name w:val="CoverLetter - Salutation"/>
    <w:basedOn w:val="CoverLetter-Body"/>
  </w:style>
  <w:style w:type="paragraph" w:customStyle="1" w:styleId="CoverLetter-ReStatementofAdvice">
    <w:name w:val="CoverLetter - Re Statement of Advice"/>
    <w:basedOn w:val="CoverLetter-Body"/>
    <w:pPr>
      <w:contextualSpacing/>
    </w:pPr>
    <w:rPr>
      <w:rFonts w:ascii="Arial Bold" w:hAnsi="Arial Bold" w:cs="Arial Bold"/>
      <w:b/>
      <w:caps/>
      <w:sz w:val="22"/>
    </w:rPr>
  </w:style>
  <w:style w:type="paragraph" w:customStyle="1" w:styleId="CoverLetter-AdviserJobTitle">
    <w:name w:val="CoverLetter - Adviser JobTitle"/>
    <w:basedOn w:val="CoverLetter-AdviserName"/>
    <w:rPr>
      <w:b w:val="0"/>
    </w:rPr>
  </w:style>
  <w:style w:type="paragraph" w:customStyle="1" w:styleId="CoverLetter-AdviserAFSL">
    <w:name w:val="CoverLetter - Adviser AFSL"/>
    <w:basedOn w:val="CoverLetter-AdviserName"/>
    <w:rPr>
      <w:rFonts w:cs="Calibri"/>
      <w:b w:val="0"/>
    </w:rPr>
  </w:style>
  <w:style w:type="paragraph" w:customStyle="1" w:styleId="CoverLetter-AdviserEmployer">
    <w:name w:val="CoverLetter - Adviser Employer"/>
    <w:basedOn w:val="CoverLetter-AdviserName"/>
    <w:rPr>
      <w:rFonts w:ascii="Arial Bold" w:hAnsi="Arial Bold" w:cs="Calibri"/>
      <w:caps/>
    </w:rPr>
  </w:style>
  <w:style w:type="paragraph" w:customStyle="1" w:styleId="NewPage">
    <w:name w:val="New Page"/>
    <w:basedOn w:val="Normal"/>
    <w:next w:val="Normal"/>
    <w:pPr>
      <w:pageBreakBefore/>
      <w:widowControl w:val="0"/>
    </w:pPr>
    <w:rPr>
      <w:color w:val="F2F2F2"/>
      <w:sz w:val="2"/>
    </w:rPr>
  </w:style>
  <w:style w:type="paragraph" w:customStyle="1" w:styleId="FactfindTPDetails">
    <w:name w:val="Factfind TP Details"/>
    <w:basedOn w:val="Normal"/>
    <w:pPr>
      <w:jc w:val="right"/>
    </w:pPr>
    <w:rPr>
      <w:sz w:val="24"/>
    </w:rPr>
  </w:style>
  <w:style w:type="paragraph" w:customStyle="1" w:styleId="ShortFactFindTP">
    <w:name w:val="ShortFactFind TP"/>
    <w:basedOn w:val="FactfindTP"/>
    <w:rPr>
      <w:sz w:val="72"/>
    </w:rPr>
  </w:style>
  <w:style w:type="paragraph" w:customStyle="1" w:styleId="ShortFactFindTPHilite">
    <w:name w:val="ShortFactFind TP Hilite"/>
    <w:basedOn w:val="ShortFactFindTP"/>
    <w:rPr>
      <w:caps w:val="0"/>
      <w:color w:val="005A9B"/>
    </w:rPr>
  </w:style>
  <w:style w:type="paragraph" w:customStyle="1" w:styleId="ShortFactFindTPCopyRJBold">
    <w:name w:val="ShortFactFind TP Copy RJ Bold"/>
    <w:basedOn w:val="FactfindTPCopyRJBold"/>
  </w:style>
  <w:style w:type="paragraph" w:customStyle="1" w:styleId="ShortFactFindTPDisclaimer">
    <w:name w:val="ShortFactFind TP Disclaimer"/>
    <w:basedOn w:val="FactfindTPDisclaimer"/>
    <w:rPr>
      <w:b/>
      <w:color w:val="3C3C3B"/>
      <w:sz w:val="20"/>
    </w:rPr>
  </w:style>
  <w:style w:type="paragraph" w:customStyle="1" w:styleId="ShortFactFindTPDisclaimerBold">
    <w:name w:val="ShortFactFind TP Disclaimer Bold"/>
    <w:basedOn w:val="FactfindTPDisclaimerBold"/>
    <w:next w:val="ShortFactFindTPDisclaimer"/>
    <w:rPr>
      <w:b w:val="0"/>
      <w:color w:val="3C3C3B"/>
      <w:sz w:val="20"/>
    </w:rPr>
  </w:style>
  <w:style w:type="paragraph" w:customStyle="1" w:styleId="ROATP">
    <w:name w:val="ROA TP"/>
    <w:basedOn w:val="SOATP"/>
  </w:style>
  <w:style w:type="paragraph" w:customStyle="1" w:styleId="ROATPDate">
    <w:name w:val="ROA TP Date"/>
    <w:basedOn w:val="SOATPDate"/>
  </w:style>
  <w:style w:type="paragraph" w:customStyle="1" w:styleId="ROATPClientName">
    <w:name w:val="ROA TP Client Name"/>
    <w:basedOn w:val="ROATPDate"/>
  </w:style>
  <w:style w:type="paragraph" w:customStyle="1" w:styleId="ROATPDateHeading">
    <w:name w:val="ROA TP Date Heading"/>
    <w:basedOn w:val="SOATPCopyBold"/>
    <w:rPr>
      <w:rFonts w:cs="Arial"/>
    </w:rPr>
  </w:style>
  <w:style w:type="paragraph" w:customStyle="1" w:styleId="ROATPClientNameHeading">
    <w:name w:val="ROA TP Client Name Heading"/>
    <w:basedOn w:val="ROATPDateHeading"/>
  </w:style>
  <w:style w:type="paragraph" w:customStyle="1" w:styleId="ROATPPreparedBy">
    <w:name w:val="ROA TP Prepared By"/>
    <w:basedOn w:val="ROATPDate"/>
  </w:style>
  <w:style w:type="paragraph" w:customStyle="1" w:styleId="ROATPPreparedByHeading">
    <w:name w:val="ROA TP Prepared By Heading"/>
    <w:basedOn w:val="ROATPDateHeading"/>
  </w:style>
  <w:style w:type="paragraph" w:customStyle="1" w:styleId="ROATPSpace1">
    <w:name w:val="ROA TP Space 1"/>
    <w:basedOn w:val="SOATPSpace1"/>
  </w:style>
  <w:style w:type="paragraph" w:customStyle="1" w:styleId="ROATPSpace2">
    <w:name w:val="ROA TP Space 2"/>
    <w:basedOn w:val="SOATPSpace2"/>
  </w:style>
  <w:style w:type="paragraph" w:customStyle="1" w:styleId="ROATPSpace3">
    <w:name w:val="ROA TP Space 3"/>
    <w:basedOn w:val="SOATPSpace3"/>
  </w:style>
  <w:style w:type="paragraph" w:customStyle="1" w:styleId="ROATPSpace4">
    <w:name w:val="ROA TP Space 4"/>
    <w:basedOn w:val="SOATPSpace4"/>
  </w:style>
  <w:style w:type="paragraph" w:customStyle="1" w:styleId="PreBulletPoint">
    <w:name w:val="Pre Bullet Point"/>
    <w:basedOn w:val="Normal"/>
    <w:pPr>
      <w:spacing w:line="120" w:lineRule="exact"/>
    </w:pPr>
    <w:rPr>
      <w:rFonts w:ascii="Calibri" w:hAnsi="Calibri" w:cs="Calibri"/>
      <w:color w:val="BFBFBF"/>
      <w:sz w:val="12"/>
      <w:szCs w:val="12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styleId="UnresolvedMention">
    <w:name w:val="Unresolved Mention"/>
    <w:uiPriority w:val="99"/>
    <w:semiHidden/>
    <w:unhideWhenUsed/>
    <w:rsid w:val="00AE59F1"/>
    <w:rPr>
      <w:color w:val="605E5C"/>
      <w:shd w:val="clear" w:color="auto" w:fill="E1DFDD"/>
    </w:rPr>
  </w:style>
  <w:style w:type="paragraph" w:styleId="CommentText">
    <w:name w:val="annotation text"/>
    <w:basedOn w:val="Normal"/>
    <w:link w:val="CommentTextChar"/>
    <w:semiHidden/>
    <w:unhideWhenUsed/>
    <w:rsid w:val="004E37A3"/>
  </w:style>
  <w:style w:type="character" w:customStyle="1" w:styleId="CommentTextChar">
    <w:name w:val="Comment Text Char"/>
    <w:link w:val="CommentText"/>
    <w:semiHidden/>
    <w:rsid w:val="004E37A3"/>
    <w:rPr>
      <w:rFonts w:ascii="Arial" w:eastAsia="Calibri" w:hAnsi="Arial" w:cs="Arial"/>
      <w:color w:val="000000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E37A3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4E37A3"/>
    <w:rPr>
      <w:rFonts w:ascii="Arial" w:eastAsia="Calibri" w:hAnsi="Arial" w:cs="Arial"/>
      <w:b/>
      <w:bCs/>
      <w:color w:val="000000"/>
      <w:lang w:eastAsia="zh-CN"/>
    </w:rPr>
  </w:style>
  <w:style w:type="paragraph" w:styleId="Revision">
    <w:name w:val="Revision"/>
    <w:hidden/>
    <w:uiPriority w:val="99"/>
    <w:semiHidden/>
    <w:rsid w:val="00C4173F"/>
    <w:rPr>
      <w:rFonts w:ascii="Arial" w:eastAsia="Calibri" w:hAnsi="Arial" w:cs="Arial"/>
      <w:color w:val="000000"/>
      <w:lang w:eastAsia="zh-CN"/>
    </w:rPr>
  </w:style>
  <w:style w:type="character" w:customStyle="1" w:styleId="NormalBlockChar">
    <w:name w:val="Normal Block Char"/>
    <w:link w:val="NormalBlock"/>
    <w:locked/>
    <w:rsid w:val="00C4173F"/>
    <w:rPr>
      <w:rFonts w:ascii="Microsoft Sans Serif" w:hAnsi="Microsoft Sans Serif"/>
    </w:rPr>
  </w:style>
  <w:style w:type="paragraph" w:customStyle="1" w:styleId="NormalBlock">
    <w:name w:val="Normal Block"/>
    <w:basedOn w:val="Normal"/>
    <w:link w:val="NormalBlockChar"/>
    <w:rsid w:val="00C4173F"/>
    <w:pPr>
      <w:suppressAutoHyphens w:val="0"/>
      <w:spacing w:line="240" w:lineRule="auto"/>
      <w:jc w:val="both"/>
    </w:pPr>
    <w:rPr>
      <w:rFonts w:ascii="Microsoft Sans Serif" w:eastAsia="Times New Roman" w:hAnsi="Microsoft Sans Serif" w:cs="Times New Roman"/>
      <w:color w:val="auto"/>
      <w:lang w:eastAsia="en-AU"/>
    </w:rPr>
  </w:style>
  <w:style w:type="paragraph" w:customStyle="1" w:styleId="FWLBodyText">
    <w:name w:val="FWL Body Text"/>
    <w:link w:val="FWLBodyTextChar"/>
    <w:rsid w:val="00475246"/>
    <w:pPr>
      <w:spacing w:after="120"/>
    </w:pPr>
    <w:rPr>
      <w:rFonts w:ascii="Arial" w:eastAsia="PMingLiU" w:hAnsi="Arial"/>
      <w:bCs/>
      <w:iCs/>
      <w:sz w:val="22"/>
      <w:lang w:eastAsia="en-US"/>
    </w:rPr>
  </w:style>
  <w:style w:type="character" w:customStyle="1" w:styleId="FWLBodyTextChar">
    <w:name w:val="FWL Body Text Char"/>
    <w:basedOn w:val="DefaultParagraphFont"/>
    <w:link w:val="FWLBodyText"/>
    <w:rsid w:val="00475246"/>
    <w:rPr>
      <w:rFonts w:ascii="Arial" w:eastAsia="PMingLiU" w:hAnsi="Arial"/>
      <w:bCs/>
      <w:iCs/>
      <w:sz w:val="22"/>
      <w:lang w:eastAsia="en-US"/>
    </w:rPr>
  </w:style>
  <w:style w:type="table" w:styleId="TableGrid">
    <w:name w:val="Table Grid"/>
    <w:basedOn w:val="TableNormal"/>
    <w:uiPriority w:val="59"/>
    <w:rsid w:val="00560765"/>
    <w:rPr>
      <w:rFonts w:ascii="Segoe UI" w:hAnsi="Segoe UI" w:cs="Segoe U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1">
    <w:name w:val="Body Text Char1"/>
    <w:basedOn w:val="DefaultParagraphFont"/>
    <w:link w:val="BodyText"/>
    <w:rsid w:val="00982253"/>
    <w:rPr>
      <w:rFonts w:ascii="Arial" w:eastAsia="Calibri" w:hAnsi="Arial" w:cs="Arial"/>
      <w:color w:val="000000"/>
      <w:lang w:eastAsia="zh-CN"/>
    </w:rPr>
  </w:style>
  <w:style w:type="character" w:customStyle="1" w:styleId="HeaderChar1">
    <w:name w:val="Header Char1"/>
    <w:basedOn w:val="DefaultParagraphFont"/>
    <w:link w:val="Header"/>
    <w:rsid w:val="00982253"/>
    <w:rPr>
      <w:rFonts w:ascii="Arial" w:eastAsia="Calibri" w:hAnsi="Arial" w:cs="Arial"/>
      <w:color w:val="000000"/>
      <w:lang w:eastAsia="zh-CN"/>
    </w:rPr>
  </w:style>
  <w:style w:type="character" w:customStyle="1" w:styleId="FooterChar1">
    <w:name w:val="Footer Char1"/>
    <w:basedOn w:val="DefaultParagraphFont"/>
    <w:link w:val="Footer"/>
    <w:uiPriority w:val="99"/>
    <w:rsid w:val="00982253"/>
    <w:rPr>
      <w:rFonts w:ascii="Arial" w:eastAsia="Calibri" w:hAnsi="Arial" w:cs="Arial"/>
      <w:color w:val="FFFFFF"/>
      <w:lang w:eastAsia="zh-CN"/>
    </w:rPr>
  </w:style>
  <w:style w:type="character" w:customStyle="1" w:styleId="BalloonTextChar1">
    <w:name w:val="Balloon Text Char1"/>
    <w:basedOn w:val="DefaultParagraphFont"/>
    <w:link w:val="BalloonText"/>
    <w:rsid w:val="00982253"/>
    <w:rPr>
      <w:rFonts w:ascii="Tahoma" w:eastAsia="Calibri" w:hAnsi="Tahoma" w:cs="Tahoma"/>
      <w:color w:val="000000"/>
      <w:sz w:val="16"/>
      <w:szCs w:val="16"/>
      <w:lang w:eastAsia="zh-CN"/>
    </w:rPr>
  </w:style>
  <w:style w:type="character" w:styleId="FollowedHyperlink">
    <w:name w:val="FollowedHyperlink"/>
    <w:basedOn w:val="DefaultParagraphFont"/>
    <w:uiPriority w:val="99"/>
    <w:semiHidden/>
    <w:unhideWhenUsed/>
    <w:rsid w:val="0098225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791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5C06DF-2FB4-489E-85AC-74933E8A30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463</TotalTime>
  <Pages>13</Pages>
  <Words>2638</Words>
  <Characters>15041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Client Data Form</vt:lpstr>
    </vt:vector>
  </TitlesOfParts>
  <Company/>
  <LinksUpToDate>false</LinksUpToDate>
  <CharactersWithSpaces>17644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Client Data Form</dc:title>
  <dc:subject/>
  <dc:creator>Eugene Serravalle</dc:creator>
  <cp:keywords/>
  <dc:description/>
  <cp:lastModifiedBy>Usama Faheem</cp:lastModifiedBy>
  <cp:revision>102</cp:revision>
  <cp:lastPrinted>2018-04-11T23:45:00Z</cp:lastPrinted>
  <dcterms:created xsi:type="dcterms:W3CDTF">2026-02-26T06:00:00Z</dcterms:created>
  <dcterms:modified xsi:type="dcterms:W3CDTF">2026-03-05T08:30:00Z</dcterms:modified>
</cp:coreProperties>
</file>