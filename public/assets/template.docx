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948AF" w14:textId="0997D4D3" w:rsidR="00EF4322" w:rsidRPr="00C4169B" w:rsidRDefault="005E6778" w:rsidP="005E6778">
      <w:pPr>
        <w:jc w:val="right"/>
        <w:rPr>
          <w:rFonts w:ascii="Segoe UI Light" w:hAnsi="Segoe UI Light" w:cs="Segoe UI Light"/>
        </w:rPr>
      </w:pPr>
      <w:r>
        <w:rPr>
          <w:rFonts w:ascii="Segoe UI Light" w:hAnsi="Segoe UI Light" w:cs="Segoe UI Light"/>
          <w:b/>
          <w:noProof/>
          <w:color w:val="004E99"/>
          <w:sz w:val="52"/>
        </w:rPr>
        <w:drawing>
          <wp:inline distT="0" distB="0" distL="0" distR="0" wp14:anchorId="473DFF5C" wp14:editId="6B03E73D">
            <wp:extent cx="1293412" cy="1266825"/>
            <wp:effectExtent l="0" t="0" r="2540" b="0"/>
            <wp:docPr id="34" name="Picture 3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6093" cy="1289039"/>
                    </a:xfrm>
                    <a:prstGeom prst="rect">
                      <a:avLst/>
                    </a:prstGeom>
                  </pic:spPr>
                </pic:pic>
              </a:graphicData>
            </a:graphic>
          </wp:inline>
        </w:drawing>
      </w:r>
    </w:p>
    <w:p w14:paraId="4F99F58B" w14:textId="77777777" w:rsidR="00CC7222" w:rsidRPr="00C4169B" w:rsidRDefault="00CC7222" w:rsidP="005E6778">
      <w:pPr>
        <w:pStyle w:val="FactfindTP"/>
        <w:jc w:val="left"/>
        <w:rPr>
          <w:rFonts w:ascii="Segoe UI Light" w:hAnsi="Segoe UI Light" w:cs="Segoe UI Light"/>
          <w:sz w:val="22"/>
        </w:rPr>
      </w:pPr>
    </w:p>
    <w:p w14:paraId="606DB8A0" w14:textId="77777777" w:rsidR="00CC7222" w:rsidRPr="00C4169B" w:rsidRDefault="00CC7222">
      <w:pPr>
        <w:pStyle w:val="FactfindTP"/>
        <w:rPr>
          <w:rFonts w:ascii="Segoe UI Light" w:hAnsi="Segoe UI Light" w:cs="Segoe UI Light"/>
          <w:sz w:val="22"/>
        </w:rPr>
      </w:pPr>
    </w:p>
    <w:p w14:paraId="6C50B7E0" w14:textId="77777777" w:rsidR="00EF4322" w:rsidRPr="00390807" w:rsidRDefault="00EF4322" w:rsidP="00E25C3E">
      <w:pPr>
        <w:pStyle w:val="FactfindTP"/>
        <w:spacing w:after="0"/>
        <w:rPr>
          <w:rFonts w:ascii="Segoe UI Light" w:hAnsi="Segoe UI Light" w:cs="Segoe UI Light"/>
        </w:rPr>
      </w:pPr>
      <w:r w:rsidRPr="00390807">
        <w:rPr>
          <w:rStyle w:val="FactfindTPHiliteChar0"/>
          <w:rFonts w:ascii="Segoe UI Light" w:hAnsi="Segoe UI Light" w:cs="Segoe UI Light"/>
        </w:rPr>
        <w:t>About</w:t>
      </w:r>
      <w:r w:rsidRPr="00390807">
        <w:rPr>
          <w:rFonts w:ascii="Segoe UI Light" w:hAnsi="Segoe UI Light" w:cs="Segoe UI Light"/>
        </w:rPr>
        <w:t xml:space="preserve"> </w:t>
      </w:r>
      <w:r w:rsidRPr="00390807">
        <w:rPr>
          <w:rStyle w:val="FactfindTPHiliteChar0"/>
          <w:rFonts w:ascii="Segoe UI Light" w:hAnsi="Segoe UI Light" w:cs="Segoe UI Light"/>
        </w:rPr>
        <w:t>You</w:t>
      </w:r>
    </w:p>
    <w:p w14:paraId="0E25B180" w14:textId="77777777" w:rsidR="003B105A" w:rsidRPr="00C4169B" w:rsidRDefault="003B105A">
      <w:pPr>
        <w:pStyle w:val="FactfindTPCopyRJBold"/>
        <w:rPr>
          <w:rFonts w:ascii="Segoe UI Light" w:hAnsi="Segoe UI Light" w:cs="Segoe UI Light"/>
          <w:b w:val="0"/>
          <w:color w:val="808080"/>
          <w:sz w:val="36"/>
        </w:rPr>
      </w:pPr>
      <w:r w:rsidRPr="00C4169B">
        <w:rPr>
          <w:rFonts w:ascii="Segoe UI Light" w:hAnsi="Segoe UI Light" w:cs="Segoe UI Light"/>
          <w:b w:val="0"/>
          <w:color w:val="808080"/>
          <w:sz w:val="36"/>
        </w:rPr>
        <w:t>CLIENT DATA FORM</w:t>
      </w:r>
    </w:p>
    <w:p w14:paraId="57173F9C" w14:textId="131FD66B" w:rsidR="00EF4322" w:rsidRPr="00C4169B" w:rsidRDefault="00390807">
      <w:pPr>
        <w:pStyle w:val="FactfindTPCopyRJBold"/>
        <w:rPr>
          <w:rFonts w:ascii="Segoe UI Light" w:hAnsi="Segoe UI Light" w:cs="Segoe UI Light"/>
        </w:rPr>
      </w:pPr>
      <w:r>
        <w:rPr>
          <w:rFonts w:ascii="Segoe UI Light" w:hAnsi="Segoe UI Light" w:cs="Segoe UI Light"/>
        </w:rPr>
        <w:t>P</w:t>
      </w:r>
      <w:r w:rsidR="00EF4322" w:rsidRPr="00C4169B">
        <w:rPr>
          <w:rFonts w:ascii="Segoe UI Light" w:hAnsi="Segoe UI Light" w:cs="Segoe UI Light"/>
        </w:rPr>
        <w:t>rivate &amp; Confidential</w:t>
      </w:r>
    </w:p>
    <w:p w14:paraId="31F021C8" w14:textId="77777777" w:rsidR="008E0451" w:rsidRPr="00C4169B" w:rsidRDefault="008E0451">
      <w:pPr>
        <w:pStyle w:val="FactfindTPCopyRJBold"/>
        <w:rPr>
          <w:rFonts w:ascii="Segoe UI Light" w:hAnsi="Segoe UI Light" w:cs="Segoe UI Light"/>
        </w:rPr>
      </w:pPr>
    </w:p>
    <w:tbl>
      <w:tblPr>
        <w:tblW w:w="0" w:type="auto"/>
        <w:tblLayout w:type="fixed"/>
        <w:tblLook w:val="0000" w:firstRow="0" w:lastRow="0" w:firstColumn="0" w:lastColumn="0" w:noHBand="0" w:noVBand="0"/>
      </w:tblPr>
      <w:tblGrid>
        <w:gridCol w:w="1944"/>
        <w:gridCol w:w="162"/>
        <w:gridCol w:w="325"/>
        <w:gridCol w:w="161"/>
        <w:gridCol w:w="39"/>
        <w:gridCol w:w="2029"/>
        <w:gridCol w:w="5423"/>
      </w:tblGrid>
      <w:tr w:rsidR="00DC6597" w:rsidRPr="00C4169B" w14:paraId="19E302B8" w14:textId="77777777" w:rsidTr="00CD5906">
        <w:trPr>
          <w:trHeight w:val="457"/>
        </w:trPr>
        <w:tc>
          <w:tcPr>
            <w:tcW w:w="1944" w:type="dxa"/>
            <w:vAlign w:val="bottom"/>
          </w:tcPr>
          <w:p w14:paraId="644CD4E3" w14:textId="77777777" w:rsidR="00DC6597" w:rsidRPr="00C4169B" w:rsidRDefault="00DC6597" w:rsidP="0086266D">
            <w:pPr>
              <w:spacing w:before="200" w:line="240" w:lineRule="auto"/>
              <w:rPr>
                <w:rFonts w:ascii="Segoe UI Light" w:hAnsi="Segoe UI Light" w:cs="Segoe UI Light"/>
                <w:b/>
                <w:color w:val="404040"/>
                <w:sz w:val="24"/>
              </w:rPr>
            </w:pPr>
            <w:r w:rsidRPr="00C4169B">
              <w:rPr>
                <w:rFonts w:ascii="Segoe UI Light" w:hAnsi="Segoe UI Light" w:cs="Segoe UI Light"/>
                <w:b/>
                <w:color w:val="404040"/>
                <w:sz w:val="24"/>
              </w:rPr>
              <w:t>Client Name/s:</w:t>
            </w:r>
          </w:p>
        </w:tc>
        <w:tc>
          <w:tcPr>
            <w:tcW w:w="8139" w:type="dxa"/>
            <w:gridSpan w:val="6"/>
            <w:tcBorders>
              <w:bottom w:val="single" w:sz="4" w:space="0" w:color="000000"/>
            </w:tcBorders>
            <w:vAlign w:val="bottom"/>
          </w:tcPr>
          <w:p w14:paraId="7290037F" w14:textId="14E3BF1D" w:rsidR="00DC6597" w:rsidRPr="00C4169B" w:rsidRDefault="00A36E6B" w:rsidP="00AD5ACD">
            <w:pPr>
              <w:spacing w:before="200" w:line="240" w:lineRule="auto"/>
              <w:rPr>
                <w:rFonts w:ascii="Segoe UI Light" w:hAnsi="Segoe UI Light" w:cs="Segoe UI Light"/>
                <w:b/>
                <w:color w:val="404040"/>
                <w:sz w:val="24"/>
              </w:rPr>
            </w:pPr>
            <w:r>
              <w:rPr>
                <w:rFonts w:ascii="Segoe UI Light" w:hAnsi="Segoe UI Light" w:cs="Segoe UI Light"/>
                <w:b/>
                <w:color w:val="404040"/>
                <w:sz w:val="24"/>
              </w:rPr>
              <w:t>{{</w:t>
            </w:r>
            <w:proofErr w:type="spellStart"/>
            <w:r>
              <w:rPr>
                <w:rFonts w:ascii="Segoe UI Light" w:hAnsi="Segoe UI Light" w:cs="Segoe UI Light"/>
                <w:b/>
                <w:color w:val="404040"/>
                <w:sz w:val="24"/>
              </w:rPr>
              <w:t>clientName</w:t>
            </w:r>
            <w:proofErr w:type="spellEnd"/>
            <w:r>
              <w:rPr>
                <w:rFonts w:ascii="Segoe UI Light" w:hAnsi="Segoe UI Light" w:cs="Segoe UI Light"/>
                <w:b/>
                <w:color w:val="404040"/>
                <w:sz w:val="24"/>
              </w:rPr>
              <w:t>}}</w:t>
            </w:r>
          </w:p>
        </w:tc>
      </w:tr>
      <w:tr w:rsidR="00DC6597" w:rsidRPr="00C4169B" w14:paraId="33348CBC" w14:textId="77777777" w:rsidTr="00CD5906">
        <w:trPr>
          <w:trHeight w:val="457"/>
        </w:trPr>
        <w:tc>
          <w:tcPr>
            <w:tcW w:w="1944" w:type="dxa"/>
            <w:vAlign w:val="bottom"/>
          </w:tcPr>
          <w:p w14:paraId="34EC0FC1" w14:textId="134E54A2" w:rsidR="00EF4322" w:rsidRPr="00C4169B" w:rsidRDefault="00EF4322" w:rsidP="0086266D">
            <w:pPr>
              <w:spacing w:before="200" w:line="240" w:lineRule="auto"/>
              <w:rPr>
                <w:rFonts w:ascii="Segoe UI Light" w:hAnsi="Segoe UI Light" w:cs="Segoe UI Light"/>
                <w:color w:val="404040"/>
                <w:sz w:val="24"/>
              </w:rPr>
            </w:pPr>
            <w:r w:rsidRPr="00C4169B">
              <w:rPr>
                <w:rFonts w:ascii="Segoe UI Light" w:hAnsi="Segoe UI Light" w:cs="Segoe UI Light"/>
                <w:b/>
                <w:color w:val="404040"/>
                <w:sz w:val="24"/>
              </w:rPr>
              <w:t>Adviser:</w:t>
            </w:r>
            <w:r w:rsidR="00E9623A" w:rsidRPr="00C4169B">
              <w:rPr>
                <w:rFonts w:ascii="Segoe UI Light" w:hAnsi="Segoe UI Light" w:cs="Segoe UI Light"/>
                <w:b/>
                <w:color w:val="404040"/>
                <w:sz w:val="24"/>
              </w:rPr>
              <w:t xml:space="preserve"> </w:t>
            </w:r>
          </w:p>
        </w:tc>
        <w:tc>
          <w:tcPr>
            <w:tcW w:w="8139" w:type="dxa"/>
            <w:gridSpan w:val="6"/>
            <w:tcBorders>
              <w:bottom w:val="single" w:sz="4" w:space="0" w:color="000000"/>
            </w:tcBorders>
            <w:vAlign w:val="bottom"/>
          </w:tcPr>
          <w:p w14:paraId="5F2540D1" w14:textId="132137C4" w:rsidR="00EF4322" w:rsidRPr="00C4169B" w:rsidRDefault="00A36E6B" w:rsidP="00E9623A">
            <w:pPr>
              <w:spacing w:before="200" w:line="240" w:lineRule="auto"/>
              <w:rPr>
                <w:rFonts w:ascii="Segoe UI Light" w:hAnsi="Segoe UI Light" w:cs="Segoe UI Light"/>
                <w:b/>
                <w:color w:val="404040"/>
                <w:sz w:val="24"/>
              </w:rPr>
            </w:pPr>
            <w:r>
              <w:rPr>
                <w:rFonts w:ascii="Segoe UI Light" w:hAnsi="Segoe UI Light" w:cs="Segoe UI Light"/>
                <w:b/>
                <w:color w:val="404040"/>
                <w:sz w:val="24"/>
              </w:rPr>
              <w:t>{{</w:t>
            </w:r>
            <w:proofErr w:type="spellStart"/>
            <w:r>
              <w:rPr>
                <w:rFonts w:ascii="Segoe UI Light" w:hAnsi="Segoe UI Light" w:cs="Segoe UI Light"/>
                <w:b/>
                <w:color w:val="404040"/>
                <w:sz w:val="24"/>
              </w:rPr>
              <w:t>adviserName</w:t>
            </w:r>
            <w:proofErr w:type="spellEnd"/>
            <w:r>
              <w:rPr>
                <w:rFonts w:ascii="Segoe UI Light" w:hAnsi="Segoe UI Light" w:cs="Segoe UI Light"/>
                <w:b/>
                <w:color w:val="404040"/>
                <w:sz w:val="24"/>
              </w:rPr>
              <w:t>}}</w:t>
            </w:r>
          </w:p>
        </w:tc>
      </w:tr>
      <w:tr w:rsidR="00DC6597" w:rsidRPr="00C4169B" w14:paraId="781A4FA5" w14:textId="77777777" w:rsidTr="00CD5906">
        <w:trPr>
          <w:trHeight w:val="457"/>
        </w:trPr>
        <w:tc>
          <w:tcPr>
            <w:tcW w:w="4660" w:type="dxa"/>
            <w:gridSpan w:val="6"/>
            <w:vAlign w:val="bottom"/>
          </w:tcPr>
          <w:p w14:paraId="0207D6FA" w14:textId="37145A0D" w:rsidR="00EF4322" w:rsidRPr="00C4169B" w:rsidRDefault="00EF4322" w:rsidP="0086266D">
            <w:pPr>
              <w:spacing w:before="200" w:line="240" w:lineRule="auto"/>
              <w:rPr>
                <w:rFonts w:ascii="Segoe UI Light" w:hAnsi="Segoe UI Light" w:cs="Segoe UI Light"/>
                <w:color w:val="404040"/>
                <w:sz w:val="24"/>
              </w:rPr>
            </w:pPr>
            <w:r w:rsidRPr="00C4169B">
              <w:rPr>
                <w:rFonts w:ascii="Segoe UI Light" w:hAnsi="Segoe UI Light" w:cs="Segoe UI Light"/>
                <w:b/>
                <w:color w:val="404040"/>
                <w:sz w:val="24"/>
              </w:rPr>
              <w:t>Authorised Representative No:</w:t>
            </w:r>
            <w:r w:rsidR="00A66E58" w:rsidRPr="00C4169B">
              <w:rPr>
                <w:rFonts w:ascii="Segoe UI Light" w:hAnsi="Segoe UI Light" w:cs="Segoe UI Light"/>
                <w:b/>
                <w:color w:val="404040"/>
                <w:sz w:val="24"/>
              </w:rPr>
              <w:t xml:space="preserve"> </w:t>
            </w:r>
          </w:p>
        </w:tc>
        <w:tc>
          <w:tcPr>
            <w:tcW w:w="5423" w:type="dxa"/>
            <w:tcBorders>
              <w:bottom w:val="single" w:sz="4" w:space="0" w:color="000000"/>
            </w:tcBorders>
            <w:vAlign w:val="bottom"/>
          </w:tcPr>
          <w:p w14:paraId="01CEDDA9" w14:textId="071AB82A" w:rsidR="00EF4322" w:rsidRPr="00C4169B" w:rsidRDefault="00EF4322" w:rsidP="00A66E58">
            <w:pPr>
              <w:spacing w:before="200" w:line="240" w:lineRule="auto"/>
              <w:rPr>
                <w:rFonts w:ascii="Segoe UI Light" w:hAnsi="Segoe UI Light" w:cs="Segoe UI Light"/>
                <w:color w:val="404040"/>
                <w:sz w:val="24"/>
              </w:rPr>
            </w:pPr>
          </w:p>
        </w:tc>
      </w:tr>
      <w:tr w:rsidR="00DC6597" w:rsidRPr="00C4169B" w14:paraId="3390DDEE" w14:textId="77777777" w:rsidTr="00CD5906">
        <w:trPr>
          <w:trHeight w:val="457"/>
        </w:trPr>
        <w:tc>
          <w:tcPr>
            <w:tcW w:w="2106" w:type="dxa"/>
            <w:gridSpan w:val="2"/>
            <w:vAlign w:val="bottom"/>
          </w:tcPr>
          <w:p w14:paraId="246E6712" w14:textId="77777777" w:rsidR="00EF4322" w:rsidRPr="00C4169B" w:rsidRDefault="00EF4322" w:rsidP="0086266D">
            <w:pPr>
              <w:spacing w:before="200" w:line="240" w:lineRule="auto"/>
              <w:rPr>
                <w:rFonts w:ascii="Segoe UI Light" w:hAnsi="Segoe UI Light" w:cs="Segoe UI Light"/>
                <w:color w:val="404040"/>
                <w:sz w:val="24"/>
              </w:rPr>
            </w:pPr>
            <w:r w:rsidRPr="00C4169B">
              <w:rPr>
                <w:rFonts w:ascii="Segoe UI Light" w:hAnsi="Segoe UI Light" w:cs="Segoe UI Light"/>
                <w:b/>
                <w:color w:val="404040"/>
                <w:sz w:val="24"/>
              </w:rPr>
              <w:t>Meeting Date:</w:t>
            </w:r>
          </w:p>
        </w:tc>
        <w:tc>
          <w:tcPr>
            <w:tcW w:w="7977" w:type="dxa"/>
            <w:gridSpan w:val="5"/>
            <w:tcBorders>
              <w:bottom w:val="single" w:sz="4" w:space="0" w:color="000000"/>
            </w:tcBorders>
            <w:vAlign w:val="bottom"/>
          </w:tcPr>
          <w:p w14:paraId="3A74F2BC" w14:textId="77777777" w:rsidR="00EF4322" w:rsidRPr="00C4169B" w:rsidRDefault="00EF4322" w:rsidP="0086266D">
            <w:pPr>
              <w:spacing w:before="200" w:line="240" w:lineRule="auto"/>
              <w:jc w:val="right"/>
              <w:rPr>
                <w:rFonts w:ascii="Segoe UI Light" w:hAnsi="Segoe UI Light" w:cs="Segoe UI Light"/>
                <w:color w:val="404040"/>
                <w:sz w:val="24"/>
              </w:rPr>
            </w:pPr>
          </w:p>
        </w:tc>
      </w:tr>
      <w:tr w:rsidR="00DC6597" w:rsidRPr="00C4169B" w14:paraId="03062304" w14:textId="77777777" w:rsidTr="00CD5906">
        <w:trPr>
          <w:trHeight w:val="457"/>
        </w:trPr>
        <w:tc>
          <w:tcPr>
            <w:tcW w:w="2431" w:type="dxa"/>
            <w:gridSpan w:val="3"/>
            <w:vAlign w:val="bottom"/>
          </w:tcPr>
          <w:p w14:paraId="579EBFD0" w14:textId="77777777" w:rsidR="00EF4322" w:rsidRPr="00C4169B" w:rsidRDefault="00EF4322" w:rsidP="0086266D">
            <w:pPr>
              <w:spacing w:before="200" w:line="240" w:lineRule="auto"/>
              <w:rPr>
                <w:rFonts w:ascii="Segoe UI Light" w:hAnsi="Segoe UI Light" w:cs="Segoe UI Light"/>
                <w:color w:val="404040"/>
                <w:sz w:val="24"/>
              </w:rPr>
            </w:pPr>
            <w:r w:rsidRPr="00C4169B">
              <w:rPr>
                <w:rFonts w:ascii="Segoe UI Light" w:hAnsi="Segoe UI Light" w:cs="Segoe UI Light"/>
                <w:b/>
                <w:color w:val="404040"/>
                <w:sz w:val="24"/>
              </w:rPr>
              <w:t>Date Completed:</w:t>
            </w:r>
          </w:p>
        </w:tc>
        <w:tc>
          <w:tcPr>
            <w:tcW w:w="7652" w:type="dxa"/>
            <w:gridSpan w:val="4"/>
            <w:tcBorders>
              <w:bottom w:val="single" w:sz="4" w:space="0" w:color="000000"/>
            </w:tcBorders>
            <w:vAlign w:val="bottom"/>
          </w:tcPr>
          <w:p w14:paraId="00316BED" w14:textId="2199DF3C" w:rsidR="00EF4322" w:rsidRPr="00C4169B" w:rsidRDefault="00A36E6B" w:rsidP="00AD5ACD">
            <w:pPr>
              <w:spacing w:before="200" w:line="240" w:lineRule="auto"/>
              <w:rPr>
                <w:rFonts w:ascii="Segoe UI Light" w:hAnsi="Segoe UI Light" w:cs="Segoe UI Light"/>
                <w:color w:val="404040"/>
                <w:sz w:val="24"/>
              </w:rPr>
            </w:pPr>
            <w:r>
              <w:rPr>
                <w:rFonts w:ascii="Segoe UI Light" w:hAnsi="Segoe UI Light" w:cs="Segoe UI Light"/>
                <w:b/>
                <w:color w:val="404040"/>
                <w:sz w:val="24"/>
              </w:rPr>
              <w:t>{{</w:t>
            </w:r>
            <w:proofErr w:type="spellStart"/>
            <w:r>
              <w:rPr>
                <w:rFonts w:ascii="Segoe UI Light" w:hAnsi="Segoe UI Light" w:cs="Segoe UI Light"/>
                <w:b/>
                <w:color w:val="404040"/>
                <w:sz w:val="24"/>
              </w:rPr>
              <w:t>downloadDate</w:t>
            </w:r>
            <w:proofErr w:type="spellEnd"/>
            <w:r>
              <w:rPr>
                <w:rFonts w:ascii="Segoe UI Light" w:hAnsi="Segoe UI Light" w:cs="Segoe UI Light"/>
                <w:b/>
                <w:color w:val="404040"/>
                <w:sz w:val="24"/>
              </w:rPr>
              <w:t>}}</w:t>
            </w:r>
          </w:p>
        </w:tc>
      </w:tr>
      <w:tr w:rsidR="00DC6597" w:rsidRPr="00C4169B" w14:paraId="4BBAFA52" w14:textId="77777777" w:rsidTr="00CD5906">
        <w:trPr>
          <w:trHeight w:val="457"/>
        </w:trPr>
        <w:tc>
          <w:tcPr>
            <w:tcW w:w="2592" w:type="dxa"/>
            <w:gridSpan w:val="4"/>
            <w:vAlign w:val="bottom"/>
          </w:tcPr>
          <w:p w14:paraId="1D7A019C" w14:textId="77777777" w:rsidR="00EF4322" w:rsidRPr="00C4169B" w:rsidRDefault="00EF4322" w:rsidP="0086266D">
            <w:pPr>
              <w:spacing w:before="200" w:line="240" w:lineRule="auto"/>
              <w:rPr>
                <w:rFonts w:ascii="Segoe UI Light" w:hAnsi="Segoe UI Light" w:cs="Segoe UI Light"/>
                <w:color w:val="404040"/>
                <w:sz w:val="24"/>
              </w:rPr>
            </w:pPr>
            <w:r w:rsidRPr="00C4169B">
              <w:rPr>
                <w:rFonts w:ascii="Segoe UI Light" w:hAnsi="Segoe UI Light" w:cs="Segoe UI Light"/>
                <w:b/>
                <w:color w:val="404040"/>
                <w:sz w:val="24"/>
              </w:rPr>
              <w:t>FSG Version:</w:t>
            </w:r>
          </w:p>
        </w:tc>
        <w:tc>
          <w:tcPr>
            <w:tcW w:w="7491" w:type="dxa"/>
            <w:gridSpan w:val="3"/>
            <w:tcBorders>
              <w:bottom w:val="single" w:sz="4" w:space="0" w:color="000000"/>
            </w:tcBorders>
            <w:vAlign w:val="bottom"/>
          </w:tcPr>
          <w:p w14:paraId="6C9C8584" w14:textId="0CBB438A" w:rsidR="00EF4322" w:rsidRPr="00C4169B" w:rsidRDefault="00EF4322" w:rsidP="0086266D">
            <w:pPr>
              <w:spacing w:before="200" w:line="240" w:lineRule="auto"/>
              <w:jc w:val="right"/>
              <w:rPr>
                <w:rFonts w:ascii="Segoe UI Light" w:hAnsi="Segoe UI Light" w:cs="Segoe UI Light"/>
                <w:b/>
                <w:color w:val="404040"/>
                <w:sz w:val="24"/>
              </w:rPr>
            </w:pPr>
          </w:p>
        </w:tc>
      </w:tr>
      <w:tr w:rsidR="00590794" w:rsidRPr="00C4169B" w14:paraId="426C42E3" w14:textId="77777777" w:rsidTr="00CD5906">
        <w:trPr>
          <w:trHeight w:val="457"/>
        </w:trPr>
        <w:tc>
          <w:tcPr>
            <w:tcW w:w="2592" w:type="dxa"/>
            <w:gridSpan w:val="4"/>
            <w:vAlign w:val="bottom"/>
          </w:tcPr>
          <w:p w14:paraId="5F220A75" w14:textId="77777777" w:rsidR="00590794" w:rsidRPr="00C4169B" w:rsidRDefault="00590794" w:rsidP="0086266D">
            <w:pPr>
              <w:spacing w:before="200" w:line="240" w:lineRule="auto"/>
              <w:rPr>
                <w:rFonts w:ascii="Segoe UI Light" w:hAnsi="Segoe UI Light" w:cs="Segoe UI Light"/>
                <w:b/>
                <w:color w:val="404040"/>
                <w:sz w:val="24"/>
              </w:rPr>
            </w:pPr>
            <w:r w:rsidRPr="00C4169B">
              <w:rPr>
                <w:rFonts w:ascii="Segoe UI Light" w:hAnsi="Segoe UI Light" w:cs="Segoe UI Light"/>
                <w:b/>
                <w:color w:val="404040"/>
                <w:sz w:val="24"/>
              </w:rPr>
              <w:t>Date FSG provided:</w:t>
            </w:r>
          </w:p>
        </w:tc>
        <w:tc>
          <w:tcPr>
            <w:tcW w:w="7491" w:type="dxa"/>
            <w:gridSpan w:val="3"/>
            <w:tcBorders>
              <w:bottom w:val="single" w:sz="4" w:space="0" w:color="000000"/>
            </w:tcBorders>
            <w:vAlign w:val="bottom"/>
          </w:tcPr>
          <w:p w14:paraId="37F80F35" w14:textId="77777777" w:rsidR="00590794" w:rsidRPr="00C4169B" w:rsidRDefault="00590794" w:rsidP="0086266D">
            <w:pPr>
              <w:spacing w:before="200" w:line="240" w:lineRule="auto"/>
              <w:jc w:val="right"/>
              <w:rPr>
                <w:rFonts w:ascii="Segoe UI Light" w:hAnsi="Segoe UI Light" w:cs="Segoe UI Light"/>
                <w:b/>
                <w:color w:val="404040"/>
                <w:sz w:val="24"/>
              </w:rPr>
            </w:pPr>
          </w:p>
        </w:tc>
      </w:tr>
      <w:tr w:rsidR="00DC6597" w:rsidRPr="00C4169B" w14:paraId="53A93F0C" w14:textId="77777777" w:rsidTr="00CD5906">
        <w:trPr>
          <w:trHeight w:val="70"/>
        </w:trPr>
        <w:tc>
          <w:tcPr>
            <w:tcW w:w="2631" w:type="dxa"/>
            <w:gridSpan w:val="5"/>
            <w:vAlign w:val="bottom"/>
          </w:tcPr>
          <w:p w14:paraId="4E4EE81D" w14:textId="557159D1" w:rsidR="00EF4322" w:rsidRPr="00C4169B" w:rsidRDefault="0051246B" w:rsidP="0086266D">
            <w:pPr>
              <w:spacing w:before="200" w:line="240" w:lineRule="auto"/>
              <w:rPr>
                <w:rFonts w:ascii="Segoe UI Light" w:hAnsi="Segoe UI Light" w:cs="Segoe UI Light"/>
                <w:color w:val="404040"/>
                <w:sz w:val="24"/>
              </w:rPr>
            </w:pPr>
            <w:r w:rsidRPr="00C4169B">
              <w:rPr>
                <w:rFonts w:ascii="Segoe UI Light" w:hAnsi="Segoe UI Light" w:cs="Segoe UI Light"/>
                <w:b/>
                <w:color w:val="404040"/>
                <w:sz w:val="24"/>
              </w:rPr>
              <w:t>AML Completed</w:t>
            </w:r>
            <w:r w:rsidR="00EF4322" w:rsidRPr="00C4169B">
              <w:rPr>
                <w:rFonts w:ascii="Segoe UI Light" w:hAnsi="Segoe UI Light" w:cs="Segoe UI Light"/>
                <w:b/>
                <w:color w:val="404040"/>
                <w:sz w:val="24"/>
              </w:rPr>
              <w:t>:</w:t>
            </w:r>
          </w:p>
        </w:tc>
        <w:tc>
          <w:tcPr>
            <w:tcW w:w="7452" w:type="dxa"/>
            <w:gridSpan w:val="2"/>
            <w:tcBorders>
              <w:bottom w:val="single" w:sz="4" w:space="0" w:color="000000"/>
            </w:tcBorders>
            <w:vAlign w:val="bottom"/>
          </w:tcPr>
          <w:p w14:paraId="442B7EB8" w14:textId="56D83003" w:rsidR="00EF4322" w:rsidRPr="00C4169B" w:rsidRDefault="00EF4322" w:rsidP="0053328F">
            <w:pPr>
              <w:spacing w:after="120" w:line="240" w:lineRule="auto"/>
              <w:jc w:val="center"/>
              <w:rPr>
                <w:rFonts w:ascii="Segoe UI Light" w:hAnsi="Segoe UI Light" w:cs="Segoe UI Light"/>
                <w:color w:val="404040"/>
                <w:sz w:val="24"/>
              </w:rPr>
            </w:pPr>
          </w:p>
        </w:tc>
      </w:tr>
    </w:tbl>
    <w:p w14:paraId="61EF2B65" w14:textId="77777777" w:rsidR="00525EA2" w:rsidRDefault="00525EA2" w:rsidP="00525EA2">
      <w:pPr>
        <w:pStyle w:val="FactfindTPDisclaimerBold"/>
        <w:jc w:val="both"/>
        <w:rPr>
          <w:rFonts w:ascii="Segoe UI Light" w:hAnsi="Segoe UI Light" w:cs="Segoe UI Light"/>
          <w:sz w:val="22"/>
        </w:rPr>
      </w:pPr>
    </w:p>
    <w:p w14:paraId="3F0BCB3C" w14:textId="4B5DA0D0" w:rsidR="00EF4322" w:rsidRPr="00C4169B" w:rsidRDefault="00EF4322" w:rsidP="00525EA2">
      <w:pPr>
        <w:pStyle w:val="FactfindTPDisclaimerBold"/>
        <w:jc w:val="both"/>
        <w:rPr>
          <w:rFonts w:ascii="Segoe UI Light" w:hAnsi="Segoe UI Light" w:cs="Segoe UI Light"/>
          <w:sz w:val="22"/>
        </w:rPr>
      </w:pPr>
      <w:r w:rsidRPr="00C4169B">
        <w:rPr>
          <w:rFonts w:ascii="Segoe UI Light" w:hAnsi="Segoe UI Light" w:cs="Segoe UI Light"/>
          <w:sz w:val="22"/>
        </w:rPr>
        <w:t>For your information</w:t>
      </w:r>
    </w:p>
    <w:p w14:paraId="4280A27A" w14:textId="77777777" w:rsidR="0086266D" w:rsidRPr="00C4169B" w:rsidRDefault="0086266D" w:rsidP="00525EA2">
      <w:pPr>
        <w:pStyle w:val="FactfindTPDisclaimer"/>
        <w:spacing w:after="120"/>
        <w:jc w:val="both"/>
        <w:rPr>
          <w:rFonts w:ascii="Segoe UI Light" w:hAnsi="Segoe UI Light" w:cs="Segoe UI Light"/>
          <w:sz w:val="18"/>
        </w:rPr>
      </w:pPr>
      <w:bookmarkStart w:id="0" w:name="_Hlk491699758"/>
      <w:r w:rsidRPr="00C4169B">
        <w:rPr>
          <w:rFonts w:ascii="Segoe UI Light" w:hAnsi="Segoe UI Light" w:cs="Segoe UI Light"/>
          <w:b/>
          <w:sz w:val="18"/>
        </w:rPr>
        <w:t>Privacy Policy:</w:t>
      </w:r>
      <w:r w:rsidRPr="00C4169B">
        <w:rPr>
          <w:rFonts w:ascii="Segoe UI Light" w:hAnsi="Segoe UI Light" w:cs="Segoe UI Light"/>
          <w:sz w:val="18"/>
        </w:rPr>
        <w:t xml:space="preserve">   At Lifespan Financial Planning we recognise that your privacy is very important.  Our business is governed by legislation protecting your personal information, including the Privacy Act 1988 and National Privacy Principles established under the Privacy Amendment (Private Sector) Act 2000.  We have adopted the Privacy Policy developed by Lifespan Financial Planning a copy of which is on our website or available upon request.</w:t>
      </w:r>
    </w:p>
    <w:bookmarkEnd w:id="0"/>
    <w:p w14:paraId="5BE5E874" w14:textId="77777777" w:rsidR="0086266D" w:rsidRPr="00C4169B" w:rsidRDefault="0086266D" w:rsidP="00525EA2">
      <w:pPr>
        <w:pStyle w:val="FactfindTPDisclaimer"/>
        <w:spacing w:after="120"/>
        <w:jc w:val="both"/>
        <w:rPr>
          <w:rFonts w:ascii="Segoe UI Light" w:hAnsi="Segoe UI Light" w:cs="Segoe UI Light"/>
          <w:sz w:val="18"/>
        </w:rPr>
      </w:pPr>
      <w:r w:rsidRPr="00C4169B">
        <w:rPr>
          <w:rFonts w:ascii="Segoe UI Light" w:hAnsi="Segoe UI Light" w:cs="Segoe UI Light"/>
          <w:b/>
          <w:sz w:val="18"/>
        </w:rPr>
        <w:t>Important Notice to Clients</w:t>
      </w:r>
      <w:r w:rsidRPr="00C4169B">
        <w:rPr>
          <w:rFonts w:ascii="Segoe UI Light" w:hAnsi="Segoe UI Light" w:cs="Segoe UI Light"/>
          <w:sz w:val="18"/>
        </w:rPr>
        <w:t>: Corporations Law requires that in order to make an investment or insurance recommendation, the adviser must have reasonable grounds for making a recommendation. This means that the adviser must conduct an appropriate investigation as to the investment objectives, financial situation and particular needs of the person concerned. The information requested in this form is necessary to enable a recommendation to be made on a reasonable basis and will be used for that purpose</w:t>
      </w:r>
    </w:p>
    <w:p w14:paraId="1E138495" w14:textId="77777777" w:rsidR="00EF4322" w:rsidRPr="00C4169B" w:rsidRDefault="00EF4322">
      <w:pPr>
        <w:rPr>
          <w:rFonts w:ascii="Segoe UI Light" w:hAnsi="Segoe UI Light" w:cs="Segoe UI Light"/>
        </w:rPr>
        <w:sectPr w:rsidR="00EF4322" w:rsidRPr="00C4169B" w:rsidSect="00292276">
          <w:footerReference w:type="default" r:id="rId9"/>
          <w:pgSz w:w="11906" w:h="16838" w:code="9"/>
          <w:pgMar w:top="760" w:right="720" w:bottom="760" w:left="720" w:header="567" w:footer="454" w:gutter="0"/>
          <w:cols w:space="720"/>
          <w:docGrid w:linePitch="360"/>
        </w:sectPr>
      </w:pPr>
    </w:p>
    <w:p w14:paraId="6DD204D1" w14:textId="77777777" w:rsidR="00EF4322" w:rsidRPr="00C4169B" w:rsidRDefault="00EF4322">
      <w:pPr>
        <w:rPr>
          <w:rFonts w:ascii="Segoe UI Light" w:hAnsi="Segoe UI Light" w:cs="Segoe UI Light"/>
          <w:sz w:val="2"/>
          <w:szCs w:val="2"/>
        </w:rPr>
      </w:pPr>
    </w:p>
    <w:p w14:paraId="7BF647AC" w14:textId="74BC880D" w:rsidR="009B5C7B" w:rsidRPr="00E00589" w:rsidRDefault="009B5C7B" w:rsidP="00E00589">
      <w:pPr>
        <w:pStyle w:val="Heading1"/>
        <w:jc w:val="both"/>
        <w:rPr>
          <w:rFonts w:ascii="Segoe UI Light" w:hAnsi="Segoe UI Light" w:cs="Segoe UI Light"/>
          <w:color w:val="0066CC"/>
        </w:rPr>
      </w:pPr>
      <w:r w:rsidRPr="00E00589">
        <w:rPr>
          <w:rFonts w:ascii="Segoe UI Light" w:hAnsi="Segoe UI Light" w:cs="Segoe UI Light"/>
          <w:color w:val="0066CC"/>
        </w:rPr>
        <w:t>Your Goals &amp; Objectives</w:t>
      </w:r>
    </w:p>
    <w:p w14:paraId="0CA25407" w14:textId="77777777" w:rsidR="009B5C7B" w:rsidRPr="00C4169B" w:rsidRDefault="009B5C7B" w:rsidP="009B5C7B">
      <w:pPr>
        <w:rPr>
          <w:rFonts w:ascii="Segoe UI Light" w:hAnsi="Segoe UI Light" w:cs="Segoe UI Light"/>
        </w:rPr>
      </w:pPr>
      <w:r w:rsidRPr="00C4169B">
        <w:rPr>
          <w:rFonts w:ascii="Segoe UI Light" w:hAnsi="Segoe UI Light" w:cs="Segoe UI Light"/>
        </w:rPr>
        <w:t>Your objectives should be:</w:t>
      </w:r>
    </w:p>
    <w:p w14:paraId="4A7E5A59" w14:textId="77777777" w:rsidR="009B5C7B" w:rsidRPr="00C4169B" w:rsidRDefault="009B5C7B" w:rsidP="009B5C7B">
      <w:pPr>
        <w:pStyle w:val="BodyCopy"/>
        <w:rPr>
          <w:rFonts w:ascii="Segoe UI Light" w:hAnsi="Segoe UI Light" w:cs="Segoe UI Light"/>
        </w:rPr>
      </w:pPr>
      <w:r w:rsidRPr="00C4169B">
        <w:rPr>
          <w:rFonts w:ascii="Segoe UI Light" w:hAnsi="Segoe UI Light" w:cs="Segoe UI Light"/>
          <w:b/>
        </w:rPr>
        <w:t xml:space="preserve">S – </w:t>
      </w:r>
      <w:r w:rsidRPr="00C4169B">
        <w:rPr>
          <w:rFonts w:ascii="Segoe UI Light" w:hAnsi="Segoe UI Light" w:cs="Segoe UI Light"/>
        </w:rPr>
        <w:t xml:space="preserve">Specific     </w:t>
      </w:r>
      <w:r w:rsidRPr="00C4169B">
        <w:rPr>
          <w:rFonts w:ascii="Segoe UI Light" w:hAnsi="Segoe UI Light" w:cs="Segoe UI Light"/>
          <w:b/>
        </w:rPr>
        <w:t>M</w:t>
      </w:r>
      <w:r w:rsidRPr="00C4169B">
        <w:rPr>
          <w:rFonts w:ascii="Segoe UI Light" w:hAnsi="Segoe UI Light" w:cs="Segoe UI Light"/>
        </w:rPr>
        <w:t xml:space="preserve"> – Measurable     </w:t>
      </w:r>
      <w:r w:rsidRPr="00C4169B">
        <w:rPr>
          <w:rFonts w:ascii="Segoe UI Light" w:hAnsi="Segoe UI Light" w:cs="Segoe UI Light"/>
          <w:b/>
        </w:rPr>
        <w:t>A</w:t>
      </w:r>
      <w:r w:rsidRPr="00C4169B">
        <w:rPr>
          <w:rFonts w:ascii="Segoe UI Light" w:hAnsi="Segoe UI Light" w:cs="Segoe UI Light"/>
        </w:rPr>
        <w:t xml:space="preserve"> – Attainable     </w:t>
      </w:r>
      <w:r w:rsidRPr="00C4169B">
        <w:rPr>
          <w:rFonts w:ascii="Segoe UI Light" w:hAnsi="Segoe UI Light" w:cs="Segoe UI Light"/>
          <w:b/>
        </w:rPr>
        <w:t>R</w:t>
      </w:r>
      <w:r w:rsidRPr="00C4169B">
        <w:rPr>
          <w:rFonts w:ascii="Segoe UI Light" w:hAnsi="Segoe UI Light" w:cs="Segoe UI Light"/>
        </w:rPr>
        <w:t xml:space="preserve"> – Realistic     </w:t>
      </w:r>
      <w:r w:rsidRPr="00C4169B">
        <w:rPr>
          <w:rFonts w:ascii="Segoe UI Light" w:hAnsi="Segoe UI Light" w:cs="Segoe UI Light"/>
          <w:b/>
        </w:rPr>
        <w:t>T</w:t>
      </w:r>
      <w:r w:rsidRPr="00C4169B">
        <w:rPr>
          <w:rFonts w:ascii="Segoe UI Light" w:hAnsi="Segoe UI Light" w:cs="Segoe UI Light"/>
        </w:rPr>
        <w:t xml:space="preserve"> – Time bound</w:t>
      </w:r>
    </w:p>
    <w:p w14:paraId="67307A26" w14:textId="77777777" w:rsidR="0028705A" w:rsidRDefault="009B5C7B" w:rsidP="009B5C7B">
      <w:pPr>
        <w:rPr>
          <w:rFonts w:ascii="Segoe UI Light" w:hAnsi="Segoe UI Light" w:cs="Segoe UI Light"/>
        </w:rPr>
      </w:pPr>
      <w:r w:rsidRPr="00C4169B">
        <w:rPr>
          <w:rFonts w:ascii="Segoe UI Light" w:hAnsi="Segoe UI Light" w:cs="Segoe UI Light"/>
        </w:rPr>
        <w:t>Include as much information as you can to assist in developing a solution tailored to your specific objectives. Consider the priority and an estimated amount required to obtain the objective.</w:t>
      </w:r>
    </w:p>
    <w:tbl>
      <w:tblPr>
        <w:tblStyle w:val="TableGrid"/>
        <w:tblW w:w="10471" w:type="dxa"/>
        <w:tblLook w:val="04A0" w:firstRow="1" w:lastRow="0" w:firstColumn="1" w:lastColumn="0" w:noHBand="0" w:noVBand="1"/>
      </w:tblPr>
      <w:tblGrid>
        <w:gridCol w:w="2217"/>
        <w:gridCol w:w="1861"/>
        <w:gridCol w:w="2860"/>
        <w:gridCol w:w="1065"/>
        <w:gridCol w:w="2468"/>
      </w:tblGrid>
      <w:tr w:rsidR="001B3ABD" w:rsidRPr="001B3ABD" w14:paraId="3A2CC730" w14:textId="3F8ADD76" w:rsidTr="001B3ABD">
        <w:trPr>
          <w:trHeight w:val="100"/>
        </w:trPr>
        <w:tc>
          <w:tcPr>
            <w:tcW w:w="2263" w:type="dxa"/>
            <w:shd w:val="clear" w:color="auto" w:fill="004E99"/>
          </w:tcPr>
          <w:p w14:paraId="02663936" w14:textId="3722D32B" w:rsidR="0028705A" w:rsidRPr="001B3ABD" w:rsidRDefault="0028705A" w:rsidP="00842DD1">
            <w:pPr>
              <w:jc w:val="both"/>
              <w:rPr>
                <w:rFonts w:ascii="Segoe UI Light" w:hAnsi="Segoe UI Light" w:cs="Segoe UI Light"/>
                <w:color w:val="FFFFFF" w:themeColor="background1"/>
              </w:rPr>
            </w:pPr>
            <w:r w:rsidRPr="001B3ABD">
              <w:rPr>
                <w:rFonts w:ascii="Segoe UI Light" w:hAnsi="Segoe UI Light" w:cs="Segoe UI Light"/>
                <w:b/>
                <w:color w:val="FFFFFF" w:themeColor="background1"/>
              </w:rPr>
              <w:t>Goal</w:t>
            </w:r>
          </w:p>
        </w:tc>
        <w:tc>
          <w:tcPr>
            <w:tcW w:w="1925" w:type="dxa"/>
            <w:shd w:val="clear" w:color="auto" w:fill="004E99"/>
            <w:vAlign w:val="center"/>
          </w:tcPr>
          <w:p w14:paraId="26AD778E" w14:textId="56E3269C" w:rsidR="0028705A" w:rsidRPr="001B3ABD" w:rsidRDefault="0028705A" w:rsidP="00842DD1">
            <w:pPr>
              <w:jc w:val="both"/>
              <w:rPr>
                <w:rFonts w:ascii="Segoe UI Light" w:hAnsi="Segoe UI Light" w:cs="Segoe UI Light"/>
                <w:b/>
                <w:color w:val="FFFFFF" w:themeColor="background1"/>
              </w:rPr>
            </w:pPr>
            <w:r w:rsidRPr="001B3ABD">
              <w:rPr>
                <w:rFonts w:ascii="Segoe UI Light" w:hAnsi="Segoe UI Light" w:cs="Segoe UI Light"/>
                <w:b/>
                <w:color w:val="FFFFFF" w:themeColor="background1"/>
              </w:rPr>
              <w:t>Scope</w:t>
            </w:r>
          </w:p>
        </w:tc>
        <w:tc>
          <w:tcPr>
            <w:tcW w:w="3462" w:type="dxa"/>
            <w:shd w:val="clear" w:color="auto" w:fill="004E99"/>
            <w:vAlign w:val="center"/>
          </w:tcPr>
          <w:p w14:paraId="67D03922" w14:textId="21852AA3" w:rsidR="0028705A" w:rsidRPr="001B3ABD" w:rsidRDefault="0028705A" w:rsidP="00842DD1">
            <w:pPr>
              <w:jc w:val="both"/>
              <w:rPr>
                <w:rFonts w:ascii="Segoe UI Light" w:hAnsi="Segoe UI Light" w:cs="Segoe UI Light"/>
                <w:b/>
                <w:color w:val="FFFFFF" w:themeColor="background1"/>
              </w:rPr>
            </w:pPr>
            <w:r w:rsidRPr="001B3ABD">
              <w:rPr>
                <w:rFonts w:ascii="Segoe UI Light" w:hAnsi="Segoe UI Light" w:cs="Segoe UI Light"/>
                <w:b/>
                <w:color w:val="FFFFFF" w:themeColor="background1"/>
              </w:rPr>
              <w:t xml:space="preserve">Description </w:t>
            </w:r>
          </w:p>
        </w:tc>
        <w:tc>
          <w:tcPr>
            <w:tcW w:w="1134" w:type="dxa"/>
            <w:shd w:val="clear" w:color="auto" w:fill="004E99"/>
            <w:vAlign w:val="center"/>
          </w:tcPr>
          <w:p w14:paraId="4D5ED66D" w14:textId="75638A65" w:rsidR="0028705A" w:rsidRPr="001B3ABD" w:rsidRDefault="0028705A" w:rsidP="0028705A">
            <w:pPr>
              <w:rPr>
                <w:rFonts w:ascii="Segoe UI Light" w:hAnsi="Segoe UI Light" w:cs="Segoe UI Light"/>
                <w:b/>
                <w:color w:val="FFFFFF" w:themeColor="background1"/>
              </w:rPr>
            </w:pPr>
            <w:r w:rsidRPr="001B3ABD">
              <w:rPr>
                <w:rFonts w:ascii="Segoe UI Light" w:hAnsi="Segoe UI Light" w:cs="Segoe UI Light"/>
                <w:b/>
                <w:color w:val="FFFFFF" w:themeColor="background1"/>
              </w:rPr>
              <w:t>When</w:t>
            </w:r>
          </w:p>
        </w:tc>
        <w:tc>
          <w:tcPr>
            <w:tcW w:w="1687" w:type="dxa"/>
            <w:shd w:val="clear" w:color="auto" w:fill="004E99"/>
            <w:vAlign w:val="center"/>
          </w:tcPr>
          <w:p w14:paraId="4A54F647" w14:textId="40294F2E" w:rsidR="0028705A" w:rsidRPr="001B3ABD" w:rsidRDefault="0028705A" w:rsidP="0028705A">
            <w:pPr>
              <w:rPr>
                <w:rFonts w:ascii="Segoe UI Light" w:hAnsi="Segoe UI Light" w:cs="Segoe UI Light"/>
                <w:b/>
                <w:color w:val="FFFFFF" w:themeColor="background1"/>
              </w:rPr>
            </w:pPr>
            <w:r w:rsidRPr="001B3ABD">
              <w:rPr>
                <w:rFonts w:ascii="Segoe UI Light" w:hAnsi="Segoe UI Light" w:cs="Segoe UI Light"/>
                <w:b/>
                <w:color w:val="FFFFFF" w:themeColor="background1"/>
              </w:rPr>
              <w:t xml:space="preserve">Estimated Value  </w:t>
            </w:r>
          </w:p>
        </w:tc>
      </w:tr>
      <w:tr w:rsidR="0028705A" w:rsidRPr="00664C1F" w14:paraId="3AF4BF43" w14:textId="1BD256B7" w:rsidTr="008D75EA">
        <w:trPr>
          <w:trHeight w:val="100"/>
        </w:trPr>
        <w:tc>
          <w:tcPr>
            <w:tcW w:w="2263" w:type="dxa"/>
            <w:shd w:val="clear" w:color="auto" w:fill="D9D9D9" w:themeFill="background1" w:themeFillShade="D9"/>
            <w:vAlign w:val="center"/>
          </w:tcPr>
          <w:p w14:paraId="62E23D40" w14:textId="1096134D" w:rsidR="0028705A" w:rsidRPr="00133E0C" w:rsidRDefault="00A36E6B" w:rsidP="00842DD1">
            <w:pPr>
              <w:jc w:val="both"/>
              <w:rPr>
                <w:rFonts w:ascii="Segoe UI Light" w:hAnsi="Segoe UI Light" w:cs="Segoe UI Light"/>
              </w:rPr>
            </w:pPr>
            <w:r>
              <w:rPr>
                <w:rFonts w:ascii="Segoe UI Light" w:hAnsi="Segoe UI Light" w:cs="Segoe UI Light"/>
              </w:rPr>
              <w:t>{{#items</w:t>
            </w:r>
            <w:proofErr w:type="gramStart"/>
            <w:r>
              <w:rPr>
                <w:rFonts w:ascii="Segoe UI Light" w:hAnsi="Segoe UI Light" w:cs="Segoe UI Light"/>
              </w:rPr>
              <w:t>}}{</w:t>
            </w:r>
            <w:proofErr w:type="gramEnd"/>
            <w:r>
              <w:rPr>
                <w:rFonts w:ascii="Segoe UI Light" w:hAnsi="Segoe UI Light" w:cs="Segoe UI Light"/>
              </w:rPr>
              <w:t>{goalName}}</w:t>
            </w:r>
          </w:p>
        </w:tc>
        <w:tc>
          <w:tcPr>
            <w:tcW w:w="1925" w:type="dxa"/>
            <w:vAlign w:val="center"/>
          </w:tcPr>
          <w:p w14:paraId="1C549EAA" w14:textId="6C27B398" w:rsidR="0028705A" w:rsidRPr="00A36E6B" w:rsidRDefault="00A36E6B" w:rsidP="00842DD1">
            <w:pPr>
              <w:jc w:val="both"/>
              <w:rPr>
                <w:rFonts w:ascii="Segoe UI Light" w:hAnsi="Segoe UI Light" w:cs="Segoe UI Light"/>
                <w:lang w:val="en-US"/>
              </w:rPr>
            </w:pPr>
            <w:r>
              <w:rPr>
                <w:rFonts w:ascii="Segoe UI Light" w:hAnsi="Segoe UI Light" w:cs="Segoe UI Light"/>
              </w:rPr>
              <w:t>{{</w:t>
            </w:r>
            <w:proofErr w:type="spellStart"/>
            <w:r w:rsidRPr="00A36E6B">
              <w:rPr>
                <w:rFonts w:ascii="Segoe UI Light" w:hAnsi="Segoe UI Light" w:cs="Segoe UI Light"/>
                <w:lang w:val="en-US"/>
              </w:rPr>
              <w:t>scopeOfAdvice</w:t>
            </w:r>
            <w:proofErr w:type="spellEnd"/>
            <w:r>
              <w:rPr>
                <w:rFonts w:ascii="Segoe UI Light" w:hAnsi="Segoe UI Light" w:cs="Segoe UI Light"/>
              </w:rPr>
              <w:t>}}</w:t>
            </w:r>
            <w:r w:rsidR="0028705A" w:rsidRPr="00A1554F">
              <w:rPr>
                <w:rFonts w:ascii="Segoe UI Light" w:eastAsia="Times New Roman" w:hAnsi="Segoe UI Light" w:cs="Segoe UI Light"/>
                <w:lang w:eastAsia="en-AU"/>
              </w:rPr>
              <w:t xml:space="preserve"> </w:t>
            </w:r>
          </w:p>
        </w:tc>
        <w:tc>
          <w:tcPr>
            <w:tcW w:w="3462" w:type="dxa"/>
            <w:vAlign w:val="center"/>
          </w:tcPr>
          <w:p w14:paraId="75578E23" w14:textId="01479957" w:rsidR="0028705A" w:rsidRPr="00A36E6B" w:rsidRDefault="00A36E6B" w:rsidP="00842DD1">
            <w:pPr>
              <w:jc w:val="both"/>
              <w:rPr>
                <w:rFonts w:ascii="Segoe UI Light" w:hAnsi="Segoe UI Light" w:cs="Segoe UI Light"/>
                <w:lang w:val="en-US"/>
              </w:rPr>
            </w:pPr>
            <w:r>
              <w:rPr>
                <w:rFonts w:ascii="Segoe UI Light" w:hAnsi="Segoe UI Light" w:cs="Segoe UI Light"/>
              </w:rPr>
              <w:t>{{</w:t>
            </w:r>
            <w:r w:rsidRPr="00A36E6B">
              <w:rPr>
                <w:rFonts w:ascii="Segoe UI Light" w:hAnsi="Segoe UI Light" w:cs="Segoe UI Light"/>
                <w:lang w:val="en-US"/>
              </w:rPr>
              <w:t>description</w:t>
            </w:r>
            <w:r>
              <w:rPr>
                <w:rFonts w:ascii="Segoe UI Light" w:hAnsi="Segoe UI Light" w:cs="Segoe UI Light"/>
              </w:rPr>
              <w:t>}}</w:t>
            </w:r>
          </w:p>
        </w:tc>
        <w:tc>
          <w:tcPr>
            <w:tcW w:w="1134" w:type="dxa"/>
            <w:vAlign w:val="center"/>
          </w:tcPr>
          <w:p w14:paraId="6F557CAD" w14:textId="5EC5AACC" w:rsidR="0028705A" w:rsidRPr="00A36E6B" w:rsidRDefault="00A36E6B" w:rsidP="0028705A">
            <w:pPr>
              <w:rPr>
                <w:rFonts w:ascii="Segoe UI Light" w:hAnsi="Segoe UI Light" w:cs="Segoe UI Light"/>
                <w:lang w:val="en-US"/>
              </w:rPr>
            </w:pPr>
            <w:r>
              <w:rPr>
                <w:rFonts w:ascii="Segoe UI Light" w:hAnsi="Segoe UI Light" w:cs="Segoe UI Light"/>
              </w:rPr>
              <w:t>{{</w:t>
            </w:r>
            <w:r w:rsidRPr="00A36E6B">
              <w:rPr>
                <w:rFonts w:ascii="Segoe UI Light" w:hAnsi="Segoe UI Light" w:cs="Segoe UI Light"/>
                <w:lang w:val="en-US"/>
              </w:rPr>
              <w:t>when</w:t>
            </w:r>
            <w:r>
              <w:rPr>
                <w:rFonts w:ascii="Segoe UI Light" w:hAnsi="Segoe UI Light" w:cs="Segoe UI Light"/>
              </w:rPr>
              <w:t>}}</w:t>
            </w:r>
          </w:p>
        </w:tc>
        <w:tc>
          <w:tcPr>
            <w:tcW w:w="1687" w:type="dxa"/>
            <w:vAlign w:val="center"/>
          </w:tcPr>
          <w:p w14:paraId="3D9CDCA7" w14:textId="0A5EAD4F" w:rsidR="0028705A" w:rsidRPr="00A36E6B" w:rsidRDefault="00A36E6B" w:rsidP="0028705A">
            <w:pPr>
              <w:rPr>
                <w:rFonts w:ascii="Segoe UI Light" w:hAnsi="Segoe UI Light" w:cs="Segoe UI Light"/>
                <w:lang w:val="en-US"/>
              </w:rPr>
            </w:pPr>
            <w:r>
              <w:rPr>
                <w:rFonts w:ascii="Segoe UI Light" w:hAnsi="Segoe UI Light" w:cs="Segoe UI Light"/>
              </w:rPr>
              <w:t>{{</w:t>
            </w:r>
            <w:proofErr w:type="spellStart"/>
            <w:r w:rsidRPr="00A36E6B">
              <w:rPr>
                <w:rFonts w:ascii="Segoe UI Light" w:hAnsi="Segoe UI Light" w:cs="Segoe UI Light"/>
                <w:lang w:val="en-US"/>
              </w:rPr>
              <w:t>estimatedValue</w:t>
            </w:r>
            <w:proofErr w:type="spellEnd"/>
            <w:proofErr w:type="gramStart"/>
            <w:r>
              <w:rPr>
                <w:rFonts w:ascii="Segoe UI Light" w:hAnsi="Segoe UI Light" w:cs="Segoe UI Light"/>
              </w:rPr>
              <w:t>}}{</w:t>
            </w:r>
            <w:proofErr w:type="gramEnd"/>
            <w:r>
              <w:rPr>
                <w:rFonts w:ascii="Segoe UI Light" w:hAnsi="Segoe UI Light" w:cs="Segoe UI Light"/>
              </w:rPr>
              <w:t>{/items}}</w:t>
            </w:r>
          </w:p>
        </w:tc>
      </w:tr>
    </w:tbl>
    <w:p w14:paraId="0AFE4291" w14:textId="77777777" w:rsidR="0028705A" w:rsidRDefault="0028705A" w:rsidP="009B5C7B">
      <w:pPr>
        <w:rPr>
          <w:rFonts w:ascii="Segoe UI Light" w:hAnsi="Segoe UI Light" w:cs="Segoe UI Light"/>
        </w:rPr>
      </w:pPr>
    </w:p>
    <w:p w14:paraId="17933CD8" w14:textId="77777777" w:rsidR="00EE42FD" w:rsidRPr="00C4169B" w:rsidRDefault="00EE42FD" w:rsidP="009B5C7B">
      <w:pPr>
        <w:rPr>
          <w:rFonts w:ascii="Segoe UI Light" w:hAnsi="Segoe UI Light" w:cs="Segoe UI Light"/>
        </w:rPr>
      </w:pPr>
    </w:p>
    <w:p w14:paraId="73EB569A" w14:textId="6D2B6B91" w:rsidR="00E908DD" w:rsidRPr="00C4169B" w:rsidRDefault="00E908DD" w:rsidP="009B5C7B">
      <w:pPr>
        <w:rPr>
          <w:rFonts w:ascii="Segoe UI Light" w:hAnsi="Segoe UI Light" w:cs="Segoe UI Light"/>
        </w:rPr>
      </w:pPr>
    </w:p>
    <w:p w14:paraId="3908D544" w14:textId="77777777" w:rsidR="003D11F7" w:rsidRDefault="003D11F7">
      <w:pPr>
        <w:suppressAutoHyphens w:val="0"/>
        <w:spacing w:line="240" w:lineRule="auto"/>
        <w:rPr>
          <w:rFonts w:ascii="Segoe UI Light" w:eastAsia="Times New Roman" w:hAnsi="Segoe UI Light" w:cs="Segoe UI Light"/>
          <w:bCs/>
          <w:caps/>
          <w:color w:val="0066CC"/>
          <w:sz w:val="52"/>
          <w:szCs w:val="28"/>
        </w:rPr>
      </w:pPr>
      <w:r>
        <w:rPr>
          <w:rFonts w:ascii="Segoe UI Light" w:hAnsi="Segoe UI Light" w:cs="Segoe UI Light"/>
          <w:color w:val="0066CC"/>
        </w:rPr>
        <w:br w:type="page"/>
      </w:r>
    </w:p>
    <w:p w14:paraId="36A49210" w14:textId="07B1970A" w:rsidR="00A231EC" w:rsidRPr="00AD59FD" w:rsidRDefault="003D11F7" w:rsidP="00B5212C">
      <w:pPr>
        <w:pStyle w:val="Heading1"/>
        <w:jc w:val="both"/>
        <w:rPr>
          <w:rFonts w:ascii="Segoe UI Light" w:hAnsi="Segoe UI Light" w:cs="Segoe UI Light"/>
          <w:color w:val="0066CC"/>
        </w:rPr>
      </w:pPr>
      <w:r w:rsidRPr="00664C1F">
        <w:rPr>
          <w:rFonts w:ascii="Segoe UI Light" w:hAnsi="Segoe UI Light" w:cs="Segoe UI Light"/>
          <w:color w:val="0066CC"/>
        </w:rPr>
        <w:lastRenderedPageBreak/>
        <w:t xml:space="preserve">Personal Details </w:t>
      </w:r>
    </w:p>
    <w:p w14:paraId="09CADF0B" w14:textId="7038BF66" w:rsidR="00B5212C" w:rsidRPr="00B5212C" w:rsidRDefault="00B5212C" w:rsidP="00B5212C">
      <w:r>
        <w:t>{{#Single</w:t>
      </w:r>
      <w:r w:rsidR="00AD59FD">
        <w:t>Client</w:t>
      </w:r>
      <w:r>
        <w:t>}}</w:t>
      </w:r>
    </w:p>
    <w:tbl>
      <w:tblPr>
        <w:tblStyle w:val="TableGrid"/>
        <w:tblW w:w="10016" w:type="dxa"/>
        <w:tblLook w:val="04A0" w:firstRow="1" w:lastRow="0" w:firstColumn="1" w:lastColumn="0" w:noHBand="0" w:noVBand="1"/>
      </w:tblPr>
      <w:tblGrid>
        <w:gridCol w:w="3232"/>
        <w:gridCol w:w="6784"/>
      </w:tblGrid>
      <w:tr w:rsidR="00B5212C" w:rsidRPr="001B3ABD" w14:paraId="13FAC2B5" w14:textId="77777777" w:rsidTr="009A69C5">
        <w:trPr>
          <w:trHeight w:val="200"/>
        </w:trPr>
        <w:tc>
          <w:tcPr>
            <w:tcW w:w="3232" w:type="dxa"/>
            <w:shd w:val="clear" w:color="auto" w:fill="004E99"/>
          </w:tcPr>
          <w:p w14:paraId="46DB6E74" w14:textId="77777777" w:rsidR="00B5212C" w:rsidRPr="001B3ABD" w:rsidRDefault="00B5212C" w:rsidP="00AD5ACD">
            <w:pPr>
              <w:rPr>
                <w:rFonts w:ascii="Segoe UI Light" w:hAnsi="Segoe UI Light" w:cs="Segoe UI Light"/>
                <w:color w:val="FFFFFF" w:themeColor="background1"/>
              </w:rPr>
            </w:pPr>
          </w:p>
        </w:tc>
        <w:tc>
          <w:tcPr>
            <w:tcW w:w="6784" w:type="dxa"/>
            <w:shd w:val="clear" w:color="auto" w:fill="004E99"/>
          </w:tcPr>
          <w:p w14:paraId="6B294097" w14:textId="77777777" w:rsidR="00B5212C" w:rsidRPr="001B3ABD" w:rsidRDefault="00B5212C" w:rsidP="00AD5ACD">
            <w:pPr>
              <w:rPr>
                <w:rFonts w:ascii="Segoe UI Light" w:hAnsi="Segoe UI Light" w:cs="Segoe UI Light"/>
                <w:b/>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r>
      <w:tr w:rsidR="00B5212C" w:rsidRPr="00664C1F" w14:paraId="5E4B0F65" w14:textId="77777777" w:rsidTr="009A69C5">
        <w:trPr>
          <w:trHeight w:val="200"/>
        </w:trPr>
        <w:tc>
          <w:tcPr>
            <w:tcW w:w="3232" w:type="dxa"/>
            <w:shd w:val="clear" w:color="auto" w:fill="D9D9D9" w:themeFill="background1" w:themeFillShade="D9"/>
          </w:tcPr>
          <w:p w14:paraId="160C44EA" w14:textId="77777777" w:rsidR="00B5212C" w:rsidRPr="00664C1F" w:rsidRDefault="00B5212C" w:rsidP="00AD5ACD">
            <w:pPr>
              <w:rPr>
                <w:rFonts w:ascii="Segoe UI Light" w:hAnsi="Segoe UI Light" w:cs="Segoe UI Light"/>
              </w:rPr>
            </w:pPr>
            <w:r w:rsidRPr="00664C1F">
              <w:rPr>
                <w:rFonts w:ascii="Segoe UI Light" w:hAnsi="Segoe UI Light" w:cs="Segoe UI Light"/>
              </w:rPr>
              <w:t>Title</w:t>
            </w:r>
          </w:p>
        </w:tc>
        <w:tc>
          <w:tcPr>
            <w:tcW w:w="6784" w:type="dxa"/>
          </w:tcPr>
          <w:p w14:paraId="6FBC9075" w14:textId="77777777" w:rsidR="00B5212C" w:rsidRPr="00F5107C" w:rsidRDefault="00B5212C" w:rsidP="00AD5ACD">
            <w:pPr>
              <w:rPr>
                <w:rFonts w:ascii="Segoe UI Light" w:hAnsi="Segoe UI Light" w:cs="Segoe UI Light"/>
                <w:lang w:val="en-US"/>
              </w:rPr>
            </w:pPr>
            <w:r>
              <w:rPr>
                <w:rFonts w:ascii="Segoe UI Light" w:hAnsi="Segoe UI Light" w:cs="Segoe UI Light"/>
              </w:rPr>
              <w:t>{{</w:t>
            </w:r>
            <w:proofErr w:type="spellStart"/>
            <w:r>
              <w:rPr>
                <w:rFonts w:ascii="Segoe UI Light" w:hAnsi="Segoe UI Light" w:cs="Segoe UI Light"/>
              </w:rPr>
              <w:t>clientT</w:t>
            </w:r>
            <w:r w:rsidRPr="00F5107C">
              <w:rPr>
                <w:rFonts w:ascii="Segoe UI Light" w:hAnsi="Segoe UI Light" w:cs="Segoe UI Light"/>
                <w:lang w:val="en-US"/>
              </w:rPr>
              <w:t>itle</w:t>
            </w:r>
            <w:proofErr w:type="spellEnd"/>
            <w:r>
              <w:rPr>
                <w:rFonts w:ascii="Segoe UI Light" w:hAnsi="Segoe UI Light" w:cs="Segoe UI Light"/>
              </w:rPr>
              <w:t>}}</w:t>
            </w:r>
          </w:p>
        </w:tc>
      </w:tr>
      <w:tr w:rsidR="00B5212C" w:rsidRPr="00664C1F" w14:paraId="06BD77FD" w14:textId="77777777" w:rsidTr="009A69C5">
        <w:trPr>
          <w:trHeight w:val="210"/>
        </w:trPr>
        <w:tc>
          <w:tcPr>
            <w:tcW w:w="3232" w:type="dxa"/>
            <w:shd w:val="clear" w:color="auto" w:fill="D9D9D9" w:themeFill="background1" w:themeFillShade="D9"/>
          </w:tcPr>
          <w:p w14:paraId="009A76A7" w14:textId="77777777" w:rsidR="00B5212C" w:rsidRPr="00664C1F" w:rsidRDefault="00B5212C" w:rsidP="00AD5ACD">
            <w:pPr>
              <w:rPr>
                <w:rFonts w:ascii="Segoe UI Light" w:hAnsi="Segoe UI Light" w:cs="Segoe UI Light"/>
              </w:rPr>
            </w:pPr>
            <w:r w:rsidRPr="00664C1F">
              <w:rPr>
                <w:rFonts w:ascii="Segoe UI Light" w:hAnsi="Segoe UI Light" w:cs="Segoe UI Light"/>
              </w:rPr>
              <w:t>First Name</w:t>
            </w:r>
          </w:p>
        </w:tc>
        <w:tc>
          <w:tcPr>
            <w:tcW w:w="6784" w:type="dxa"/>
          </w:tcPr>
          <w:p w14:paraId="40C699CB" w14:textId="77777777" w:rsidR="00B5212C" w:rsidRPr="00F5107C" w:rsidRDefault="00B5212C" w:rsidP="00AD5ACD">
            <w:pPr>
              <w:rPr>
                <w:rFonts w:ascii="Segoe UI Light" w:hAnsi="Segoe UI Light" w:cs="Segoe UI Light"/>
                <w:lang w:val="en-US"/>
              </w:rPr>
            </w:pPr>
            <w:r>
              <w:rPr>
                <w:rFonts w:ascii="Segoe UI Light" w:hAnsi="Segoe UI Light" w:cs="Segoe UI Light"/>
              </w:rPr>
              <w:t>{{</w:t>
            </w:r>
            <w:proofErr w:type="spellStart"/>
            <w:r>
              <w:rPr>
                <w:rFonts w:ascii="Segoe UI Light" w:hAnsi="Segoe UI Light" w:cs="Segoe UI Light"/>
              </w:rPr>
              <w:t>clientF</w:t>
            </w:r>
            <w:r w:rsidRPr="00F5107C">
              <w:rPr>
                <w:rFonts w:ascii="Segoe UI Light" w:hAnsi="Segoe UI Light" w:cs="Segoe UI Light"/>
                <w:lang w:val="en-US"/>
              </w:rPr>
              <w:t>irstName</w:t>
            </w:r>
            <w:proofErr w:type="spellEnd"/>
            <w:r>
              <w:rPr>
                <w:rFonts w:ascii="Segoe UI Light" w:hAnsi="Segoe UI Light" w:cs="Segoe UI Light"/>
              </w:rPr>
              <w:t>}}</w:t>
            </w:r>
          </w:p>
        </w:tc>
      </w:tr>
      <w:tr w:rsidR="00B5212C" w:rsidRPr="00664C1F" w14:paraId="6BF82EC9" w14:textId="77777777" w:rsidTr="009A69C5">
        <w:trPr>
          <w:trHeight w:val="200"/>
        </w:trPr>
        <w:tc>
          <w:tcPr>
            <w:tcW w:w="3232" w:type="dxa"/>
            <w:shd w:val="clear" w:color="auto" w:fill="D9D9D9" w:themeFill="background1" w:themeFillShade="D9"/>
          </w:tcPr>
          <w:p w14:paraId="2DB0CD00" w14:textId="77777777" w:rsidR="00B5212C" w:rsidRPr="00664C1F" w:rsidRDefault="00B5212C" w:rsidP="00AD5ACD">
            <w:pPr>
              <w:rPr>
                <w:rFonts w:ascii="Segoe UI Light" w:hAnsi="Segoe UI Light" w:cs="Segoe UI Light"/>
              </w:rPr>
            </w:pPr>
            <w:r w:rsidRPr="00664C1F">
              <w:rPr>
                <w:rFonts w:ascii="Segoe UI Light" w:hAnsi="Segoe UI Light" w:cs="Segoe UI Light"/>
              </w:rPr>
              <w:t>Middle Name</w:t>
            </w:r>
          </w:p>
        </w:tc>
        <w:tc>
          <w:tcPr>
            <w:tcW w:w="6784" w:type="dxa"/>
          </w:tcPr>
          <w:p w14:paraId="72B5334B" w14:textId="77777777" w:rsidR="00B5212C" w:rsidRPr="00F5107C" w:rsidRDefault="00B5212C" w:rsidP="00AD5ACD">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M</w:t>
            </w:r>
            <w:r w:rsidRPr="00F5107C">
              <w:rPr>
                <w:rFonts w:ascii="Segoe UI Light" w:hAnsi="Segoe UI Light" w:cs="Segoe UI Light"/>
                <w:lang w:val="en-US"/>
              </w:rPr>
              <w:t>iddleName</w:t>
            </w:r>
            <w:proofErr w:type="spellEnd"/>
            <w:r w:rsidRPr="00F5107C">
              <w:rPr>
                <w:rFonts w:ascii="Segoe UI Light" w:hAnsi="Segoe UI Light" w:cs="Segoe UI Light"/>
              </w:rPr>
              <w:t>}}</w:t>
            </w:r>
          </w:p>
        </w:tc>
      </w:tr>
      <w:tr w:rsidR="00B5212C" w:rsidRPr="00664C1F" w14:paraId="2E0AA596" w14:textId="77777777" w:rsidTr="009A69C5">
        <w:trPr>
          <w:trHeight w:val="200"/>
        </w:trPr>
        <w:tc>
          <w:tcPr>
            <w:tcW w:w="3232" w:type="dxa"/>
            <w:shd w:val="clear" w:color="auto" w:fill="D9D9D9" w:themeFill="background1" w:themeFillShade="D9"/>
          </w:tcPr>
          <w:p w14:paraId="2B27CC4F" w14:textId="77777777" w:rsidR="00B5212C" w:rsidRPr="00664C1F" w:rsidRDefault="00B5212C" w:rsidP="00AD5ACD">
            <w:pPr>
              <w:rPr>
                <w:rFonts w:ascii="Segoe UI Light" w:hAnsi="Segoe UI Light" w:cs="Segoe UI Light"/>
              </w:rPr>
            </w:pPr>
            <w:r w:rsidRPr="00664C1F">
              <w:rPr>
                <w:rFonts w:ascii="Segoe UI Light" w:hAnsi="Segoe UI Light" w:cs="Segoe UI Light"/>
              </w:rPr>
              <w:t>Last Name</w:t>
            </w:r>
          </w:p>
        </w:tc>
        <w:tc>
          <w:tcPr>
            <w:tcW w:w="6784" w:type="dxa"/>
          </w:tcPr>
          <w:p w14:paraId="30D5ACC5" w14:textId="77777777" w:rsidR="00B5212C" w:rsidRPr="00F5107C" w:rsidRDefault="00B5212C" w:rsidP="00AD5ACD">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L</w:t>
            </w:r>
            <w:r w:rsidRPr="00F5107C">
              <w:rPr>
                <w:rFonts w:ascii="Segoe UI Light" w:hAnsi="Segoe UI Light" w:cs="Segoe UI Light"/>
                <w:lang w:val="en-US"/>
              </w:rPr>
              <w:t>astName</w:t>
            </w:r>
            <w:proofErr w:type="spellEnd"/>
            <w:r w:rsidRPr="00F5107C">
              <w:rPr>
                <w:rFonts w:ascii="Segoe UI Light" w:hAnsi="Segoe UI Light" w:cs="Segoe UI Light"/>
              </w:rPr>
              <w:t>}}</w:t>
            </w:r>
          </w:p>
        </w:tc>
      </w:tr>
      <w:tr w:rsidR="00B5212C" w:rsidRPr="00664C1F" w14:paraId="0837E03C" w14:textId="77777777" w:rsidTr="009A69C5">
        <w:trPr>
          <w:trHeight w:val="200"/>
        </w:trPr>
        <w:tc>
          <w:tcPr>
            <w:tcW w:w="3232" w:type="dxa"/>
            <w:shd w:val="clear" w:color="auto" w:fill="D9D9D9" w:themeFill="background1" w:themeFillShade="D9"/>
          </w:tcPr>
          <w:p w14:paraId="697F3452" w14:textId="77777777" w:rsidR="00B5212C" w:rsidRPr="00664C1F" w:rsidRDefault="00B5212C" w:rsidP="00AD5ACD">
            <w:pPr>
              <w:rPr>
                <w:rFonts w:ascii="Segoe UI Light" w:hAnsi="Segoe UI Light" w:cs="Segoe UI Light"/>
              </w:rPr>
            </w:pPr>
            <w:r w:rsidRPr="00664C1F">
              <w:rPr>
                <w:rFonts w:ascii="Segoe UI Light" w:hAnsi="Segoe UI Light" w:cs="Segoe UI Light"/>
              </w:rPr>
              <w:t>Preferred Name</w:t>
            </w:r>
          </w:p>
        </w:tc>
        <w:tc>
          <w:tcPr>
            <w:tcW w:w="6784" w:type="dxa"/>
          </w:tcPr>
          <w:p w14:paraId="50071CE8" w14:textId="77777777" w:rsidR="00B5212C" w:rsidRPr="00F5107C" w:rsidRDefault="00B5212C" w:rsidP="00AD5ACD">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P</w:t>
            </w:r>
            <w:proofErr w:type="spellEnd"/>
            <w:r w:rsidRPr="00F5107C">
              <w:rPr>
                <w:rFonts w:ascii="Segoe UI Light" w:hAnsi="Segoe UI Light" w:cs="Segoe UI Light"/>
                <w:lang w:val="en-US"/>
              </w:rPr>
              <w:t>referred</w:t>
            </w:r>
            <w:r w:rsidRPr="00F5107C">
              <w:rPr>
                <w:rFonts w:ascii="Segoe UI Light" w:hAnsi="Segoe UI Light" w:cs="Segoe UI Light"/>
              </w:rPr>
              <w:t>}}</w:t>
            </w:r>
          </w:p>
        </w:tc>
      </w:tr>
      <w:tr w:rsidR="00B5212C" w:rsidRPr="00664C1F" w14:paraId="005FC2D7" w14:textId="77777777" w:rsidTr="009A69C5">
        <w:trPr>
          <w:trHeight w:val="200"/>
        </w:trPr>
        <w:tc>
          <w:tcPr>
            <w:tcW w:w="3232" w:type="dxa"/>
            <w:shd w:val="clear" w:color="auto" w:fill="D9D9D9" w:themeFill="background1" w:themeFillShade="D9"/>
          </w:tcPr>
          <w:p w14:paraId="62A22354" w14:textId="77777777" w:rsidR="00B5212C" w:rsidRPr="00664C1F" w:rsidRDefault="00B5212C" w:rsidP="00AD5ACD">
            <w:pPr>
              <w:rPr>
                <w:rFonts w:ascii="Segoe UI Light" w:hAnsi="Segoe UI Light" w:cs="Segoe UI Light"/>
              </w:rPr>
            </w:pPr>
            <w:r w:rsidRPr="00664C1F">
              <w:rPr>
                <w:rFonts w:ascii="Segoe UI Light" w:hAnsi="Segoe UI Light" w:cs="Segoe UI Light"/>
              </w:rPr>
              <w:t>Gender</w:t>
            </w:r>
          </w:p>
        </w:tc>
        <w:tc>
          <w:tcPr>
            <w:tcW w:w="6784" w:type="dxa"/>
          </w:tcPr>
          <w:p w14:paraId="01323CF0" w14:textId="77777777" w:rsidR="00B5212C" w:rsidRPr="00F5107C" w:rsidRDefault="00B5212C" w:rsidP="00AD5ACD">
            <w:pPr>
              <w:rPr>
                <w:rFonts w:ascii="Segoe UI Light" w:hAnsi="Segoe UI Light" w:cs="Segoe UI Light"/>
                <w:lang w:val="en-US"/>
              </w:rPr>
            </w:pPr>
            <w:r w:rsidRPr="00F5107C">
              <w:rPr>
                <w:rFonts w:ascii="Segoe UI Light" w:hAnsi="Segoe UI Light" w:cs="Segoe UI Light"/>
              </w:rPr>
              <w:t>{{client</w:t>
            </w:r>
            <w:r w:rsidRPr="00F5107C">
              <w:rPr>
                <w:rFonts w:ascii="Segoe UI Light" w:hAnsi="Segoe UI Light" w:cs="Segoe UI Light"/>
                <w:lang w:val="en-US"/>
              </w:rPr>
              <w:t>Gender</w:t>
            </w:r>
            <w:r w:rsidRPr="00F5107C">
              <w:rPr>
                <w:rFonts w:ascii="Segoe UI Light" w:hAnsi="Segoe UI Light" w:cs="Segoe UI Light"/>
              </w:rPr>
              <w:t>}}</w:t>
            </w:r>
          </w:p>
        </w:tc>
      </w:tr>
      <w:tr w:rsidR="00B5212C" w:rsidRPr="00664C1F" w14:paraId="78AE7336" w14:textId="77777777" w:rsidTr="009A69C5">
        <w:trPr>
          <w:trHeight w:val="200"/>
        </w:trPr>
        <w:tc>
          <w:tcPr>
            <w:tcW w:w="3232" w:type="dxa"/>
            <w:shd w:val="clear" w:color="auto" w:fill="D9D9D9" w:themeFill="background1" w:themeFillShade="D9"/>
          </w:tcPr>
          <w:p w14:paraId="74C25E63" w14:textId="77777777" w:rsidR="00B5212C" w:rsidRPr="00664C1F" w:rsidRDefault="00B5212C" w:rsidP="00AD5ACD">
            <w:pPr>
              <w:rPr>
                <w:rFonts w:ascii="Segoe UI Light" w:hAnsi="Segoe UI Light" w:cs="Segoe UI Light"/>
              </w:rPr>
            </w:pPr>
            <w:r w:rsidRPr="00664C1F">
              <w:rPr>
                <w:rFonts w:ascii="Segoe UI Light" w:hAnsi="Segoe UI Light" w:cs="Segoe UI Light"/>
              </w:rPr>
              <w:t>Date of Birth</w:t>
            </w:r>
          </w:p>
        </w:tc>
        <w:tc>
          <w:tcPr>
            <w:tcW w:w="6784" w:type="dxa"/>
          </w:tcPr>
          <w:p w14:paraId="5FABE337" w14:textId="77777777" w:rsidR="00B5212C" w:rsidRPr="00F5107C" w:rsidRDefault="00B5212C" w:rsidP="00AD5ACD">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D</w:t>
            </w:r>
            <w:r w:rsidRPr="00F5107C">
              <w:rPr>
                <w:rFonts w:ascii="Segoe UI Light" w:hAnsi="Segoe UI Light" w:cs="Segoe UI Light"/>
                <w:lang w:val="en-US"/>
              </w:rPr>
              <w:t>ob</w:t>
            </w:r>
            <w:proofErr w:type="spellEnd"/>
            <w:r w:rsidRPr="00F5107C">
              <w:rPr>
                <w:rFonts w:ascii="Segoe UI Light" w:hAnsi="Segoe UI Light" w:cs="Segoe UI Light"/>
              </w:rPr>
              <w:t>}}</w:t>
            </w:r>
          </w:p>
        </w:tc>
      </w:tr>
      <w:tr w:rsidR="00B5212C" w:rsidRPr="00664C1F" w14:paraId="27D33D17" w14:textId="77777777" w:rsidTr="009A69C5">
        <w:trPr>
          <w:trHeight w:val="210"/>
        </w:trPr>
        <w:tc>
          <w:tcPr>
            <w:tcW w:w="3232" w:type="dxa"/>
            <w:shd w:val="clear" w:color="auto" w:fill="D9D9D9" w:themeFill="background1" w:themeFillShade="D9"/>
          </w:tcPr>
          <w:p w14:paraId="5786D7ED" w14:textId="77777777" w:rsidR="00B5212C" w:rsidRPr="00664C1F" w:rsidRDefault="00B5212C" w:rsidP="00AD5ACD">
            <w:pPr>
              <w:rPr>
                <w:rFonts w:ascii="Segoe UI Light" w:hAnsi="Segoe UI Light" w:cs="Segoe UI Light"/>
              </w:rPr>
            </w:pPr>
            <w:r w:rsidRPr="00664C1F">
              <w:rPr>
                <w:rFonts w:ascii="Segoe UI Light" w:hAnsi="Segoe UI Light" w:cs="Segoe UI Light"/>
              </w:rPr>
              <w:t>Age</w:t>
            </w:r>
          </w:p>
        </w:tc>
        <w:tc>
          <w:tcPr>
            <w:tcW w:w="6784" w:type="dxa"/>
          </w:tcPr>
          <w:p w14:paraId="6B167BEE" w14:textId="77777777" w:rsidR="00B5212C" w:rsidRPr="00F5107C" w:rsidRDefault="00B5212C" w:rsidP="00AD5ACD">
            <w:pPr>
              <w:rPr>
                <w:rFonts w:ascii="Segoe UI Light" w:hAnsi="Segoe UI Light" w:cs="Segoe UI Light"/>
                <w:lang w:val="en-US"/>
              </w:rPr>
            </w:pPr>
            <w:r w:rsidRPr="00F5107C">
              <w:rPr>
                <w:rFonts w:ascii="Segoe UI Light" w:hAnsi="Segoe UI Light" w:cs="Segoe UI Light"/>
              </w:rPr>
              <w:t>{{client</w:t>
            </w:r>
            <w:r w:rsidRPr="00F5107C">
              <w:rPr>
                <w:rFonts w:ascii="Segoe UI Light" w:hAnsi="Segoe UI Light" w:cs="Segoe UI Light"/>
                <w:lang w:val="en-US"/>
              </w:rPr>
              <w:t>Age</w:t>
            </w:r>
            <w:r w:rsidRPr="00F5107C">
              <w:rPr>
                <w:rFonts w:ascii="Segoe UI Light" w:hAnsi="Segoe UI Light" w:cs="Segoe UI Light"/>
              </w:rPr>
              <w:t>}}</w:t>
            </w:r>
          </w:p>
        </w:tc>
      </w:tr>
      <w:tr w:rsidR="00B5212C" w:rsidRPr="00664C1F" w14:paraId="407A6C78" w14:textId="77777777" w:rsidTr="009A69C5">
        <w:trPr>
          <w:trHeight w:val="200"/>
        </w:trPr>
        <w:tc>
          <w:tcPr>
            <w:tcW w:w="3232" w:type="dxa"/>
            <w:shd w:val="clear" w:color="auto" w:fill="D9D9D9" w:themeFill="background1" w:themeFillShade="D9"/>
          </w:tcPr>
          <w:p w14:paraId="6DDB6023" w14:textId="77777777" w:rsidR="00B5212C" w:rsidRPr="00664C1F" w:rsidRDefault="00B5212C" w:rsidP="00AD5ACD">
            <w:pPr>
              <w:rPr>
                <w:rFonts w:ascii="Segoe UI Light" w:hAnsi="Segoe UI Light" w:cs="Segoe UI Light"/>
              </w:rPr>
            </w:pPr>
            <w:r w:rsidRPr="00664C1F">
              <w:rPr>
                <w:rFonts w:ascii="Segoe UI Light" w:hAnsi="Segoe UI Light" w:cs="Segoe UI Light"/>
              </w:rPr>
              <w:t>Marital Status</w:t>
            </w:r>
          </w:p>
        </w:tc>
        <w:tc>
          <w:tcPr>
            <w:tcW w:w="6784" w:type="dxa"/>
          </w:tcPr>
          <w:p w14:paraId="1404152E" w14:textId="77777777" w:rsidR="00B5212C" w:rsidRPr="00F5107C" w:rsidRDefault="00B5212C" w:rsidP="00AD5ACD">
            <w:pPr>
              <w:rPr>
                <w:rFonts w:ascii="Segoe UI Light" w:hAnsi="Segoe UI Light" w:cs="Segoe UI Light"/>
                <w:lang w:val="en-US"/>
              </w:rPr>
            </w:pPr>
            <w:r w:rsidRPr="00F5107C">
              <w:rPr>
                <w:rFonts w:ascii="Segoe UI Light" w:hAnsi="Segoe UI Light" w:cs="Segoe UI Light"/>
              </w:rPr>
              <w:t>{{client</w:t>
            </w:r>
            <w:r w:rsidRPr="00F5107C">
              <w:rPr>
                <w:rFonts w:ascii="Segoe UI Light" w:hAnsi="Segoe UI Light" w:cs="Segoe UI Light"/>
                <w:lang w:val="en-US"/>
              </w:rPr>
              <w:t>Marital</w:t>
            </w:r>
            <w:r w:rsidRPr="00F5107C">
              <w:rPr>
                <w:rFonts w:ascii="Segoe UI Light" w:hAnsi="Segoe UI Light" w:cs="Segoe UI Light"/>
              </w:rPr>
              <w:t>}}</w:t>
            </w:r>
          </w:p>
        </w:tc>
      </w:tr>
      <w:tr w:rsidR="00B5212C" w:rsidRPr="00664C1F" w14:paraId="154CAC06" w14:textId="77777777" w:rsidTr="009A69C5">
        <w:trPr>
          <w:trHeight w:val="200"/>
        </w:trPr>
        <w:tc>
          <w:tcPr>
            <w:tcW w:w="3232" w:type="dxa"/>
            <w:shd w:val="clear" w:color="auto" w:fill="D9D9D9" w:themeFill="background1" w:themeFillShade="D9"/>
          </w:tcPr>
          <w:p w14:paraId="33A01DB9" w14:textId="77777777" w:rsidR="00B5212C" w:rsidRPr="00664C1F" w:rsidRDefault="00B5212C" w:rsidP="00AD5ACD">
            <w:pPr>
              <w:rPr>
                <w:rFonts w:ascii="Segoe UI Light" w:hAnsi="Segoe UI Light" w:cs="Segoe UI Light"/>
              </w:rPr>
            </w:pPr>
            <w:r w:rsidRPr="00664C1F">
              <w:rPr>
                <w:rFonts w:ascii="Segoe UI Light" w:hAnsi="Segoe UI Light" w:cs="Segoe UI Light"/>
              </w:rPr>
              <w:t>Work Status</w:t>
            </w:r>
          </w:p>
        </w:tc>
        <w:tc>
          <w:tcPr>
            <w:tcW w:w="6784" w:type="dxa"/>
          </w:tcPr>
          <w:p w14:paraId="20A10BCA" w14:textId="77777777" w:rsidR="00B5212C" w:rsidRPr="00F5107C" w:rsidRDefault="00B5212C" w:rsidP="00AD5ACD">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E</w:t>
            </w:r>
            <w:r w:rsidRPr="00F5107C">
              <w:rPr>
                <w:rFonts w:ascii="Segoe UI Light" w:hAnsi="Segoe UI Light" w:cs="Segoe UI Light"/>
                <w:lang w:val="en-US"/>
              </w:rPr>
              <w:t>mployment</w:t>
            </w:r>
            <w:proofErr w:type="spellEnd"/>
            <w:r w:rsidRPr="00F5107C">
              <w:rPr>
                <w:rFonts w:ascii="Segoe UI Light" w:hAnsi="Segoe UI Light" w:cs="Segoe UI Light"/>
              </w:rPr>
              <w:t>}}</w:t>
            </w:r>
          </w:p>
        </w:tc>
      </w:tr>
      <w:tr w:rsidR="00B5212C" w:rsidRPr="00664C1F" w14:paraId="0FFDA3E7" w14:textId="77777777" w:rsidTr="009A69C5">
        <w:trPr>
          <w:trHeight w:val="200"/>
        </w:trPr>
        <w:tc>
          <w:tcPr>
            <w:tcW w:w="3232" w:type="dxa"/>
            <w:shd w:val="clear" w:color="auto" w:fill="D9D9D9" w:themeFill="background1" w:themeFillShade="D9"/>
          </w:tcPr>
          <w:p w14:paraId="39702BD6" w14:textId="77777777" w:rsidR="00B5212C" w:rsidRPr="00664C1F" w:rsidRDefault="00B5212C" w:rsidP="00AD5ACD">
            <w:pPr>
              <w:rPr>
                <w:rFonts w:ascii="Segoe UI Light" w:hAnsi="Segoe UI Light" w:cs="Segoe UI Light"/>
              </w:rPr>
            </w:pPr>
            <w:r w:rsidRPr="00664C1F">
              <w:rPr>
                <w:rFonts w:ascii="Segoe UI Light" w:hAnsi="Segoe UI Light" w:cs="Segoe UI Light"/>
              </w:rPr>
              <w:t>Age to Retire</w:t>
            </w:r>
          </w:p>
        </w:tc>
        <w:tc>
          <w:tcPr>
            <w:tcW w:w="6784" w:type="dxa"/>
          </w:tcPr>
          <w:p w14:paraId="1F4E796D" w14:textId="77777777" w:rsidR="00B5212C" w:rsidRPr="00F5107C" w:rsidRDefault="00B5212C" w:rsidP="00AD5ACD">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R</w:t>
            </w:r>
            <w:r w:rsidRPr="00F5107C">
              <w:rPr>
                <w:rFonts w:ascii="Segoe UI Light" w:hAnsi="Segoe UI Light" w:cs="Segoe UI Light"/>
                <w:lang w:val="en-US"/>
              </w:rPr>
              <w:t>etAge</w:t>
            </w:r>
            <w:proofErr w:type="spellEnd"/>
            <w:r w:rsidRPr="00F5107C">
              <w:rPr>
                <w:rFonts w:ascii="Segoe UI Light" w:hAnsi="Segoe UI Light" w:cs="Segoe UI Light"/>
              </w:rPr>
              <w:t>}}</w:t>
            </w:r>
          </w:p>
        </w:tc>
      </w:tr>
      <w:tr w:rsidR="00B5212C" w:rsidRPr="00664C1F" w14:paraId="2CF0BD81" w14:textId="77777777" w:rsidTr="009A69C5">
        <w:trPr>
          <w:trHeight w:val="200"/>
        </w:trPr>
        <w:tc>
          <w:tcPr>
            <w:tcW w:w="3232" w:type="dxa"/>
            <w:shd w:val="clear" w:color="auto" w:fill="D9D9D9" w:themeFill="background1" w:themeFillShade="D9"/>
          </w:tcPr>
          <w:p w14:paraId="10859A14" w14:textId="77777777" w:rsidR="00B5212C" w:rsidRPr="00664C1F" w:rsidRDefault="00B5212C" w:rsidP="00AD5ACD">
            <w:pPr>
              <w:rPr>
                <w:rFonts w:ascii="Segoe UI Light" w:hAnsi="Segoe UI Light" w:cs="Segoe UI Light"/>
              </w:rPr>
            </w:pPr>
            <w:r w:rsidRPr="00664C1F">
              <w:rPr>
                <w:rFonts w:ascii="Segoe UI Light" w:hAnsi="Segoe UI Light" w:cs="Segoe UI Light"/>
              </w:rPr>
              <w:t>Health</w:t>
            </w:r>
          </w:p>
        </w:tc>
        <w:tc>
          <w:tcPr>
            <w:tcW w:w="6784" w:type="dxa"/>
          </w:tcPr>
          <w:p w14:paraId="7074BDD7" w14:textId="77777777" w:rsidR="00B5212C" w:rsidRPr="00F5107C" w:rsidRDefault="00B5212C" w:rsidP="00AD5ACD">
            <w:pPr>
              <w:rPr>
                <w:rFonts w:ascii="Segoe UI Light" w:hAnsi="Segoe UI Light" w:cs="Segoe UI Light"/>
                <w:lang w:val="en-US"/>
              </w:rPr>
            </w:pPr>
            <w:r w:rsidRPr="00F5107C">
              <w:rPr>
                <w:rFonts w:ascii="Segoe UI Light" w:hAnsi="Segoe UI Light" w:cs="Segoe UI Light"/>
              </w:rPr>
              <w:t>{{client</w:t>
            </w:r>
            <w:r w:rsidRPr="00F5107C">
              <w:rPr>
                <w:rFonts w:ascii="Segoe UI Light" w:hAnsi="Segoe UI Light" w:cs="Segoe UI Light"/>
                <w:lang w:val="en-US"/>
              </w:rPr>
              <w:t>Health</w:t>
            </w:r>
            <w:r w:rsidRPr="00F5107C">
              <w:rPr>
                <w:rFonts w:ascii="Segoe UI Light" w:hAnsi="Segoe UI Light" w:cs="Segoe UI Light"/>
              </w:rPr>
              <w:t>}}</w:t>
            </w:r>
          </w:p>
        </w:tc>
      </w:tr>
      <w:tr w:rsidR="00B5212C" w:rsidRPr="00664C1F" w14:paraId="028FC9EB" w14:textId="77777777" w:rsidTr="009A69C5">
        <w:trPr>
          <w:trHeight w:val="200"/>
        </w:trPr>
        <w:tc>
          <w:tcPr>
            <w:tcW w:w="3232" w:type="dxa"/>
            <w:shd w:val="clear" w:color="auto" w:fill="D9D9D9" w:themeFill="background1" w:themeFillShade="D9"/>
          </w:tcPr>
          <w:p w14:paraId="2AA2B71C" w14:textId="77777777" w:rsidR="00B5212C" w:rsidRPr="00664C1F" w:rsidRDefault="00B5212C" w:rsidP="00AD5ACD">
            <w:pPr>
              <w:rPr>
                <w:rFonts w:ascii="Segoe UI Light" w:hAnsi="Segoe UI Light" w:cs="Segoe UI Light"/>
              </w:rPr>
            </w:pPr>
            <w:r w:rsidRPr="00664C1F">
              <w:rPr>
                <w:rFonts w:ascii="Segoe UI Light" w:hAnsi="Segoe UI Light" w:cs="Segoe UI Light"/>
              </w:rPr>
              <w:t>Smoker</w:t>
            </w:r>
          </w:p>
        </w:tc>
        <w:tc>
          <w:tcPr>
            <w:tcW w:w="6784" w:type="dxa"/>
          </w:tcPr>
          <w:p w14:paraId="3F577E52" w14:textId="77777777" w:rsidR="00B5212C" w:rsidRPr="001662B7" w:rsidRDefault="00B5212C" w:rsidP="00AD5ACD">
            <w:pPr>
              <w:rPr>
                <w:rFonts w:ascii="Segoe UI Light" w:hAnsi="Segoe UI Light" w:cs="Segoe UI Light"/>
                <w:lang w:val="en-US"/>
              </w:rPr>
            </w:pPr>
            <w:r w:rsidRPr="00F5107C">
              <w:rPr>
                <w:rFonts w:ascii="Segoe UI Light" w:hAnsi="Segoe UI Light" w:cs="Segoe UI Light"/>
              </w:rPr>
              <w:t>{{client</w:t>
            </w:r>
            <w:r w:rsidRPr="001662B7">
              <w:rPr>
                <w:rFonts w:ascii="Segoe UI Light" w:hAnsi="Segoe UI Light" w:cs="Segoe UI Light"/>
                <w:lang w:val="en-US"/>
              </w:rPr>
              <w:t>Smoker</w:t>
            </w:r>
            <w:r w:rsidRPr="00F5107C">
              <w:rPr>
                <w:rFonts w:ascii="Segoe UI Light" w:hAnsi="Segoe UI Light" w:cs="Segoe UI Light"/>
              </w:rPr>
              <w:t>}}</w:t>
            </w:r>
          </w:p>
        </w:tc>
      </w:tr>
      <w:tr w:rsidR="00B5212C" w:rsidRPr="00664C1F" w14:paraId="3FAC0DEB" w14:textId="77777777" w:rsidTr="009A69C5">
        <w:trPr>
          <w:trHeight w:val="210"/>
        </w:trPr>
        <w:tc>
          <w:tcPr>
            <w:tcW w:w="3232" w:type="dxa"/>
            <w:shd w:val="clear" w:color="auto" w:fill="D9D9D9" w:themeFill="background1" w:themeFillShade="D9"/>
          </w:tcPr>
          <w:p w14:paraId="6141DF23" w14:textId="77777777" w:rsidR="00B5212C" w:rsidRPr="00664C1F" w:rsidRDefault="00B5212C" w:rsidP="00AD5ACD">
            <w:pPr>
              <w:rPr>
                <w:rFonts w:ascii="Segoe UI Light" w:hAnsi="Segoe UI Light" w:cs="Segoe UI Light"/>
              </w:rPr>
            </w:pPr>
            <w:r w:rsidRPr="00664C1F">
              <w:rPr>
                <w:rFonts w:ascii="Segoe UI Light" w:hAnsi="Segoe UI Light" w:cs="Segoe UI Light"/>
              </w:rPr>
              <w:t>Tax Resident</w:t>
            </w:r>
          </w:p>
        </w:tc>
        <w:tc>
          <w:tcPr>
            <w:tcW w:w="6784" w:type="dxa"/>
          </w:tcPr>
          <w:p w14:paraId="371A2659" w14:textId="77777777" w:rsidR="00B5212C" w:rsidRPr="001662B7" w:rsidRDefault="00B5212C" w:rsidP="00AD5ACD">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T</w:t>
            </w:r>
            <w:r w:rsidRPr="001662B7">
              <w:rPr>
                <w:rFonts w:ascii="Segoe UI Light" w:hAnsi="Segoe UI Light" w:cs="Segoe UI Light"/>
                <w:lang w:val="en-US"/>
              </w:rPr>
              <w:t>axRes</w:t>
            </w:r>
            <w:proofErr w:type="spellEnd"/>
            <w:r w:rsidRPr="00F5107C">
              <w:rPr>
                <w:rFonts w:ascii="Segoe UI Light" w:hAnsi="Segoe UI Light" w:cs="Segoe UI Light"/>
              </w:rPr>
              <w:t>}}</w:t>
            </w:r>
          </w:p>
        </w:tc>
      </w:tr>
      <w:tr w:rsidR="00B5212C" w:rsidRPr="00664C1F" w14:paraId="32ECB4E8" w14:textId="77777777" w:rsidTr="009A69C5">
        <w:trPr>
          <w:trHeight w:val="200"/>
        </w:trPr>
        <w:tc>
          <w:tcPr>
            <w:tcW w:w="3232" w:type="dxa"/>
            <w:shd w:val="clear" w:color="auto" w:fill="D9D9D9" w:themeFill="background1" w:themeFillShade="D9"/>
          </w:tcPr>
          <w:p w14:paraId="469ECF02" w14:textId="77777777" w:rsidR="00B5212C" w:rsidRPr="00664C1F" w:rsidRDefault="00B5212C" w:rsidP="00AD5ACD">
            <w:pPr>
              <w:rPr>
                <w:rFonts w:ascii="Segoe UI Light" w:hAnsi="Segoe UI Light" w:cs="Segoe UI Light"/>
              </w:rPr>
            </w:pPr>
            <w:r w:rsidRPr="00664C1F">
              <w:rPr>
                <w:rFonts w:ascii="Segoe UI Light" w:hAnsi="Segoe UI Light" w:cs="Segoe UI Light"/>
              </w:rPr>
              <w:t>Private Health Cover</w:t>
            </w:r>
          </w:p>
        </w:tc>
        <w:tc>
          <w:tcPr>
            <w:tcW w:w="6784" w:type="dxa"/>
          </w:tcPr>
          <w:p w14:paraId="55784E7A" w14:textId="77777777" w:rsidR="00B5212C" w:rsidRPr="001662B7" w:rsidRDefault="00B5212C" w:rsidP="00AD5ACD">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ealthCover</w:t>
            </w:r>
            <w:proofErr w:type="spellEnd"/>
            <w:r w:rsidRPr="00F5107C">
              <w:rPr>
                <w:rFonts w:ascii="Segoe UI Light" w:hAnsi="Segoe UI Light" w:cs="Segoe UI Light"/>
              </w:rPr>
              <w:t>}}</w:t>
            </w:r>
          </w:p>
        </w:tc>
      </w:tr>
      <w:tr w:rsidR="00B5212C" w:rsidRPr="00664C1F" w14:paraId="39AF808C" w14:textId="77777777" w:rsidTr="009A69C5">
        <w:trPr>
          <w:trHeight w:val="200"/>
        </w:trPr>
        <w:tc>
          <w:tcPr>
            <w:tcW w:w="3232" w:type="dxa"/>
            <w:shd w:val="clear" w:color="auto" w:fill="D9D9D9" w:themeFill="background1" w:themeFillShade="D9"/>
          </w:tcPr>
          <w:p w14:paraId="3DE4E56C" w14:textId="77777777" w:rsidR="00B5212C" w:rsidRPr="00664C1F" w:rsidRDefault="00B5212C" w:rsidP="00AD5ACD">
            <w:pPr>
              <w:rPr>
                <w:rFonts w:ascii="Segoe UI Light" w:hAnsi="Segoe UI Light" w:cs="Segoe UI Light"/>
              </w:rPr>
            </w:pPr>
            <w:r w:rsidRPr="00664C1F">
              <w:rPr>
                <w:rFonts w:ascii="Segoe UI Light" w:hAnsi="Segoe UI Light" w:cs="Segoe UI Light"/>
              </w:rPr>
              <w:t>HELP Debt</w:t>
            </w:r>
          </w:p>
        </w:tc>
        <w:tc>
          <w:tcPr>
            <w:tcW w:w="6784" w:type="dxa"/>
          </w:tcPr>
          <w:p w14:paraId="11424278" w14:textId="77777777" w:rsidR="00B5212C" w:rsidRPr="001662B7" w:rsidRDefault="00B5212C" w:rsidP="00AD5ACD">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elpDebt</w:t>
            </w:r>
            <w:proofErr w:type="spellEnd"/>
            <w:r w:rsidRPr="00F5107C">
              <w:rPr>
                <w:rFonts w:ascii="Segoe UI Light" w:hAnsi="Segoe UI Light" w:cs="Segoe UI Light"/>
              </w:rPr>
              <w:t>}}</w:t>
            </w:r>
          </w:p>
        </w:tc>
      </w:tr>
    </w:tbl>
    <w:p w14:paraId="1CE34CAF" w14:textId="6CE6A5FA" w:rsidR="00B5212C" w:rsidRDefault="00B5212C" w:rsidP="00B5212C">
      <w:r>
        <w:t>{{</w:t>
      </w:r>
      <w:r w:rsidR="00CE327D">
        <w:t>/</w:t>
      </w:r>
      <w:proofErr w:type="spellStart"/>
      <w:r w:rsidR="00AD59FD">
        <w:t>SingleClient</w:t>
      </w:r>
      <w:proofErr w:type="spellEnd"/>
      <w:r>
        <w:t>}}</w:t>
      </w:r>
    </w:p>
    <w:p w14:paraId="0B248162" w14:textId="2F29CC7A" w:rsidR="00AD59FD" w:rsidRPr="00B5212C" w:rsidRDefault="00AD59FD" w:rsidP="00AD59FD">
      <w:r>
        <w:t>{{^</w:t>
      </w:r>
      <w:proofErr w:type="spellStart"/>
      <w:r w:rsidRPr="00AD59FD">
        <w:t>SingleClient</w:t>
      </w:r>
      <w:proofErr w:type="spellEnd"/>
      <w:r>
        <w:t>}}</w:t>
      </w:r>
    </w:p>
    <w:tbl>
      <w:tblPr>
        <w:tblStyle w:val="TableGrid"/>
        <w:tblW w:w="10107" w:type="dxa"/>
        <w:tblLook w:val="04A0" w:firstRow="1" w:lastRow="0" w:firstColumn="1" w:lastColumn="0" w:noHBand="0" w:noVBand="1"/>
      </w:tblPr>
      <w:tblGrid>
        <w:gridCol w:w="3369"/>
        <w:gridCol w:w="3369"/>
        <w:gridCol w:w="3369"/>
      </w:tblGrid>
      <w:tr w:rsidR="00AD59FD" w:rsidRPr="001B3ABD" w14:paraId="769B9684" w14:textId="77777777" w:rsidTr="000802E4">
        <w:trPr>
          <w:trHeight w:val="199"/>
        </w:trPr>
        <w:tc>
          <w:tcPr>
            <w:tcW w:w="3369" w:type="dxa"/>
            <w:shd w:val="clear" w:color="auto" w:fill="004E99"/>
          </w:tcPr>
          <w:p w14:paraId="12844FBE" w14:textId="77777777" w:rsidR="00AD59FD" w:rsidRPr="001B3ABD" w:rsidRDefault="00AD59FD" w:rsidP="000802E4">
            <w:pPr>
              <w:rPr>
                <w:rFonts w:ascii="Segoe UI Light" w:hAnsi="Segoe UI Light" w:cs="Segoe UI Light"/>
                <w:color w:val="FFFFFF" w:themeColor="background1"/>
              </w:rPr>
            </w:pPr>
          </w:p>
        </w:tc>
        <w:tc>
          <w:tcPr>
            <w:tcW w:w="3369" w:type="dxa"/>
            <w:shd w:val="clear" w:color="auto" w:fill="004E99"/>
          </w:tcPr>
          <w:p w14:paraId="78F3D5E8" w14:textId="77777777" w:rsidR="00AD59FD" w:rsidRPr="001B3ABD" w:rsidRDefault="00AD59FD" w:rsidP="000802E4">
            <w:pPr>
              <w:rPr>
                <w:rFonts w:ascii="Segoe UI Light" w:hAnsi="Segoe UI Light" w:cs="Segoe UI Light"/>
                <w:b/>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c>
          <w:tcPr>
            <w:tcW w:w="3369" w:type="dxa"/>
            <w:shd w:val="clear" w:color="auto" w:fill="004E99"/>
          </w:tcPr>
          <w:p w14:paraId="3D6213BA" w14:textId="77777777" w:rsidR="00AD59FD" w:rsidRPr="001B3ABD" w:rsidRDefault="00AD59FD" w:rsidP="000802E4">
            <w:pPr>
              <w:rPr>
                <w:rFonts w:ascii="Segoe UI Light" w:hAnsi="Segoe UI Light" w:cs="Segoe UI Light"/>
                <w:b/>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partnerPreferred</w:t>
            </w:r>
            <w:proofErr w:type="spellEnd"/>
            <w:r w:rsidRPr="001B3ABD">
              <w:rPr>
                <w:rFonts w:ascii="Segoe UI Light" w:hAnsi="Segoe UI Light" w:cs="Segoe UI Light"/>
                <w:b/>
                <w:color w:val="FFFFFF" w:themeColor="background1"/>
              </w:rPr>
              <w:t>}}</w:t>
            </w:r>
          </w:p>
        </w:tc>
      </w:tr>
      <w:tr w:rsidR="00AD59FD" w:rsidRPr="00664C1F" w14:paraId="1E2A4A7F" w14:textId="77777777" w:rsidTr="000802E4">
        <w:trPr>
          <w:trHeight w:val="199"/>
        </w:trPr>
        <w:tc>
          <w:tcPr>
            <w:tcW w:w="3369" w:type="dxa"/>
            <w:shd w:val="clear" w:color="auto" w:fill="D9D9D9" w:themeFill="background1" w:themeFillShade="D9"/>
          </w:tcPr>
          <w:p w14:paraId="49EA3EE3" w14:textId="77777777" w:rsidR="00AD59FD" w:rsidRPr="00664C1F" w:rsidRDefault="00AD59FD" w:rsidP="000802E4">
            <w:pPr>
              <w:rPr>
                <w:rFonts w:ascii="Segoe UI Light" w:hAnsi="Segoe UI Light" w:cs="Segoe UI Light"/>
              </w:rPr>
            </w:pPr>
            <w:r w:rsidRPr="00664C1F">
              <w:rPr>
                <w:rFonts w:ascii="Segoe UI Light" w:hAnsi="Segoe UI Light" w:cs="Segoe UI Light"/>
              </w:rPr>
              <w:t>Title</w:t>
            </w:r>
          </w:p>
        </w:tc>
        <w:tc>
          <w:tcPr>
            <w:tcW w:w="3369" w:type="dxa"/>
          </w:tcPr>
          <w:p w14:paraId="3A7B6AE6" w14:textId="77777777" w:rsidR="00AD59FD" w:rsidRPr="00F5107C" w:rsidRDefault="00AD59FD" w:rsidP="000802E4">
            <w:pPr>
              <w:rPr>
                <w:rFonts w:ascii="Segoe UI Light" w:hAnsi="Segoe UI Light" w:cs="Segoe UI Light"/>
                <w:lang w:val="en-US"/>
              </w:rPr>
            </w:pPr>
            <w:r>
              <w:rPr>
                <w:rFonts w:ascii="Segoe UI Light" w:hAnsi="Segoe UI Light" w:cs="Segoe UI Light"/>
              </w:rPr>
              <w:t>{{</w:t>
            </w:r>
            <w:proofErr w:type="spellStart"/>
            <w:r>
              <w:rPr>
                <w:rFonts w:ascii="Segoe UI Light" w:hAnsi="Segoe UI Light" w:cs="Segoe UI Light"/>
              </w:rPr>
              <w:t>clientT</w:t>
            </w:r>
            <w:r w:rsidRPr="00F5107C">
              <w:rPr>
                <w:rFonts w:ascii="Segoe UI Light" w:hAnsi="Segoe UI Light" w:cs="Segoe UI Light"/>
                <w:lang w:val="en-US"/>
              </w:rPr>
              <w:t>itle</w:t>
            </w:r>
            <w:proofErr w:type="spellEnd"/>
            <w:r>
              <w:rPr>
                <w:rFonts w:ascii="Segoe UI Light" w:hAnsi="Segoe UI Light" w:cs="Segoe UI Light"/>
              </w:rPr>
              <w:t>}}</w:t>
            </w:r>
          </w:p>
        </w:tc>
        <w:tc>
          <w:tcPr>
            <w:tcW w:w="3369" w:type="dxa"/>
          </w:tcPr>
          <w:p w14:paraId="2BC0CAA1" w14:textId="77777777" w:rsidR="00AD59FD" w:rsidRPr="00664C1F" w:rsidRDefault="00AD59FD" w:rsidP="000802E4">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partnerT</w:t>
            </w:r>
            <w:r w:rsidRPr="00F5107C">
              <w:rPr>
                <w:rFonts w:ascii="Segoe UI Light" w:hAnsi="Segoe UI Light" w:cs="Segoe UI Light"/>
                <w:lang w:val="en-US"/>
              </w:rPr>
              <w:t>itle</w:t>
            </w:r>
            <w:proofErr w:type="spellEnd"/>
            <w:r>
              <w:rPr>
                <w:rFonts w:ascii="Segoe UI Light" w:hAnsi="Segoe UI Light" w:cs="Segoe UI Light"/>
              </w:rPr>
              <w:t>}}</w:t>
            </w:r>
          </w:p>
        </w:tc>
      </w:tr>
      <w:tr w:rsidR="00AD59FD" w:rsidRPr="00664C1F" w14:paraId="37074175" w14:textId="77777777" w:rsidTr="000802E4">
        <w:trPr>
          <w:trHeight w:val="209"/>
        </w:trPr>
        <w:tc>
          <w:tcPr>
            <w:tcW w:w="3369" w:type="dxa"/>
            <w:shd w:val="clear" w:color="auto" w:fill="D9D9D9" w:themeFill="background1" w:themeFillShade="D9"/>
          </w:tcPr>
          <w:p w14:paraId="5778B2F7" w14:textId="77777777" w:rsidR="00AD59FD" w:rsidRPr="00664C1F" w:rsidRDefault="00AD59FD" w:rsidP="000802E4">
            <w:pPr>
              <w:rPr>
                <w:rFonts w:ascii="Segoe UI Light" w:hAnsi="Segoe UI Light" w:cs="Segoe UI Light"/>
              </w:rPr>
            </w:pPr>
            <w:r w:rsidRPr="00664C1F">
              <w:rPr>
                <w:rFonts w:ascii="Segoe UI Light" w:hAnsi="Segoe UI Light" w:cs="Segoe UI Light"/>
              </w:rPr>
              <w:t>First Name</w:t>
            </w:r>
          </w:p>
        </w:tc>
        <w:tc>
          <w:tcPr>
            <w:tcW w:w="3369" w:type="dxa"/>
          </w:tcPr>
          <w:p w14:paraId="4C769CD9" w14:textId="77777777" w:rsidR="00AD59FD" w:rsidRPr="00F5107C" w:rsidRDefault="00AD59FD" w:rsidP="000802E4">
            <w:pPr>
              <w:rPr>
                <w:rFonts w:ascii="Segoe UI Light" w:hAnsi="Segoe UI Light" w:cs="Segoe UI Light"/>
                <w:lang w:val="en-US"/>
              </w:rPr>
            </w:pPr>
            <w:r>
              <w:rPr>
                <w:rFonts w:ascii="Segoe UI Light" w:hAnsi="Segoe UI Light" w:cs="Segoe UI Light"/>
              </w:rPr>
              <w:t>{{</w:t>
            </w:r>
            <w:proofErr w:type="spellStart"/>
            <w:r>
              <w:rPr>
                <w:rFonts w:ascii="Segoe UI Light" w:hAnsi="Segoe UI Light" w:cs="Segoe UI Light"/>
              </w:rPr>
              <w:t>clientF</w:t>
            </w:r>
            <w:r w:rsidRPr="00F5107C">
              <w:rPr>
                <w:rFonts w:ascii="Segoe UI Light" w:hAnsi="Segoe UI Light" w:cs="Segoe UI Light"/>
                <w:lang w:val="en-US"/>
              </w:rPr>
              <w:t>irstName</w:t>
            </w:r>
            <w:proofErr w:type="spellEnd"/>
            <w:r>
              <w:rPr>
                <w:rFonts w:ascii="Segoe UI Light" w:hAnsi="Segoe UI Light" w:cs="Segoe UI Light"/>
              </w:rPr>
              <w:t>}}</w:t>
            </w:r>
          </w:p>
        </w:tc>
        <w:tc>
          <w:tcPr>
            <w:tcW w:w="3369" w:type="dxa"/>
          </w:tcPr>
          <w:p w14:paraId="7D6C18FB" w14:textId="77777777" w:rsidR="00AD59FD" w:rsidRPr="00F5107C" w:rsidRDefault="00AD59FD" w:rsidP="000802E4">
            <w:pPr>
              <w:rPr>
                <w:rFonts w:ascii="Segoe UI Light" w:hAnsi="Segoe UI Light" w:cs="Segoe UI Light"/>
                <w:lang w:val="en-US"/>
              </w:rPr>
            </w:pPr>
            <w:r>
              <w:rPr>
                <w:rFonts w:ascii="Segoe UI Light" w:hAnsi="Segoe UI Light" w:cs="Segoe UI Light"/>
              </w:rPr>
              <w:t>{{</w:t>
            </w:r>
            <w:proofErr w:type="spellStart"/>
            <w:r>
              <w:rPr>
                <w:rFonts w:ascii="Segoe UI Light" w:hAnsi="Segoe UI Light" w:cs="Segoe UI Light"/>
              </w:rPr>
              <w:t>partnerF</w:t>
            </w:r>
            <w:r w:rsidRPr="00F5107C">
              <w:rPr>
                <w:rFonts w:ascii="Segoe UI Light" w:hAnsi="Segoe UI Light" w:cs="Segoe UI Light"/>
                <w:lang w:val="en-US"/>
              </w:rPr>
              <w:t>irstName</w:t>
            </w:r>
            <w:proofErr w:type="spellEnd"/>
            <w:r>
              <w:rPr>
                <w:rFonts w:ascii="Segoe UI Light" w:hAnsi="Segoe UI Light" w:cs="Segoe UI Light"/>
              </w:rPr>
              <w:t>}}</w:t>
            </w:r>
          </w:p>
        </w:tc>
      </w:tr>
      <w:tr w:rsidR="00AD59FD" w:rsidRPr="00664C1F" w14:paraId="46B86192" w14:textId="77777777" w:rsidTr="000802E4">
        <w:trPr>
          <w:trHeight w:val="199"/>
        </w:trPr>
        <w:tc>
          <w:tcPr>
            <w:tcW w:w="3369" w:type="dxa"/>
            <w:shd w:val="clear" w:color="auto" w:fill="D9D9D9" w:themeFill="background1" w:themeFillShade="D9"/>
          </w:tcPr>
          <w:p w14:paraId="2C66EB1D" w14:textId="77777777" w:rsidR="00AD59FD" w:rsidRPr="00664C1F" w:rsidRDefault="00AD59FD" w:rsidP="000802E4">
            <w:pPr>
              <w:rPr>
                <w:rFonts w:ascii="Segoe UI Light" w:hAnsi="Segoe UI Light" w:cs="Segoe UI Light"/>
              </w:rPr>
            </w:pPr>
            <w:r w:rsidRPr="00664C1F">
              <w:rPr>
                <w:rFonts w:ascii="Segoe UI Light" w:hAnsi="Segoe UI Light" w:cs="Segoe UI Light"/>
              </w:rPr>
              <w:t>Middle Name</w:t>
            </w:r>
          </w:p>
        </w:tc>
        <w:tc>
          <w:tcPr>
            <w:tcW w:w="3369" w:type="dxa"/>
          </w:tcPr>
          <w:p w14:paraId="03568790"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M</w:t>
            </w:r>
            <w:r w:rsidRPr="00F5107C">
              <w:rPr>
                <w:rFonts w:ascii="Segoe UI Light" w:hAnsi="Segoe UI Light" w:cs="Segoe UI Light"/>
                <w:lang w:val="en-US"/>
              </w:rPr>
              <w:t>iddleName</w:t>
            </w:r>
            <w:proofErr w:type="spellEnd"/>
            <w:r w:rsidRPr="00F5107C">
              <w:rPr>
                <w:rFonts w:ascii="Segoe UI Light" w:hAnsi="Segoe UI Light" w:cs="Segoe UI Light"/>
              </w:rPr>
              <w:t>}}</w:t>
            </w:r>
          </w:p>
        </w:tc>
        <w:tc>
          <w:tcPr>
            <w:tcW w:w="3369" w:type="dxa"/>
          </w:tcPr>
          <w:p w14:paraId="299B527D"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partner</w:t>
            </w:r>
            <w:r>
              <w:rPr>
                <w:rFonts w:ascii="Segoe UI Light" w:hAnsi="Segoe UI Light" w:cs="Segoe UI Light"/>
              </w:rPr>
              <w:t>M</w:t>
            </w:r>
            <w:r w:rsidRPr="00F5107C">
              <w:rPr>
                <w:rFonts w:ascii="Segoe UI Light" w:hAnsi="Segoe UI Light" w:cs="Segoe UI Light"/>
                <w:lang w:val="en-US"/>
              </w:rPr>
              <w:t>iddleName</w:t>
            </w:r>
            <w:proofErr w:type="spellEnd"/>
            <w:r w:rsidRPr="00F5107C">
              <w:rPr>
                <w:rFonts w:ascii="Segoe UI Light" w:hAnsi="Segoe UI Light" w:cs="Segoe UI Light"/>
              </w:rPr>
              <w:t>}}</w:t>
            </w:r>
          </w:p>
        </w:tc>
      </w:tr>
      <w:tr w:rsidR="00AD59FD" w:rsidRPr="00664C1F" w14:paraId="60A6E663" w14:textId="77777777" w:rsidTr="000802E4">
        <w:trPr>
          <w:trHeight w:val="199"/>
        </w:trPr>
        <w:tc>
          <w:tcPr>
            <w:tcW w:w="3369" w:type="dxa"/>
            <w:shd w:val="clear" w:color="auto" w:fill="D9D9D9" w:themeFill="background1" w:themeFillShade="D9"/>
          </w:tcPr>
          <w:p w14:paraId="2A8407EA" w14:textId="77777777" w:rsidR="00AD59FD" w:rsidRPr="00664C1F" w:rsidRDefault="00AD59FD" w:rsidP="000802E4">
            <w:pPr>
              <w:rPr>
                <w:rFonts w:ascii="Segoe UI Light" w:hAnsi="Segoe UI Light" w:cs="Segoe UI Light"/>
              </w:rPr>
            </w:pPr>
            <w:r w:rsidRPr="00664C1F">
              <w:rPr>
                <w:rFonts w:ascii="Segoe UI Light" w:hAnsi="Segoe UI Light" w:cs="Segoe UI Light"/>
              </w:rPr>
              <w:t>Last Name</w:t>
            </w:r>
          </w:p>
        </w:tc>
        <w:tc>
          <w:tcPr>
            <w:tcW w:w="3369" w:type="dxa"/>
          </w:tcPr>
          <w:p w14:paraId="263068BC"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L</w:t>
            </w:r>
            <w:r w:rsidRPr="00F5107C">
              <w:rPr>
                <w:rFonts w:ascii="Segoe UI Light" w:hAnsi="Segoe UI Light" w:cs="Segoe UI Light"/>
                <w:lang w:val="en-US"/>
              </w:rPr>
              <w:t>astName</w:t>
            </w:r>
            <w:proofErr w:type="spellEnd"/>
            <w:r w:rsidRPr="00F5107C">
              <w:rPr>
                <w:rFonts w:ascii="Segoe UI Light" w:hAnsi="Segoe UI Light" w:cs="Segoe UI Light"/>
              </w:rPr>
              <w:t>}}</w:t>
            </w:r>
          </w:p>
        </w:tc>
        <w:tc>
          <w:tcPr>
            <w:tcW w:w="3369" w:type="dxa"/>
          </w:tcPr>
          <w:p w14:paraId="2A2ECE23"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partner</w:t>
            </w:r>
            <w:r>
              <w:rPr>
                <w:rFonts w:ascii="Segoe UI Light" w:hAnsi="Segoe UI Light" w:cs="Segoe UI Light"/>
              </w:rPr>
              <w:t>L</w:t>
            </w:r>
            <w:r w:rsidRPr="00F5107C">
              <w:rPr>
                <w:rFonts w:ascii="Segoe UI Light" w:hAnsi="Segoe UI Light" w:cs="Segoe UI Light"/>
                <w:lang w:val="en-US"/>
              </w:rPr>
              <w:t>astName</w:t>
            </w:r>
            <w:proofErr w:type="spellEnd"/>
            <w:r w:rsidRPr="00F5107C">
              <w:rPr>
                <w:rFonts w:ascii="Segoe UI Light" w:hAnsi="Segoe UI Light" w:cs="Segoe UI Light"/>
              </w:rPr>
              <w:t>}}</w:t>
            </w:r>
          </w:p>
        </w:tc>
      </w:tr>
      <w:tr w:rsidR="00AD59FD" w:rsidRPr="00664C1F" w14:paraId="48DC7F68" w14:textId="77777777" w:rsidTr="000802E4">
        <w:trPr>
          <w:trHeight w:val="199"/>
        </w:trPr>
        <w:tc>
          <w:tcPr>
            <w:tcW w:w="3369" w:type="dxa"/>
            <w:shd w:val="clear" w:color="auto" w:fill="D9D9D9" w:themeFill="background1" w:themeFillShade="D9"/>
          </w:tcPr>
          <w:p w14:paraId="7DE13D5A" w14:textId="77777777" w:rsidR="00AD59FD" w:rsidRPr="00664C1F" w:rsidRDefault="00AD59FD" w:rsidP="000802E4">
            <w:pPr>
              <w:rPr>
                <w:rFonts w:ascii="Segoe UI Light" w:hAnsi="Segoe UI Light" w:cs="Segoe UI Light"/>
              </w:rPr>
            </w:pPr>
            <w:r w:rsidRPr="00664C1F">
              <w:rPr>
                <w:rFonts w:ascii="Segoe UI Light" w:hAnsi="Segoe UI Light" w:cs="Segoe UI Light"/>
              </w:rPr>
              <w:t>Preferred Name</w:t>
            </w:r>
          </w:p>
        </w:tc>
        <w:tc>
          <w:tcPr>
            <w:tcW w:w="3369" w:type="dxa"/>
          </w:tcPr>
          <w:p w14:paraId="44FB9A49"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P</w:t>
            </w:r>
            <w:proofErr w:type="spellEnd"/>
            <w:r w:rsidRPr="00F5107C">
              <w:rPr>
                <w:rFonts w:ascii="Segoe UI Light" w:hAnsi="Segoe UI Light" w:cs="Segoe UI Light"/>
                <w:lang w:val="en-US"/>
              </w:rPr>
              <w:t>referred</w:t>
            </w:r>
            <w:r w:rsidRPr="00F5107C">
              <w:rPr>
                <w:rFonts w:ascii="Segoe UI Light" w:hAnsi="Segoe UI Light" w:cs="Segoe UI Light"/>
              </w:rPr>
              <w:t>}}</w:t>
            </w:r>
          </w:p>
        </w:tc>
        <w:tc>
          <w:tcPr>
            <w:tcW w:w="3369" w:type="dxa"/>
          </w:tcPr>
          <w:p w14:paraId="035AAE47"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partner</w:t>
            </w:r>
            <w:r>
              <w:rPr>
                <w:rFonts w:ascii="Segoe UI Light" w:hAnsi="Segoe UI Light" w:cs="Segoe UI Light"/>
              </w:rPr>
              <w:t>P</w:t>
            </w:r>
            <w:proofErr w:type="spellEnd"/>
            <w:r w:rsidRPr="00F5107C">
              <w:rPr>
                <w:rFonts w:ascii="Segoe UI Light" w:hAnsi="Segoe UI Light" w:cs="Segoe UI Light"/>
                <w:lang w:val="en-US"/>
              </w:rPr>
              <w:t>referred</w:t>
            </w:r>
            <w:r w:rsidRPr="00F5107C">
              <w:rPr>
                <w:rFonts w:ascii="Segoe UI Light" w:hAnsi="Segoe UI Light" w:cs="Segoe UI Light"/>
              </w:rPr>
              <w:t>}}</w:t>
            </w:r>
          </w:p>
        </w:tc>
      </w:tr>
      <w:tr w:rsidR="00AD59FD" w:rsidRPr="00664C1F" w14:paraId="521EC3D7" w14:textId="77777777" w:rsidTr="000802E4">
        <w:trPr>
          <w:trHeight w:val="199"/>
        </w:trPr>
        <w:tc>
          <w:tcPr>
            <w:tcW w:w="3369" w:type="dxa"/>
            <w:shd w:val="clear" w:color="auto" w:fill="D9D9D9" w:themeFill="background1" w:themeFillShade="D9"/>
          </w:tcPr>
          <w:p w14:paraId="4E1099AA" w14:textId="77777777" w:rsidR="00AD59FD" w:rsidRPr="00664C1F" w:rsidRDefault="00AD59FD" w:rsidP="000802E4">
            <w:pPr>
              <w:rPr>
                <w:rFonts w:ascii="Segoe UI Light" w:hAnsi="Segoe UI Light" w:cs="Segoe UI Light"/>
              </w:rPr>
            </w:pPr>
            <w:r w:rsidRPr="00664C1F">
              <w:rPr>
                <w:rFonts w:ascii="Segoe UI Light" w:hAnsi="Segoe UI Light" w:cs="Segoe UI Light"/>
              </w:rPr>
              <w:t>Gender</w:t>
            </w:r>
          </w:p>
        </w:tc>
        <w:tc>
          <w:tcPr>
            <w:tcW w:w="3369" w:type="dxa"/>
          </w:tcPr>
          <w:p w14:paraId="6DE3E346"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{{client</w:t>
            </w:r>
            <w:r w:rsidRPr="00F5107C">
              <w:rPr>
                <w:rFonts w:ascii="Segoe UI Light" w:hAnsi="Segoe UI Light" w:cs="Segoe UI Light"/>
                <w:lang w:val="en-US"/>
              </w:rPr>
              <w:t>Gender</w:t>
            </w:r>
            <w:r w:rsidRPr="00F5107C">
              <w:rPr>
                <w:rFonts w:ascii="Segoe UI Light" w:hAnsi="Segoe UI Light" w:cs="Segoe UI Light"/>
              </w:rPr>
              <w:t>}}</w:t>
            </w:r>
          </w:p>
        </w:tc>
        <w:tc>
          <w:tcPr>
            <w:tcW w:w="3369" w:type="dxa"/>
          </w:tcPr>
          <w:p w14:paraId="5A92F06F"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{{partner</w:t>
            </w:r>
            <w:r w:rsidRPr="00F5107C">
              <w:rPr>
                <w:rFonts w:ascii="Segoe UI Light" w:hAnsi="Segoe UI Light" w:cs="Segoe UI Light"/>
                <w:lang w:val="en-US"/>
              </w:rPr>
              <w:t>Gender</w:t>
            </w:r>
            <w:r w:rsidRPr="00F5107C">
              <w:rPr>
                <w:rFonts w:ascii="Segoe UI Light" w:hAnsi="Segoe UI Light" w:cs="Segoe UI Light"/>
              </w:rPr>
              <w:t>}}</w:t>
            </w:r>
          </w:p>
        </w:tc>
      </w:tr>
      <w:tr w:rsidR="00AD59FD" w:rsidRPr="00664C1F" w14:paraId="3B6DA70E" w14:textId="77777777" w:rsidTr="000802E4">
        <w:trPr>
          <w:trHeight w:val="199"/>
        </w:trPr>
        <w:tc>
          <w:tcPr>
            <w:tcW w:w="3369" w:type="dxa"/>
            <w:shd w:val="clear" w:color="auto" w:fill="D9D9D9" w:themeFill="background1" w:themeFillShade="D9"/>
          </w:tcPr>
          <w:p w14:paraId="014BF011" w14:textId="77777777" w:rsidR="00AD59FD" w:rsidRPr="00664C1F" w:rsidRDefault="00AD59FD" w:rsidP="000802E4">
            <w:pPr>
              <w:rPr>
                <w:rFonts w:ascii="Segoe UI Light" w:hAnsi="Segoe UI Light" w:cs="Segoe UI Light"/>
              </w:rPr>
            </w:pPr>
            <w:r w:rsidRPr="00664C1F">
              <w:rPr>
                <w:rFonts w:ascii="Segoe UI Light" w:hAnsi="Segoe UI Light" w:cs="Segoe UI Light"/>
              </w:rPr>
              <w:t>Date of Birth</w:t>
            </w:r>
          </w:p>
        </w:tc>
        <w:tc>
          <w:tcPr>
            <w:tcW w:w="3369" w:type="dxa"/>
          </w:tcPr>
          <w:p w14:paraId="5945714C"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D</w:t>
            </w:r>
            <w:r w:rsidRPr="00F5107C">
              <w:rPr>
                <w:rFonts w:ascii="Segoe UI Light" w:hAnsi="Segoe UI Light" w:cs="Segoe UI Light"/>
                <w:lang w:val="en-US"/>
              </w:rPr>
              <w:t>ob</w:t>
            </w:r>
            <w:proofErr w:type="spellEnd"/>
            <w:r w:rsidRPr="00F5107C">
              <w:rPr>
                <w:rFonts w:ascii="Segoe UI Light" w:hAnsi="Segoe UI Light" w:cs="Segoe UI Light"/>
              </w:rPr>
              <w:t>}}</w:t>
            </w:r>
          </w:p>
        </w:tc>
        <w:tc>
          <w:tcPr>
            <w:tcW w:w="3369" w:type="dxa"/>
          </w:tcPr>
          <w:p w14:paraId="5818687F"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partner</w:t>
            </w:r>
            <w:r>
              <w:rPr>
                <w:rFonts w:ascii="Segoe UI Light" w:hAnsi="Segoe UI Light" w:cs="Segoe UI Light"/>
              </w:rPr>
              <w:t>D</w:t>
            </w:r>
            <w:r w:rsidRPr="00F5107C">
              <w:rPr>
                <w:rFonts w:ascii="Segoe UI Light" w:hAnsi="Segoe UI Light" w:cs="Segoe UI Light"/>
                <w:lang w:val="en-US"/>
              </w:rPr>
              <w:t>ob</w:t>
            </w:r>
            <w:proofErr w:type="spellEnd"/>
            <w:r w:rsidRPr="00F5107C">
              <w:rPr>
                <w:rFonts w:ascii="Segoe UI Light" w:hAnsi="Segoe UI Light" w:cs="Segoe UI Light"/>
              </w:rPr>
              <w:t>}}</w:t>
            </w:r>
          </w:p>
        </w:tc>
      </w:tr>
      <w:tr w:rsidR="00AD59FD" w:rsidRPr="00664C1F" w14:paraId="6E049A26" w14:textId="77777777" w:rsidTr="000802E4">
        <w:trPr>
          <w:trHeight w:val="209"/>
        </w:trPr>
        <w:tc>
          <w:tcPr>
            <w:tcW w:w="3369" w:type="dxa"/>
            <w:shd w:val="clear" w:color="auto" w:fill="D9D9D9" w:themeFill="background1" w:themeFillShade="D9"/>
          </w:tcPr>
          <w:p w14:paraId="78AE9288" w14:textId="77777777" w:rsidR="00AD59FD" w:rsidRPr="00664C1F" w:rsidRDefault="00AD59FD" w:rsidP="000802E4">
            <w:pPr>
              <w:rPr>
                <w:rFonts w:ascii="Segoe UI Light" w:hAnsi="Segoe UI Light" w:cs="Segoe UI Light"/>
              </w:rPr>
            </w:pPr>
            <w:r w:rsidRPr="00664C1F">
              <w:rPr>
                <w:rFonts w:ascii="Segoe UI Light" w:hAnsi="Segoe UI Light" w:cs="Segoe UI Light"/>
              </w:rPr>
              <w:t>Age</w:t>
            </w:r>
          </w:p>
        </w:tc>
        <w:tc>
          <w:tcPr>
            <w:tcW w:w="3369" w:type="dxa"/>
          </w:tcPr>
          <w:p w14:paraId="5C38726D"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{{client</w:t>
            </w:r>
            <w:r w:rsidRPr="00F5107C">
              <w:rPr>
                <w:rFonts w:ascii="Segoe UI Light" w:hAnsi="Segoe UI Light" w:cs="Segoe UI Light"/>
                <w:lang w:val="en-US"/>
              </w:rPr>
              <w:t>Age</w:t>
            </w:r>
            <w:r w:rsidRPr="00F5107C">
              <w:rPr>
                <w:rFonts w:ascii="Segoe UI Light" w:hAnsi="Segoe UI Light" w:cs="Segoe UI Light"/>
              </w:rPr>
              <w:t>}}</w:t>
            </w:r>
          </w:p>
        </w:tc>
        <w:tc>
          <w:tcPr>
            <w:tcW w:w="3369" w:type="dxa"/>
          </w:tcPr>
          <w:p w14:paraId="7C8AA5B9"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{{partner</w:t>
            </w:r>
            <w:r w:rsidRPr="00F5107C">
              <w:rPr>
                <w:rFonts w:ascii="Segoe UI Light" w:hAnsi="Segoe UI Light" w:cs="Segoe UI Light"/>
                <w:lang w:val="en-US"/>
              </w:rPr>
              <w:t>Age</w:t>
            </w:r>
            <w:r w:rsidRPr="00F5107C">
              <w:rPr>
                <w:rFonts w:ascii="Segoe UI Light" w:hAnsi="Segoe UI Light" w:cs="Segoe UI Light"/>
              </w:rPr>
              <w:t>}}</w:t>
            </w:r>
          </w:p>
        </w:tc>
      </w:tr>
      <w:tr w:rsidR="00AD59FD" w:rsidRPr="00664C1F" w14:paraId="02DC28A6" w14:textId="77777777" w:rsidTr="000802E4">
        <w:trPr>
          <w:trHeight w:val="199"/>
        </w:trPr>
        <w:tc>
          <w:tcPr>
            <w:tcW w:w="3369" w:type="dxa"/>
            <w:shd w:val="clear" w:color="auto" w:fill="D9D9D9" w:themeFill="background1" w:themeFillShade="D9"/>
          </w:tcPr>
          <w:p w14:paraId="419A8C08" w14:textId="77777777" w:rsidR="00AD59FD" w:rsidRPr="00664C1F" w:rsidRDefault="00AD59FD" w:rsidP="000802E4">
            <w:pPr>
              <w:rPr>
                <w:rFonts w:ascii="Segoe UI Light" w:hAnsi="Segoe UI Light" w:cs="Segoe UI Light"/>
              </w:rPr>
            </w:pPr>
            <w:r w:rsidRPr="00664C1F">
              <w:rPr>
                <w:rFonts w:ascii="Segoe UI Light" w:hAnsi="Segoe UI Light" w:cs="Segoe UI Light"/>
              </w:rPr>
              <w:t>Marital Status</w:t>
            </w:r>
          </w:p>
        </w:tc>
        <w:tc>
          <w:tcPr>
            <w:tcW w:w="3369" w:type="dxa"/>
          </w:tcPr>
          <w:p w14:paraId="60FADBDB"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{{client</w:t>
            </w:r>
            <w:r w:rsidRPr="00F5107C">
              <w:rPr>
                <w:rFonts w:ascii="Segoe UI Light" w:hAnsi="Segoe UI Light" w:cs="Segoe UI Light"/>
                <w:lang w:val="en-US"/>
              </w:rPr>
              <w:t>Marital</w:t>
            </w:r>
            <w:r w:rsidRPr="00F5107C">
              <w:rPr>
                <w:rFonts w:ascii="Segoe UI Light" w:hAnsi="Segoe UI Light" w:cs="Segoe UI Light"/>
              </w:rPr>
              <w:t>}}</w:t>
            </w:r>
          </w:p>
        </w:tc>
        <w:tc>
          <w:tcPr>
            <w:tcW w:w="3369" w:type="dxa"/>
          </w:tcPr>
          <w:p w14:paraId="12D14F4E"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{{partner</w:t>
            </w:r>
            <w:r w:rsidRPr="00F5107C">
              <w:rPr>
                <w:rFonts w:ascii="Segoe UI Light" w:hAnsi="Segoe UI Light" w:cs="Segoe UI Light"/>
                <w:lang w:val="en-US"/>
              </w:rPr>
              <w:t>Marital</w:t>
            </w:r>
            <w:r w:rsidRPr="00F5107C">
              <w:rPr>
                <w:rFonts w:ascii="Segoe UI Light" w:hAnsi="Segoe UI Light" w:cs="Segoe UI Light"/>
              </w:rPr>
              <w:t>}}</w:t>
            </w:r>
          </w:p>
        </w:tc>
      </w:tr>
      <w:tr w:rsidR="00AD59FD" w:rsidRPr="00664C1F" w14:paraId="722B50A0" w14:textId="77777777" w:rsidTr="000802E4">
        <w:trPr>
          <w:trHeight w:val="199"/>
        </w:trPr>
        <w:tc>
          <w:tcPr>
            <w:tcW w:w="3369" w:type="dxa"/>
            <w:shd w:val="clear" w:color="auto" w:fill="D9D9D9" w:themeFill="background1" w:themeFillShade="D9"/>
          </w:tcPr>
          <w:p w14:paraId="53101C74" w14:textId="77777777" w:rsidR="00AD59FD" w:rsidRPr="00664C1F" w:rsidRDefault="00AD59FD" w:rsidP="000802E4">
            <w:pPr>
              <w:rPr>
                <w:rFonts w:ascii="Segoe UI Light" w:hAnsi="Segoe UI Light" w:cs="Segoe UI Light"/>
              </w:rPr>
            </w:pPr>
            <w:r w:rsidRPr="00664C1F">
              <w:rPr>
                <w:rFonts w:ascii="Segoe UI Light" w:hAnsi="Segoe UI Light" w:cs="Segoe UI Light"/>
              </w:rPr>
              <w:t>Work Status</w:t>
            </w:r>
          </w:p>
        </w:tc>
        <w:tc>
          <w:tcPr>
            <w:tcW w:w="3369" w:type="dxa"/>
          </w:tcPr>
          <w:p w14:paraId="2C20782B"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E</w:t>
            </w:r>
            <w:r w:rsidRPr="00F5107C">
              <w:rPr>
                <w:rFonts w:ascii="Segoe UI Light" w:hAnsi="Segoe UI Light" w:cs="Segoe UI Light"/>
                <w:lang w:val="en-US"/>
              </w:rPr>
              <w:t>mployment</w:t>
            </w:r>
            <w:proofErr w:type="spellEnd"/>
            <w:r w:rsidRPr="00F5107C">
              <w:rPr>
                <w:rFonts w:ascii="Segoe UI Light" w:hAnsi="Segoe UI Light" w:cs="Segoe UI Light"/>
              </w:rPr>
              <w:t>}}</w:t>
            </w:r>
          </w:p>
        </w:tc>
        <w:tc>
          <w:tcPr>
            <w:tcW w:w="3369" w:type="dxa"/>
          </w:tcPr>
          <w:p w14:paraId="74AED4EC"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partner</w:t>
            </w:r>
            <w:r>
              <w:rPr>
                <w:rFonts w:ascii="Segoe UI Light" w:hAnsi="Segoe UI Light" w:cs="Segoe UI Light"/>
              </w:rPr>
              <w:t>E</w:t>
            </w:r>
            <w:r w:rsidRPr="00F5107C">
              <w:rPr>
                <w:rFonts w:ascii="Segoe UI Light" w:hAnsi="Segoe UI Light" w:cs="Segoe UI Light"/>
                <w:lang w:val="en-US"/>
              </w:rPr>
              <w:t>mployment</w:t>
            </w:r>
            <w:proofErr w:type="spellEnd"/>
            <w:r w:rsidRPr="00F5107C">
              <w:rPr>
                <w:rFonts w:ascii="Segoe UI Light" w:hAnsi="Segoe UI Light" w:cs="Segoe UI Light"/>
              </w:rPr>
              <w:t>}}</w:t>
            </w:r>
          </w:p>
        </w:tc>
      </w:tr>
      <w:tr w:rsidR="00AD59FD" w:rsidRPr="00664C1F" w14:paraId="734AFE4A" w14:textId="77777777" w:rsidTr="000802E4">
        <w:trPr>
          <w:trHeight w:val="199"/>
        </w:trPr>
        <w:tc>
          <w:tcPr>
            <w:tcW w:w="3369" w:type="dxa"/>
            <w:shd w:val="clear" w:color="auto" w:fill="D9D9D9" w:themeFill="background1" w:themeFillShade="D9"/>
          </w:tcPr>
          <w:p w14:paraId="02C103BD" w14:textId="77777777" w:rsidR="00AD59FD" w:rsidRPr="00664C1F" w:rsidRDefault="00AD59FD" w:rsidP="000802E4">
            <w:pPr>
              <w:rPr>
                <w:rFonts w:ascii="Segoe UI Light" w:hAnsi="Segoe UI Light" w:cs="Segoe UI Light"/>
              </w:rPr>
            </w:pPr>
            <w:r w:rsidRPr="00664C1F">
              <w:rPr>
                <w:rFonts w:ascii="Segoe UI Light" w:hAnsi="Segoe UI Light" w:cs="Segoe UI Light"/>
              </w:rPr>
              <w:t>Age to Retire</w:t>
            </w:r>
          </w:p>
        </w:tc>
        <w:tc>
          <w:tcPr>
            <w:tcW w:w="3369" w:type="dxa"/>
          </w:tcPr>
          <w:p w14:paraId="41B915A5"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R</w:t>
            </w:r>
            <w:r w:rsidRPr="00F5107C">
              <w:rPr>
                <w:rFonts w:ascii="Segoe UI Light" w:hAnsi="Segoe UI Light" w:cs="Segoe UI Light"/>
                <w:lang w:val="en-US"/>
              </w:rPr>
              <w:t>etAge</w:t>
            </w:r>
            <w:proofErr w:type="spellEnd"/>
            <w:r w:rsidRPr="00F5107C">
              <w:rPr>
                <w:rFonts w:ascii="Segoe UI Light" w:hAnsi="Segoe UI Light" w:cs="Segoe UI Light"/>
              </w:rPr>
              <w:t>}}</w:t>
            </w:r>
          </w:p>
        </w:tc>
        <w:tc>
          <w:tcPr>
            <w:tcW w:w="3369" w:type="dxa"/>
          </w:tcPr>
          <w:p w14:paraId="74802652"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partner</w:t>
            </w:r>
            <w:r>
              <w:rPr>
                <w:rFonts w:ascii="Segoe UI Light" w:hAnsi="Segoe UI Light" w:cs="Segoe UI Light"/>
              </w:rPr>
              <w:t>R</w:t>
            </w:r>
            <w:r w:rsidRPr="00F5107C">
              <w:rPr>
                <w:rFonts w:ascii="Segoe UI Light" w:hAnsi="Segoe UI Light" w:cs="Segoe UI Light"/>
                <w:lang w:val="en-US"/>
              </w:rPr>
              <w:t>etAge</w:t>
            </w:r>
            <w:proofErr w:type="spellEnd"/>
            <w:r w:rsidRPr="00F5107C">
              <w:rPr>
                <w:rFonts w:ascii="Segoe UI Light" w:hAnsi="Segoe UI Light" w:cs="Segoe UI Light"/>
              </w:rPr>
              <w:t>}}</w:t>
            </w:r>
          </w:p>
        </w:tc>
      </w:tr>
      <w:tr w:rsidR="00AD59FD" w:rsidRPr="00664C1F" w14:paraId="52CFF164" w14:textId="77777777" w:rsidTr="000802E4">
        <w:trPr>
          <w:trHeight w:val="199"/>
        </w:trPr>
        <w:tc>
          <w:tcPr>
            <w:tcW w:w="3369" w:type="dxa"/>
            <w:shd w:val="clear" w:color="auto" w:fill="D9D9D9" w:themeFill="background1" w:themeFillShade="D9"/>
          </w:tcPr>
          <w:p w14:paraId="1F0A494E" w14:textId="77777777" w:rsidR="00AD59FD" w:rsidRPr="00664C1F" w:rsidRDefault="00AD59FD" w:rsidP="000802E4">
            <w:pPr>
              <w:rPr>
                <w:rFonts w:ascii="Segoe UI Light" w:hAnsi="Segoe UI Light" w:cs="Segoe UI Light"/>
              </w:rPr>
            </w:pPr>
            <w:r w:rsidRPr="00664C1F">
              <w:rPr>
                <w:rFonts w:ascii="Segoe UI Light" w:hAnsi="Segoe UI Light" w:cs="Segoe UI Light"/>
              </w:rPr>
              <w:t>Health</w:t>
            </w:r>
          </w:p>
        </w:tc>
        <w:tc>
          <w:tcPr>
            <w:tcW w:w="3369" w:type="dxa"/>
          </w:tcPr>
          <w:p w14:paraId="68AB08E1"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{{client</w:t>
            </w:r>
            <w:r w:rsidRPr="00F5107C">
              <w:rPr>
                <w:rFonts w:ascii="Segoe UI Light" w:hAnsi="Segoe UI Light" w:cs="Segoe UI Light"/>
                <w:lang w:val="en-US"/>
              </w:rPr>
              <w:t>Health</w:t>
            </w:r>
            <w:r w:rsidRPr="00F5107C">
              <w:rPr>
                <w:rFonts w:ascii="Segoe UI Light" w:hAnsi="Segoe UI Light" w:cs="Segoe UI Light"/>
              </w:rPr>
              <w:t>}}</w:t>
            </w:r>
          </w:p>
        </w:tc>
        <w:tc>
          <w:tcPr>
            <w:tcW w:w="3369" w:type="dxa"/>
          </w:tcPr>
          <w:p w14:paraId="04808DE3"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{{partner</w:t>
            </w:r>
            <w:r w:rsidRPr="00F5107C">
              <w:rPr>
                <w:rFonts w:ascii="Segoe UI Light" w:hAnsi="Segoe UI Light" w:cs="Segoe UI Light"/>
                <w:lang w:val="en-US"/>
              </w:rPr>
              <w:t>Health</w:t>
            </w:r>
            <w:r w:rsidRPr="00F5107C">
              <w:rPr>
                <w:rFonts w:ascii="Segoe UI Light" w:hAnsi="Segoe UI Light" w:cs="Segoe UI Light"/>
              </w:rPr>
              <w:t>}}</w:t>
            </w:r>
          </w:p>
        </w:tc>
      </w:tr>
      <w:tr w:rsidR="00AD59FD" w:rsidRPr="00664C1F" w14:paraId="3C6E06D1" w14:textId="77777777" w:rsidTr="000802E4">
        <w:trPr>
          <w:trHeight w:val="199"/>
        </w:trPr>
        <w:tc>
          <w:tcPr>
            <w:tcW w:w="3369" w:type="dxa"/>
            <w:shd w:val="clear" w:color="auto" w:fill="D9D9D9" w:themeFill="background1" w:themeFillShade="D9"/>
          </w:tcPr>
          <w:p w14:paraId="0E6C5E73" w14:textId="77777777" w:rsidR="00AD59FD" w:rsidRPr="00664C1F" w:rsidRDefault="00AD59FD" w:rsidP="000802E4">
            <w:pPr>
              <w:rPr>
                <w:rFonts w:ascii="Segoe UI Light" w:hAnsi="Segoe UI Light" w:cs="Segoe UI Light"/>
              </w:rPr>
            </w:pPr>
            <w:r w:rsidRPr="00664C1F">
              <w:rPr>
                <w:rFonts w:ascii="Segoe UI Light" w:hAnsi="Segoe UI Light" w:cs="Segoe UI Light"/>
              </w:rPr>
              <w:t>Smoker</w:t>
            </w:r>
          </w:p>
        </w:tc>
        <w:tc>
          <w:tcPr>
            <w:tcW w:w="3369" w:type="dxa"/>
          </w:tcPr>
          <w:p w14:paraId="6E702270" w14:textId="77777777" w:rsidR="00AD59FD" w:rsidRPr="001662B7" w:rsidRDefault="00AD59FD" w:rsidP="000802E4">
            <w:pPr>
              <w:rPr>
                <w:rFonts w:ascii="Segoe UI Light" w:hAnsi="Segoe UI Light" w:cs="Segoe UI Light"/>
                <w:lang w:val="en-US"/>
              </w:rPr>
            </w:pPr>
            <w:r w:rsidRPr="00F5107C">
              <w:rPr>
                <w:rFonts w:ascii="Segoe UI Light" w:hAnsi="Segoe UI Light" w:cs="Segoe UI Light"/>
              </w:rPr>
              <w:t>{{client</w:t>
            </w:r>
            <w:r w:rsidRPr="001662B7">
              <w:rPr>
                <w:rFonts w:ascii="Segoe UI Light" w:hAnsi="Segoe UI Light" w:cs="Segoe UI Light"/>
                <w:lang w:val="en-US"/>
              </w:rPr>
              <w:t>Smoker</w:t>
            </w:r>
            <w:r w:rsidRPr="00F5107C">
              <w:rPr>
                <w:rFonts w:ascii="Segoe UI Light" w:hAnsi="Segoe UI Light" w:cs="Segoe UI Light"/>
              </w:rPr>
              <w:t>}}</w:t>
            </w:r>
          </w:p>
        </w:tc>
        <w:tc>
          <w:tcPr>
            <w:tcW w:w="3369" w:type="dxa"/>
          </w:tcPr>
          <w:p w14:paraId="5EE61986" w14:textId="77777777" w:rsidR="00AD59FD" w:rsidRPr="001662B7" w:rsidRDefault="00AD59FD" w:rsidP="000802E4">
            <w:pPr>
              <w:rPr>
                <w:rFonts w:ascii="Segoe UI Light" w:hAnsi="Segoe UI Light" w:cs="Segoe UI Light"/>
                <w:lang w:val="en-US"/>
              </w:rPr>
            </w:pPr>
            <w:r w:rsidRPr="00F5107C">
              <w:rPr>
                <w:rFonts w:ascii="Segoe UI Light" w:hAnsi="Segoe UI Light" w:cs="Segoe UI Light"/>
              </w:rPr>
              <w:t>{{partner</w:t>
            </w:r>
            <w:r w:rsidRPr="001662B7">
              <w:rPr>
                <w:rFonts w:ascii="Segoe UI Light" w:hAnsi="Segoe UI Light" w:cs="Segoe UI Light"/>
                <w:lang w:val="en-US"/>
              </w:rPr>
              <w:t>Smoker</w:t>
            </w:r>
            <w:r w:rsidRPr="00F5107C">
              <w:rPr>
                <w:rFonts w:ascii="Segoe UI Light" w:hAnsi="Segoe UI Light" w:cs="Segoe UI Light"/>
              </w:rPr>
              <w:t>}}</w:t>
            </w:r>
          </w:p>
        </w:tc>
      </w:tr>
      <w:tr w:rsidR="00AD59FD" w:rsidRPr="00664C1F" w14:paraId="0854B585" w14:textId="77777777" w:rsidTr="000802E4">
        <w:trPr>
          <w:trHeight w:val="209"/>
        </w:trPr>
        <w:tc>
          <w:tcPr>
            <w:tcW w:w="3369" w:type="dxa"/>
            <w:shd w:val="clear" w:color="auto" w:fill="D9D9D9" w:themeFill="background1" w:themeFillShade="D9"/>
          </w:tcPr>
          <w:p w14:paraId="6408514C" w14:textId="77777777" w:rsidR="00AD59FD" w:rsidRPr="00664C1F" w:rsidRDefault="00AD59FD" w:rsidP="000802E4">
            <w:pPr>
              <w:rPr>
                <w:rFonts w:ascii="Segoe UI Light" w:hAnsi="Segoe UI Light" w:cs="Segoe UI Light"/>
              </w:rPr>
            </w:pPr>
            <w:r w:rsidRPr="00664C1F">
              <w:rPr>
                <w:rFonts w:ascii="Segoe UI Light" w:hAnsi="Segoe UI Light" w:cs="Segoe UI Light"/>
              </w:rPr>
              <w:lastRenderedPageBreak/>
              <w:t>Tax Resident</w:t>
            </w:r>
          </w:p>
        </w:tc>
        <w:tc>
          <w:tcPr>
            <w:tcW w:w="3369" w:type="dxa"/>
          </w:tcPr>
          <w:p w14:paraId="2E23B47D" w14:textId="77777777" w:rsidR="00AD59FD" w:rsidRPr="001662B7"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T</w:t>
            </w:r>
            <w:r w:rsidRPr="001662B7">
              <w:rPr>
                <w:rFonts w:ascii="Segoe UI Light" w:hAnsi="Segoe UI Light" w:cs="Segoe UI Light"/>
                <w:lang w:val="en-US"/>
              </w:rPr>
              <w:t>axRes</w:t>
            </w:r>
            <w:proofErr w:type="spellEnd"/>
            <w:r w:rsidRPr="00F5107C">
              <w:rPr>
                <w:rFonts w:ascii="Segoe UI Light" w:hAnsi="Segoe UI Light" w:cs="Segoe UI Light"/>
              </w:rPr>
              <w:t>}}</w:t>
            </w:r>
          </w:p>
        </w:tc>
        <w:tc>
          <w:tcPr>
            <w:tcW w:w="3369" w:type="dxa"/>
          </w:tcPr>
          <w:p w14:paraId="2ACFFE1F" w14:textId="77777777" w:rsidR="00AD59FD" w:rsidRPr="001662B7"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partner</w:t>
            </w:r>
            <w:r>
              <w:rPr>
                <w:rFonts w:ascii="Segoe UI Light" w:hAnsi="Segoe UI Light" w:cs="Segoe UI Light"/>
              </w:rPr>
              <w:t>T</w:t>
            </w:r>
            <w:r w:rsidRPr="001662B7">
              <w:rPr>
                <w:rFonts w:ascii="Segoe UI Light" w:hAnsi="Segoe UI Light" w:cs="Segoe UI Light"/>
                <w:lang w:val="en-US"/>
              </w:rPr>
              <w:t>axRes</w:t>
            </w:r>
            <w:proofErr w:type="spellEnd"/>
            <w:r w:rsidRPr="00F5107C">
              <w:rPr>
                <w:rFonts w:ascii="Segoe UI Light" w:hAnsi="Segoe UI Light" w:cs="Segoe UI Light"/>
              </w:rPr>
              <w:t>}}</w:t>
            </w:r>
          </w:p>
        </w:tc>
      </w:tr>
      <w:tr w:rsidR="00AD59FD" w:rsidRPr="00664C1F" w14:paraId="4667B22C" w14:textId="77777777" w:rsidTr="000802E4">
        <w:trPr>
          <w:trHeight w:val="199"/>
        </w:trPr>
        <w:tc>
          <w:tcPr>
            <w:tcW w:w="3369" w:type="dxa"/>
            <w:shd w:val="clear" w:color="auto" w:fill="D9D9D9" w:themeFill="background1" w:themeFillShade="D9"/>
          </w:tcPr>
          <w:p w14:paraId="34C46305" w14:textId="77777777" w:rsidR="00AD59FD" w:rsidRPr="00664C1F" w:rsidRDefault="00AD59FD" w:rsidP="000802E4">
            <w:pPr>
              <w:rPr>
                <w:rFonts w:ascii="Segoe UI Light" w:hAnsi="Segoe UI Light" w:cs="Segoe UI Light"/>
              </w:rPr>
            </w:pPr>
            <w:r w:rsidRPr="00664C1F">
              <w:rPr>
                <w:rFonts w:ascii="Segoe UI Light" w:hAnsi="Segoe UI Light" w:cs="Segoe UI Light"/>
              </w:rPr>
              <w:t>Private Health Cover</w:t>
            </w:r>
          </w:p>
        </w:tc>
        <w:tc>
          <w:tcPr>
            <w:tcW w:w="3369" w:type="dxa"/>
          </w:tcPr>
          <w:p w14:paraId="6D177707" w14:textId="77777777" w:rsidR="00AD59FD" w:rsidRPr="001662B7"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ealthCover</w:t>
            </w:r>
            <w:proofErr w:type="spellEnd"/>
            <w:r w:rsidRPr="00F5107C">
              <w:rPr>
                <w:rFonts w:ascii="Segoe UI Light" w:hAnsi="Segoe UI Light" w:cs="Segoe UI Light"/>
              </w:rPr>
              <w:t>}}</w:t>
            </w:r>
          </w:p>
        </w:tc>
        <w:tc>
          <w:tcPr>
            <w:tcW w:w="3369" w:type="dxa"/>
          </w:tcPr>
          <w:p w14:paraId="383E3AEF" w14:textId="77777777" w:rsidR="00AD59FD" w:rsidRPr="001662B7"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partner</w:t>
            </w:r>
            <w:r>
              <w:rPr>
                <w:rFonts w:ascii="Segoe UI Light" w:hAnsi="Segoe UI Light" w:cs="Segoe UI Light"/>
              </w:rPr>
              <w:t>H</w:t>
            </w:r>
            <w:r w:rsidRPr="001662B7">
              <w:rPr>
                <w:rFonts w:ascii="Segoe UI Light" w:hAnsi="Segoe UI Light" w:cs="Segoe UI Light"/>
                <w:lang w:val="en-US"/>
              </w:rPr>
              <w:t>ealthCover</w:t>
            </w:r>
            <w:proofErr w:type="spellEnd"/>
            <w:r w:rsidRPr="00F5107C">
              <w:rPr>
                <w:rFonts w:ascii="Segoe UI Light" w:hAnsi="Segoe UI Light" w:cs="Segoe UI Light"/>
              </w:rPr>
              <w:t>}}</w:t>
            </w:r>
          </w:p>
        </w:tc>
      </w:tr>
      <w:tr w:rsidR="00AD59FD" w:rsidRPr="00664C1F" w14:paraId="1237F3D5" w14:textId="77777777" w:rsidTr="000802E4">
        <w:trPr>
          <w:trHeight w:val="199"/>
        </w:trPr>
        <w:tc>
          <w:tcPr>
            <w:tcW w:w="3369" w:type="dxa"/>
            <w:shd w:val="clear" w:color="auto" w:fill="D9D9D9" w:themeFill="background1" w:themeFillShade="D9"/>
          </w:tcPr>
          <w:p w14:paraId="132B298A" w14:textId="77777777" w:rsidR="00AD59FD" w:rsidRPr="00664C1F" w:rsidRDefault="00AD59FD" w:rsidP="000802E4">
            <w:pPr>
              <w:rPr>
                <w:rFonts w:ascii="Segoe UI Light" w:hAnsi="Segoe UI Light" w:cs="Segoe UI Light"/>
              </w:rPr>
            </w:pPr>
            <w:r w:rsidRPr="00664C1F">
              <w:rPr>
                <w:rFonts w:ascii="Segoe UI Light" w:hAnsi="Segoe UI Light" w:cs="Segoe UI Light"/>
              </w:rPr>
              <w:t>HELP Debt</w:t>
            </w:r>
          </w:p>
        </w:tc>
        <w:tc>
          <w:tcPr>
            <w:tcW w:w="3369" w:type="dxa"/>
          </w:tcPr>
          <w:p w14:paraId="79E547A8" w14:textId="77777777" w:rsidR="00AD59FD" w:rsidRPr="001662B7"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elpDebt</w:t>
            </w:r>
            <w:proofErr w:type="spellEnd"/>
            <w:r w:rsidRPr="00F5107C">
              <w:rPr>
                <w:rFonts w:ascii="Segoe UI Light" w:hAnsi="Segoe UI Light" w:cs="Segoe UI Light"/>
              </w:rPr>
              <w:t>}}</w:t>
            </w:r>
          </w:p>
        </w:tc>
        <w:tc>
          <w:tcPr>
            <w:tcW w:w="3369" w:type="dxa"/>
          </w:tcPr>
          <w:p w14:paraId="6BFADE88" w14:textId="77777777" w:rsidR="00AD59FD" w:rsidRPr="001662B7"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partner</w:t>
            </w:r>
            <w:r>
              <w:rPr>
                <w:rFonts w:ascii="Segoe UI Light" w:hAnsi="Segoe UI Light" w:cs="Segoe UI Light"/>
              </w:rPr>
              <w:t>H</w:t>
            </w:r>
            <w:r w:rsidRPr="001662B7">
              <w:rPr>
                <w:rFonts w:ascii="Segoe UI Light" w:hAnsi="Segoe UI Light" w:cs="Segoe UI Light"/>
                <w:lang w:val="en-US"/>
              </w:rPr>
              <w:t>elpDebt</w:t>
            </w:r>
            <w:proofErr w:type="spellEnd"/>
            <w:r w:rsidRPr="00F5107C">
              <w:rPr>
                <w:rFonts w:ascii="Segoe UI Light" w:hAnsi="Segoe UI Light" w:cs="Segoe UI Light"/>
              </w:rPr>
              <w:t>}}</w:t>
            </w:r>
          </w:p>
        </w:tc>
      </w:tr>
    </w:tbl>
    <w:p w14:paraId="0791DF90" w14:textId="0D19C549" w:rsidR="00AD59FD" w:rsidRDefault="00AD59FD" w:rsidP="00AD59FD">
      <w:r>
        <w:t>{{/</w:t>
      </w:r>
      <w:proofErr w:type="spellStart"/>
      <w:r w:rsidRPr="00AD59FD">
        <w:t>SingleClient</w:t>
      </w:r>
      <w:proofErr w:type="spellEnd"/>
      <w:r>
        <w:t>}}</w:t>
      </w:r>
    </w:p>
    <w:p w14:paraId="5EA8C1ED" w14:textId="77777777" w:rsidR="00AD59FD" w:rsidRPr="00B5212C" w:rsidRDefault="00AD59FD" w:rsidP="00B5212C"/>
    <w:p w14:paraId="03F0B29A" w14:textId="1E6EB1E6" w:rsidR="003D11F7" w:rsidRDefault="00456998" w:rsidP="00456998">
      <w:pPr>
        <w:pStyle w:val="Heading1"/>
        <w:jc w:val="both"/>
        <w:rPr>
          <w:rFonts w:ascii="Segoe UI Light" w:hAnsi="Segoe UI Light" w:cs="Segoe UI Light"/>
          <w:color w:val="0066CC"/>
        </w:rPr>
      </w:pPr>
      <w:r w:rsidRPr="00456998">
        <w:rPr>
          <w:rFonts w:ascii="Segoe UI Light" w:hAnsi="Segoe UI Light" w:cs="Segoe UI Light"/>
          <w:color w:val="0066CC"/>
        </w:rPr>
        <w:t>Contact Details</w:t>
      </w:r>
    </w:p>
    <w:p w14:paraId="6D6D9195" w14:textId="77777777" w:rsidR="001E5EAF" w:rsidRDefault="001E5EAF" w:rsidP="001E5EAF">
      <w:r>
        <w:t>{{#SingleClient}}</w:t>
      </w:r>
    </w:p>
    <w:tbl>
      <w:tblPr>
        <w:tblStyle w:val="TableGrid"/>
        <w:tblW w:w="10110" w:type="dxa"/>
        <w:tblLook w:val="04A0" w:firstRow="1" w:lastRow="0" w:firstColumn="1" w:lastColumn="0" w:noHBand="0" w:noVBand="1"/>
      </w:tblPr>
      <w:tblGrid>
        <w:gridCol w:w="3232"/>
        <w:gridCol w:w="6878"/>
      </w:tblGrid>
      <w:tr w:rsidR="001E5EAF" w:rsidRPr="001B3ABD" w14:paraId="4AC8C6A1" w14:textId="77777777" w:rsidTr="009A69C5">
        <w:trPr>
          <w:trHeight w:val="172"/>
        </w:trPr>
        <w:tc>
          <w:tcPr>
            <w:tcW w:w="3232" w:type="dxa"/>
            <w:shd w:val="clear" w:color="auto" w:fill="004E99"/>
          </w:tcPr>
          <w:p w14:paraId="1F7705E7" w14:textId="77777777" w:rsidR="001E5EAF" w:rsidRPr="001B3ABD" w:rsidRDefault="001E5EAF" w:rsidP="000802E4">
            <w:pPr>
              <w:rPr>
                <w:rFonts w:ascii="Segoe UI Light" w:hAnsi="Segoe UI Light" w:cs="Segoe UI Light"/>
                <w:color w:val="FFFFFF" w:themeColor="background1"/>
              </w:rPr>
            </w:pPr>
          </w:p>
        </w:tc>
        <w:tc>
          <w:tcPr>
            <w:tcW w:w="6878" w:type="dxa"/>
            <w:shd w:val="clear" w:color="auto" w:fill="004E99"/>
          </w:tcPr>
          <w:p w14:paraId="342A43AA" w14:textId="77777777" w:rsidR="001E5EAF" w:rsidRPr="001B3ABD" w:rsidRDefault="001E5EAF" w:rsidP="000802E4">
            <w:pPr>
              <w:rPr>
                <w:rFonts w:ascii="Segoe UI Light" w:hAnsi="Segoe UI Light" w:cs="Segoe UI Light"/>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r>
      <w:tr w:rsidR="001E5EAF" w:rsidRPr="00664C1F" w14:paraId="5258B8B0" w14:textId="77777777" w:rsidTr="009A69C5">
        <w:trPr>
          <w:trHeight w:val="354"/>
        </w:trPr>
        <w:tc>
          <w:tcPr>
            <w:tcW w:w="3232" w:type="dxa"/>
            <w:shd w:val="clear" w:color="auto" w:fill="D9D9D9" w:themeFill="background1" w:themeFillShade="D9"/>
          </w:tcPr>
          <w:p w14:paraId="1378E99B" w14:textId="77777777" w:rsidR="001E5EAF" w:rsidRPr="00664C1F" w:rsidRDefault="001E5EAF" w:rsidP="000802E4">
            <w:pPr>
              <w:rPr>
                <w:rFonts w:ascii="Segoe UI Light" w:hAnsi="Segoe UI Light" w:cs="Segoe UI Light"/>
              </w:rPr>
            </w:pPr>
            <w:r w:rsidRPr="00664C1F">
              <w:rPr>
                <w:rFonts w:ascii="Segoe UI Light" w:hAnsi="Segoe UI Light" w:cs="Segoe UI Light"/>
              </w:rPr>
              <w:t>Home Address</w:t>
            </w:r>
          </w:p>
        </w:tc>
        <w:tc>
          <w:tcPr>
            <w:tcW w:w="6878" w:type="dxa"/>
          </w:tcPr>
          <w:p w14:paraId="20A68DFE" w14:textId="77777777" w:rsidR="001E5EAF" w:rsidRPr="001662B7" w:rsidRDefault="001E5EAF" w:rsidP="000802E4">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omeAddress</w:t>
            </w:r>
            <w:proofErr w:type="spellEnd"/>
            <w:r w:rsidRPr="001662B7">
              <w:rPr>
                <w:rFonts w:ascii="Segoe UI Light" w:hAnsi="Segoe UI Light" w:cs="Segoe UI Light"/>
              </w:rPr>
              <w:t>}}</w:t>
            </w:r>
          </w:p>
        </w:tc>
      </w:tr>
      <w:tr w:rsidR="001E5EAF" w:rsidRPr="00664C1F" w14:paraId="5C97A3FD" w14:textId="77777777" w:rsidTr="009A69C5">
        <w:trPr>
          <w:trHeight w:val="354"/>
        </w:trPr>
        <w:tc>
          <w:tcPr>
            <w:tcW w:w="3232" w:type="dxa"/>
            <w:shd w:val="clear" w:color="auto" w:fill="D9D9D9" w:themeFill="background1" w:themeFillShade="D9"/>
          </w:tcPr>
          <w:p w14:paraId="30B2148D" w14:textId="77777777" w:rsidR="001E5EAF" w:rsidRPr="00664C1F" w:rsidRDefault="001E5EAF" w:rsidP="000802E4">
            <w:pPr>
              <w:rPr>
                <w:rFonts w:ascii="Segoe UI Light" w:hAnsi="Segoe UI Light" w:cs="Segoe UI Light"/>
              </w:rPr>
            </w:pPr>
            <w:r w:rsidRPr="00664C1F">
              <w:rPr>
                <w:rFonts w:ascii="Segoe UI Light" w:hAnsi="Segoe UI Light" w:cs="Segoe UI Light"/>
              </w:rPr>
              <w:t>Postal Address</w:t>
            </w:r>
          </w:p>
        </w:tc>
        <w:tc>
          <w:tcPr>
            <w:tcW w:w="6878" w:type="dxa"/>
          </w:tcPr>
          <w:p w14:paraId="3ACB2C2E" w14:textId="77777777" w:rsidR="001E5EAF" w:rsidRPr="001662B7" w:rsidRDefault="001E5EAF" w:rsidP="000802E4">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P</w:t>
            </w:r>
            <w:r w:rsidRPr="001662B7">
              <w:rPr>
                <w:rFonts w:ascii="Segoe UI Light" w:hAnsi="Segoe UI Light" w:cs="Segoe UI Light"/>
                <w:lang w:val="en-US"/>
              </w:rPr>
              <w:t>ostalAddress</w:t>
            </w:r>
            <w:proofErr w:type="spellEnd"/>
            <w:r w:rsidRPr="001662B7">
              <w:rPr>
                <w:rFonts w:ascii="Segoe UI Light" w:hAnsi="Segoe UI Light" w:cs="Segoe UI Light"/>
              </w:rPr>
              <w:t>}}</w:t>
            </w:r>
          </w:p>
        </w:tc>
      </w:tr>
      <w:tr w:rsidR="001E5EAF" w:rsidRPr="00664C1F" w14:paraId="67CC09E2" w14:textId="77777777" w:rsidTr="009A69C5">
        <w:trPr>
          <w:trHeight w:val="172"/>
        </w:trPr>
        <w:tc>
          <w:tcPr>
            <w:tcW w:w="3232" w:type="dxa"/>
            <w:shd w:val="clear" w:color="auto" w:fill="D9D9D9" w:themeFill="background1" w:themeFillShade="D9"/>
          </w:tcPr>
          <w:p w14:paraId="407B03D1" w14:textId="77777777" w:rsidR="001E5EAF" w:rsidRPr="00664C1F" w:rsidRDefault="001E5EAF" w:rsidP="000802E4">
            <w:pPr>
              <w:rPr>
                <w:rFonts w:ascii="Segoe UI Light" w:hAnsi="Segoe UI Light" w:cs="Segoe UI Light"/>
              </w:rPr>
            </w:pPr>
            <w:r w:rsidRPr="00664C1F">
              <w:rPr>
                <w:rFonts w:ascii="Segoe UI Light" w:hAnsi="Segoe UI Light" w:cs="Segoe UI Light"/>
              </w:rPr>
              <w:t>Mobile Number</w:t>
            </w:r>
          </w:p>
        </w:tc>
        <w:tc>
          <w:tcPr>
            <w:tcW w:w="6878" w:type="dxa"/>
          </w:tcPr>
          <w:p w14:paraId="4A4E39C6" w14:textId="77777777" w:rsidR="001E5EAF" w:rsidRPr="001662B7" w:rsidRDefault="001E5EAF" w:rsidP="000802E4">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M</w:t>
            </w:r>
            <w:r w:rsidRPr="001662B7">
              <w:rPr>
                <w:rFonts w:ascii="Segoe UI Light" w:hAnsi="Segoe UI Light" w:cs="Segoe UI Light"/>
                <w:lang w:val="en-US"/>
              </w:rPr>
              <w:t>obile</w:t>
            </w:r>
            <w:proofErr w:type="spellEnd"/>
            <w:r w:rsidRPr="001662B7">
              <w:rPr>
                <w:rFonts w:ascii="Segoe UI Light" w:hAnsi="Segoe UI Light" w:cs="Segoe UI Light"/>
              </w:rPr>
              <w:t>}}</w:t>
            </w:r>
          </w:p>
        </w:tc>
      </w:tr>
      <w:tr w:rsidR="001E5EAF" w:rsidRPr="00664C1F" w14:paraId="31D0BADA" w14:textId="77777777" w:rsidTr="009A69C5">
        <w:trPr>
          <w:trHeight w:val="172"/>
        </w:trPr>
        <w:tc>
          <w:tcPr>
            <w:tcW w:w="3232" w:type="dxa"/>
            <w:shd w:val="clear" w:color="auto" w:fill="D9D9D9" w:themeFill="background1" w:themeFillShade="D9"/>
          </w:tcPr>
          <w:p w14:paraId="19A41119" w14:textId="77777777" w:rsidR="001E5EAF" w:rsidRPr="00664C1F" w:rsidRDefault="001E5EAF" w:rsidP="000802E4">
            <w:pPr>
              <w:rPr>
                <w:rFonts w:ascii="Segoe UI Light" w:hAnsi="Segoe UI Light" w:cs="Segoe UI Light"/>
              </w:rPr>
            </w:pPr>
            <w:r w:rsidRPr="00664C1F">
              <w:rPr>
                <w:rFonts w:ascii="Segoe UI Light" w:hAnsi="Segoe UI Light" w:cs="Segoe UI Light"/>
              </w:rPr>
              <w:t>Home Phone</w:t>
            </w:r>
          </w:p>
        </w:tc>
        <w:tc>
          <w:tcPr>
            <w:tcW w:w="6878" w:type="dxa"/>
          </w:tcPr>
          <w:p w14:paraId="4630B86F" w14:textId="77777777" w:rsidR="001E5EAF" w:rsidRPr="001662B7" w:rsidRDefault="001E5EAF" w:rsidP="000802E4">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omePhone</w:t>
            </w:r>
            <w:proofErr w:type="spellEnd"/>
            <w:r w:rsidRPr="001662B7">
              <w:rPr>
                <w:rFonts w:ascii="Segoe UI Light" w:hAnsi="Segoe UI Light" w:cs="Segoe UI Light"/>
              </w:rPr>
              <w:t>}}</w:t>
            </w:r>
          </w:p>
        </w:tc>
      </w:tr>
      <w:tr w:rsidR="001E5EAF" w:rsidRPr="00664C1F" w14:paraId="006B007F" w14:textId="77777777" w:rsidTr="009A69C5">
        <w:trPr>
          <w:trHeight w:val="172"/>
        </w:trPr>
        <w:tc>
          <w:tcPr>
            <w:tcW w:w="3232" w:type="dxa"/>
            <w:shd w:val="clear" w:color="auto" w:fill="D9D9D9" w:themeFill="background1" w:themeFillShade="D9"/>
          </w:tcPr>
          <w:p w14:paraId="2F9D14B6" w14:textId="77777777" w:rsidR="001E5EAF" w:rsidRPr="00664C1F" w:rsidRDefault="001E5EAF" w:rsidP="000802E4">
            <w:pPr>
              <w:rPr>
                <w:rFonts w:ascii="Segoe UI Light" w:hAnsi="Segoe UI Light" w:cs="Segoe UI Light"/>
              </w:rPr>
            </w:pPr>
            <w:r w:rsidRPr="00664C1F">
              <w:rPr>
                <w:rFonts w:ascii="Segoe UI Light" w:hAnsi="Segoe UI Light" w:cs="Segoe UI Light"/>
              </w:rPr>
              <w:t>Work Phone</w:t>
            </w:r>
          </w:p>
        </w:tc>
        <w:tc>
          <w:tcPr>
            <w:tcW w:w="6878" w:type="dxa"/>
          </w:tcPr>
          <w:p w14:paraId="383069F4" w14:textId="77777777" w:rsidR="001E5EAF" w:rsidRPr="001662B7" w:rsidRDefault="001E5EAF" w:rsidP="000802E4">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W</w:t>
            </w:r>
            <w:r w:rsidRPr="001662B7">
              <w:rPr>
                <w:rFonts w:ascii="Segoe UI Light" w:hAnsi="Segoe UI Light" w:cs="Segoe UI Light"/>
                <w:lang w:val="en-US"/>
              </w:rPr>
              <w:t>orkPhone</w:t>
            </w:r>
            <w:proofErr w:type="spellEnd"/>
            <w:r w:rsidRPr="001662B7">
              <w:rPr>
                <w:rFonts w:ascii="Segoe UI Light" w:hAnsi="Segoe UI Light" w:cs="Segoe UI Light"/>
              </w:rPr>
              <w:t>}}</w:t>
            </w:r>
          </w:p>
        </w:tc>
      </w:tr>
      <w:tr w:rsidR="001E5EAF" w:rsidRPr="00664C1F" w14:paraId="1C4223B7" w14:textId="77777777" w:rsidTr="009A69C5">
        <w:trPr>
          <w:trHeight w:val="172"/>
        </w:trPr>
        <w:tc>
          <w:tcPr>
            <w:tcW w:w="3232" w:type="dxa"/>
            <w:shd w:val="clear" w:color="auto" w:fill="D9D9D9" w:themeFill="background1" w:themeFillShade="D9"/>
          </w:tcPr>
          <w:p w14:paraId="23FEA79C" w14:textId="77777777" w:rsidR="001E5EAF" w:rsidRPr="00664C1F" w:rsidRDefault="001E5EAF" w:rsidP="000802E4">
            <w:pPr>
              <w:rPr>
                <w:rFonts w:ascii="Segoe UI Light" w:hAnsi="Segoe UI Light" w:cs="Segoe UI Light"/>
              </w:rPr>
            </w:pPr>
            <w:r w:rsidRPr="00664C1F">
              <w:rPr>
                <w:rFonts w:ascii="Segoe UI Light" w:hAnsi="Segoe UI Light" w:cs="Segoe UI Light"/>
              </w:rPr>
              <w:t>Email</w:t>
            </w:r>
          </w:p>
        </w:tc>
        <w:tc>
          <w:tcPr>
            <w:tcW w:w="6878" w:type="dxa"/>
          </w:tcPr>
          <w:p w14:paraId="7B70CA3C" w14:textId="77777777" w:rsidR="001E5EAF" w:rsidRPr="001662B7" w:rsidRDefault="001E5EAF" w:rsidP="000802E4">
            <w:pPr>
              <w:rPr>
                <w:rFonts w:ascii="Segoe UI Light" w:hAnsi="Segoe UI Light" w:cs="Segoe UI Light"/>
                <w:lang w:val="en-US"/>
              </w:rPr>
            </w:pPr>
            <w:r w:rsidRPr="001662B7">
              <w:rPr>
                <w:rFonts w:ascii="Segoe UI Light" w:hAnsi="Segoe UI Light" w:cs="Segoe UI Light"/>
              </w:rPr>
              <w:t>{{client</w:t>
            </w:r>
            <w:r w:rsidRPr="001662B7">
              <w:rPr>
                <w:rFonts w:ascii="Segoe UI Light" w:hAnsi="Segoe UI Light" w:cs="Segoe UI Light"/>
                <w:lang w:val="en-US"/>
              </w:rPr>
              <w:t>Email</w:t>
            </w:r>
            <w:r w:rsidRPr="001662B7">
              <w:rPr>
                <w:rFonts w:ascii="Segoe UI Light" w:hAnsi="Segoe UI Light" w:cs="Segoe UI Light"/>
              </w:rPr>
              <w:t>}}</w:t>
            </w:r>
          </w:p>
        </w:tc>
      </w:tr>
    </w:tbl>
    <w:p w14:paraId="7640909D" w14:textId="59014FC5" w:rsidR="001E5EAF" w:rsidRPr="00B5212C" w:rsidRDefault="001E5EAF" w:rsidP="001E5EAF">
      <w:r>
        <w:t>{{/</w:t>
      </w:r>
      <w:proofErr w:type="spellStart"/>
      <w:r>
        <w:t>SingleClient</w:t>
      </w:r>
      <w:proofErr w:type="spellEnd"/>
      <w:r>
        <w:t>}}</w:t>
      </w:r>
    </w:p>
    <w:p w14:paraId="73E516F0" w14:textId="7F349194" w:rsidR="001E5EAF" w:rsidRPr="001E5EAF" w:rsidRDefault="001E5EAF" w:rsidP="001E5EAF">
      <w:r>
        <w:t>{{^</w:t>
      </w:r>
      <w:proofErr w:type="spellStart"/>
      <w:r>
        <w:t>SingleClient</w:t>
      </w:r>
      <w:proofErr w:type="spellEnd"/>
      <w:r>
        <w:t>}}</w:t>
      </w:r>
    </w:p>
    <w:tbl>
      <w:tblPr>
        <w:tblStyle w:val="TableGrid"/>
        <w:tblW w:w="10096" w:type="dxa"/>
        <w:tblLook w:val="04A0" w:firstRow="1" w:lastRow="0" w:firstColumn="1" w:lastColumn="0" w:noHBand="0" w:noVBand="1"/>
      </w:tblPr>
      <w:tblGrid>
        <w:gridCol w:w="3346"/>
        <w:gridCol w:w="3346"/>
        <w:gridCol w:w="3404"/>
      </w:tblGrid>
      <w:tr w:rsidR="001B3ABD" w:rsidRPr="001B3ABD" w14:paraId="6A5D27D0" w14:textId="77777777" w:rsidTr="001B3ABD">
        <w:trPr>
          <w:trHeight w:val="172"/>
        </w:trPr>
        <w:tc>
          <w:tcPr>
            <w:tcW w:w="3346" w:type="dxa"/>
            <w:shd w:val="clear" w:color="auto" w:fill="004E99"/>
          </w:tcPr>
          <w:p w14:paraId="44007F22" w14:textId="6BEF6CD8" w:rsidR="00274EED" w:rsidRPr="001B3ABD" w:rsidRDefault="00274EED" w:rsidP="00274EED">
            <w:pPr>
              <w:rPr>
                <w:rFonts w:ascii="Segoe UI Light" w:hAnsi="Segoe UI Light" w:cs="Segoe UI Light"/>
                <w:color w:val="FFFFFF" w:themeColor="background1"/>
              </w:rPr>
            </w:pPr>
          </w:p>
        </w:tc>
        <w:tc>
          <w:tcPr>
            <w:tcW w:w="3346" w:type="dxa"/>
            <w:shd w:val="clear" w:color="auto" w:fill="004E99"/>
          </w:tcPr>
          <w:p w14:paraId="621A163D" w14:textId="15117884" w:rsidR="00274EED" w:rsidRPr="001B3ABD" w:rsidRDefault="00274EED" w:rsidP="00274EED">
            <w:pPr>
              <w:rPr>
                <w:rFonts w:ascii="Segoe UI Light" w:hAnsi="Segoe UI Light" w:cs="Segoe UI Light"/>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c>
          <w:tcPr>
            <w:tcW w:w="3404" w:type="dxa"/>
            <w:shd w:val="clear" w:color="auto" w:fill="004E99"/>
          </w:tcPr>
          <w:p w14:paraId="1DD408AA" w14:textId="3F67410C" w:rsidR="00274EED" w:rsidRPr="001B3ABD" w:rsidRDefault="00274EED" w:rsidP="00274EED">
            <w:pPr>
              <w:rPr>
                <w:rFonts w:ascii="Segoe UI Light" w:hAnsi="Segoe UI Light" w:cs="Segoe UI Light"/>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partnerPreferred</w:t>
            </w:r>
            <w:proofErr w:type="spellEnd"/>
            <w:r w:rsidRPr="001B3ABD">
              <w:rPr>
                <w:rFonts w:ascii="Segoe UI Light" w:hAnsi="Segoe UI Light" w:cs="Segoe UI Light"/>
                <w:b/>
                <w:color w:val="FFFFFF" w:themeColor="background1"/>
              </w:rPr>
              <w:t>}}</w:t>
            </w:r>
          </w:p>
        </w:tc>
      </w:tr>
      <w:tr w:rsidR="003D11F7" w:rsidRPr="00664C1F" w14:paraId="3B2E6C32" w14:textId="77777777" w:rsidTr="008D75EA">
        <w:trPr>
          <w:trHeight w:val="354"/>
        </w:trPr>
        <w:tc>
          <w:tcPr>
            <w:tcW w:w="3346" w:type="dxa"/>
            <w:shd w:val="clear" w:color="auto" w:fill="D9D9D9" w:themeFill="background1" w:themeFillShade="D9"/>
          </w:tcPr>
          <w:p w14:paraId="12CD5066" w14:textId="77777777" w:rsidR="003D11F7" w:rsidRPr="00664C1F" w:rsidRDefault="003D11F7" w:rsidP="00AD5ACD">
            <w:pPr>
              <w:rPr>
                <w:rFonts w:ascii="Segoe UI Light" w:hAnsi="Segoe UI Light" w:cs="Segoe UI Light"/>
              </w:rPr>
            </w:pPr>
            <w:r w:rsidRPr="00664C1F">
              <w:rPr>
                <w:rFonts w:ascii="Segoe UI Light" w:hAnsi="Segoe UI Light" w:cs="Segoe UI Light"/>
              </w:rPr>
              <w:t>Home Address</w:t>
            </w:r>
          </w:p>
        </w:tc>
        <w:tc>
          <w:tcPr>
            <w:tcW w:w="3346" w:type="dxa"/>
          </w:tcPr>
          <w:p w14:paraId="699219DE" w14:textId="3A990F76" w:rsidR="003D11F7" w:rsidRPr="001662B7" w:rsidRDefault="001662B7" w:rsidP="00AD5ACD">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omeAddress</w:t>
            </w:r>
            <w:proofErr w:type="spellEnd"/>
            <w:r w:rsidRPr="001662B7">
              <w:rPr>
                <w:rFonts w:ascii="Segoe UI Light" w:hAnsi="Segoe UI Light" w:cs="Segoe UI Light"/>
              </w:rPr>
              <w:t>}}</w:t>
            </w:r>
          </w:p>
        </w:tc>
        <w:tc>
          <w:tcPr>
            <w:tcW w:w="3404" w:type="dxa"/>
          </w:tcPr>
          <w:p w14:paraId="24F7380F" w14:textId="2D39C842" w:rsidR="003D11F7" w:rsidRPr="00664C1F" w:rsidRDefault="001662B7" w:rsidP="00AD5ACD">
            <w:pPr>
              <w:rPr>
                <w:rFonts w:ascii="Segoe UI Light" w:hAnsi="Segoe UI Light" w:cs="Segoe UI Light"/>
              </w:rPr>
            </w:pPr>
            <w:r w:rsidRPr="001662B7">
              <w:rPr>
                <w:rFonts w:ascii="Segoe UI Light" w:hAnsi="Segoe UI Light" w:cs="Segoe UI Light"/>
              </w:rPr>
              <w:t>{{</w:t>
            </w:r>
            <w:proofErr w:type="spellStart"/>
            <w:r w:rsidRPr="001662B7">
              <w:rPr>
                <w:rFonts w:ascii="Segoe UI Light" w:hAnsi="Segoe UI Light" w:cs="Segoe UI Light"/>
              </w:rPr>
              <w:t>partner</w:t>
            </w:r>
            <w:r>
              <w:rPr>
                <w:rFonts w:ascii="Segoe UI Light" w:hAnsi="Segoe UI Light" w:cs="Segoe UI Light"/>
              </w:rPr>
              <w:t>H</w:t>
            </w:r>
            <w:r w:rsidRPr="001662B7">
              <w:rPr>
                <w:rFonts w:ascii="Segoe UI Light" w:hAnsi="Segoe UI Light" w:cs="Segoe UI Light"/>
                <w:lang w:val="en-US"/>
              </w:rPr>
              <w:t>omeAddress</w:t>
            </w:r>
            <w:proofErr w:type="spellEnd"/>
            <w:r w:rsidRPr="001662B7">
              <w:rPr>
                <w:rFonts w:ascii="Segoe UI Light" w:hAnsi="Segoe UI Light" w:cs="Segoe UI Light"/>
              </w:rPr>
              <w:t>}}</w:t>
            </w:r>
          </w:p>
        </w:tc>
      </w:tr>
      <w:tr w:rsidR="003D11F7" w:rsidRPr="00664C1F" w14:paraId="1C5D3CE5" w14:textId="77777777" w:rsidTr="008D75EA">
        <w:trPr>
          <w:trHeight w:val="354"/>
        </w:trPr>
        <w:tc>
          <w:tcPr>
            <w:tcW w:w="3346" w:type="dxa"/>
            <w:shd w:val="clear" w:color="auto" w:fill="D9D9D9" w:themeFill="background1" w:themeFillShade="D9"/>
          </w:tcPr>
          <w:p w14:paraId="7EF97E58" w14:textId="77777777" w:rsidR="003D11F7" w:rsidRPr="00664C1F" w:rsidRDefault="003D11F7" w:rsidP="00AD5ACD">
            <w:pPr>
              <w:rPr>
                <w:rFonts w:ascii="Segoe UI Light" w:hAnsi="Segoe UI Light" w:cs="Segoe UI Light"/>
              </w:rPr>
            </w:pPr>
            <w:r w:rsidRPr="00664C1F">
              <w:rPr>
                <w:rFonts w:ascii="Segoe UI Light" w:hAnsi="Segoe UI Light" w:cs="Segoe UI Light"/>
              </w:rPr>
              <w:t>Postal Address</w:t>
            </w:r>
          </w:p>
        </w:tc>
        <w:tc>
          <w:tcPr>
            <w:tcW w:w="3346" w:type="dxa"/>
          </w:tcPr>
          <w:p w14:paraId="44710169" w14:textId="501DFEEA" w:rsidR="003D11F7" w:rsidRPr="001662B7" w:rsidRDefault="001662B7" w:rsidP="00AD5ACD">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P</w:t>
            </w:r>
            <w:r w:rsidRPr="001662B7">
              <w:rPr>
                <w:rFonts w:ascii="Segoe UI Light" w:hAnsi="Segoe UI Light" w:cs="Segoe UI Light"/>
                <w:lang w:val="en-US"/>
              </w:rPr>
              <w:t>ostalAddress</w:t>
            </w:r>
            <w:proofErr w:type="spellEnd"/>
            <w:r w:rsidRPr="001662B7">
              <w:rPr>
                <w:rFonts w:ascii="Segoe UI Light" w:hAnsi="Segoe UI Light" w:cs="Segoe UI Light"/>
              </w:rPr>
              <w:t>}}</w:t>
            </w:r>
          </w:p>
        </w:tc>
        <w:tc>
          <w:tcPr>
            <w:tcW w:w="3404" w:type="dxa"/>
          </w:tcPr>
          <w:p w14:paraId="3E4FF455" w14:textId="1E420E6C" w:rsidR="003D11F7" w:rsidRPr="00664C1F" w:rsidRDefault="001662B7" w:rsidP="00AD5ACD">
            <w:pPr>
              <w:rPr>
                <w:rFonts w:ascii="Segoe UI Light" w:hAnsi="Segoe UI Light" w:cs="Segoe UI Light"/>
              </w:rPr>
            </w:pPr>
            <w:r w:rsidRPr="001662B7">
              <w:rPr>
                <w:rFonts w:ascii="Segoe UI Light" w:hAnsi="Segoe UI Light" w:cs="Segoe UI Light"/>
              </w:rPr>
              <w:t>{{</w:t>
            </w:r>
            <w:proofErr w:type="spellStart"/>
            <w:r w:rsidRPr="001662B7">
              <w:rPr>
                <w:rFonts w:ascii="Segoe UI Light" w:hAnsi="Segoe UI Light" w:cs="Segoe UI Light"/>
              </w:rPr>
              <w:t>partner</w:t>
            </w:r>
            <w:r>
              <w:rPr>
                <w:rFonts w:ascii="Segoe UI Light" w:hAnsi="Segoe UI Light" w:cs="Segoe UI Light"/>
              </w:rPr>
              <w:t>P</w:t>
            </w:r>
            <w:r w:rsidRPr="001662B7">
              <w:rPr>
                <w:rFonts w:ascii="Segoe UI Light" w:hAnsi="Segoe UI Light" w:cs="Segoe UI Light"/>
                <w:lang w:val="en-US"/>
              </w:rPr>
              <w:t>ostalAddress</w:t>
            </w:r>
            <w:proofErr w:type="spellEnd"/>
            <w:r w:rsidRPr="001662B7">
              <w:rPr>
                <w:rFonts w:ascii="Segoe UI Light" w:hAnsi="Segoe UI Light" w:cs="Segoe UI Light"/>
              </w:rPr>
              <w:t>}}</w:t>
            </w:r>
          </w:p>
        </w:tc>
      </w:tr>
      <w:tr w:rsidR="003D11F7" w:rsidRPr="00664C1F" w14:paraId="7E49AC9D" w14:textId="77777777" w:rsidTr="008D75EA">
        <w:trPr>
          <w:trHeight w:val="172"/>
        </w:trPr>
        <w:tc>
          <w:tcPr>
            <w:tcW w:w="3346" w:type="dxa"/>
            <w:shd w:val="clear" w:color="auto" w:fill="D9D9D9" w:themeFill="background1" w:themeFillShade="D9"/>
          </w:tcPr>
          <w:p w14:paraId="3FF5D2C4" w14:textId="77777777" w:rsidR="003D11F7" w:rsidRPr="00664C1F" w:rsidRDefault="003D11F7" w:rsidP="00AD5ACD">
            <w:pPr>
              <w:rPr>
                <w:rFonts w:ascii="Segoe UI Light" w:hAnsi="Segoe UI Light" w:cs="Segoe UI Light"/>
              </w:rPr>
            </w:pPr>
            <w:r w:rsidRPr="00664C1F">
              <w:rPr>
                <w:rFonts w:ascii="Segoe UI Light" w:hAnsi="Segoe UI Light" w:cs="Segoe UI Light"/>
              </w:rPr>
              <w:t>Mobile Number</w:t>
            </w:r>
          </w:p>
        </w:tc>
        <w:tc>
          <w:tcPr>
            <w:tcW w:w="3346" w:type="dxa"/>
          </w:tcPr>
          <w:p w14:paraId="54A37E2C" w14:textId="310E24DF" w:rsidR="003D11F7" w:rsidRPr="001662B7" w:rsidRDefault="001662B7" w:rsidP="00AD5ACD">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M</w:t>
            </w:r>
            <w:r w:rsidRPr="001662B7">
              <w:rPr>
                <w:rFonts w:ascii="Segoe UI Light" w:hAnsi="Segoe UI Light" w:cs="Segoe UI Light"/>
                <w:lang w:val="en-US"/>
              </w:rPr>
              <w:t>obile</w:t>
            </w:r>
            <w:proofErr w:type="spellEnd"/>
            <w:r w:rsidRPr="001662B7">
              <w:rPr>
                <w:rFonts w:ascii="Segoe UI Light" w:hAnsi="Segoe UI Light" w:cs="Segoe UI Light"/>
              </w:rPr>
              <w:t>}}</w:t>
            </w:r>
          </w:p>
        </w:tc>
        <w:tc>
          <w:tcPr>
            <w:tcW w:w="3404" w:type="dxa"/>
          </w:tcPr>
          <w:p w14:paraId="1F2C3714" w14:textId="19B45E5C" w:rsidR="003D11F7" w:rsidRPr="001662B7" w:rsidRDefault="001662B7" w:rsidP="00AD5ACD">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partner</w:t>
            </w:r>
            <w:r>
              <w:rPr>
                <w:rFonts w:ascii="Segoe UI Light" w:hAnsi="Segoe UI Light" w:cs="Segoe UI Light"/>
              </w:rPr>
              <w:t>M</w:t>
            </w:r>
            <w:r w:rsidRPr="001662B7">
              <w:rPr>
                <w:rFonts w:ascii="Segoe UI Light" w:hAnsi="Segoe UI Light" w:cs="Segoe UI Light"/>
                <w:lang w:val="en-US"/>
              </w:rPr>
              <w:t>obile</w:t>
            </w:r>
            <w:proofErr w:type="spellEnd"/>
            <w:r w:rsidRPr="001662B7">
              <w:rPr>
                <w:rFonts w:ascii="Segoe UI Light" w:hAnsi="Segoe UI Light" w:cs="Segoe UI Light"/>
              </w:rPr>
              <w:t>}}</w:t>
            </w:r>
          </w:p>
        </w:tc>
      </w:tr>
      <w:tr w:rsidR="003D11F7" w:rsidRPr="00664C1F" w14:paraId="50FF440A" w14:textId="77777777" w:rsidTr="008D75EA">
        <w:trPr>
          <w:trHeight w:val="172"/>
        </w:trPr>
        <w:tc>
          <w:tcPr>
            <w:tcW w:w="3346" w:type="dxa"/>
            <w:shd w:val="clear" w:color="auto" w:fill="D9D9D9" w:themeFill="background1" w:themeFillShade="D9"/>
          </w:tcPr>
          <w:p w14:paraId="6B7005A2" w14:textId="77777777" w:rsidR="003D11F7" w:rsidRPr="00664C1F" w:rsidRDefault="003D11F7" w:rsidP="00AD5ACD">
            <w:pPr>
              <w:rPr>
                <w:rFonts w:ascii="Segoe UI Light" w:hAnsi="Segoe UI Light" w:cs="Segoe UI Light"/>
              </w:rPr>
            </w:pPr>
            <w:r w:rsidRPr="00664C1F">
              <w:rPr>
                <w:rFonts w:ascii="Segoe UI Light" w:hAnsi="Segoe UI Light" w:cs="Segoe UI Light"/>
              </w:rPr>
              <w:t>Home Phone</w:t>
            </w:r>
          </w:p>
        </w:tc>
        <w:tc>
          <w:tcPr>
            <w:tcW w:w="3346" w:type="dxa"/>
          </w:tcPr>
          <w:p w14:paraId="439508C5" w14:textId="7CEB9D7C" w:rsidR="003D11F7" w:rsidRPr="001662B7" w:rsidRDefault="001662B7" w:rsidP="00AD5ACD">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omePhone</w:t>
            </w:r>
            <w:proofErr w:type="spellEnd"/>
            <w:r w:rsidRPr="001662B7">
              <w:rPr>
                <w:rFonts w:ascii="Segoe UI Light" w:hAnsi="Segoe UI Light" w:cs="Segoe UI Light"/>
              </w:rPr>
              <w:t>}}</w:t>
            </w:r>
          </w:p>
        </w:tc>
        <w:tc>
          <w:tcPr>
            <w:tcW w:w="3404" w:type="dxa"/>
          </w:tcPr>
          <w:p w14:paraId="477E3D37" w14:textId="5069B0DC" w:rsidR="003D11F7" w:rsidRPr="00664C1F" w:rsidRDefault="001662B7" w:rsidP="00AD5ACD">
            <w:pPr>
              <w:rPr>
                <w:rFonts w:ascii="Segoe UI Light" w:hAnsi="Segoe UI Light" w:cs="Segoe UI Light"/>
              </w:rPr>
            </w:pPr>
            <w:r w:rsidRPr="001662B7">
              <w:rPr>
                <w:rFonts w:ascii="Segoe UI Light" w:hAnsi="Segoe UI Light" w:cs="Segoe UI Light"/>
              </w:rPr>
              <w:t>{{</w:t>
            </w:r>
            <w:proofErr w:type="spellStart"/>
            <w:r w:rsidRPr="001662B7">
              <w:rPr>
                <w:rFonts w:ascii="Segoe UI Light" w:hAnsi="Segoe UI Light" w:cs="Segoe UI Light"/>
              </w:rPr>
              <w:t>partner</w:t>
            </w:r>
            <w:r>
              <w:rPr>
                <w:rFonts w:ascii="Segoe UI Light" w:hAnsi="Segoe UI Light" w:cs="Segoe UI Light"/>
              </w:rPr>
              <w:t>H</w:t>
            </w:r>
            <w:r w:rsidRPr="001662B7">
              <w:rPr>
                <w:rFonts w:ascii="Segoe UI Light" w:hAnsi="Segoe UI Light" w:cs="Segoe UI Light"/>
                <w:lang w:val="en-US"/>
              </w:rPr>
              <w:t>omePhone</w:t>
            </w:r>
            <w:proofErr w:type="spellEnd"/>
            <w:r w:rsidRPr="001662B7">
              <w:rPr>
                <w:rFonts w:ascii="Segoe UI Light" w:hAnsi="Segoe UI Light" w:cs="Segoe UI Light"/>
              </w:rPr>
              <w:t>}}</w:t>
            </w:r>
          </w:p>
        </w:tc>
      </w:tr>
      <w:tr w:rsidR="003D11F7" w:rsidRPr="00664C1F" w14:paraId="4410E503" w14:textId="77777777" w:rsidTr="008D75EA">
        <w:trPr>
          <w:trHeight w:val="172"/>
        </w:trPr>
        <w:tc>
          <w:tcPr>
            <w:tcW w:w="3346" w:type="dxa"/>
            <w:shd w:val="clear" w:color="auto" w:fill="D9D9D9" w:themeFill="background1" w:themeFillShade="D9"/>
          </w:tcPr>
          <w:p w14:paraId="6BE22466" w14:textId="77777777" w:rsidR="003D11F7" w:rsidRPr="00664C1F" w:rsidRDefault="003D11F7" w:rsidP="00AD5ACD">
            <w:pPr>
              <w:rPr>
                <w:rFonts w:ascii="Segoe UI Light" w:hAnsi="Segoe UI Light" w:cs="Segoe UI Light"/>
              </w:rPr>
            </w:pPr>
            <w:r w:rsidRPr="00664C1F">
              <w:rPr>
                <w:rFonts w:ascii="Segoe UI Light" w:hAnsi="Segoe UI Light" w:cs="Segoe UI Light"/>
              </w:rPr>
              <w:t>Work Phone</w:t>
            </w:r>
          </w:p>
        </w:tc>
        <w:tc>
          <w:tcPr>
            <w:tcW w:w="3346" w:type="dxa"/>
          </w:tcPr>
          <w:p w14:paraId="5D9B450E" w14:textId="1A0B2332" w:rsidR="003D11F7" w:rsidRPr="001662B7" w:rsidRDefault="001662B7" w:rsidP="00AD5ACD">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W</w:t>
            </w:r>
            <w:r w:rsidRPr="001662B7">
              <w:rPr>
                <w:rFonts w:ascii="Segoe UI Light" w:hAnsi="Segoe UI Light" w:cs="Segoe UI Light"/>
                <w:lang w:val="en-US"/>
              </w:rPr>
              <w:t>orkPhone</w:t>
            </w:r>
            <w:proofErr w:type="spellEnd"/>
            <w:r w:rsidRPr="001662B7">
              <w:rPr>
                <w:rFonts w:ascii="Segoe UI Light" w:hAnsi="Segoe UI Light" w:cs="Segoe UI Light"/>
              </w:rPr>
              <w:t>}}</w:t>
            </w:r>
          </w:p>
        </w:tc>
        <w:tc>
          <w:tcPr>
            <w:tcW w:w="3404" w:type="dxa"/>
          </w:tcPr>
          <w:p w14:paraId="28B5086C" w14:textId="38778E2E" w:rsidR="003D11F7" w:rsidRPr="001662B7" w:rsidRDefault="001662B7" w:rsidP="00AD5ACD">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partner</w:t>
            </w:r>
            <w:r>
              <w:rPr>
                <w:rFonts w:ascii="Segoe UI Light" w:hAnsi="Segoe UI Light" w:cs="Segoe UI Light"/>
              </w:rPr>
              <w:t>W</w:t>
            </w:r>
            <w:r w:rsidRPr="001662B7">
              <w:rPr>
                <w:rFonts w:ascii="Segoe UI Light" w:hAnsi="Segoe UI Light" w:cs="Segoe UI Light"/>
                <w:lang w:val="en-US"/>
              </w:rPr>
              <w:t>orkPhone</w:t>
            </w:r>
            <w:proofErr w:type="spellEnd"/>
            <w:r w:rsidRPr="001662B7">
              <w:rPr>
                <w:rFonts w:ascii="Segoe UI Light" w:hAnsi="Segoe UI Light" w:cs="Segoe UI Light"/>
              </w:rPr>
              <w:t>}}</w:t>
            </w:r>
          </w:p>
        </w:tc>
      </w:tr>
      <w:tr w:rsidR="003D11F7" w:rsidRPr="00664C1F" w14:paraId="4BE051CD" w14:textId="77777777" w:rsidTr="008D75EA">
        <w:trPr>
          <w:trHeight w:val="172"/>
        </w:trPr>
        <w:tc>
          <w:tcPr>
            <w:tcW w:w="3346" w:type="dxa"/>
            <w:shd w:val="clear" w:color="auto" w:fill="D9D9D9" w:themeFill="background1" w:themeFillShade="D9"/>
          </w:tcPr>
          <w:p w14:paraId="572E6C65" w14:textId="77777777" w:rsidR="003D11F7" w:rsidRPr="00664C1F" w:rsidRDefault="003D11F7" w:rsidP="00AD5ACD">
            <w:pPr>
              <w:rPr>
                <w:rFonts w:ascii="Segoe UI Light" w:hAnsi="Segoe UI Light" w:cs="Segoe UI Light"/>
              </w:rPr>
            </w:pPr>
            <w:r w:rsidRPr="00664C1F">
              <w:rPr>
                <w:rFonts w:ascii="Segoe UI Light" w:hAnsi="Segoe UI Light" w:cs="Segoe UI Light"/>
              </w:rPr>
              <w:t>Email</w:t>
            </w:r>
          </w:p>
        </w:tc>
        <w:tc>
          <w:tcPr>
            <w:tcW w:w="3346" w:type="dxa"/>
          </w:tcPr>
          <w:p w14:paraId="2B014366" w14:textId="49CED530" w:rsidR="003D11F7" w:rsidRPr="001662B7" w:rsidRDefault="001662B7" w:rsidP="00AD5ACD">
            <w:pPr>
              <w:rPr>
                <w:rFonts w:ascii="Segoe UI Light" w:hAnsi="Segoe UI Light" w:cs="Segoe UI Light"/>
                <w:lang w:val="en-US"/>
              </w:rPr>
            </w:pPr>
            <w:r w:rsidRPr="001662B7">
              <w:rPr>
                <w:rFonts w:ascii="Segoe UI Light" w:hAnsi="Segoe UI Light" w:cs="Segoe UI Light"/>
              </w:rPr>
              <w:t>{{client</w:t>
            </w:r>
            <w:r w:rsidRPr="001662B7">
              <w:rPr>
                <w:rFonts w:ascii="Segoe UI Light" w:hAnsi="Segoe UI Light" w:cs="Segoe UI Light"/>
                <w:lang w:val="en-US"/>
              </w:rPr>
              <w:t>Email</w:t>
            </w:r>
            <w:r w:rsidRPr="001662B7">
              <w:rPr>
                <w:rFonts w:ascii="Segoe UI Light" w:hAnsi="Segoe UI Light" w:cs="Segoe UI Light"/>
              </w:rPr>
              <w:t>}}</w:t>
            </w:r>
          </w:p>
        </w:tc>
        <w:tc>
          <w:tcPr>
            <w:tcW w:w="3404" w:type="dxa"/>
          </w:tcPr>
          <w:p w14:paraId="6A835853" w14:textId="5921C210" w:rsidR="003D11F7" w:rsidRPr="001662B7" w:rsidRDefault="001662B7" w:rsidP="00AD5ACD">
            <w:pPr>
              <w:rPr>
                <w:rFonts w:ascii="Segoe UI Light" w:hAnsi="Segoe UI Light" w:cs="Segoe UI Light"/>
                <w:lang w:val="en-US"/>
              </w:rPr>
            </w:pPr>
            <w:r w:rsidRPr="001662B7">
              <w:rPr>
                <w:rFonts w:ascii="Segoe UI Light" w:hAnsi="Segoe UI Light" w:cs="Segoe UI Light"/>
              </w:rPr>
              <w:t>{{partner</w:t>
            </w:r>
            <w:r w:rsidRPr="001662B7">
              <w:rPr>
                <w:rFonts w:ascii="Segoe UI Light" w:hAnsi="Segoe UI Light" w:cs="Segoe UI Light"/>
                <w:lang w:val="en-US"/>
              </w:rPr>
              <w:t>Email</w:t>
            </w:r>
            <w:r w:rsidRPr="001662B7">
              <w:rPr>
                <w:rFonts w:ascii="Segoe UI Light" w:hAnsi="Segoe UI Light" w:cs="Segoe UI Light"/>
              </w:rPr>
              <w:t>}}</w:t>
            </w:r>
          </w:p>
        </w:tc>
      </w:tr>
    </w:tbl>
    <w:p w14:paraId="4645BD58" w14:textId="7C670AB2" w:rsidR="001E5EAF" w:rsidRPr="001E5EAF" w:rsidRDefault="001E5EAF" w:rsidP="001E5EAF">
      <w:r>
        <w:t>{{/</w:t>
      </w:r>
      <w:proofErr w:type="spellStart"/>
      <w:r>
        <w:t>SingleClient</w:t>
      </w:r>
      <w:proofErr w:type="spellEnd"/>
      <w:r>
        <w:t>}}</w:t>
      </w:r>
    </w:p>
    <w:p w14:paraId="77AF03A8" w14:textId="49A12643" w:rsidR="003D11F7" w:rsidRPr="00664C1F" w:rsidRDefault="003D11F7" w:rsidP="001E5EAF">
      <w:pPr>
        <w:pStyle w:val="Heading1"/>
        <w:numPr>
          <w:ilvl w:val="0"/>
          <w:numId w:val="0"/>
        </w:numPr>
        <w:rPr>
          <w:rFonts w:ascii="Segoe UI Light" w:hAnsi="Segoe UI Light" w:cs="Segoe UI Light"/>
        </w:rPr>
      </w:pPr>
      <w:r w:rsidRPr="00664C1F">
        <w:rPr>
          <w:rFonts w:ascii="Segoe UI Light" w:hAnsi="Segoe UI Light" w:cs="Segoe UI Light"/>
          <w:color w:val="0066CC"/>
        </w:rPr>
        <w:t>Children Details</w:t>
      </w:r>
    </w:p>
    <w:tbl>
      <w:tblPr>
        <w:tblStyle w:val="TableGrid"/>
        <w:tblW w:w="10293" w:type="dxa"/>
        <w:tblLook w:val="04A0" w:firstRow="1" w:lastRow="0" w:firstColumn="1" w:lastColumn="0" w:noHBand="0" w:noVBand="1"/>
      </w:tblPr>
      <w:tblGrid>
        <w:gridCol w:w="2170"/>
        <w:gridCol w:w="1323"/>
        <w:gridCol w:w="960"/>
        <w:gridCol w:w="945"/>
        <w:gridCol w:w="1160"/>
        <w:gridCol w:w="1456"/>
        <w:gridCol w:w="2442"/>
      </w:tblGrid>
      <w:tr w:rsidR="001B3ABD" w:rsidRPr="001B3ABD" w14:paraId="5263C5E1" w14:textId="77777777" w:rsidTr="001B3ABD">
        <w:trPr>
          <w:trHeight w:val="279"/>
        </w:trPr>
        <w:tc>
          <w:tcPr>
            <w:tcW w:w="1450" w:type="dxa"/>
            <w:shd w:val="clear" w:color="auto" w:fill="004E99"/>
          </w:tcPr>
          <w:p w14:paraId="102C2A3D" w14:textId="77777777" w:rsidR="003D11F7" w:rsidRPr="001B3ABD" w:rsidRDefault="003D11F7" w:rsidP="00AD5ACD">
            <w:pPr>
              <w:rPr>
                <w:rFonts w:ascii="Segoe UI Light" w:hAnsi="Segoe UI Light" w:cs="Segoe UI Light"/>
                <w:color w:val="FFFFFF" w:themeColor="background1"/>
              </w:rPr>
            </w:pPr>
            <w:r w:rsidRPr="001B3ABD">
              <w:rPr>
                <w:rFonts w:ascii="Segoe UI Light" w:hAnsi="Segoe UI Light" w:cs="Segoe UI Light"/>
                <w:b/>
                <w:color w:val="FFFFFF" w:themeColor="background1"/>
              </w:rPr>
              <w:t>First Name</w:t>
            </w:r>
          </w:p>
        </w:tc>
        <w:tc>
          <w:tcPr>
            <w:tcW w:w="1450" w:type="dxa"/>
            <w:shd w:val="clear" w:color="auto" w:fill="004E99"/>
          </w:tcPr>
          <w:p w14:paraId="095D1059" w14:textId="77777777" w:rsidR="003D11F7" w:rsidRPr="001B3ABD" w:rsidRDefault="003D11F7" w:rsidP="00AD5ACD">
            <w:pPr>
              <w:rPr>
                <w:rFonts w:ascii="Segoe UI Light" w:hAnsi="Segoe UI Light" w:cs="Segoe UI Light"/>
                <w:color w:val="FFFFFF" w:themeColor="background1"/>
              </w:rPr>
            </w:pPr>
            <w:r w:rsidRPr="001B3ABD">
              <w:rPr>
                <w:rFonts w:ascii="Segoe UI Light" w:hAnsi="Segoe UI Light" w:cs="Segoe UI Light"/>
                <w:b/>
                <w:color w:val="FFFFFF" w:themeColor="background1"/>
              </w:rPr>
              <w:t>Last Name</w:t>
            </w:r>
          </w:p>
        </w:tc>
        <w:tc>
          <w:tcPr>
            <w:tcW w:w="1469" w:type="dxa"/>
            <w:shd w:val="clear" w:color="auto" w:fill="004E99"/>
          </w:tcPr>
          <w:p w14:paraId="5248E3EC" w14:textId="77777777" w:rsidR="003D11F7" w:rsidRPr="001B3ABD" w:rsidRDefault="003D11F7" w:rsidP="00AD5ACD">
            <w:pPr>
              <w:rPr>
                <w:rFonts w:ascii="Segoe UI Light" w:hAnsi="Segoe UI Light" w:cs="Segoe UI Light"/>
                <w:color w:val="FFFFFF" w:themeColor="background1"/>
              </w:rPr>
            </w:pPr>
            <w:r w:rsidRPr="001B3ABD">
              <w:rPr>
                <w:rFonts w:ascii="Segoe UI Light" w:hAnsi="Segoe UI Light" w:cs="Segoe UI Light"/>
                <w:b/>
                <w:color w:val="FFFFFF" w:themeColor="background1"/>
              </w:rPr>
              <w:t>Date of Birth</w:t>
            </w:r>
          </w:p>
        </w:tc>
        <w:tc>
          <w:tcPr>
            <w:tcW w:w="1450" w:type="dxa"/>
            <w:shd w:val="clear" w:color="auto" w:fill="004E99"/>
          </w:tcPr>
          <w:p w14:paraId="515CBA69" w14:textId="77777777" w:rsidR="003D11F7" w:rsidRPr="001B3ABD" w:rsidRDefault="003D11F7" w:rsidP="00AD5ACD">
            <w:pPr>
              <w:rPr>
                <w:rFonts w:ascii="Segoe UI Light" w:hAnsi="Segoe UI Light" w:cs="Segoe UI Light"/>
                <w:color w:val="FFFFFF" w:themeColor="background1"/>
              </w:rPr>
            </w:pPr>
            <w:r w:rsidRPr="001B3ABD">
              <w:rPr>
                <w:rFonts w:ascii="Segoe UI Light" w:hAnsi="Segoe UI Light" w:cs="Segoe UI Light"/>
                <w:b/>
                <w:color w:val="FFFFFF" w:themeColor="background1"/>
              </w:rPr>
              <w:t>Age</w:t>
            </w:r>
          </w:p>
        </w:tc>
        <w:tc>
          <w:tcPr>
            <w:tcW w:w="1450" w:type="dxa"/>
            <w:shd w:val="clear" w:color="auto" w:fill="004E99"/>
          </w:tcPr>
          <w:p w14:paraId="6D683AA3" w14:textId="77777777" w:rsidR="003D11F7" w:rsidRPr="001B3ABD" w:rsidRDefault="003D11F7" w:rsidP="00AD5ACD">
            <w:pPr>
              <w:rPr>
                <w:rFonts w:ascii="Segoe UI Light" w:hAnsi="Segoe UI Light" w:cs="Segoe UI Light"/>
                <w:color w:val="FFFFFF" w:themeColor="background1"/>
              </w:rPr>
            </w:pPr>
            <w:r w:rsidRPr="001B3ABD">
              <w:rPr>
                <w:rFonts w:ascii="Segoe UI Light" w:hAnsi="Segoe UI Light" w:cs="Segoe UI Light"/>
                <w:b/>
                <w:color w:val="FFFFFF" w:themeColor="background1"/>
              </w:rPr>
              <w:t>Gender</w:t>
            </w:r>
          </w:p>
        </w:tc>
        <w:tc>
          <w:tcPr>
            <w:tcW w:w="1560" w:type="dxa"/>
            <w:shd w:val="clear" w:color="auto" w:fill="004E99"/>
          </w:tcPr>
          <w:p w14:paraId="529E8004" w14:textId="77777777" w:rsidR="003D11F7" w:rsidRPr="001B3ABD" w:rsidRDefault="003D11F7" w:rsidP="00AD5ACD">
            <w:pPr>
              <w:rPr>
                <w:rFonts w:ascii="Segoe UI Light" w:hAnsi="Segoe UI Light" w:cs="Segoe UI Light"/>
                <w:color w:val="FFFFFF" w:themeColor="background1"/>
              </w:rPr>
            </w:pPr>
            <w:r w:rsidRPr="001B3ABD">
              <w:rPr>
                <w:rFonts w:ascii="Segoe UI Light" w:hAnsi="Segoe UI Light" w:cs="Segoe UI Light"/>
                <w:b/>
                <w:color w:val="FFFFFF" w:themeColor="background1"/>
              </w:rPr>
              <w:t>Relationship</w:t>
            </w:r>
          </w:p>
        </w:tc>
        <w:tc>
          <w:tcPr>
            <w:tcW w:w="1464" w:type="dxa"/>
            <w:shd w:val="clear" w:color="auto" w:fill="004E99"/>
          </w:tcPr>
          <w:p w14:paraId="25A1FC96" w14:textId="77777777" w:rsidR="003D11F7" w:rsidRPr="001B3ABD" w:rsidRDefault="003D11F7" w:rsidP="00AD5ACD">
            <w:pPr>
              <w:rPr>
                <w:rFonts w:ascii="Segoe UI Light" w:hAnsi="Segoe UI Light" w:cs="Segoe UI Light"/>
                <w:color w:val="FFFFFF" w:themeColor="background1"/>
              </w:rPr>
            </w:pPr>
            <w:r w:rsidRPr="001B3ABD">
              <w:rPr>
                <w:rFonts w:ascii="Segoe UI Light" w:hAnsi="Segoe UI Light" w:cs="Segoe UI Light"/>
                <w:b/>
                <w:color w:val="FFFFFF" w:themeColor="background1"/>
              </w:rPr>
              <w:t>Dependent</w:t>
            </w:r>
          </w:p>
        </w:tc>
      </w:tr>
      <w:tr w:rsidR="00456998" w:rsidRPr="00664C1F" w14:paraId="3496B353" w14:textId="77777777" w:rsidTr="008D75EA">
        <w:trPr>
          <w:trHeight w:val="271"/>
        </w:trPr>
        <w:tc>
          <w:tcPr>
            <w:tcW w:w="1450" w:type="dxa"/>
            <w:shd w:val="clear" w:color="auto" w:fill="D9D9D9" w:themeFill="background1" w:themeFillShade="D9"/>
          </w:tcPr>
          <w:p w14:paraId="58AB3C34" w14:textId="25138975" w:rsidR="003D11F7" w:rsidRPr="001662B7" w:rsidRDefault="001662B7" w:rsidP="00AD5ACD">
            <w:pPr>
              <w:rPr>
                <w:rFonts w:ascii="Segoe UI Light" w:hAnsi="Segoe UI Light" w:cs="Segoe UI Light"/>
                <w:lang w:val="en-US"/>
              </w:rPr>
            </w:pPr>
            <w:r>
              <w:rPr>
                <w:rFonts w:ascii="Segoe UI Light" w:hAnsi="Segoe UI Light" w:cs="Segoe UI Light"/>
              </w:rPr>
              <w:t>{{#</w:t>
            </w:r>
            <w:r w:rsidR="008011C6">
              <w:rPr>
                <w:rFonts w:ascii="Segoe UI Light" w:hAnsi="Segoe UI Light" w:cs="Segoe UI Light"/>
              </w:rPr>
              <w:t>childitem</w:t>
            </w:r>
            <w:proofErr w:type="gramStart"/>
            <w:r>
              <w:rPr>
                <w:rFonts w:ascii="Segoe UI Light" w:hAnsi="Segoe UI Light" w:cs="Segoe UI Light"/>
              </w:rPr>
              <w:t>}}{</w:t>
            </w:r>
            <w:proofErr w:type="gramEnd"/>
            <w:r>
              <w:rPr>
                <w:rFonts w:ascii="Segoe UI Light" w:hAnsi="Segoe UI Light" w:cs="Segoe UI Light"/>
              </w:rPr>
              <w:t>{childF</w:t>
            </w:r>
            <w:proofErr w:type="spellStart"/>
            <w:r w:rsidRPr="001662B7">
              <w:rPr>
                <w:rFonts w:ascii="Segoe UI Light" w:hAnsi="Segoe UI Light" w:cs="Segoe UI Light"/>
                <w:lang w:val="en-US"/>
              </w:rPr>
              <w:t>irstName</w:t>
            </w:r>
            <w:proofErr w:type="spellEnd"/>
            <w:r>
              <w:rPr>
                <w:rFonts w:ascii="Segoe UI Light" w:hAnsi="Segoe UI Light" w:cs="Segoe UI Light"/>
              </w:rPr>
              <w:t>}}</w:t>
            </w:r>
          </w:p>
        </w:tc>
        <w:tc>
          <w:tcPr>
            <w:tcW w:w="1450" w:type="dxa"/>
          </w:tcPr>
          <w:p w14:paraId="3C316D35" w14:textId="7955BF96" w:rsidR="003D11F7" w:rsidRPr="00664C1F" w:rsidRDefault="001662B7" w:rsidP="00AD5ACD">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childLast</w:t>
            </w:r>
            <w:proofErr w:type="spellEnd"/>
            <w:r w:rsidRPr="001662B7">
              <w:rPr>
                <w:rFonts w:ascii="Segoe UI Light" w:hAnsi="Segoe UI Light" w:cs="Segoe UI Light"/>
                <w:lang w:val="en-US"/>
              </w:rPr>
              <w:t>Name</w:t>
            </w:r>
            <w:r>
              <w:rPr>
                <w:rFonts w:ascii="Segoe UI Light" w:hAnsi="Segoe UI Light" w:cs="Segoe UI Light"/>
              </w:rPr>
              <w:t>}}</w:t>
            </w:r>
          </w:p>
        </w:tc>
        <w:tc>
          <w:tcPr>
            <w:tcW w:w="1469" w:type="dxa"/>
          </w:tcPr>
          <w:p w14:paraId="4F376DAF" w14:textId="6A3FC13C" w:rsidR="003D11F7" w:rsidRPr="00664C1F" w:rsidRDefault="001662B7" w:rsidP="00AD5ACD">
            <w:pPr>
              <w:rPr>
                <w:rFonts w:ascii="Segoe UI Light" w:hAnsi="Segoe UI Light" w:cs="Segoe UI Light"/>
              </w:rPr>
            </w:pPr>
            <w:r w:rsidRPr="001662B7">
              <w:rPr>
                <w:rFonts w:ascii="Segoe UI Light" w:hAnsi="Segoe UI Light" w:cs="Segoe UI Light"/>
              </w:rPr>
              <w:t>{{</w:t>
            </w:r>
            <w:proofErr w:type="spellStart"/>
            <w:r w:rsidRPr="001662B7">
              <w:rPr>
                <w:rFonts w:ascii="Segoe UI Light" w:hAnsi="Segoe UI Light" w:cs="Segoe UI Light"/>
              </w:rPr>
              <w:t>child</w:t>
            </w:r>
            <w:r>
              <w:rPr>
                <w:rFonts w:ascii="Segoe UI Light" w:hAnsi="Segoe UI Light" w:cs="Segoe UI Light"/>
              </w:rPr>
              <w:t>Dob</w:t>
            </w:r>
            <w:proofErr w:type="spellEnd"/>
            <w:r w:rsidRPr="001662B7">
              <w:rPr>
                <w:rFonts w:ascii="Segoe UI Light" w:hAnsi="Segoe UI Light" w:cs="Segoe UI Light"/>
              </w:rPr>
              <w:t>}}</w:t>
            </w:r>
          </w:p>
        </w:tc>
        <w:tc>
          <w:tcPr>
            <w:tcW w:w="1450" w:type="dxa"/>
          </w:tcPr>
          <w:p w14:paraId="1C77ADD7" w14:textId="41FC7B62" w:rsidR="003D11F7" w:rsidRPr="00664C1F" w:rsidRDefault="001662B7" w:rsidP="00AD5ACD">
            <w:pPr>
              <w:rPr>
                <w:rFonts w:ascii="Segoe UI Light" w:hAnsi="Segoe UI Light" w:cs="Segoe UI Light"/>
              </w:rPr>
            </w:pPr>
            <w:r w:rsidRPr="001662B7">
              <w:rPr>
                <w:rFonts w:ascii="Segoe UI Light" w:hAnsi="Segoe UI Light" w:cs="Segoe UI Light"/>
              </w:rPr>
              <w:t>{{</w:t>
            </w:r>
            <w:proofErr w:type="spellStart"/>
            <w:r w:rsidRPr="001662B7">
              <w:rPr>
                <w:rFonts w:ascii="Segoe UI Light" w:hAnsi="Segoe UI Light" w:cs="Segoe UI Light"/>
              </w:rPr>
              <w:t>child</w:t>
            </w:r>
            <w:r w:rsidR="002937DB">
              <w:rPr>
                <w:rFonts w:ascii="Segoe UI Light" w:hAnsi="Segoe UI Light" w:cs="Segoe UI Light"/>
              </w:rPr>
              <w:t>Age</w:t>
            </w:r>
            <w:proofErr w:type="spellEnd"/>
            <w:r w:rsidRPr="001662B7">
              <w:rPr>
                <w:rFonts w:ascii="Segoe UI Light" w:hAnsi="Segoe UI Light" w:cs="Segoe UI Light"/>
              </w:rPr>
              <w:t>}}</w:t>
            </w:r>
          </w:p>
        </w:tc>
        <w:tc>
          <w:tcPr>
            <w:tcW w:w="1450" w:type="dxa"/>
          </w:tcPr>
          <w:p w14:paraId="3654CDB9" w14:textId="0AED4C90" w:rsidR="003D11F7" w:rsidRPr="00664C1F" w:rsidRDefault="002937DB" w:rsidP="00AD5ACD">
            <w:pPr>
              <w:rPr>
                <w:rFonts w:ascii="Segoe UI Light" w:hAnsi="Segoe UI Light" w:cs="Segoe UI Light"/>
              </w:rPr>
            </w:pPr>
            <w:r w:rsidRPr="002937DB">
              <w:rPr>
                <w:rFonts w:ascii="Segoe UI Light" w:hAnsi="Segoe UI Light" w:cs="Segoe UI Light"/>
              </w:rPr>
              <w:t>{{</w:t>
            </w:r>
            <w:proofErr w:type="spellStart"/>
            <w:r w:rsidRPr="002937DB">
              <w:rPr>
                <w:rFonts w:ascii="Segoe UI Light" w:hAnsi="Segoe UI Light" w:cs="Segoe UI Light"/>
              </w:rPr>
              <w:t>child</w:t>
            </w:r>
            <w:r>
              <w:rPr>
                <w:rFonts w:ascii="Segoe UI Light" w:hAnsi="Segoe UI Light" w:cs="Segoe UI Light"/>
              </w:rPr>
              <w:t>Gender</w:t>
            </w:r>
            <w:proofErr w:type="spellEnd"/>
            <w:r w:rsidRPr="002937DB">
              <w:rPr>
                <w:rFonts w:ascii="Segoe UI Light" w:hAnsi="Segoe UI Light" w:cs="Segoe UI Light"/>
              </w:rPr>
              <w:t>}}</w:t>
            </w:r>
          </w:p>
        </w:tc>
        <w:tc>
          <w:tcPr>
            <w:tcW w:w="1560" w:type="dxa"/>
          </w:tcPr>
          <w:p w14:paraId="6E650A05" w14:textId="4F139651" w:rsidR="003D11F7" w:rsidRPr="002937DB" w:rsidRDefault="002937DB" w:rsidP="00AD5ACD">
            <w:pPr>
              <w:rPr>
                <w:rFonts w:ascii="Segoe UI Light" w:hAnsi="Segoe UI Light" w:cs="Segoe UI Light"/>
                <w:lang w:val="en-US"/>
              </w:rPr>
            </w:pPr>
            <w:r w:rsidRPr="002937DB">
              <w:rPr>
                <w:rFonts w:ascii="Segoe UI Light" w:hAnsi="Segoe UI Light" w:cs="Segoe UI Light"/>
              </w:rPr>
              <w:t>{{child</w:t>
            </w:r>
            <w:r w:rsidRPr="002937DB">
              <w:rPr>
                <w:rFonts w:ascii="Segoe UI Light" w:hAnsi="Segoe UI Light" w:cs="Segoe UI Light"/>
                <w:lang w:val="en-US"/>
              </w:rPr>
              <w:t>Relationshi</w:t>
            </w:r>
            <w:r>
              <w:rPr>
                <w:rFonts w:ascii="Segoe UI Light" w:hAnsi="Segoe UI Light" w:cs="Segoe UI Light"/>
                <w:lang w:val="en-US"/>
              </w:rPr>
              <w:t>p</w:t>
            </w:r>
            <w:r w:rsidRPr="002937DB">
              <w:rPr>
                <w:rFonts w:ascii="Segoe UI Light" w:hAnsi="Segoe UI Light" w:cs="Segoe UI Light"/>
              </w:rPr>
              <w:t>}}</w:t>
            </w:r>
          </w:p>
        </w:tc>
        <w:tc>
          <w:tcPr>
            <w:tcW w:w="1464" w:type="dxa"/>
          </w:tcPr>
          <w:p w14:paraId="353E5D86" w14:textId="19F84826" w:rsidR="003D11F7" w:rsidRPr="002937DB" w:rsidRDefault="002937DB" w:rsidP="00AD5ACD">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child</w:t>
            </w:r>
            <w:r>
              <w:rPr>
                <w:rFonts w:ascii="Segoe UI Light" w:hAnsi="Segoe UI Light" w:cs="Segoe UI Light"/>
              </w:rPr>
              <w:t>D</w:t>
            </w:r>
            <w:r w:rsidRPr="002937DB">
              <w:rPr>
                <w:rFonts w:ascii="Segoe UI Light" w:hAnsi="Segoe UI Light" w:cs="Segoe UI Light"/>
                <w:lang w:val="en-US"/>
              </w:rPr>
              <w:t>epenantChild</w:t>
            </w:r>
            <w:proofErr w:type="spellEnd"/>
            <w:proofErr w:type="gramStart"/>
            <w:r w:rsidRPr="002937DB">
              <w:rPr>
                <w:rFonts w:ascii="Segoe UI Light" w:hAnsi="Segoe UI Light" w:cs="Segoe UI Light"/>
              </w:rPr>
              <w:t>}}</w:t>
            </w:r>
            <w:r>
              <w:rPr>
                <w:rFonts w:ascii="Segoe UI Light" w:hAnsi="Segoe UI Light" w:cs="Segoe UI Light"/>
              </w:rPr>
              <w:t>{</w:t>
            </w:r>
            <w:proofErr w:type="gramEnd"/>
            <w:r>
              <w:rPr>
                <w:rFonts w:ascii="Segoe UI Light" w:hAnsi="Segoe UI Light" w:cs="Segoe UI Light"/>
              </w:rPr>
              <w:t>{/</w:t>
            </w:r>
            <w:proofErr w:type="spellStart"/>
            <w:r w:rsidR="008011C6">
              <w:rPr>
                <w:rFonts w:ascii="Segoe UI Light" w:hAnsi="Segoe UI Light" w:cs="Segoe UI Light"/>
              </w:rPr>
              <w:t>childitem</w:t>
            </w:r>
            <w:proofErr w:type="spellEnd"/>
            <w:r>
              <w:rPr>
                <w:rFonts w:ascii="Segoe UI Light" w:hAnsi="Segoe UI Light" w:cs="Segoe UI Light"/>
              </w:rPr>
              <w:t>}}</w:t>
            </w:r>
          </w:p>
        </w:tc>
      </w:tr>
    </w:tbl>
    <w:p w14:paraId="423FF1DF" w14:textId="77777777" w:rsidR="00133E0C" w:rsidRDefault="00133E0C" w:rsidP="003D11F7">
      <w:pPr>
        <w:rPr>
          <w:rFonts w:ascii="Segoe UI Light" w:hAnsi="Segoe UI Light" w:cs="Segoe UI Light"/>
        </w:rPr>
      </w:pPr>
    </w:p>
    <w:p w14:paraId="1E043C7E" w14:textId="1B6BCDCC" w:rsidR="00B16CD9" w:rsidRDefault="00133E0C" w:rsidP="00B16CD9">
      <w:pPr>
        <w:pStyle w:val="Heading1"/>
        <w:jc w:val="both"/>
        <w:rPr>
          <w:rFonts w:ascii="Segoe UI Light" w:hAnsi="Segoe UI Light" w:cs="Segoe UI Light"/>
          <w:color w:val="0066CC"/>
        </w:rPr>
      </w:pPr>
      <w:r>
        <w:rPr>
          <w:rFonts w:ascii="Segoe UI Light" w:hAnsi="Segoe UI Light" w:cs="Segoe UI Light"/>
          <w:color w:val="0066CC"/>
        </w:rPr>
        <w:lastRenderedPageBreak/>
        <w:t>EMPLOYMENT</w:t>
      </w:r>
      <w:r w:rsidRPr="00456998">
        <w:rPr>
          <w:rFonts w:ascii="Segoe UI Light" w:hAnsi="Segoe UI Light" w:cs="Segoe UI Light"/>
          <w:color w:val="0066CC"/>
        </w:rPr>
        <w:t xml:space="preserve"> Details</w:t>
      </w:r>
    </w:p>
    <w:p w14:paraId="7A5DAC66" w14:textId="676EF1CF" w:rsidR="00B16CD9" w:rsidRPr="00B16CD9" w:rsidRDefault="00B16CD9" w:rsidP="00B16CD9">
      <w:pPr>
        <w:rPr>
          <w:lang w:val="en-US"/>
        </w:rPr>
      </w:pPr>
      <w:r>
        <w:t>{{</w:t>
      </w:r>
      <w:r>
        <w:rPr>
          <w:rFonts w:ascii="Consolas" w:eastAsia="Times New Roman" w:hAnsi="Consolas" w:cs="Times New Roman"/>
          <w:color w:val="9CDCFE"/>
          <w:sz w:val="21"/>
          <w:szCs w:val="21"/>
          <w:lang w:val="en-US" w:eastAsia="en-US"/>
        </w:rPr>
        <w:t>#</w:t>
      </w:r>
      <w:r w:rsidRPr="00B16CD9">
        <w:rPr>
          <w:lang w:val="en-US"/>
        </w:rPr>
        <w:t>coupleEmployment</w:t>
      </w:r>
      <w:r>
        <w:t>}}</w:t>
      </w:r>
    </w:p>
    <w:tbl>
      <w:tblPr>
        <w:tblStyle w:val="TableGrid"/>
        <w:tblW w:w="10108" w:type="dxa"/>
        <w:tblLook w:val="04A0" w:firstRow="1" w:lastRow="0" w:firstColumn="1" w:lastColumn="0" w:noHBand="0" w:noVBand="1"/>
      </w:tblPr>
      <w:tblGrid>
        <w:gridCol w:w="2664"/>
        <w:gridCol w:w="3636"/>
        <w:gridCol w:w="3808"/>
      </w:tblGrid>
      <w:tr w:rsidR="001B3ABD" w:rsidRPr="001B3ABD" w14:paraId="0612BD4F" w14:textId="77777777" w:rsidTr="001B3ABD">
        <w:trPr>
          <w:trHeight w:val="209"/>
        </w:trPr>
        <w:tc>
          <w:tcPr>
            <w:tcW w:w="2664" w:type="dxa"/>
            <w:shd w:val="clear" w:color="auto" w:fill="004E99"/>
          </w:tcPr>
          <w:p w14:paraId="184840EC" w14:textId="297EDFD0" w:rsidR="00274EED" w:rsidRPr="001B3ABD" w:rsidRDefault="00274EED" w:rsidP="00274EED">
            <w:pPr>
              <w:rPr>
                <w:rFonts w:ascii="Segoe UI Light" w:hAnsi="Segoe UI Light" w:cs="Segoe UI Light"/>
                <w:color w:val="FFFFFF" w:themeColor="background1"/>
              </w:rPr>
            </w:pPr>
          </w:p>
        </w:tc>
        <w:tc>
          <w:tcPr>
            <w:tcW w:w="3636" w:type="dxa"/>
            <w:shd w:val="clear" w:color="auto" w:fill="004E99"/>
          </w:tcPr>
          <w:p w14:paraId="26EF6EA9" w14:textId="58F0D7AE" w:rsidR="00274EED" w:rsidRPr="001B3ABD" w:rsidRDefault="00274EED" w:rsidP="00274EED">
            <w:pPr>
              <w:rPr>
                <w:rFonts w:ascii="Segoe UI Light" w:hAnsi="Segoe UI Light" w:cs="Segoe UI Light"/>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c>
          <w:tcPr>
            <w:tcW w:w="3808" w:type="dxa"/>
            <w:shd w:val="clear" w:color="auto" w:fill="004E99"/>
          </w:tcPr>
          <w:p w14:paraId="4A750377" w14:textId="4FA164F3" w:rsidR="00274EED" w:rsidRPr="001B3ABD" w:rsidRDefault="00274EED" w:rsidP="00274EED">
            <w:pPr>
              <w:rPr>
                <w:rFonts w:ascii="Segoe UI Light" w:hAnsi="Segoe UI Light" w:cs="Segoe UI Light"/>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partnerPreferred</w:t>
            </w:r>
            <w:proofErr w:type="spellEnd"/>
            <w:r w:rsidRPr="001B3ABD">
              <w:rPr>
                <w:rFonts w:ascii="Segoe UI Light" w:hAnsi="Segoe UI Light" w:cs="Segoe UI Light"/>
                <w:b/>
                <w:color w:val="FFFFFF" w:themeColor="background1"/>
              </w:rPr>
              <w:t>}}</w:t>
            </w:r>
          </w:p>
        </w:tc>
      </w:tr>
      <w:tr w:rsidR="002E4ABC" w14:paraId="1716D339" w14:textId="77777777" w:rsidTr="008D75EA">
        <w:trPr>
          <w:trHeight w:val="209"/>
        </w:trPr>
        <w:tc>
          <w:tcPr>
            <w:tcW w:w="2664" w:type="dxa"/>
            <w:shd w:val="clear" w:color="auto" w:fill="D9D9D9" w:themeFill="background1" w:themeFillShade="D9"/>
          </w:tcPr>
          <w:p w14:paraId="17F52158" w14:textId="77777777" w:rsidR="002E4ABC" w:rsidRPr="002E4ABC" w:rsidRDefault="002E4ABC" w:rsidP="00AD5ACD">
            <w:pPr>
              <w:rPr>
                <w:rFonts w:ascii="Segoe UI Light" w:hAnsi="Segoe UI Light" w:cs="Segoe UI Light"/>
                <w:bCs/>
              </w:rPr>
            </w:pPr>
            <w:r w:rsidRPr="002E4ABC">
              <w:rPr>
                <w:rFonts w:ascii="Segoe UI Light" w:hAnsi="Segoe UI Light" w:cs="Segoe UI Light"/>
                <w:bCs/>
              </w:rPr>
              <w:t>Occupation</w:t>
            </w:r>
          </w:p>
        </w:tc>
        <w:tc>
          <w:tcPr>
            <w:tcW w:w="3636" w:type="dxa"/>
          </w:tcPr>
          <w:p w14:paraId="320CF5CD" w14:textId="2EF83B28" w:rsidR="002E4ABC" w:rsidRPr="002937DB" w:rsidRDefault="002937DB" w:rsidP="00AD5ACD">
            <w:pPr>
              <w:rPr>
                <w:rFonts w:ascii="Segoe UI Light" w:hAnsi="Segoe UI Light" w:cs="Segoe UI Light"/>
                <w:lang w:val="en-US"/>
              </w:rPr>
            </w:pPr>
            <w:r w:rsidRPr="002937DB">
              <w:rPr>
                <w:rFonts w:ascii="Segoe UI Light" w:hAnsi="Segoe UI Light" w:cs="Segoe UI Light"/>
              </w:rPr>
              <w:t>{{client</w:t>
            </w:r>
            <w:r w:rsidRPr="002937DB">
              <w:rPr>
                <w:rFonts w:ascii="Segoe UI Light" w:hAnsi="Segoe UI Light" w:cs="Segoe UI Light"/>
                <w:lang w:val="en-US"/>
              </w:rPr>
              <w:t>Occupation</w:t>
            </w:r>
            <w:r w:rsidRPr="002937DB">
              <w:rPr>
                <w:rFonts w:ascii="Segoe UI Light" w:hAnsi="Segoe UI Light" w:cs="Segoe UI Light"/>
              </w:rPr>
              <w:t>}}</w:t>
            </w:r>
          </w:p>
        </w:tc>
        <w:tc>
          <w:tcPr>
            <w:tcW w:w="3808" w:type="dxa"/>
          </w:tcPr>
          <w:p w14:paraId="363E823B" w14:textId="1CBEB59A" w:rsidR="002E4ABC" w:rsidRPr="002937DB" w:rsidRDefault="002937DB" w:rsidP="00AD5ACD">
            <w:pPr>
              <w:rPr>
                <w:rFonts w:ascii="Segoe UI Light" w:hAnsi="Segoe UI Light" w:cs="Segoe UI Light"/>
                <w:lang w:val="en-US"/>
              </w:rPr>
            </w:pPr>
            <w:r w:rsidRPr="002937DB">
              <w:rPr>
                <w:rFonts w:ascii="Segoe UI Light" w:hAnsi="Segoe UI Light" w:cs="Segoe UI Light"/>
              </w:rPr>
              <w:t>{{</w:t>
            </w:r>
            <w:r>
              <w:rPr>
                <w:rFonts w:ascii="Segoe UI Light" w:hAnsi="Segoe UI Light" w:cs="Segoe UI Light"/>
              </w:rPr>
              <w:t>partner</w:t>
            </w:r>
            <w:r w:rsidRPr="002937DB">
              <w:rPr>
                <w:rFonts w:ascii="Segoe UI Light" w:hAnsi="Segoe UI Light" w:cs="Segoe UI Light"/>
                <w:lang w:val="en-US"/>
              </w:rPr>
              <w:t>Occupation</w:t>
            </w:r>
            <w:r w:rsidRPr="002937DB">
              <w:rPr>
                <w:rFonts w:ascii="Segoe UI Light" w:hAnsi="Segoe UI Light" w:cs="Segoe UI Light"/>
              </w:rPr>
              <w:t>}}</w:t>
            </w:r>
          </w:p>
        </w:tc>
      </w:tr>
      <w:tr w:rsidR="002937DB" w14:paraId="7EC57F65" w14:textId="77777777" w:rsidTr="008D75EA">
        <w:trPr>
          <w:trHeight w:val="209"/>
        </w:trPr>
        <w:tc>
          <w:tcPr>
            <w:tcW w:w="2664" w:type="dxa"/>
            <w:shd w:val="clear" w:color="auto" w:fill="D9D9D9" w:themeFill="background1" w:themeFillShade="D9"/>
          </w:tcPr>
          <w:p w14:paraId="61B1F79D"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Employment Status</w:t>
            </w:r>
          </w:p>
        </w:tc>
        <w:tc>
          <w:tcPr>
            <w:tcW w:w="3636" w:type="dxa"/>
          </w:tcPr>
          <w:p w14:paraId="03752DF0" w14:textId="73AD5BD8" w:rsidR="002937DB" w:rsidRPr="002937DB" w:rsidRDefault="002937DB" w:rsidP="002937DB">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E</w:t>
            </w:r>
            <w:r w:rsidRPr="002937DB">
              <w:rPr>
                <w:rFonts w:ascii="Segoe UI Light" w:hAnsi="Segoe UI Light" w:cs="Segoe UI Light"/>
                <w:lang w:val="en-US"/>
              </w:rPr>
              <w:t>mploymentStatus</w:t>
            </w:r>
            <w:proofErr w:type="spellEnd"/>
            <w:r w:rsidRPr="002937DB">
              <w:rPr>
                <w:rFonts w:ascii="Segoe UI Light" w:hAnsi="Segoe UI Light" w:cs="Segoe UI Light"/>
              </w:rPr>
              <w:t>}}</w:t>
            </w:r>
          </w:p>
        </w:tc>
        <w:tc>
          <w:tcPr>
            <w:tcW w:w="3808" w:type="dxa"/>
          </w:tcPr>
          <w:p w14:paraId="416FF2E1" w14:textId="676EB8DB" w:rsidR="002937DB" w:rsidRPr="002E4ABC" w:rsidRDefault="002937DB" w:rsidP="002937DB">
            <w:pPr>
              <w:rPr>
                <w:rFonts w:ascii="Segoe UI Light" w:hAnsi="Segoe UI Light" w:cs="Segoe UI Light"/>
              </w:rPr>
            </w:pPr>
            <w:r w:rsidRPr="003223E4">
              <w:rPr>
                <w:rFonts w:ascii="Segoe UI Light" w:hAnsi="Segoe UI Light" w:cs="Segoe UI Light"/>
              </w:rPr>
              <w:t>{{</w:t>
            </w:r>
            <w:proofErr w:type="spellStart"/>
            <w:r w:rsidRPr="003223E4">
              <w:rPr>
                <w:rFonts w:ascii="Segoe UI Light" w:hAnsi="Segoe UI Light" w:cs="Segoe UI Light"/>
              </w:rPr>
              <w:t>partner</w:t>
            </w:r>
            <w:r>
              <w:rPr>
                <w:rFonts w:ascii="Segoe UI Light" w:hAnsi="Segoe UI Light" w:cs="Segoe UI Light"/>
              </w:rPr>
              <w:t>E</w:t>
            </w:r>
            <w:r w:rsidRPr="002937DB">
              <w:rPr>
                <w:rFonts w:ascii="Segoe UI Light" w:hAnsi="Segoe UI Light" w:cs="Segoe UI Light"/>
                <w:lang w:val="en-US"/>
              </w:rPr>
              <w:t>mploymentStatus</w:t>
            </w:r>
            <w:proofErr w:type="spellEnd"/>
            <w:r w:rsidRPr="003223E4">
              <w:rPr>
                <w:rFonts w:ascii="Segoe UI Light" w:hAnsi="Segoe UI Light" w:cs="Segoe UI Light"/>
              </w:rPr>
              <w:t>}}</w:t>
            </w:r>
          </w:p>
        </w:tc>
      </w:tr>
      <w:tr w:rsidR="002937DB" w14:paraId="711AF01A" w14:textId="77777777" w:rsidTr="008D75EA">
        <w:trPr>
          <w:trHeight w:val="197"/>
        </w:trPr>
        <w:tc>
          <w:tcPr>
            <w:tcW w:w="2664" w:type="dxa"/>
            <w:shd w:val="clear" w:color="auto" w:fill="D9D9D9" w:themeFill="background1" w:themeFillShade="D9"/>
          </w:tcPr>
          <w:p w14:paraId="79B547D7"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Name of Company</w:t>
            </w:r>
          </w:p>
        </w:tc>
        <w:tc>
          <w:tcPr>
            <w:tcW w:w="3636" w:type="dxa"/>
          </w:tcPr>
          <w:p w14:paraId="3A91F094" w14:textId="0E5BF214" w:rsidR="002937DB" w:rsidRPr="002E4ABC" w:rsidRDefault="002937DB" w:rsidP="002937DB">
            <w:pPr>
              <w:rPr>
                <w:rFonts w:ascii="Segoe UI Light" w:hAnsi="Segoe UI Light" w:cs="Segoe UI Light"/>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N</w:t>
            </w:r>
            <w:r w:rsidRPr="002937DB">
              <w:rPr>
                <w:rFonts w:ascii="Segoe UI Light" w:hAnsi="Segoe UI Light" w:cs="Segoe UI Light"/>
              </w:rPr>
              <w:t>ameOfCompany</w:t>
            </w:r>
            <w:proofErr w:type="spellEnd"/>
            <w:r w:rsidRPr="002937DB">
              <w:rPr>
                <w:rFonts w:ascii="Segoe UI Light" w:hAnsi="Segoe UI Light" w:cs="Segoe UI Light"/>
              </w:rPr>
              <w:t>}}</w:t>
            </w:r>
          </w:p>
        </w:tc>
        <w:tc>
          <w:tcPr>
            <w:tcW w:w="3808" w:type="dxa"/>
          </w:tcPr>
          <w:p w14:paraId="0BC71FC8" w14:textId="4D0D391B" w:rsidR="002937DB" w:rsidRPr="002E4ABC" w:rsidRDefault="002937DB" w:rsidP="002937DB">
            <w:pPr>
              <w:rPr>
                <w:rFonts w:ascii="Segoe UI Light" w:hAnsi="Segoe UI Light" w:cs="Segoe UI Light"/>
              </w:rPr>
            </w:pPr>
            <w:r w:rsidRPr="003223E4">
              <w:rPr>
                <w:rFonts w:ascii="Segoe UI Light" w:hAnsi="Segoe UI Light" w:cs="Segoe UI Light"/>
              </w:rPr>
              <w:t>{{</w:t>
            </w:r>
            <w:proofErr w:type="spellStart"/>
            <w:r w:rsidRPr="003223E4">
              <w:rPr>
                <w:rFonts w:ascii="Segoe UI Light" w:hAnsi="Segoe UI Light" w:cs="Segoe UI Light"/>
              </w:rPr>
              <w:t>partner</w:t>
            </w:r>
            <w:r>
              <w:rPr>
                <w:rFonts w:ascii="Segoe UI Light" w:hAnsi="Segoe UI Light" w:cs="Segoe UI Light"/>
              </w:rPr>
              <w:t>N</w:t>
            </w:r>
            <w:r w:rsidRPr="002937DB">
              <w:rPr>
                <w:rFonts w:ascii="Segoe UI Light" w:hAnsi="Segoe UI Light" w:cs="Segoe UI Light"/>
              </w:rPr>
              <w:t>ameOfCompany</w:t>
            </w:r>
            <w:proofErr w:type="spellEnd"/>
            <w:r w:rsidRPr="003223E4">
              <w:rPr>
                <w:rFonts w:ascii="Segoe UI Light" w:hAnsi="Segoe UI Light" w:cs="Segoe UI Light"/>
              </w:rPr>
              <w:t>}}</w:t>
            </w:r>
          </w:p>
        </w:tc>
      </w:tr>
      <w:tr w:rsidR="002937DB" w14:paraId="37399125" w14:textId="77777777" w:rsidTr="008D75EA">
        <w:trPr>
          <w:trHeight w:val="209"/>
        </w:trPr>
        <w:tc>
          <w:tcPr>
            <w:tcW w:w="2664" w:type="dxa"/>
            <w:shd w:val="clear" w:color="auto" w:fill="D9D9D9" w:themeFill="background1" w:themeFillShade="D9"/>
          </w:tcPr>
          <w:p w14:paraId="317A1B58"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Start Date</w:t>
            </w:r>
          </w:p>
        </w:tc>
        <w:tc>
          <w:tcPr>
            <w:tcW w:w="3636" w:type="dxa"/>
          </w:tcPr>
          <w:p w14:paraId="3477C939" w14:textId="4F023404" w:rsidR="002937DB" w:rsidRPr="002E4ABC" w:rsidRDefault="002937DB" w:rsidP="002937DB">
            <w:pPr>
              <w:rPr>
                <w:rFonts w:ascii="Segoe UI Light" w:hAnsi="Segoe UI Light" w:cs="Segoe UI Light"/>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S</w:t>
            </w:r>
            <w:r w:rsidRPr="002937DB">
              <w:rPr>
                <w:rFonts w:ascii="Segoe UI Light" w:hAnsi="Segoe UI Light" w:cs="Segoe UI Light"/>
              </w:rPr>
              <w:t>tartDate</w:t>
            </w:r>
            <w:proofErr w:type="spellEnd"/>
            <w:r w:rsidRPr="002937DB">
              <w:rPr>
                <w:rFonts w:ascii="Segoe UI Light" w:hAnsi="Segoe UI Light" w:cs="Segoe UI Light"/>
              </w:rPr>
              <w:t>}}</w:t>
            </w:r>
          </w:p>
        </w:tc>
        <w:tc>
          <w:tcPr>
            <w:tcW w:w="3808" w:type="dxa"/>
          </w:tcPr>
          <w:p w14:paraId="726F69C5" w14:textId="6611488D" w:rsidR="002937DB" w:rsidRPr="002E4ABC" w:rsidRDefault="002937DB" w:rsidP="002937DB">
            <w:pPr>
              <w:rPr>
                <w:rFonts w:ascii="Segoe UI Light" w:hAnsi="Segoe UI Light" w:cs="Segoe UI Light"/>
              </w:rPr>
            </w:pPr>
            <w:r w:rsidRPr="003223E4">
              <w:rPr>
                <w:rFonts w:ascii="Segoe UI Light" w:hAnsi="Segoe UI Light" w:cs="Segoe UI Light"/>
              </w:rPr>
              <w:t>{{</w:t>
            </w:r>
            <w:proofErr w:type="spellStart"/>
            <w:r w:rsidRPr="003223E4">
              <w:rPr>
                <w:rFonts w:ascii="Segoe UI Light" w:hAnsi="Segoe UI Light" w:cs="Segoe UI Light"/>
              </w:rPr>
              <w:t>partner</w:t>
            </w:r>
            <w:r>
              <w:rPr>
                <w:rFonts w:ascii="Segoe UI Light" w:hAnsi="Segoe UI Light" w:cs="Segoe UI Light"/>
              </w:rPr>
              <w:t>S</w:t>
            </w:r>
            <w:r w:rsidRPr="002937DB">
              <w:rPr>
                <w:rFonts w:ascii="Segoe UI Light" w:hAnsi="Segoe UI Light" w:cs="Segoe UI Light"/>
              </w:rPr>
              <w:t>tartDate</w:t>
            </w:r>
            <w:proofErr w:type="spellEnd"/>
            <w:r w:rsidRPr="003223E4">
              <w:rPr>
                <w:rFonts w:ascii="Segoe UI Light" w:hAnsi="Segoe UI Light" w:cs="Segoe UI Light"/>
              </w:rPr>
              <w:t>}}</w:t>
            </w:r>
          </w:p>
        </w:tc>
      </w:tr>
      <w:tr w:rsidR="002937DB" w14:paraId="45AA9489" w14:textId="77777777" w:rsidTr="008D75EA">
        <w:trPr>
          <w:trHeight w:val="209"/>
        </w:trPr>
        <w:tc>
          <w:tcPr>
            <w:tcW w:w="2664" w:type="dxa"/>
            <w:shd w:val="clear" w:color="auto" w:fill="D9D9D9" w:themeFill="background1" w:themeFillShade="D9"/>
          </w:tcPr>
          <w:p w14:paraId="3682058B"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Hours Worked</w:t>
            </w:r>
          </w:p>
        </w:tc>
        <w:tc>
          <w:tcPr>
            <w:tcW w:w="3636" w:type="dxa"/>
          </w:tcPr>
          <w:p w14:paraId="351B7BD1" w14:textId="220124C5" w:rsidR="002937DB" w:rsidRPr="002937DB" w:rsidRDefault="002937DB" w:rsidP="002937DB">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H</w:t>
            </w:r>
            <w:r w:rsidRPr="002937DB">
              <w:rPr>
                <w:rFonts w:ascii="Segoe UI Light" w:hAnsi="Segoe UI Light" w:cs="Segoe UI Light"/>
                <w:lang w:val="en-US"/>
              </w:rPr>
              <w:t>oursWorked</w:t>
            </w:r>
            <w:proofErr w:type="spellEnd"/>
            <w:r w:rsidRPr="002937DB">
              <w:rPr>
                <w:rFonts w:ascii="Segoe UI Light" w:hAnsi="Segoe UI Light" w:cs="Segoe UI Light"/>
              </w:rPr>
              <w:t>}}</w:t>
            </w:r>
          </w:p>
        </w:tc>
        <w:tc>
          <w:tcPr>
            <w:tcW w:w="3808" w:type="dxa"/>
          </w:tcPr>
          <w:p w14:paraId="7A69BDFD" w14:textId="26A4AD08" w:rsidR="002937DB" w:rsidRPr="002E4ABC" w:rsidRDefault="002937DB" w:rsidP="002937DB">
            <w:pPr>
              <w:rPr>
                <w:rFonts w:ascii="Segoe UI Light" w:hAnsi="Segoe UI Light" w:cs="Segoe UI Light"/>
              </w:rPr>
            </w:pPr>
            <w:r w:rsidRPr="003223E4">
              <w:rPr>
                <w:rFonts w:ascii="Segoe UI Light" w:hAnsi="Segoe UI Light" w:cs="Segoe UI Light"/>
              </w:rPr>
              <w:t>{{</w:t>
            </w:r>
            <w:proofErr w:type="spellStart"/>
            <w:r w:rsidRPr="003223E4">
              <w:rPr>
                <w:rFonts w:ascii="Segoe UI Light" w:hAnsi="Segoe UI Light" w:cs="Segoe UI Light"/>
              </w:rPr>
              <w:t>partner</w:t>
            </w:r>
            <w:r>
              <w:rPr>
                <w:rFonts w:ascii="Segoe UI Light" w:hAnsi="Segoe UI Light" w:cs="Segoe UI Light"/>
              </w:rPr>
              <w:t>H</w:t>
            </w:r>
            <w:r w:rsidRPr="002937DB">
              <w:rPr>
                <w:rFonts w:ascii="Segoe UI Light" w:hAnsi="Segoe UI Light" w:cs="Segoe UI Light"/>
                <w:lang w:val="en-US"/>
              </w:rPr>
              <w:t>oursWorked</w:t>
            </w:r>
            <w:proofErr w:type="spellEnd"/>
            <w:r w:rsidRPr="003223E4">
              <w:rPr>
                <w:rFonts w:ascii="Segoe UI Light" w:hAnsi="Segoe UI Light" w:cs="Segoe UI Light"/>
              </w:rPr>
              <w:t>}}</w:t>
            </w:r>
          </w:p>
        </w:tc>
      </w:tr>
      <w:tr w:rsidR="002937DB" w14:paraId="506FB0DD" w14:textId="77777777" w:rsidTr="008D75EA">
        <w:trPr>
          <w:trHeight w:val="209"/>
        </w:trPr>
        <w:tc>
          <w:tcPr>
            <w:tcW w:w="2664" w:type="dxa"/>
            <w:shd w:val="clear" w:color="auto" w:fill="D9D9D9" w:themeFill="background1" w:themeFillShade="D9"/>
          </w:tcPr>
          <w:p w14:paraId="3C112EE6"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Gross Salary</w:t>
            </w:r>
          </w:p>
        </w:tc>
        <w:tc>
          <w:tcPr>
            <w:tcW w:w="3636" w:type="dxa"/>
          </w:tcPr>
          <w:p w14:paraId="7A41134E" w14:textId="666DB12B" w:rsidR="002937DB" w:rsidRPr="002937DB" w:rsidRDefault="002937DB" w:rsidP="002937DB">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G</w:t>
            </w:r>
            <w:r w:rsidRPr="002937DB">
              <w:rPr>
                <w:rFonts w:ascii="Segoe UI Light" w:hAnsi="Segoe UI Light" w:cs="Segoe UI Light"/>
                <w:lang w:val="en-US"/>
              </w:rPr>
              <w:t>rossSalary</w:t>
            </w:r>
            <w:proofErr w:type="spellEnd"/>
            <w:r w:rsidRPr="002937DB">
              <w:rPr>
                <w:rFonts w:ascii="Segoe UI Light" w:hAnsi="Segoe UI Light" w:cs="Segoe UI Light"/>
              </w:rPr>
              <w:t>}}</w:t>
            </w:r>
          </w:p>
        </w:tc>
        <w:tc>
          <w:tcPr>
            <w:tcW w:w="3808" w:type="dxa"/>
          </w:tcPr>
          <w:p w14:paraId="2D8E8ACD" w14:textId="47DB7856" w:rsidR="002937DB" w:rsidRPr="002E4ABC" w:rsidRDefault="002937DB" w:rsidP="002937DB">
            <w:pPr>
              <w:rPr>
                <w:rFonts w:ascii="Segoe UI Light" w:hAnsi="Segoe UI Light" w:cs="Segoe UI Light"/>
              </w:rPr>
            </w:pPr>
            <w:r w:rsidRPr="003223E4">
              <w:rPr>
                <w:rFonts w:ascii="Segoe UI Light" w:hAnsi="Segoe UI Light" w:cs="Segoe UI Light"/>
              </w:rPr>
              <w:t>{{</w:t>
            </w:r>
            <w:proofErr w:type="spellStart"/>
            <w:r w:rsidRPr="003223E4">
              <w:rPr>
                <w:rFonts w:ascii="Segoe UI Light" w:hAnsi="Segoe UI Light" w:cs="Segoe UI Light"/>
              </w:rPr>
              <w:t>partner</w:t>
            </w:r>
            <w:r>
              <w:rPr>
                <w:rFonts w:ascii="Segoe UI Light" w:hAnsi="Segoe UI Light" w:cs="Segoe UI Light"/>
              </w:rPr>
              <w:t>G</w:t>
            </w:r>
            <w:r w:rsidRPr="002937DB">
              <w:rPr>
                <w:rFonts w:ascii="Segoe UI Light" w:hAnsi="Segoe UI Light" w:cs="Segoe UI Light"/>
                <w:lang w:val="en-US"/>
              </w:rPr>
              <w:t>rossSalary</w:t>
            </w:r>
            <w:proofErr w:type="spellEnd"/>
            <w:r w:rsidRPr="003223E4">
              <w:rPr>
                <w:rFonts w:ascii="Segoe UI Light" w:hAnsi="Segoe UI Light" w:cs="Segoe UI Light"/>
              </w:rPr>
              <w:t>}}</w:t>
            </w:r>
          </w:p>
        </w:tc>
      </w:tr>
      <w:tr w:rsidR="002937DB" w14:paraId="3E2C0109" w14:textId="77777777" w:rsidTr="008D75EA">
        <w:trPr>
          <w:trHeight w:val="419"/>
        </w:trPr>
        <w:tc>
          <w:tcPr>
            <w:tcW w:w="2664" w:type="dxa"/>
            <w:shd w:val="clear" w:color="auto" w:fill="D9D9D9" w:themeFill="background1" w:themeFillShade="D9"/>
          </w:tcPr>
          <w:p w14:paraId="67E0F8AE"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Superannuation Guarantee (SGC)</w:t>
            </w:r>
          </w:p>
        </w:tc>
        <w:tc>
          <w:tcPr>
            <w:tcW w:w="3636" w:type="dxa"/>
          </w:tcPr>
          <w:p w14:paraId="3CB128B7" w14:textId="611CB6DB" w:rsidR="002937DB" w:rsidRPr="00F56C31" w:rsidRDefault="002937DB" w:rsidP="002937DB">
            <w:pPr>
              <w:rPr>
                <w:rFonts w:ascii="Segoe UI Light" w:hAnsi="Segoe UI Light" w:cs="Segoe UI Light"/>
                <w:lang w:val="en-US"/>
              </w:rPr>
            </w:pPr>
            <w:r w:rsidRPr="002937DB">
              <w:rPr>
                <w:rFonts w:ascii="Segoe UI Light" w:hAnsi="Segoe UI Light" w:cs="Segoe UI Light"/>
              </w:rPr>
              <w:t>{{client</w:t>
            </w:r>
            <w:r w:rsidR="00F56C31" w:rsidRPr="00F56C31">
              <w:rPr>
                <w:rFonts w:ascii="Segoe UI Light" w:hAnsi="Segoe UI Light" w:cs="Segoe UI Light"/>
                <w:lang w:val="en-US"/>
              </w:rPr>
              <w:t>SGC</w:t>
            </w:r>
            <w:r w:rsidRPr="002937DB">
              <w:rPr>
                <w:rFonts w:ascii="Segoe UI Light" w:hAnsi="Segoe UI Light" w:cs="Segoe UI Light"/>
              </w:rPr>
              <w:t>}}</w:t>
            </w:r>
          </w:p>
        </w:tc>
        <w:tc>
          <w:tcPr>
            <w:tcW w:w="3808" w:type="dxa"/>
          </w:tcPr>
          <w:p w14:paraId="7373D7D5" w14:textId="7E8539A5" w:rsidR="002937DB" w:rsidRPr="002E4ABC" w:rsidRDefault="002937DB" w:rsidP="002937DB">
            <w:pPr>
              <w:rPr>
                <w:rFonts w:ascii="Segoe UI Light" w:hAnsi="Segoe UI Light" w:cs="Segoe UI Light"/>
              </w:rPr>
            </w:pPr>
            <w:r w:rsidRPr="003223E4">
              <w:rPr>
                <w:rFonts w:ascii="Segoe UI Light" w:hAnsi="Segoe UI Light" w:cs="Segoe UI Light"/>
              </w:rPr>
              <w:t>{{partner</w:t>
            </w:r>
            <w:r w:rsidR="00F56C31" w:rsidRPr="00F56C31">
              <w:rPr>
                <w:rFonts w:ascii="Segoe UI Light" w:hAnsi="Segoe UI Light" w:cs="Segoe UI Light"/>
                <w:lang w:val="en-US"/>
              </w:rPr>
              <w:t>SGC</w:t>
            </w:r>
            <w:r w:rsidRPr="003223E4">
              <w:rPr>
                <w:rFonts w:ascii="Segoe UI Light" w:hAnsi="Segoe UI Light" w:cs="Segoe UI Light"/>
              </w:rPr>
              <w:t>}}</w:t>
            </w:r>
          </w:p>
        </w:tc>
      </w:tr>
      <w:tr w:rsidR="002937DB" w14:paraId="46D9B03D" w14:textId="77777777" w:rsidTr="008D75EA">
        <w:trPr>
          <w:trHeight w:val="419"/>
        </w:trPr>
        <w:tc>
          <w:tcPr>
            <w:tcW w:w="2664" w:type="dxa"/>
            <w:shd w:val="clear" w:color="auto" w:fill="D9D9D9" w:themeFill="background1" w:themeFillShade="D9"/>
          </w:tcPr>
          <w:p w14:paraId="39309D72"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Salary Sacrifice Contributions</w:t>
            </w:r>
          </w:p>
        </w:tc>
        <w:tc>
          <w:tcPr>
            <w:tcW w:w="3636" w:type="dxa"/>
          </w:tcPr>
          <w:p w14:paraId="1914FCD4" w14:textId="5FC1F262" w:rsidR="002937DB" w:rsidRPr="00F56C31" w:rsidRDefault="002937DB" w:rsidP="002937DB">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sidR="00F56C31">
              <w:rPr>
                <w:rFonts w:ascii="Segoe UI Light" w:hAnsi="Segoe UI Light" w:cs="Segoe UI Light"/>
              </w:rPr>
              <w:t>S</w:t>
            </w:r>
            <w:r w:rsidR="00F56C31" w:rsidRPr="00F56C31">
              <w:rPr>
                <w:rFonts w:ascii="Segoe UI Light" w:hAnsi="Segoe UI Light" w:cs="Segoe UI Light"/>
                <w:lang w:val="en-US"/>
              </w:rPr>
              <w:t>alarySacrificeContributions</w:t>
            </w:r>
            <w:proofErr w:type="spellEnd"/>
            <w:r w:rsidRPr="002937DB">
              <w:rPr>
                <w:rFonts w:ascii="Segoe UI Light" w:hAnsi="Segoe UI Light" w:cs="Segoe UI Light"/>
              </w:rPr>
              <w:t>}}</w:t>
            </w:r>
          </w:p>
        </w:tc>
        <w:tc>
          <w:tcPr>
            <w:tcW w:w="3808" w:type="dxa"/>
          </w:tcPr>
          <w:p w14:paraId="5533FF65" w14:textId="77B3243A" w:rsidR="002937DB" w:rsidRPr="002E4ABC" w:rsidRDefault="002937DB" w:rsidP="002937DB">
            <w:pPr>
              <w:rPr>
                <w:rFonts w:ascii="Segoe UI Light" w:hAnsi="Segoe UI Light" w:cs="Segoe UI Light"/>
              </w:rPr>
            </w:pPr>
            <w:r w:rsidRPr="003223E4">
              <w:rPr>
                <w:rFonts w:ascii="Segoe UI Light" w:hAnsi="Segoe UI Light" w:cs="Segoe UI Light"/>
              </w:rPr>
              <w:t>{{</w:t>
            </w:r>
            <w:proofErr w:type="spellStart"/>
            <w:r w:rsidRPr="003223E4">
              <w:rPr>
                <w:rFonts w:ascii="Segoe UI Light" w:hAnsi="Segoe UI Light" w:cs="Segoe UI Light"/>
              </w:rPr>
              <w:t>partner</w:t>
            </w:r>
            <w:r w:rsidR="00F56C31">
              <w:rPr>
                <w:rFonts w:ascii="Segoe UI Light" w:hAnsi="Segoe UI Light" w:cs="Segoe UI Light"/>
              </w:rPr>
              <w:t>S</w:t>
            </w:r>
            <w:r w:rsidR="00F56C31" w:rsidRPr="00F56C31">
              <w:rPr>
                <w:rFonts w:ascii="Segoe UI Light" w:hAnsi="Segoe UI Light" w:cs="Segoe UI Light"/>
                <w:lang w:val="en-US"/>
              </w:rPr>
              <w:t>alarySacrificeContributions</w:t>
            </w:r>
            <w:proofErr w:type="spellEnd"/>
            <w:r w:rsidRPr="003223E4">
              <w:rPr>
                <w:rFonts w:ascii="Segoe UI Light" w:hAnsi="Segoe UI Light" w:cs="Segoe UI Light"/>
              </w:rPr>
              <w:t>}}</w:t>
            </w:r>
          </w:p>
        </w:tc>
      </w:tr>
      <w:tr w:rsidR="002937DB" w14:paraId="424AE004" w14:textId="77777777" w:rsidTr="008D75EA">
        <w:trPr>
          <w:trHeight w:val="209"/>
        </w:trPr>
        <w:tc>
          <w:tcPr>
            <w:tcW w:w="2664" w:type="dxa"/>
            <w:shd w:val="clear" w:color="auto" w:fill="D9D9D9" w:themeFill="background1" w:themeFillShade="D9"/>
          </w:tcPr>
          <w:p w14:paraId="284AF93D"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After-Tax Contributions</w:t>
            </w:r>
          </w:p>
        </w:tc>
        <w:tc>
          <w:tcPr>
            <w:tcW w:w="3636" w:type="dxa"/>
          </w:tcPr>
          <w:p w14:paraId="5F487445" w14:textId="471CB9E1" w:rsidR="002937DB" w:rsidRPr="00F56C31" w:rsidRDefault="002937DB" w:rsidP="002937DB">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sidR="00F56C31">
              <w:rPr>
                <w:rFonts w:ascii="Segoe UI Light" w:hAnsi="Segoe UI Light" w:cs="Segoe UI Light"/>
              </w:rPr>
              <w:t>A</w:t>
            </w:r>
            <w:r w:rsidR="00F56C31" w:rsidRPr="00F56C31">
              <w:rPr>
                <w:rFonts w:ascii="Segoe UI Light" w:hAnsi="Segoe UI Light" w:cs="Segoe UI Light"/>
                <w:lang w:val="en-US"/>
              </w:rPr>
              <w:t>fterTaxContributions</w:t>
            </w:r>
            <w:proofErr w:type="spellEnd"/>
            <w:r w:rsidRPr="002937DB">
              <w:rPr>
                <w:rFonts w:ascii="Segoe UI Light" w:hAnsi="Segoe UI Light" w:cs="Segoe UI Light"/>
              </w:rPr>
              <w:t>}}</w:t>
            </w:r>
          </w:p>
        </w:tc>
        <w:tc>
          <w:tcPr>
            <w:tcW w:w="3808" w:type="dxa"/>
          </w:tcPr>
          <w:p w14:paraId="79A17678" w14:textId="1F6B2DF0" w:rsidR="002937DB" w:rsidRPr="00F56C31" w:rsidRDefault="002937DB" w:rsidP="002937DB">
            <w:pPr>
              <w:rPr>
                <w:rFonts w:ascii="Segoe UI Light" w:hAnsi="Segoe UI Light" w:cs="Segoe UI Light"/>
                <w:lang w:val="en-US"/>
              </w:rPr>
            </w:pPr>
            <w:r w:rsidRPr="003223E4">
              <w:rPr>
                <w:rFonts w:ascii="Segoe UI Light" w:hAnsi="Segoe UI Light" w:cs="Segoe UI Light"/>
              </w:rPr>
              <w:t>{{</w:t>
            </w:r>
            <w:proofErr w:type="spellStart"/>
            <w:r w:rsidRPr="003223E4">
              <w:rPr>
                <w:rFonts w:ascii="Segoe UI Light" w:hAnsi="Segoe UI Light" w:cs="Segoe UI Light"/>
              </w:rPr>
              <w:t>partner</w:t>
            </w:r>
            <w:r w:rsidR="00F56C31">
              <w:rPr>
                <w:rFonts w:ascii="Segoe UI Light" w:hAnsi="Segoe UI Light" w:cs="Segoe UI Light"/>
              </w:rPr>
              <w:t>A</w:t>
            </w:r>
            <w:r w:rsidR="00F56C31" w:rsidRPr="00F56C31">
              <w:rPr>
                <w:rFonts w:ascii="Segoe UI Light" w:hAnsi="Segoe UI Light" w:cs="Segoe UI Light"/>
                <w:lang w:val="en-US"/>
              </w:rPr>
              <w:t>fterTaxContributions</w:t>
            </w:r>
            <w:proofErr w:type="spellEnd"/>
            <w:r w:rsidRPr="003223E4">
              <w:rPr>
                <w:rFonts w:ascii="Segoe UI Light" w:hAnsi="Segoe UI Light" w:cs="Segoe UI Light"/>
              </w:rPr>
              <w:t>}}</w:t>
            </w:r>
          </w:p>
        </w:tc>
      </w:tr>
      <w:tr w:rsidR="002937DB" w14:paraId="494FA647" w14:textId="77777777" w:rsidTr="008D75EA">
        <w:trPr>
          <w:trHeight w:val="209"/>
        </w:trPr>
        <w:tc>
          <w:tcPr>
            <w:tcW w:w="2664" w:type="dxa"/>
            <w:shd w:val="clear" w:color="auto" w:fill="D9D9D9" w:themeFill="background1" w:themeFillShade="D9"/>
          </w:tcPr>
          <w:p w14:paraId="4D80CE32"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Choice of Super Fund</w:t>
            </w:r>
          </w:p>
        </w:tc>
        <w:tc>
          <w:tcPr>
            <w:tcW w:w="3636" w:type="dxa"/>
          </w:tcPr>
          <w:p w14:paraId="61733EB6" w14:textId="36845079" w:rsidR="002937DB" w:rsidRPr="00F56C31" w:rsidRDefault="002937DB" w:rsidP="002937DB">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sidR="00F56C31">
              <w:rPr>
                <w:rFonts w:ascii="Segoe UI Light" w:hAnsi="Segoe UI Light" w:cs="Segoe UI Light"/>
              </w:rPr>
              <w:t>C</w:t>
            </w:r>
            <w:r w:rsidR="00F56C31" w:rsidRPr="00F56C31">
              <w:rPr>
                <w:rFonts w:ascii="Segoe UI Light" w:hAnsi="Segoe UI Light" w:cs="Segoe UI Light"/>
                <w:lang w:val="en-US"/>
              </w:rPr>
              <w:t>hoiceOfFund</w:t>
            </w:r>
            <w:proofErr w:type="spellEnd"/>
            <w:r w:rsidRPr="002937DB">
              <w:rPr>
                <w:rFonts w:ascii="Segoe UI Light" w:hAnsi="Segoe UI Light" w:cs="Segoe UI Light"/>
              </w:rPr>
              <w:t>}}</w:t>
            </w:r>
          </w:p>
        </w:tc>
        <w:tc>
          <w:tcPr>
            <w:tcW w:w="3808" w:type="dxa"/>
          </w:tcPr>
          <w:p w14:paraId="1D39B133" w14:textId="3B28A837" w:rsidR="002937DB" w:rsidRPr="002E4ABC" w:rsidRDefault="002937DB" w:rsidP="002937DB">
            <w:pPr>
              <w:rPr>
                <w:rFonts w:ascii="Segoe UI Light" w:hAnsi="Segoe UI Light" w:cs="Segoe UI Light"/>
              </w:rPr>
            </w:pPr>
            <w:r w:rsidRPr="003223E4">
              <w:rPr>
                <w:rFonts w:ascii="Segoe UI Light" w:hAnsi="Segoe UI Light" w:cs="Segoe UI Light"/>
              </w:rPr>
              <w:t>{{</w:t>
            </w:r>
            <w:proofErr w:type="spellStart"/>
            <w:r w:rsidRPr="003223E4">
              <w:rPr>
                <w:rFonts w:ascii="Segoe UI Light" w:hAnsi="Segoe UI Light" w:cs="Segoe UI Light"/>
              </w:rPr>
              <w:t>partner</w:t>
            </w:r>
            <w:r w:rsidR="00F56C31">
              <w:rPr>
                <w:rFonts w:ascii="Segoe UI Light" w:hAnsi="Segoe UI Light" w:cs="Segoe UI Light"/>
              </w:rPr>
              <w:t>C</w:t>
            </w:r>
            <w:r w:rsidR="00F56C31" w:rsidRPr="00F56C31">
              <w:rPr>
                <w:rFonts w:ascii="Segoe UI Light" w:hAnsi="Segoe UI Light" w:cs="Segoe UI Light"/>
                <w:lang w:val="en-US"/>
              </w:rPr>
              <w:t>hoiceOfFund</w:t>
            </w:r>
            <w:proofErr w:type="spellEnd"/>
            <w:r w:rsidRPr="003223E4">
              <w:rPr>
                <w:rFonts w:ascii="Segoe UI Light" w:hAnsi="Segoe UI Light" w:cs="Segoe UI Light"/>
              </w:rPr>
              <w:t>}}</w:t>
            </w:r>
          </w:p>
        </w:tc>
      </w:tr>
      <w:tr w:rsidR="001B3ABD" w:rsidRPr="001B3ABD" w14:paraId="259ADFCD" w14:textId="77777777" w:rsidTr="001B3ABD">
        <w:trPr>
          <w:trHeight w:val="209"/>
        </w:trPr>
        <w:tc>
          <w:tcPr>
            <w:tcW w:w="10108" w:type="dxa"/>
            <w:gridSpan w:val="3"/>
            <w:shd w:val="clear" w:color="auto" w:fill="004E99"/>
          </w:tcPr>
          <w:p w14:paraId="0FAAC6D7" w14:textId="77777777" w:rsidR="001340EB" w:rsidRPr="001B3ABD" w:rsidRDefault="001340EB" w:rsidP="001340EB">
            <w:pPr>
              <w:rPr>
                <w:rFonts w:ascii="Segoe UI Light" w:hAnsi="Segoe UI Light" w:cs="Segoe UI Light"/>
                <w:b/>
                <w:color w:val="FFFFFF" w:themeColor="background1"/>
              </w:rPr>
            </w:pPr>
            <w:r w:rsidRPr="001B3ABD">
              <w:rPr>
                <w:rFonts w:ascii="Segoe UI Light" w:eastAsia="Times New Roman" w:hAnsi="Segoe UI Light" w:cs="Segoe UI Light"/>
                <w:b/>
                <w:caps/>
                <w:color w:val="FFFFFF" w:themeColor="background1"/>
              </w:rPr>
              <w:t>SALARY PACKAGING</w:t>
            </w:r>
          </w:p>
        </w:tc>
      </w:tr>
      <w:tr w:rsidR="001340EB" w14:paraId="3C90B7F8" w14:textId="77777777" w:rsidTr="008D75EA">
        <w:trPr>
          <w:trHeight w:val="209"/>
        </w:trPr>
        <w:tc>
          <w:tcPr>
            <w:tcW w:w="2664" w:type="dxa"/>
            <w:shd w:val="clear" w:color="auto" w:fill="D9D9D9" w:themeFill="background1" w:themeFillShade="D9"/>
          </w:tcPr>
          <w:p w14:paraId="41889011" w14:textId="77777777" w:rsidR="001340EB" w:rsidRPr="002E4ABC" w:rsidRDefault="001340EB" w:rsidP="001340EB">
            <w:pPr>
              <w:rPr>
                <w:rFonts w:ascii="Segoe UI Light" w:hAnsi="Segoe UI Light" w:cs="Segoe UI Light"/>
                <w:bCs/>
              </w:rPr>
            </w:pPr>
            <w:r w:rsidRPr="002E4ABC">
              <w:rPr>
                <w:rFonts w:ascii="Segoe UI Light" w:hAnsi="Segoe UI Light" w:cs="Segoe UI Light"/>
                <w:bCs/>
              </w:rPr>
              <w:t>Employer FBT Status</w:t>
            </w:r>
          </w:p>
        </w:tc>
        <w:tc>
          <w:tcPr>
            <w:tcW w:w="3636" w:type="dxa"/>
          </w:tcPr>
          <w:p w14:paraId="2F0BB8CA" w14:textId="1996E16A" w:rsidR="001340EB" w:rsidRPr="00F56C31" w:rsidRDefault="00F56C31" w:rsidP="001340EB">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E</w:t>
            </w:r>
            <w:r w:rsidRPr="00F56C31">
              <w:rPr>
                <w:rFonts w:ascii="Segoe UI Light" w:hAnsi="Segoe UI Light" w:cs="Segoe UI Light"/>
                <w:lang w:val="en-US"/>
              </w:rPr>
              <w:t>mployerFBTStatus</w:t>
            </w:r>
            <w:proofErr w:type="spellEnd"/>
            <w:r w:rsidRPr="002937DB">
              <w:rPr>
                <w:rFonts w:ascii="Segoe UI Light" w:hAnsi="Segoe UI Light" w:cs="Segoe UI Light"/>
              </w:rPr>
              <w:t>}}</w:t>
            </w:r>
          </w:p>
        </w:tc>
        <w:tc>
          <w:tcPr>
            <w:tcW w:w="3808" w:type="dxa"/>
          </w:tcPr>
          <w:p w14:paraId="6FBCE456" w14:textId="0E9F4FB4" w:rsidR="001340EB" w:rsidRPr="002E4ABC" w:rsidRDefault="00F56C31" w:rsidP="001340EB">
            <w:pPr>
              <w:rPr>
                <w:rFonts w:ascii="Segoe UI Light" w:hAnsi="Segoe UI Light" w:cs="Segoe UI Light"/>
              </w:rPr>
            </w:pPr>
            <w:r w:rsidRPr="002937DB">
              <w:rPr>
                <w:rFonts w:ascii="Segoe UI Light" w:hAnsi="Segoe UI Light" w:cs="Segoe UI Light"/>
              </w:rPr>
              <w:t>{{</w:t>
            </w:r>
            <w:proofErr w:type="spellStart"/>
            <w:r w:rsidRPr="002A5A62">
              <w:rPr>
                <w:rFonts w:ascii="Segoe UI Light" w:hAnsi="Segoe UI Light" w:cs="Segoe UI Light"/>
              </w:rPr>
              <w:t>partner</w:t>
            </w:r>
            <w:r>
              <w:rPr>
                <w:rFonts w:ascii="Segoe UI Light" w:hAnsi="Segoe UI Light" w:cs="Segoe UI Light"/>
              </w:rPr>
              <w:t>E</w:t>
            </w:r>
            <w:r w:rsidRPr="00F56C31">
              <w:rPr>
                <w:rFonts w:ascii="Segoe UI Light" w:hAnsi="Segoe UI Light" w:cs="Segoe UI Light"/>
                <w:lang w:val="en-US"/>
              </w:rPr>
              <w:t>mployerFBTStatus</w:t>
            </w:r>
            <w:proofErr w:type="spellEnd"/>
            <w:r w:rsidRPr="002937DB">
              <w:rPr>
                <w:rFonts w:ascii="Segoe UI Light" w:hAnsi="Segoe UI Light" w:cs="Segoe UI Light"/>
              </w:rPr>
              <w:t>}}</w:t>
            </w:r>
          </w:p>
        </w:tc>
      </w:tr>
      <w:tr w:rsidR="002937DB" w14:paraId="588774C1" w14:textId="77777777" w:rsidTr="008D75EA">
        <w:trPr>
          <w:trHeight w:val="419"/>
        </w:trPr>
        <w:tc>
          <w:tcPr>
            <w:tcW w:w="2664" w:type="dxa"/>
            <w:shd w:val="clear" w:color="auto" w:fill="D9D9D9" w:themeFill="background1" w:themeFillShade="D9"/>
          </w:tcPr>
          <w:p w14:paraId="16EE8155"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Credit Card / Mortgage Repayments</w:t>
            </w:r>
          </w:p>
        </w:tc>
        <w:tc>
          <w:tcPr>
            <w:tcW w:w="3636" w:type="dxa"/>
          </w:tcPr>
          <w:p w14:paraId="56E4645B" w14:textId="3952881A" w:rsidR="002937DB" w:rsidRPr="00F56C31" w:rsidRDefault="002937DB" w:rsidP="002937DB">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sidR="00F56C31">
              <w:rPr>
                <w:rFonts w:ascii="Segoe UI Light" w:hAnsi="Segoe UI Light" w:cs="Segoe UI Light"/>
              </w:rPr>
              <w:t>C</w:t>
            </w:r>
            <w:r w:rsidR="00F56C31" w:rsidRPr="00F56C31">
              <w:rPr>
                <w:rFonts w:ascii="Segoe UI Light" w:hAnsi="Segoe UI Light" w:cs="Segoe UI Light"/>
                <w:lang w:val="en-US"/>
              </w:rPr>
              <w:t>reditCardMortgageRepayments</w:t>
            </w:r>
            <w:proofErr w:type="spellEnd"/>
            <w:r w:rsidRPr="002937DB">
              <w:rPr>
                <w:rFonts w:ascii="Segoe UI Light" w:hAnsi="Segoe UI Light" w:cs="Segoe UI Light"/>
              </w:rPr>
              <w:t>}}</w:t>
            </w:r>
          </w:p>
        </w:tc>
        <w:tc>
          <w:tcPr>
            <w:tcW w:w="3808" w:type="dxa"/>
          </w:tcPr>
          <w:p w14:paraId="12EAE608" w14:textId="56769946" w:rsidR="002937DB" w:rsidRPr="002E4ABC" w:rsidRDefault="002937DB" w:rsidP="002937DB">
            <w:pPr>
              <w:rPr>
                <w:rFonts w:ascii="Segoe UI Light" w:hAnsi="Segoe UI Light" w:cs="Segoe UI Light"/>
              </w:rPr>
            </w:pPr>
            <w:r w:rsidRPr="002A5A62">
              <w:rPr>
                <w:rFonts w:ascii="Segoe UI Light" w:hAnsi="Segoe UI Light" w:cs="Segoe UI Light"/>
              </w:rPr>
              <w:t>{{</w:t>
            </w:r>
            <w:proofErr w:type="spellStart"/>
            <w:r w:rsidRPr="002A5A62">
              <w:rPr>
                <w:rFonts w:ascii="Segoe UI Light" w:hAnsi="Segoe UI Light" w:cs="Segoe UI Light"/>
              </w:rPr>
              <w:t>partner</w:t>
            </w:r>
            <w:r w:rsidR="00F56C31">
              <w:rPr>
                <w:rFonts w:ascii="Segoe UI Light" w:hAnsi="Segoe UI Light" w:cs="Segoe UI Light"/>
              </w:rPr>
              <w:t>C</w:t>
            </w:r>
            <w:r w:rsidR="00F56C31" w:rsidRPr="00F56C31">
              <w:rPr>
                <w:rFonts w:ascii="Segoe UI Light" w:hAnsi="Segoe UI Light" w:cs="Segoe UI Light"/>
                <w:lang w:val="en-US"/>
              </w:rPr>
              <w:t>reditCardMortgageRepayments</w:t>
            </w:r>
            <w:proofErr w:type="spellEnd"/>
            <w:r w:rsidRPr="002A5A62">
              <w:rPr>
                <w:rFonts w:ascii="Segoe UI Light" w:hAnsi="Segoe UI Light" w:cs="Segoe UI Light"/>
              </w:rPr>
              <w:t>}}</w:t>
            </w:r>
          </w:p>
        </w:tc>
      </w:tr>
      <w:tr w:rsidR="002937DB" w14:paraId="7521F58C" w14:textId="77777777" w:rsidTr="008D75EA">
        <w:trPr>
          <w:trHeight w:val="209"/>
        </w:trPr>
        <w:tc>
          <w:tcPr>
            <w:tcW w:w="2664" w:type="dxa"/>
            <w:shd w:val="clear" w:color="auto" w:fill="D9D9D9" w:themeFill="background1" w:themeFillShade="D9"/>
          </w:tcPr>
          <w:p w14:paraId="5F9704A0"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Cost Base of Car</w:t>
            </w:r>
          </w:p>
        </w:tc>
        <w:tc>
          <w:tcPr>
            <w:tcW w:w="3636" w:type="dxa"/>
          </w:tcPr>
          <w:p w14:paraId="3F995946" w14:textId="7C2811A8" w:rsidR="002937DB" w:rsidRPr="00F56C31" w:rsidRDefault="002937DB" w:rsidP="002937DB">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sidR="00F56C31">
              <w:rPr>
                <w:rFonts w:ascii="Segoe UI Light" w:hAnsi="Segoe UI Light" w:cs="Segoe UI Light"/>
              </w:rPr>
              <w:t>C</w:t>
            </w:r>
            <w:r w:rsidR="00F56C31" w:rsidRPr="00F56C31">
              <w:rPr>
                <w:rFonts w:ascii="Segoe UI Light" w:hAnsi="Segoe UI Light" w:cs="Segoe UI Light"/>
                <w:lang w:val="en-US"/>
              </w:rPr>
              <w:t>ostBaseOfCar</w:t>
            </w:r>
            <w:proofErr w:type="spellEnd"/>
            <w:r w:rsidRPr="002937DB">
              <w:rPr>
                <w:rFonts w:ascii="Segoe UI Light" w:hAnsi="Segoe UI Light" w:cs="Segoe UI Light"/>
              </w:rPr>
              <w:t>}}</w:t>
            </w:r>
          </w:p>
        </w:tc>
        <w:tc>
          <w:tcPr>
            <w:tcW w:w="3808" w:type="dxa"/>
          </w:tcPr>
          <w:p w14:paraId="7902A286" w14:textId="60EF699D" w:rsidR="002937DB" w:rsidRPr="002E4ABC" w:rsidRDefault="002937DB" w:rsidP="002937DB">
            <w:pPr>
              <w:rPr>
                <w:rFonts w:ascii="Segoe UI Light" w:hAnsi="Segoe UI Light" w:cs="Segoe UI Light"/>
              </w:rPr>
            </w:pPr>
            <w:r w:rsidRPr="002A5A62">
              <w:rPr>
                <w:rFonts w:ascii="Segoe UI Light" w:hAnsi="Segoe UI Light" w:cs="Segoe UI Light"/>
              </w:rPr>
              <w:t>{{</w:t>
            </w:r>
            <w:proofErr w:type="spellStart"/>
            <w:r w:rsidRPr="002A5A62">
              <w:rPr>
                <w:rFonts w:ascii="Segoe UI Light" w:hAnsi="Segoe UI Light" w:cs="Segoe UI Light"/>
              </w:rPr>
              <w:t>partner</w:t>
            </w:r>
            <w:r w:rsidR="00F56C31">
              <w:rPr>
                <w:rFonts w:ascii="Segoe UI Light" w:hAnsi="Segoe UI Light" w:cs="Segoe UI Light"/>
              </w:rPr>
              <w:t>C</w:t>
            </w:r>
            <w:r w:rsidR="00F56C31" w:rsidRPr="00F56C31">
              <w:rPr>
                <w:rFonts w:ascii="Segoe UI Light" w:hAnsi="Segoe UI Light" w:cs="Segoe UI Light"/>
                <w:lang w:val="en-US"/>
              </w:rPr>
              <w:t>ostBaseOfCar</w:t>
            </w:r>
            <w:proofErr w:type="spellEnd"/>
            <w:r w:rsidRPr="002A5A62">
              <w:rPr>
                <w:rFonts w:ascii="Segoe UI Light" w:hAnsi="Segoe UI Light" w:cs="Segoe UI Light"/>
              </w:rPr>
              <w:t>}}</w:t>
            </w:r>
          </w:p>
        </w:tc>
      </w:tr>
      <w:tr w:rsidR="002937DB" w14:paraId="21968CF0" w14:textId="77777777" w:rsidTr="008D75EA">
        <w:trPr>
          <w:trHeight w:val="197"/>
        </w:trPr>
        <w:tc>
          <w:tcPr>
            <w:tcW w:w="2664" w:type="dxa"/>
            <w:shd w:val="clear" w:color="auto" w:fill="D9D9D9" w:themeFill="background1" w:themeFillShade="D9"/>
          </w:tcPr>
          <w:p w14:paraId="32D5FA44"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FBT Paid by Employer</w:t>
            </w:r>
          </w:p>
        </w:tc>
        <w:tc>
          <w:tcPr>
            <w:tcW w:w="3636" w:type="dxa"/>
          </w:tcPr>
          <w:p w14:paraId="55EEC6A9" w14:textId="0C6ED028" w:rsidR="002937DB" w:rsidRPr="00F56C31" w:rsidRDefault="002937DB" w:rsidP="002937DB">
            <w:pPr>
              <w:rPr>
                <w:rFonts w:ascii="Segoe UI Light" w:hAnsi="Segoe UI Light" w:cs="Segoe UI Light"/>
                <w:lang w:val="en-US"/>
              </w:rPr>
            </w:pPr>
            <w:r w:rsidRPr="002937DB">
              <w:rPr>
                <w:rFonts w:ascii="Segoe UI Light" w:hAnsi="Segoe UI Light" w:cs="Segoe UI Light"/>
              </w:rPr>
              <w:t>{{client</w:t>
            </w:r>
            <w:proofErr w:type="spellStart"/>
            <w:r w:rsidR="00F56C31" w:rsidRPr="00F56C31">
              <w:rPr>
                <w:rFonts w:ascii="Segoe UI Light" w:hAnsi="Segoe UI Light" w:cs="Segoe UI Light"/>
                <w:lang w:val="en-US"/>
              </w:rPr>
              <w:t>FBTPaidByEmployer</w:t>
            </w:r>
            <w:proofErr w:type="spellEnd"/>
            <w:r w:rsidRPr="002937DB">
              <w:rPr>
                <w:rFonts w:ascii="Segoe UI Light" w:hAnsi="Segoe UI Light" w:cs="Segoe UI Light"/>
              </w:rPr>
              <w:t>}}</w:t>
            </w:r>
          </w:p>
        </w:tc>
        <w:tc>
          <w:tcPr>
            <w:tcW w:w="3808" w:type="dxa"/>
          </w:tcPr>
          <w:p w14:paraId="444837EE" w14:textId="7CC356A4" w:rsidR="002937DB" w:rsidRPr="002E4ABC" w:rsidRDefault="002937DB" w:rsidP="002937DB">
            <w:pPr>
              <w:rPr>
                <w:rFonts w:ascii="Segoe UI Light" w:hAnsi="Segoe UI Light" w:cs="Segoe UI Light"/>
              </w:rPr>
            </w:pPr>
            <w:r w:rsidRPr="002A5A62">
              <w:rPr>
                <w:rFonts w:ascii="Segoe UI Light" w:hAnsi="Segoe UI Light" w:cs="Segoe UI Light"/>
              </w:rPr>
              <w:t>{{partner</w:t>
            </w:r>
            <w:proofErr w:type="spellStart"/>
            <w:r w:rsidR="00F56C31" w:rsidRPr="00F56C31">
              <w:rPr>
                <w:rFonts w:ascii="Segoe UI Light" w:hAnsi="Segoe UI Light" w:cs="Segoe UI Light"/>
                <w:lang w:val="en-US"/>
              </w:rPr>
              <w:t>FBTPaidByEmployer</w:t>
            </w:r>
            <w:proofErr w:type="spellEnd"/>
            <w:r w:rsidRPr="002A5A62">
              <w:rPr>
                <w:rFonts w:ascii="Segoe UI Light" w:hAnsi="Segoe UI Light" w:cs="Segoe UI Light"/>
              </w:rPr>
              <w:t>}}</w:t>
            </w:r>
          </w:p>
        </w:tc>
      </w:tr>
      <w:tr w:rsidR="002937DB" w14:paraId="17E354B9" w14:textId="77777777" w:rsidTr="008D75EA">
        <w:trPr>
          <w:trHeight w:val="209"/>
        </w:trPr>
        <w:tc>
          <w:tcPr>
            <w:tcW w:w="2664" w:type="dxa"/>
            <w:shd w:val="clear" w:color="auto" w:fill="D9D9D9" w:themeFill="background1" w:themeFillShade="D9"/>
          </w:tcPr>
          <w:p w14:paraId="27A9A71C"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Running Costs of Car</w:t>
            </w:r>
          </w:p>
        </w:tc>
        <w:tc>
          <w:tcPr>
            <w:tcW w:w="3636" w:type="dxa"/>
          </w:tcPr>
          <w:p w14:paraId="327CA16F" w14:textId="07D84C98" w:rsidR="002937DB" w:rsidRPr="00F56C31" w:rsidRDefault="002937DB" w:rsidP="002937DB">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sidR="00F56C31">
              <w:rPr>
                <w:rFonts w:ascii="Segoe UI Light" w:hAnsi="Segoe UI Light" w:cs="Segoe UI Light"/>
              </w:rPr>
              <w:t>R</w:t>
            </w:r>
            <w:r w:rsidR="00F56C31" w:rsidRPr="00F56C31">
              <w:rPr>
                <w:rFonts w:ascii="Segoe UI Light" w:hAnsi="Segoe UI Light" w:cs="Segoe UI Light"/>
                <w:lang w:val="en-US"/>
              </w:rPr>
              <w:t>unningCostsOfCar</w:t>
            </w:r>
            <w:proofErr w:type="spellEnd"/>
            <w:r w:rsidRPr="002937DB">
              <w:rPr>
                <w:rFonts w:ascii="Segoe UI Light" w:hAnsi="Segoe UI Light" w:cs="Segoe UI Light"/>
              </w:rPr>
              <w:t>}}</w:t>
            </w:r>
          </w:p>
        </w:tc>
        <w:tc>
          <w:tcPr>
            <w:tcW w:w="3808" w:type="dxa"/>
          </w:tcPr>
          <w:p w14:paraId="7249E501" w14:textId="465050C5" w:rsidR="002937DB" w:rsidRPr="002E4ABC" w:rsidRDefault="002937DB" w:rsidP="002937DB">
            <w:pPr>
              <w:rPr>
                <w:rFonts w:ascii="Segoe UI Light" w:hAnsi="Segoe UI Light" w:cs="Segoe UI Light"/>
              </w:rPr>
            </w:pPr>
            <w:r w:rsidRPr="002A5A62">
              <w:rPr>
                <w:rFonts w:ascii="Segoe UI Light" w:hAnsi="Segoe UI Light" w:cs="Segoe UI Light"/>
              </w:rPr>
              <w:t>{{</w:t>
            </w:r>
            <w:proofErr w:type="spellStart"/>
            <w:r w:rsidRPr="002A5A62">
              <w:rPr>
                <w:rFonts w:ascii="Segoe UI Light" w:hAnsi="Segoe UI Light" w:cs="Segoe UI Light"/>
              </w:rPr>
              <w:t>partner</w:t>
            </w:r>
            <w:r w:rsidR="00F56C31">
              <w:rPr>
                <w:rFonts w:ascii="Segoe UI Light" w:hAnsi="Segoe UI Light" w:cs="Segoe UI Light"/>
              </w:rPr>
              <w:t>R</w:t>
            </w:r>
            <w:r w:rsidR="00F56C31" w:rsidRPr="00F56C31">
              <w:rPr>
                <w:rFonts w:ascii="Segoe UI Light" w:hAnsi="Segoe UI Light" w:cs="Segoe UI Light"/>
                <w:lang w:val="en-US"/>
              </w:rPr>
              <w:t>unningCostsOfCar</w:t>
            </w:r>
            <w:proofErr w:type="spellEnd"/>
            <w:r w:rsidRPr="002A5A62">
              <w:rPr>
                <w:rFonts w:ascii="Segoe UI Light" w:hAnsi="Segoe UI Light" w:cs="Segoe UI Light"/>
              </w:rPr>
              <w:t>}}</w:t>
            </w:r>
          </w:p>
        </w:tc>
      </w:tr>
      <w:tr w:rsidR="001B3ABD" w:rsidRPr="001B3ABD" w14:paraId="3AB882BF" w14:textId="77777777" w:rsidTr="001B3ABD">
        <w:trPr>
          <w:trHeight w:val="115"/>
        </w:trPr>
        <w:tc>
          <w:tcPr>
            <w:tcW w:w="10108" w:type="dxa"/>
            <w:gridSpan w:val="3"/>
            <w:shd w:val="clear" w:color="auto" w:fill="004E99"/>
          </w:tcPr>
          <w:p w14:paraId="0735EC57" w14:textId="77777777" w:rsidR="001340EB" w:rsidRPr="001B3ABD" w:rsidRDefault="001340EB" w:rsidP="001340EB">
            <w:pPr>
              <w:rPr>
                <w:rFonts w:ascii="Segoe UI Light" w:hAnsi="Segoe UI Light" w:cs="Segoe UI Light"/>
                <w:b/>
                <w:color w:val="FFFFFF" w:themeColor="background1"/>
              </w:rPr>
            </w:pPr>
            <w:r w:rsidRPr="001B3ABD">
              <w:rPr>
                <w:rFonts w:ascii="Segoe UI Light" w:eastAsia="Times New Roman" w:hAnsi="Segoe UI Light" w:cs="Segoe UI Light"/>
                <w:b/>
                <w:caps/>
                <w:color w:val="FFFFFF" w:themeColor="background1"/>
              </w:rPr>
              <w:t>LEAVE ENTITLEMENTS</w:t>
            </w:r>
          </w:p>
        </w:tc>
      </w:tr>
      <w:tr w:rsidR="002937DB" w14:paraId="45D32285" w14:textId="77777777" w:rsidTr="008D75EA">
        <w:trPr>
          <w:trHeight w:val="209"/>
        </w:trPr>
        <w:tc>
          <w:tcPr>
            <w:tcW w:w="2664" w:type="dxa"/>
            <w:shd w:val="clear" w:color="auto" w:fill="D9D9D9" w:themeFill="background1" w:themeFillShade="D9"/>
          </w:tcPr>
          <w:p w14:paraId="537CBB9E"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Annual Leave</w:t>
            </w:r>
          </w:p>
        </w:tc>
        <w:tc>
          <w:tcPr>
            <w:tcW w:w="3636" w:type="dxa"/>
          </w:tcPr>
          <w:p w14:paraId="73367B41" w14:textId="03A44F0E" w:rsidR="002937DB" w:rsidRPr="00F56C31" w:rsidRDefault="002937DB" w:rsidP="002937DB">
            <w:pPr>
              <w:rPr>
                <w:rFonts w:ascii="Segoe UI Light" w:hAnsi="Segoe UI Light" w:cs="Segoe UI Light"/>
                <w:lang w:val="en-US"/>
              </w:rPr>
            </w:pPr>
            <w:r w:rsidRPr="00144F3D">
              <w:rPr>
                <w:rFonts w:ascii="Segoe UI Light" w:hAnsi="Segoe UI Light" w:cs="Segoe UI Light"/>
              </w:rPr>
              <w:t>{{</w:t>
            </w:r>
            <w:proofErr w:type="spellStart"/>
            <w:r w:rsidRPr="00144F3D">
              <w:rPr>
                <w:rFonts w:ascii="Segoe UI Light" w:hAnsi="Segoe UI Light" w:cs="Segoe UI Light"/>
              </w:rPr>
              <w:t>client</w:t>
            </w:r>
            <w:r w:rsidR="00F56C31">
              <w:rPr>
                <w:rFonts w:ascii="Segoe UI Light" w:hAnsi="Segoe UI Light" w:cs="Segoe UI Light"/>
              </w:rPr>
              <w:t>A</w:t>
            </w:r>
            <w:r w:rsidR="00F56C31" w:rsidRPr="00F56C31">
              <w:rPr>
                <w:rFonts w:ascii="Segoe UI Light" w:hAnsi="Segoe UI Light" w:cs="Segoe UI Light"/>
                <w:lang w:val="en-US"/>
              </w:rPr>
              <w:t>nnual</w:t>
            </w:r>
            <w:proofErr w:type="spellEnd"/>
            <w:r w:rsidRPr="00144F3D">
              <w:rPr>
                <w:rFonts w:ascii="Segoe UI Light" w:hAnsi="Segoe UI Light" w:cs="Segoe UI Light"/>
              </w:rPr>
              <w:t>}}</w:t>
            </w:r>
          </w:p>
        </w:tc>
        <w:tc>
          <w:tcPr>
            <w:tcW w:w="3808" w:type="dxa"/>
          </w:tcPr>
          <w:p w14:paraId="0C236B2C" w14:textId="3DCC013A" w:rsidR="002937DB" w:rsidRPr="002E4ABC" w:rsidRDefault="002937DB" w:rsidP="002937DB">
            <w:pPr>
              <w:rPr>
                <w:rFonts w:ascii="Segoe UI Light" w:hAnsi="Segoe UI Light" w:cs="Segoe UI Light"/>
              </w:rPr>
            </w:pPr>
            <w:r w:rsidRPr="00970CD1">
              <w:rPr>
                <w:rFonts w:ascii="Segoe UI Light" w:hAnsi="Segoe UI Light" w:cs="Segoe UI Light"/>
              </w:rPr>
              <w:t>{{</w:t>
            </w:r>
            <w:proofErr w:type="spellStart"/>
            <w:r w:rsidRPr="00970CD1">
              <w:rPr>
                <w:rFonts w:ascii="Segoe UI Light" w:hAnsi="Segoe UI Light" w:cs="Segoe UI Light"/>
              </w:rPr>
              <w:t>partner</w:t>
            </w:r>
            <w:r w:rsidR="00F56C31">
              <w:rPr>
                <w:rFonts w:ascii="Segoe UI Light" w:hAnsi="Segoe UI Light" w:cs="Segoe UI Light"/>
              </w:rPr>
              <w:t>A</w:t>
            </w:r>
            <w:r w:rsidR="00F56C31" w:rsidRPr="00F56C31">
              <w:rPr>
                <w:rFonts w:ascii="Segoe UI Light" w:hAnsi="Segoe UI Light" w:cs="Segoe UI Light"/>
                <w:lang w:val="en-US"/>
              </w:rPr>
              <w:t>nnual</w:t>
            </w:r>
            <w:proofErr w:type="spellEnd"/>
            <w:r w:rsidRPr="00970CD1">
              <w:rPr>
                <w:rFonts w:ascii="Segoe UI Light" w:hAnsi="Segoe UI Light" w:cs="Segoe UI Light"/>
              </w:rPr>
              <w:t>}}</w:t>
            </w:r>
          </w:p>
        </w:tc>
      </w:tr>
      <w:tr w:rsidR="002937DB" w14:paraId="72F645EB" w14:textId="77777777" w:rsidTr="008D75EA">
        <w:trPr>
          <w:trHeight w:val="209"/>
        </w:trPr>
        <w:tc>
          <w:tcPr>
            <w:tcW w:w="2664" w:type="dxa"/>
            <w:shd w:val="clear" w:color="auto" w:fill="D9D9D9" w:themeFill="background1" w:themeFillShade="D9"/>
          </w:tcPr>
          <w:p w14:paraId="4FE0103F"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Sick Leave</w:t>
            </w:r>
          </w:p>
        </w:tc>
        <w:tc>
          <w:tcPr>
            <w:tcW w:w="3636" w:type="dxa"/>
          </w:tcPr>
          <w:p w14:paraId="61DC291C" w14:textId="425D4818" w:rsidR="002937DB" w:rsidRPr="00F56C31" w:rsidRDefault="002937DB" w:rsidP="002937DB">
            <w:pPr>
              <w:rPr>
                <w:rFonts w:ascii="Segoe UI Light" w:hAnsi="Segoe UI Light" w:cs="Segoe UI Light"/>
                <w:lang w:val="en-US"/>
              </w:rPr>
            </w:pPr>
            <w:r w:rsidRPr="00144F3D">
              <w:rPr>
                <w:rFonts w:ascii="Segoe UI Light" w:hAnsi="Segoe UI Light" w:cs="Segoe UI Light"/>
              </w:rPr>
              <w:t>{{</w:t>
            </w:r>
            <w:proofErr w:type="spellStart"/>
            <w:r w:rsidRPr="00144F3D">
              <w:rPr>
                <w:rFonts w:ascii="Segoe UI Light" w:hAnsi="Segoe UI Light" w:cs="Segoe UI Light"/>
              </w:rPr>
              <w:t>client</w:t>
            </w:r>
            <w:r w:rsidR="00F56C31">
              <w:rPr>
                <w:rFonts w:ascii="Segoe UI Light" w:hAnsi="Segoe UI Light" w:cs="Segoe UI Light"/>
              </w:rPr>
              <w:t>S</w:t>
            </w:r>
            <w:proofErr w:type="spellEnd"/>
            <w:r w:rsidR="00F56C31" w:rsidRPr="00F56C31">
              <w:rPr>
                <w:rFonts w:ascii="Segoe UI Light" w:hAnsi="Segoe UI Light" w:cs="Segoe UI Light"/>
                <w:lang w:val="en-US"/>
              </w:rPr>
              <w:t>ick</w:t>
            </w:r>
            <w:r w:rsidRPr="00144F3D">
              <w:rPr>
                <w:rFonts w:ascii="Segoe UI Light" w:hAnsi="Segoe UI Light" w:cs="Segoe UI Light"/>
              </w:rPr>
              <w:t>}}</w:t>
            </w:r>
          </w:p>
        </w:tc>
        <w:tc>
          <w:tcPr>
            <w:tcW w:w="3808" w:type="dxa"/>
          </w:tcPr>
          <w:p w14:paraId="56220A69" w14:textId="6CCBA979" w:rsidR="002937DB" w:rsidRPr="00F56C31" w:rsidRDefault="002937DB" w:rsidP="002937DB">
            <w:pPr>
              <w:rPr>
                <w:rFonts w:ascii="Segoe UI Light" w:hAnsi="Segoe UI Light" w:cs="Segoe UI Light"/>
                <w:lang w:val="en-US"/>
              </w:rPr>
            </w:pPr>
            <w:r w:rsidRPr="00970CD1">
              <w:rPr>
                <w:rFonts w:ascii="Segoe UI Light" w:hAnsi="Segoe UI Light" w:cs="Segoe UI Light"/>
              </w:rPr>
              <w:t>{{</w:t>
            </w:r>
            <w:proofErr w:type="spellStart"/>
            <w:r w:rsidRPr="00970CD1">
              <w:rPr>
                <w:rFonts w:ascii="Segoe UI Light" w:hAnsi="Segoe UI Light" w:cs="Segoe UI Light"/>
              </w:rPr>
              <w:t>partner</w:t>
            </w:r>
            <w:r w:rsidR="00F56C31">
              <w:rPr>
                <w:rFonts w:ascii="Segoe UI Light" w:hAnsi="Segoe UI Light" w:cs="Segoe UI Light"/>
              </w:rPr>
              <w:t>S</w:t>
            </w:r>
            <w:proofErr w:type="spellEnd"/>
            <w:r w:rsidR="00F56C31" w:rsidRPr="00F56C31">
              <w:rPr>
                <w:rFonts w:ascii="Segoe UI Light" w:hAnsi="Segoe UI Light" w:cs="Segoe UI Light"/>
                <w:lang w:val="en-US"/>
              </w:rPr>
              <w:t>ick</w:t>
            </w:r>
            <w:r w:rsidRPr="00970CD1">
              <w:rPr>
                <w:rFonts w:ascii="Segoe UI Light" w:hAnsi="Segoe UI Light" w:cs="Segoe UI Light"/>
              </w:rPr>
              <w:t>}}</w:t>
            </w:r>
          </w:p>
        </w:tc>
      </w:tr>
      <w:tr w:rsidR="002937DB" w14:paraId="7A3DC1EF" w14:textId="77777777" w:rsidTr="008D75EA">
        <w:trPr>
          <w:trHeight w:val="209"/>
        </w:trPr>
        <w:tc>
          <w:tcPr>
            <w:tcW w:w="2664" w:type="dxa"/>
            <w:shd w:val="clear" w:color="auto" w:fill="D9D9D9" w:themeFill="background1" w:themeFillShade="D9"/>
          </w:tcPr>
          <w:p w14:paraId="6CE53829"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Long Service Leave</w:t>
            </w:r>
          </w:p>
        </w:tc>
        <w:tc>
          <w:tcPr>
            <w:tcW w:w="3636" w:type="dxa"/>
          </w:tcPr>
          <w:p w14:paraId="30A87D66" w14:textId="0D51087A" w:rsidR="002937DB" w:rsidRPr="00F56C31" w:rsidRDefault="002937DB" w:rsidP="002937DB">
            <w:pPr>
              <w:rPr>
                <w:rFonts w:ascii="Segoe UI Light" w:hAnsi="Segoe UI Light" w:cs="Segoe UI Light"/>
                <w:lang w:val="en-US"/>
              </w:rPr>
            </w:pPr>
            <w:r w:rsidRPr="00144F3D">
              <w:rPr>
                <w:rFonts w:ascii="Segoe UI Light" w:hAnsi="Segoe UI Light" w:cs="Segoe UI Light"/>
              </w:rPr>
              <w:t>{{</w:t>
            </w:r>
            <w:proofErr w:type="spellStart"/>
            <w:r w:rsidRPr="00144F3D">
              <w:rPr>
                <w:rFonts w:ascii="Segoe UI Light" w:hAnsi="Segoe UI Light" w:cs="Segoe UI Light"/>
              </w:rPr>
              <w:t>client</w:t>
            </w:r>
            <w:r w:rsidR="00F56C31">
              <w:rPr>
                <w:rFonts w:ascii="Segoe UI Light" w:hAnsi="Segoe UI Light" w:cs="Segoe UI Light"/>
              </w:rPr>
              <w:t>L</w:t>
            </w:r>
            <w:r w:rsidR="00F56C31" w:rsidRPr="00F56C31">
              <w:rPr>
                <w:rFonts w:ascii="Segoe UI Light" w:hAnsi="Segoe UI Light" w:cs="Segoe UI Light"/>
                <w:lang w:val="en-US"/>
              </w:rPr>
              <w:t>ongService</w:t>
            </w:r>
            <w:proofErr w:type="spellEnd"/>
            <w:r w:rsidRPr="00144F3D">
              <w:rPr>
                <w:rFonts w:ascii="Segoe UI Light" w:hAnsi="Segoe UI Light" w:cs="Segoe UI Light"/>
              </w:rPr>
              <w:t>}}</w:t>
            </w:r>
          </w:p>
        </w:tc>
        <w:tc>
          <w:tcPr>
            <w:tcW w:w="3808" w:type="dxa"/>
          </w:tcPr>
          <w:p w14:paraId="4ADF7950" w14:textId="4E55795C" w:rsidR="002937DB" w:rsidRPr="002E4ABC" w:rsidRDefault="002937DB" w:rsidP="002937DB">
            <w:pPr>
              <w:rPr>
                <w:rFonts w:ascii="Segoe UI Light" w:hAnsi="Segoe UI Light" w:cs="Segoe UI Light"/>
              </w:rPr>
            </w:pPr>
            <w:r w:rsidRPr="00970CD1">
              <w:rPr>
                <w:rFonts w:ascii="Segoe UI Light" w:hAnsi="Segoe UI Light" w:cs="Segoe UI Light"/>
              </w:rPr>
              <w:t>{{</w:t>
            </w:r>
            <w:proofErr w:type="spellStart"/>
            <w:r w:rsidRPr="00970CD1">
              <w:rPr>
                <w:rFonts w:ascii="Segoe UI Light" w:hAnsi="Segoe UI Light" w:cs="Segoe UI Light"/>
              </w:rPr>
              <w:t>partner</w:t>
            </w:r>
            <w:r w:rsidR="00F56C31">
              <w:rPr>
                <w:rFonts w:ascii="Segoe UI Light" w:hAnsi="Segoe UI Light" w:cs="Segoe UI Light"/>
              </w:rPr>
              <w:t>L</w:t>
            </w:r>
            <w:r w:rsidR="00F56C31" w:rsidRPr="00F56C31">
              <w:rPr>
                <w:rFonts w:ascii="Segoe UI Light" w:hAnsi="Segoe UI Light" w:cs="Segoe UI Light"/>
                <w:lang w:val="en-US"/>
              </w:rPr>
              <w:t>ongService</w:t>
            </w:r>
            <w:proofErr w:type="spellEnd"/>
            <w:r w:rsidRPr="00970CD1">
              <w:rPr>
                <w:rFonts w:ascii="Segoe UI Light" w:hAnsi="Segoe UI Light" w:cs="Segoe UI Light"/>
              </w:rPr>
              <w:t>}}</w:t>
            </w:r>
          </w:p>
        </w:tc>
      </w:tr>
    </w:tbl>
    <w:p w14:paraId="6AA7A739" w14:textId="63691F74" w:rsidR="00B16CD9" w:rsidRDefault="00B16CD9" w:rsidP="00B16CD9">
      <w:r>
        <w:t>{{</w:t>
      </w:r>
      <w:r>
        <w:rPr>
          <w:rFonts w:ascii="Consolas" w:eastAsia="Times New Roman" w:hAnsi="Consolas" w:cs="Times New Roman"/>
          <w:color w:val="9CDCFE"/>
          <w:sz w:val="21"/>
          <w:szCs w:val="21"/>
          <w:lang w:val="en-US" w:eastAsia="en-US"/>
        </w:rPr>
        <w:t>/</w:t>
      </w:r>
      <w:proofErr w:type="spellStart"/>
      <w:r w:rsidRPr="00B16CD9">
        <w:rPr>
          <w:lang w:val="en-US"/>
        </w:rPr>
        <w:t>coupleEmployment</w:t>
      </w:r>
      <w:proofErr w:type="spellEnd"/>
      <w:r>
        <w:t>}}</w:t>
      </w:r>
    </w:p>
    <w:p w14:paraId="658B3B52" w14:textId="507F5D7F" w:rsidR="000475D0" w:rsidRPr="00B16CD9" w:rsidRDefault="000475D0" w:rsidP="000475D0">
      <w:pPr>
        <w:rPr>
          <w:lang w:val="en-US"/>
        </w:rPr>
      </w:pPr>
      <w:r>
        <w:t>{{</w:t>
      </w:r>
      <w:r>
        <w:rPr>
          <w:rFonts w:ascii="Consolas" w:eastAsia="Times New Roman" w:hAnsi="Consolas" w:cs="Times New Roman"/>
          <w:color w:val="9CDCFE"/>
          <w:sz w:val="21"/>
          <w:szCs w:val="21"/>
          <w:lang w:val="en-US" w:eastAsia="en-US"/>
        </w:rPr>
        <w:t>^</w:t>
      </w:r>
      <w:proofErr w:type="spellStart"/>
      <w:r w:rsidRPr="00B16CD9">
        <w:rPr>
          <w:lang w:val="en-US"/>
        </w:rPr>
        <w:t>coupleEmployment</w:t>
      </w:r>
      <w:proofErr w:type="spellEnd"/>
      <w:r>
        <w:t>}}</w:t>
      </w:r>
    </w:p>
    <w:tbl>
      <w:tblPr>
        <w:tblStyle w:val="TableGrid"/>
        <w:tblW w:w="10091" w:type="dxa"/>
        <w:tblLook w:val="04A0" w:firstRow="1" w:lastRow="0" w:firstColumn="1" w:lastColumn="0" w:noHBand="0" w:noVBand="1"/>
      </w:tblPr>
      <w:tblGrid>
        <w:gridCol w:w="3142"/>
        <w:gridCol w:w="6949"/>
      </w:tblGrid>
      <w:tr w:rsidR="000475D0" w:rsidRPr="001B3ABD" w14:paraId="44C7F4E3" w14:textId="77777777" w:rsidTr="009A69C5">
        <w:trPr>
          <w:trHeight w:val="221"/>
        </w:trPr>
        <w:tc>
          <w:tcPr>
            <w:tcW w:w="3142" w:type="dxa"/>
            <w:shd w:val="clear" w:color="auto" w:fill="004E99"/>
          </w:tcPr>
          <w:p w14:paraId="7AED2FB4" w14:textId="77777777" w:rsidR="000475D0" w:rsidRPr="001B3ABD" w:rsidRDefault="000475D0" w:rsidP="000802E4">
            <w:pPr>
              <w:rPr>
                <w:rFonts w:ascii="Segoe UI Light" w:hAnsi="Segoe UI Light" w:cs="Segoe UI Light"/>
                <w:color w:val="FFFFFF" w:themeColor="background1"/>
              </w:rPr>
            </w:pPr>
          </w:p>
        </w:tc>
        <w:tc>
          <w:tcPr>
            <w:tcW w:w="6949" w:type="dxa"/>
            <w:shd w:val="clear" w:color="auto" w:fill="004E99"/>
          </w:tcPr>
          <w:p w14:paraId="784BFCEE" w14:textId="77777777" w:rsidR="000475D0" w:rsidRPr="001B3ABD" w:rsidRDefault="000475D0" w:rsidP="000802E4">
            <w:pPr>
              <w:rPr>
                <w:rFonts w:ascii="Segoe UI Light" w:hAnsi="Segoe UI Light" w:cs="Segoe UI Light"/>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r>
      <w:tr w:rsidR="000475D0" w14:paraId="7BF03FFC" w14:textId="77777777" w:rsidTr="009A69C5">
        <w:trPr>
          <w:trHeight w:val="221"/>
        </w:trPr>
        <w:tc>
          <w:tcPr>
            <w:tcW w:w="3142" w:type="dxa"/>
            <w:shd w:val="clear" w:color="auto" w:fill="D9D9D9" w:themeFill="background1" w:themeFillShade="D9"/>
          </w:tcPr>
          <w:p w14:paraId="460A73D8"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Occupation</w:t>
            </w:r>
          </w:p>
        </w:tc>
        <w:tc>
          <w:tcPr>
            <w:tcW w:w="6949" w:type="dxa"/>
          </w:tcPr>
          <w:p w14:paraId="1A0AF4F8" w14:textId="77777777" w:rsidR="000475D0" w:rsidRPr="002937DB" w:rsidRDefault="000475D0" w:rsidP="000802E4">
            <w:pPr>
              <w:rPr>
                <w:rFonts w:ascii="Segoe UI Light" w:hAnsi="Segoe UI Light" w:cs="Segoe UI Light"/>
                <w:lang w:val="en-US"/>
              </w:rPr>
            </w:pPr>
            <w:r w:rsidRPr="002937DB">
              <w:rPr>
                <w:rFonts w:ascii="Segoe UI Light" w:hAnsi="Segoe UI Light" w:cs="Segoe UI Light"/>
              </w:rPr>
              <w:t>{{client</w:t>
            </w:r>
            <w:r w:rsidRPr="002937DB">
              <w:rPr>
                <w:rFonts w:ascii="Segoe UI Light" w:hAnsi="Segoe UI Light" w:cs="Segoe UI Light"/>
                <w:lang w:val="en-US"/>
              </w:rPr>
              <w:t>Occupation</w:t>
            </w:r>
            <w:r w:rsidRPr="002937DB">
              <w:rPr>
                <w:rFonts w:ascii="Segoe UI Light" w:hAnsi="Segoe UI Light" w:cs="Segoe UI Light"/>
              </w:rPr>
              <w:t>}}</w:t>
            </w:r>
          </w:p>
        </w:tc>
      </w:tr>
      <w:tr w:rsidR="000475D0" w14:paraId="41BE656D" w14:textId="77777777" w:rsidTr="009A69C5">
        <w:trPr>
          <w:trHeight w:val="221"/>
        </w:trPr>
        <w:tc>
          <w:tcPr>
            <w:tcW w:w="3142" w:type="dxa"/>
            <w:shd w:val="clear" w:color="auto" w:fill="D9D9D9" w:themeFill="background1" w:themeFillShade="D9"/>
          </w:tcPr>
          <w:p w14:paraId="4AD3B429"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Employment Status</w:t>
            </w:r>
          </w:p>
        </w:tc>
        <w:tc>
          <w:tcPr>
            <w:tcW w:w="6949" w:type="dxa"/>
          </w:tcPr>
          <w:p w14:paraId="36B36E6C" w14:textId="77777777" w:rsidR="000475D0" w:rsidRPr="002937DB" w:rsidRDefault="000475D0" w:rsidP="000802E4">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E</w:t>
            </w:r>
            <w:r w:rsidRPr="002937DB">
              <w:rPr>
                <w:rFonts w:ascii="Segoe UI Light" w:hAnsi="Segoe UI Light" w:cs="Segoe UI Light"/>
                <w:lang w:val="en-US"/>
              </w:rPr>
              <w:t>mploymentStatus</w:t>
            </w:r>
            <w:proofErr w:type="spellEnd"/>
            <w:r w:rsidRPr="002937DB">
              <w:rPr>
                <w:rFonts w:ascii="Segoe UI Light" w:hAnsi="Segoe UI Light" w:cs="Segoe UI Light"/>
              </w:rPr>
              <w:t>}}</w:t>
            </w:r>
          </w:p>
        </w:tc>
      </w:tr>
      <w:tr w:rsidR="000475D0" w14:paraId="5FE184B3" w14:textId="77777777" w:rsidTr="009A69C5">
        <w:trPr>
          <w:trHeight w:val="208"/>
        </w:trPr>
        <w:tc>
          <w:tcPr>
            <w:tcW w:w="3142" w:type="dxa"/>
            <w:shd w:val="clear" w:color="auto" w:fill="D9D9D9" w:themeFill="background1" w:themeFillShade="D9"/>
          </w:tcPr>
          <w:p w14:paraId="4045E8E7"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Name of Company</w:t>
            </w:r>
          </w:p>
        </w:tc>
        <w:tc>
          <w:tcPr>
            <w:tcW w:w="6949" w:type="dxa"/>
          </w:tcPr>
          <w:p w14:paraId="5504CBBF" w14:textId="77777777" w:rsidR="000475D0" w:rsidRPr="002E4ABC" w:rsidRDefault="000475D0" w:rsidP="000802E4">
            <w:pPr>
              <w:rPr>
                <w:rFonts w:ascii="Segoe UI Light" w:hAnsi="Segoe UI Light" w:cs="Segoe UI Light"/>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N</w:t>
            </w:r>
            <w:r w:rsidRPr="002937DB">
              <w:rPr>
                <w:rFonts w:ascii="Segoe UI Light" w:hAnsi="Segoe UI Light" w:cs="Segoe UI Light"/>
              </w:rPr>
              <w:t>ameOfCompany</w:t>
            </w:r>
            <w:proofErr w:type="spellEnd"/>
            <w:r w:rsidRPr="002937DB">
              <w:rPr>
                <w:rFonts w:ascii="Segoe UI Light" w:hAnsi="Segoe UI Light" w:cs="Segoe UI Light"/>
              </w:rPr>
              <w:t>}}</w:t>
            </w:r>
          </w:p>
        </w:tc>
      </w:tr>
      <w:tr w:rsidR="000475D0" w14:paraId="79D97AE7" w14:textId="77777777" w:rsidTr="009A69C5">
        <w:trPr>
          <w:trHeight w:val="221"/>
        </w:trPr>
        <w:tc>
          <w:tcPr>
            <w:tcW w:w="3142" w:type="dxa"/>
            <w:shd w:val="clear" w:color="auto" w:fill="D9D9D9" w:themeFill="background1" w:themeFillShade="D9"/>
          </w:tcPr>
          <w:p w14:paraId="69ACAAD4"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Start Date</w:t>
            </w:r>
          </w:p>
        </w:tc>
        <w:tc>
          <w:tcPr>
            <w:tcW w:w="6949" w:type="dxa"/>
          </w:tcPr>
          <w:p w14:paraId="2022851F" w14:textId="77777777" w:rsidR="000475D0" w:rsidRPr="002E4ABC" w:rsidRDefault="000475D0" w:rsidP="000802E4">
            <w:pPr>
              <w:rPr>
                <w:rFonts w:ascii="Segoe UI Light" w:hAnsi="Segoe UI Light" w:cs="Segoe UI Light"/>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S</w:t>
            </w:r>
            <w:r w:rsidRPr="002937DB">
              <w:rPr>
                <w:rFonts w:ascii="Segoe UI Light" w:hAnsi="Segoe UI Light" w:cs="Segoe UI Light"/>
              </w:rPr>
              <w:t>tartDate</w:t>
            </w:r>
            <w:proofErr w:type="spellEnd"/>
            <w:r w:rsidRPr="002937DB">
              <w:rPr>
                <w:rFonts w:ascii="Segoe UI Light" w:hAnsi="Segoe UI Light" w:cs="Segoe UI Light"/>
              </w:rPr>
              <w:t>}}</w:t>
            </w:r>
          </w:p>
        </w:tc>
      </w:tr>
      <w:tr w:rsidR="000475D0" w14:paraId="46E2B864" w14:textId="77777777" w:rsidTr="009A69C5">
        <w:trPr>
          <w:trHeight w:val="221"/>
        </w:trPr>
        <w:tc>
          <w:tcPr>
            <w:tcW w:w="3142" w:type="dxa"/>
            <w:shd w:val="clear" w:color="auto" w:fill="D9D9D9" w:themeFill="background1" w:themeFillShade="D9"/>
          </w:tcPr>
          <w:p w14:paraId="274CDA05"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Hours Worked</w:t>
            </w:r>
          </w:p>
        </w:tc>
        <w:tc>
          <w:tcPr>
            <w:tcW w:w="6949" w:type="dxa"/>
          </w:tcPr>
          <w:p w14:paraId="4A54AD16" w14:textId="77777777" w:rsidR="000475D0" w:rsidRPr="002937DB" w:rsidRDefault="000475D0" w:rsidP="000802E4">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H</w:t>
            </w:r>
            <w:r w:rsidRPr="002937DB">
              <w:rPr>
                <w:rFonts w:ascii="Segoe UI Light" w:hAnsi="Segoe UI Light" w:cs="Segoe UI Light"/>
                <w:lang w:val="en-US"/>
              </w:rPr>
              <w:t>oursWorked</w:t>
            </w:r>
            <w:proofErr w:type="spellEnd"/>
            <w:r w:rsidRPr="002937DB">
              <w:rPr>
                <w:rFonts w:ascii="Segoe UI Light" w:hAnsi="Segoe UI Light" w:cs="Segoe UI Light"/>
              </w:rPr>
              <w:t>}}</w:t>
            </w:r>
          </w:p>
        </w:tc>
      </w:tr>
      <w:tr w:rsidR="000475D0" w14:paraId="58C943A3" w14:textId="77777777" w:rsidTr="009A69C5">
        <w:trPr>
          <w:trHeight w:val="221"/>
        </w:trPr>
        <w:tc>
          <w:tcPr>
            <w:tcW w:w="3142" w:type="dxa"/>
            <w:shd w:val="clear" w:color="auto" w:fill="D9D9D9" w:themeFill="background1" w:themeFillShade="D9"/>
          </w:tcPr>
          <w:p w14:paraId="02C8A328"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Gross Salary</w:t>
            </w:r>
          </w:p>
        </w:tc>
        <w:tc>
          <w:tcPr>
            <w:tcW w:w="6949" w:type="dxa"/>
          </w:tcPr>
          <w:p w14:paraId="6627EC4D" w14:textId="77777777" w:rsidR="000475D0" w:rsidRPr="002937DB" w:rsidRDefault="000475D0" w:rsidP="000802E4">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G</w:t>
            </w:r>
            <w:r w:rsidRPr="002937DB">
              <w:rPr>
                <w:rFonts w:ascii="Segoe UI Light" w:hAnsi="Segoe UI Light" w:cs="Segoe UI Light"/>
                <w:lang w:val="en-US"/>
              </w:rPr>
              <w:t>rossSalary</w:t>
            </w:r>
            <w:proofErr w:type="spellEnd"/>
            <w:r w:rsidRPr="002937DB">
              <w:rPr>
                <w:rFonts w:ascii="Segoe UI Light" w:hAnsi="Segoe UI Light" w:cs="Segoe UI Light"/>
              </w:rPr>
              <w:t>}}</w:t>
            </w:r>
          </w:p>
        </w:tc>
      </w:tr>
      <w:tr w:rsidR="000475D0" w14:paraId="5387B685" w14:textId="77777777" w:rsidTr="009A69C5">
        <w:trPr>
          <w:trHeight w:val="445"/>
        </w:trPr>
        <w:tc>
          <w:tcPr>
            <w:tcW w:w="3142" w:type="dxa"/>
            <w:shd w:val="clear" w:color="auto" w:fill="D9D9D9" w:themeFill="background1" w:themeFillShade="D9"/>
          </w:tcPr>
          <w:p w14:paraId="3C3499DC"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lastRenderedPageBreak/>
              <w:t>Superannuation Guarantee (SGC)</w:t>
            </w:r>
          </w:p>
        </w:tc>
        <w:tc>
          <w:tcPr>
            <w:tcW w:w="6949" w:type="dxa"/>
          </w:tcPr>
          <w:p w14:paraId="48FF5800" w14:textId="77777777" w:rsidR="000475D0" w:rsidRPr="00F56C31" w:rsidRDefault="000475D0" w:rsidP="000802E4">
            <w:pPr>
              <w:rPr>
                <w:rFonts w:ascii="Segoe UI Light" w:hAnsi="Segoe UI Light" w:cs="Segoe UI Light"/>
                <w:lang w:val="en-US"/>
              </w:rPr>
            </w:pPr>
            <w:r w:rsidRPr="002937DB">
              <w:rPr>
                <w:rFonts w:ascii="Segoe UI Light" w:hAnsi="Segoe UI Light" w:cs="Segoe UI Light"/>
              </w:rPr>
              <w:t>{{client</w:t>
            </w:r>
            <w:r w:rsidRPr="00F56C31">
              <w:rPr>
                <w:rFonts w:ascii="Segoe UI Light" w:hAnsi="Segoe UI Light" w:cs="Segoe UI Light"/>
                <w:lang w:val="en-US"/>
              </w:rPr>
              <w:t>SGC</w:t>
            </w:r>
            <w:r w:rsidRPr="002937DB">
              <w:rPr>
                <w:rFonts w:ascii="Segoe UI Light" w:hAnsi="Segoe UI Light" w:cs="Segoe UI Light"/>
              </w:rPr>
              <w:t>}}</w:t>
            </w:r>
          </w:p>
        </w:tc>
      </w:tr>
      <w:tr w:rsidR="000475D0" w14:paraId="6099A2DC" w14:textId="77777777" w:rsidTr="009A69C5">
        <w:trPr>
          <w:trHeight w:val="445"/>
        </w:trPr>
        <w:tc>
          <w:tcPr>
            <w:tcW w:w="3142" w:type="dxa"/>
            <w:shd w:val="clear" w:color="auto" w:fill="D9D9D9" w:themeFill="background1" w:themeFillShade="D9"/>
          </w:tcPr>
          <w:p w14:paraId="1871DD77"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Salary Sacrifice Contributions</w:t>
            </w:r>
          </w:p>
        </w:tc>
        <w:tc>
          <w:tcPr>
            <w:tcW w:w="6949" w:type="dxa"/>
          </w:tcPr>
          <w:p w14:paraId="6349ED34" w14:textId="77777777" w:rsidR="000475D0" w:rsidRPr="00F56C31" w:rsidRDefault="000475D0" w:rsidP="000802E4">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S</w:t>
            </w:r>
            <w:r w:rsidRPr="00F56C31">
              <w:rPr>
                <w:rFonts w:ascii="Segoe UI Light" w:hAnsi="Segoe UI Light" w:cs="Segoe UI Light"/>
                <w:lang w:val="en-US"/>
              </w:rPr>
              <w:t>alarySacrificeContributions</w:t>
            </w:r>
            <w:proofErr w:type="spellEnd"/>
            <w:r w:rsidRPr="002937DB">
              <w:rPr>
                <w:rFonts w:ascii="Segoe UI Light" w:hAnsi="Segoe UI Light" w:cs="Segoe UI Light"/>
              </w:rPr>
              <w:t>}}</w:t>
            </w:r>
          </w:p>
        </w:tc>
      </w:tr>
      <w:tr w:rsidR="000475D0" w14:paraId="7A341738" w14:textId="77777777" w:rsidTr="009A69C5">
        <w:trPr>
          <w:trHeight w:val="221"/>
        </w:trPr>
        <w:tc>
          <w:tcPr>
            <w:tcW w:w="3142" w:type="dxa"/>
            <w:shd w:val="clear" w:color="auto" w:fill="D9D9D9" w:themeFill="background1" w:themeFillShade="D9"/>
          </w:tcPr>
          <w:p w14:paraId="0109B68E"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After-Tax Contributions</w:t>
            </w:r>
          </w:p>
        </w:tc>
        <w:tc>
          <w:tcPr>
            <w:tcW w:w="6949" w:type="dxa"/>
          </w:tcPr>
          <w:p w14:paraId="6CAD16E3" w14:textId="77777777" w:rsidR="000475D0" w:rsidRPr="00F56C31" w:rsidRDefault="000475D0" w:rsidP="000802E4">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A</w:t>
            </w:r>
            <w:r w:rsidRPr="00F56C31">
              <w:rPr>
                <w:rFonts w:ascii="Segoe UI Light" w:hAnsi="Segoe UI Light" w:cs="Segoe UI Light"/>
                <w:lang w:val="en-US"/>
              </w:rPr>
              <w:t>fterTaxContributions</w:t>
            </w:r>
            <w:proofErr w:type="spellEnd"/>
            <w:r w:rsidRPr="002937DB">
              <w:rPr>
                <w:rFonts w:ascii="Segoe UI Light" w:hAnsi="Segoe UI Light" w:cs="Segoe UI Light"/>
              </w:rPr>
              <w:t>}}</w:t>
            </w:r>
          </w:p>
        </w:tc>
      </w:tr>
      <w:tr w:rsidR="000475D0" w14:paraId="20FCF04F" w14:textId="77777777" w:rsidTr="009A69C5">
        <w:trPr>
          <w:trHeight w:val="221"/>
        </w:trPr>
        <w:tc>
          <w:tcPr>
            <w:tcW w:w="3142" w:type="dxa"/>
            <w:shd w:val="clear" w:color="auto" w:fill="D9D9D9" w:themeFill="background1" w:themeFillShade="D9"/>
          </w:tcPr>
          <w:p w14:paraId="3B6BAEFD"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Choice of Super Fund</w:t>
            </w:r>
          </w:p>
        </w:tc>
        <w:tc>
          <w:tcPr>
            <w:tcW w:w="6949" w:type="dxa"/>
          </w:tcPr>
          <w:p w14:paraId="2D24EC43" w14:textId="77777777" w:rsidR="000475D0" w:rsidRPr="00F56C31" w:rsidRDefault="000475D0" w:rsidP="000802E4">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C</w:t>
            </w:r>
            <w:r w:rsidRPr="00F56C31">
              <w:rPr>
                <w:rFonts w:ascii="Segoe UI Light" w:hAnsi="Segoe UI Light" w:cs="Segoe UI Light"/>
                <w:lang w:val="en-US"/>
              </w:rPr>
              <w:t>hoiceOfFund</w:t>
            </w:r>
            <w:proofErr w:type="spellEnd"/>
            <w:r w:rsidRPr="002937DB">
              <w:rPr>
                <w:rFonts w:ascii="Segoe UI Light" w:hAnsi="Segoe UI Light" w:cs="Segoe UI Light"/>
              </w:rPr>
              <w:t>}}</w:t>
            </w:r>
          </w:p>
        </w:tc>
      </w:tr>
      <w:tr w:rsidR="000475D0" w14:paraId="3FDA8579" w14:textId="77777777" w:rsidTr="009A69C5">
        <w:trPr>
          <w:trHeight w:val="221"/>
        </w:trPr>
        <w:tc>
          <w:tcPr>
            <w:tcW w:w="3142" w:type="dxa"/>
            <w:shd w:val="clear" w:color="auto" w:fill="D9D9D9" w:themeFill="background1" w:themeFillShade="D9"/>
          </w:tcPr>
          <w:p w14:paraId="56DF8A7C"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Employer FBT Status</w:t>
            </w:r>
          </w:p>
        </w:tc>
        <w:tc>
          <w:tcPr>
            <w:tcW w:w="6949" w:type="dxa"/>
          </w:tcPr>
          <w:p w14:paraId="58D0A065" w14:textId="77777777" w:rsidR="000475D0" w:rsidRPr="00F56C31" w:rsidRDefault="000475D0" w:rsidP="000802E4">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E</w:t>
            </w:r>
            <w:r w:rsidRPr="00F56C31">
              <w:rPr>
                <w:rFonts w:ascii="Segoe UI Light" w:hAnsi="Segoe UI Light" w:cs="Segoe UI Light"/>
                <w:lang w:val="en-US"/>
              </w:rPr>
              <w:t>mployerFBTStatus</w:t>
            </w:r>
            <w:proofErr w:type="spellEnd"/>
            <w:r w:rsidRPr="002937DB">
              <w:rPr>
                <w:rFonts w:ascii="Segoe UI Light" w:hAnsi="Segoe UI Light" w:cs="Segoe UI Light"/>
              </w:rPr>
              <w:t>}}</w:t>
            </w:r>
          </w:p>
        </w:tc>
      </w:tr>
      <w:tr w:rsidR="000475D0" w14:paraId="7D9FFE62" w14:textId="77777777" w:rsidTr="009A69C5">
        <w:trPr>
          <w:trHeight w:val="445"/>
        </w:trPr>
        <w:tc>
          <w:tcPr>
            <w:tcW w:w="3142" w:type="dxa"/>
            <w:shd w:val="clear" w:color="auto" w:fill="D9D9D9" w:themeFill="background1" w:themeFillShade="D9"/>
          </w:tcPr>
          <w:p w14:paraId="3D3F4202"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Credit Card / Mortgage Repayments</w:t>
            </w:r>
          </w:p>
        </w:tc>
        <w:tc>
          <w:tcPr>
            <w:tcW w:w="6949" w:type="dxa"/>
          </w:tcPr>
          <w:p w14:paraId="3ED41268" w14:textId="77777777" w:rsidR="000475D0" w:rsidRPr="00F56C31" w:rsidRDefault="000475D0" w:rsidP="000802E4">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C</w:t>
            </w:r>
            <w:r w:rsidRPr="00F56C31">
              <w:rPr>
                <w:rFonts w:ascii="Segoe UI Light" w:hAnsi="Segoe UI Light" w:cs="Segoe UI Light"/>
                <w:lang w:val="en-US"/>
              </w:rPr>
              <w:t>reditCardMortgageRepayments</w:t>
            </w:r>
            <w:proofErr w:type="spellEnd"/>
            <w:r w:rsidRPr="002937DB">
              <w:rPr>
                <w:rFonts w:ascii="Segoe UI Light" w:hAnsi="Segoe UI Light" w:cs="Segoe UI Light"/>
              </w:rPr>
              <w:t>}}</w:t>
            </w:r>
          </w:p>
        </w:tc>
      </w:tr>
      <w:tr w:rsidR="000475D0" w14:paraId="304C72FA" w14:textId="77777777" w:rsidTr="009A69C5">
        <w:trPr>
          <w:trHeight w:val="221"/>
        </w:trPr>
        <w:tc>
          <w:tcPr>
            <w:tcW w:w="3142" w:type="dxa"/>
            <w:shd w:val="clear" w:color="auto" w:fill="D9D9D9" w:themeFill="background1" w:themeFillShade="D9"/>
          </w:tcPr>
          <w:p w14:paraId="7DEEF01B"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Cost Base of Car</w:t>
            </w:r>
          </w:p>
        </w:tc>
        <w:tc>
          <w:tcPr>
            <w:tcW w:w="6949" w:type="dxa"/>
          </w:tcPr>
          <w:p w14:paraId="527E3B69" w14:textId="77777777" w:rsidR="000475D0" w:rsidRPr="00F56C31" w:rsidRDefault="000475D0" w:rsidP="000802E4">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C</w:t>
            </w:r>
            <w:r w:rsidRPr="00F56C31">
              <w:rPr>
                <w:rFonts w:ascii="Segoe UI Light" w:hAnsi="Segoe UI Light" w:cs="Segoe UI Light"/>
                <w:lang w:val="en-US"/>
              </w:rPr>
              <w:t>ostBaseOfCar</w:t>
            </w:r>
            <w:proofErr w:type="spellEnd"/>
            <w:r w:rsidRPr="002937DB">
              <w:rPr>
                <w:rFonts w:ascii="Segoe UI Light" w:hAnsi="Segoe UI Light" w:cs="Segoe UI Light"/>
              </w:rPr>
              <w:t>}}</w:t>
            </w:r>
          </w:p>
        </w:tc>
      </w:tr>
      <w:tr w:rsidR="000475D0" w14:paraId="4C389635" w14:textId="77777777" w:rsidTr="009A69C5">
        <w:trPr>
          <w:trHeight w:val="208"/>
        </w:trPr>
        <w:tc>
          <w:tcPr>
            <w:tcW w:w="3142" w:type="dxa"/>
            <w:shd w:val="clear" w:color="auto" w:fill="D9D9D9" w:themeFill="background1" w:themeFillShade="D9"/>
          </w:tcPr>
          <w:p w14:paraId="7FE3A7EC"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FBT Paid by Employer</w:t>
            </w:r>
          </w:p>
        </w:tc>
        <w:tc>
          <w:tcPr>
            <w:tcW w:w="6949" w:type="dxa"/>
          </w:tcPr>
          <w:p w14:paraId="5BAE1765" w14:textId="77777777" w:rsidR="000475D0" w:rsidRPr="00F56C31" w:rsidRDefault="000475D0" w:rsidP="000802E4">
            <w:pPr>
              <w:rPr>
                <w:rFonts w:ascii="Segoe UI Light" w:hAnsi="Segoe UI Light" w:cs="Segoe UI Light"/>
                <w:lang w:val="en-US"/>
              </w:rPr>
            </w:pPr>
            <w:r w:rsidRPr="002937DB">
              <w:rPr>
                <w:rFonts w:ascii="Segoe UI Light" w:hAnsi="Segoe UI Light" w:cs="Segoe UI Light"/>
              </w:rPr>
              <w:t>{{client</w:t>
            </w:r>
            <w:proofErr w:type="spellStart"/>
            <w:r w:rsidRPr="00F56C31">
              <w:rPr>
                <w:rFonts w:ascii="Segoe UI Light" w:hAnsi="Segoe UI Light" w:cs="Segoe UI Light"/>
                <w:lang w:val="en-US"/>
              </w:rPr>
              <w:t>FBTPaidByEmployer</w:t>
            </w:r>
            <w:proofErr w:type="spellEnd"/>
            <w:r w:rsidRPr="002937DB">
              <w:rPr>
                <w:rFonts w:ascii="Segoe UI Light" w:hAnsi="Segoe UI Light" w:cs="Segoe UI Light"/>
              </w:rPr>
              <w:t>}}</w:t>
            </w:r>
          </w:p>
        </w:tc>
      </w:tr>
      <w:tr w:rsidR="000475D0" w14:paraId="3669C57F" w14:textId="77777777" w:rsidTr="009A69C5">
        <w:trPr>
          <w:trHeight w:val="221"/>
        </w:trPr>
        <w:tc>
          <w:tcPr>
            <w:tcW w:w="3142" w:type="dxa"/>
            <w:shd w:val="clear" w:color="auto" w:fill="D9D9D9" w:themeFill="background1" w:themeFillShade="D9"/>
          </w:tcPr>
          <w:p w14:paraId="31E75F6C"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Running Costs of Car</w:t>
            </w:r>
          </w:p>
        </w:tc>
        <w:tc>
          <w:tcPr>
            <w:tcW w:w="6949" w:type="dxa"/>
          </w:tcPr>
          <w:p w14:paraId="144488DB" w14:textId="77777777" w:rsidR="000475D0" w:rsidRPr="00F56C31" w:rsidRDefault="000475D0" w:rsidP="000802E4">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R</w:t>
            </w:r>
            <w:r w:rsidRPr="00F56C31">
              <w:rPr>
                <w:rFonts w:ascii="Segoe UI Light" w:hAnsi="Segoe UI Light" w:cs="Segoe UI Light"/>
                <w:lang w:val="en-US"/>
              </w:rPr>
              <w:t>unningCostsOfCar</w:t>
            </w:r>
            <w:proofErr w:type="spellEnd"/>
            <w:r w:rsidRPr="002937DB">
              <w:rPr>
                <w:rFonts w:ascii="Segoe UI Light" w:hAnsi="Segoe UI Light" w:cs="Segoe UI Light"/>
              </w:rPr>
              <w:t>}}</w:t>
            </w:r>
          </w:p>
        </w:tc>
      </w:tr>
      <w:tr w:rsidR="000475D0" w14:paraId="599DB4F5" w14:textId="77777777" w:rsidTr="009A69C5">
        <w:trPr>
          <w:trHeight w:val="221"/>
        </w:trPr>
        <w:tc>
          <w:tcPr>
            <w:tcW w:w="3142" w:type="dxa"/>
            <w:shd w:val="clear" w:color="auto" w:fill="D9D9D9" w:themeFill="background1" w:themeFillShade="D9"/>
          </w:tcPr>
          <w:p w14:paraId="566C599E"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Annual Leave</w:t>
            </w:r>
          </w:p>
        </w:tc>
        <w:tc>
          <w:tcPr>
            <w:tcW w:w="6949" w:type="dxa"/>
          </w:tcPr>
          <w:p w14:paraId="15B6DF8A" w14:textId="77777777" w:rsidR="000475D0" w:rsidRPr="00F56C31" w:rsidRDefault="000475D0" w:rsidP="000802E4">
            <w:pPr>
              <w:rPr>
                <w:rFonts w:ascii="Segoe UI Light" w:hAnsi="Segoe UI Light" w:cs="Segoe UI Light"/>
                <w:lang w:val="en-US"/>
              </w:rPr>
            </w:pPr>
            <w:r w:rsidRPr="00144F3D">
              <w:rPr>
                <w:rFonts w:ascii="Segoe UI Light" w:hAnsi="Segoe UI Light" w:cs="Segoe UI Light"/>
              </w:rPr>
              <w:t>{{</w:t>
            </w:r>
            <w:proofErr w:type="spellStart"/>
            <w:r w:rsidRPr="00144F3D">
              <w:rPr>
                <w:rFonts w:ascii="Segoe UI Light" w:hAnsi="Segoe UI Light" w:cs="Segoe UI Light"/>
              </w:rPr>
              <w:t>client</w:t>
            </w:r>
            <w:r>
              <w:rPr>
                <w:rFonts w:ascii="Segoe UI Light" w:hAnsi="Segoe UI Light" w:cs="Segoe UI Light"/>
              </w:rPr>
              <w:t>A</w:t>
            </w:r>
            <w:r w:rsidRPr="00F56C31">
              <w:rPr>
                <w:rFonts w:ascii="Segoe UI Light" w:hAnsi="Segoe UI Light" w:cs="Segoe UI Light"/>
                <w:lang w:val="en-US"/>
              </w:rPr>
              <w:t>nnual</w:t>
            </w:r>
            <w:proofErr w:type="spellEnd"/>
            <w:r w:rsidRPr="00144F3D">
              <w:rPr>
                <w:rFonts w:ascii="Segoe UI Light" w:hAnsi="Segoe UI Light" w:cs="Segoe UI Light"/>
              </w:rPr>
              <w:t>}}</w:t>
            </w:r>
          </w:p>
        </w:tc>
      </w:tr>
      <w:tr w:rsidR="000475D0" w14:paraId="0CE22127" w14:textId="77777777" w:rsidTr="009A69C5">
        <w:trPr>
          <w:trHeight w:val="221"/>
        </w:trPr>
        <w:tc>
          <w:tcPr>
            <w:tcW w:w="3142" w:type="dxa"/>
            <w:shd w:val="clear" w:color="auto" w:fill="D9D9D9" w:themeFill="background1" w:themeFillShade="D9"/>
          </w:tcPr>
          <w:p w14:paraId="1233F9B7"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Sick Leave</w:t>
            </w:r>
          </w:p>
        </w:tc>
        <w:tc>
          <w:tcPr>
            <w:tcW w:w="6949" w:type="dxa"/>
          </w:tcPr>
          <w:p w14:paraId="6EFFABBB" w14:textId="77777777" w:rsidR="000475D0" w:rsidRPr="00F56C31" w:rsidRDefault="000475D0" w:rsidP="000802E4">
            <w:pPr>
              <w:rPr>
                <w:rFonts w:ascii="Segoe UI Light" w:hAnsi="Segoe UI Light" w:cs="Segoe UI Light"/>
                <w:lang w:val="en-US"/>
              </w:rPr>
            </w:pPr>
            <w:r w:rsidRPr="00144F3D">
              <w:rPr>
                <w:rFonts w:ascii="Segoe UI Light" w:hAnsi="Segoe UI Light" w:cs="Segoe UI Light"/>
              </w:rPr>
              <w:t>{{</w:t>
            </w:r>
            <w:proofErr w:type="spellStart"/>
            <w:r w:rsidRPr="00144F3D">
              <w:rPr>
                <w:rFonts w:ascii="Segoe UI Light" w:hAnsi="Segoe UI Light" w:cs="Segoe UI Light"/>
              </w:rPr>
              <w:t>client</w:t>
            </w:r>
            <w:r>
              <w:rPr>
                <w:rFonts w:ascii="Segoe UI Light" w:hAnsi="Segoe UI Light" w:cs="Segoe UI Light"/>
              </w:rPr>
              <w:t>S</w:t>
            </w:r>
            <w:proofErr w:type="spellEnd"/>
            <w:r w:rsidRPr="00F56C31">
              <w:rPr>
                <w:rFonts w:ascii="Segoe UI Light" w:hAnsi="Segoe UI Light" w:cs="Segoe UI Light"/>
                <w:lang w:val="en-US"/>
              </w:rPr>
              <w:t>ick</w:t>
            </w:r>
            <w:r w:rsidRPr="00144F3D">
              <w:rPr>
                <w:rFonts w:ascii="Segoe UI Light" w:hAnsi="Segoe UI Light" w:cs="Segoe UI Light"/>
              </w:rPr>
              <w:t>}}</w:t>
            </w:r>
          </w:p>
        </w:tc>
      </w:tr>
      <w:tr w:rsidR="000475D0" w14:paraId="00FE81DE" w14:textId="77777777" w:rsidTr="009A69C5">
        <w:trPr>
          <w:trHeight w:val="221"/>
        </w:trPr>
        <w:tc>
          <w:tcPr>
            <w:tcW w:w="3142" w:type="dxa"/>
            <w:shd w:val="clear" w:color="auto" w:fill="D9D9D9" w:themeFill="background1" w:themeFillShade="D9"/>
          </w:tcPr>
          <w:p w14:paraId="5A1E89C4"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Long Service Leave</w:t>
            </w:r>
          </w:p>
        </w:tc>
        <w:tc>
          <w:tcPr>
            <w:tcW w:w="6949" w:type="dxa"/>
          </w:tcPr>
          <w:p w14:paraId="609811AC" w14:textId="77777777" w:rsidR="000475D0" w:rsidRPr="00F56C31" w:rsidRDefault="000475D0" w:rsidP="000802E4">
            <w:pPr>
              <w:rPr>
                <w:rFonts w:ascii="Segoe UI Light" w:hAnsi="Segoe UI Light" w:cs="Segoe UI Light"/>
                <w:lang w:val="en-US"/>
              </w:rPr>
            </w:pPr>
            <w:r w:rsidRPr="00144F3D">
              <w:rPr>
                <w:rFonts w:ascii="Segoe UI Light" w:hAnsi="Segoe UI Light" w:cs="Segoe UI Light"/>
              </w:rPr>
              <w:t>{{</w:t>
            </w:r>
            <w:proofErr w:type="spellStart"/>
            <w:r w:rsidRPr="00144F3D">
              <w:rPr>
                <w:rFonts w:ascii="Segoe UI Light" w:hAnsi="Segoe UI Light" w:cs="Segoe UI Light"/>
              </w:rPr>
              <w:t>client</w:t>
            </w:r>
            <w:r>
              <w:rPr>
                <w:rFonts w:ascii="Segoe UI Light" w:hAnsi="Segoe UI Light" w:cs="Segoe UI Light"/>
              </w:rPr>
              <w:t>L</w:t>
            </w:r>
            <w:r w:rsidRPr="00F56C31">
              <w:rPr>
                <w:rFonts w:ascii="Segoe UI Light" w:hAnsi="Segoe UI Light" w:cs="Segoe UI Light"/>
                <w:lang w:val="en-US"/>
              </w:rPr>
              <w:t>ongService</w:t>
            </w:r>
            <w:proofErr w:type="spellEnd"/>
            <w:r w:rsidRPr="00144F3D">
              <w:rPr>
                <w:rFonts w:ascii="Segoe UI Light" w:hAnsi="Segoe UI Light" w:cs="Segoe UI Light"/>
              </w:rPr>
              <w:t>}}</w:t>
            </w:r>
          </w:p>
        </w:tc>
      </w:tr>
    </w:tbl>
    <w:p w14:paraId="46CC6041" w14:textId="179DF1FF" w:rsidR="00A359DE" w:rsidRDefault="000475D0" w:rsidP="009F0662">
      <w:pPr>
        <w:rPr>
          <w:rFonts w:ascii="Segoe UI Light" w:hAnsi="Segoe UI Light" w:cs="Segoe UI Light"/>
        </w:rPr>
      </w:pPr>
      <w:r w:rsidRPr="000475D0">
        <w:t>{{</w:t>
      </w:r>
      <w:r>
        <w:rPr>
          <w:lang w:val="en-US"/>
        </w:rPr>
        <w:t>/</w:t>
      </w:r>
      <w:proofErr w:type="spellStart"/>
      <w:r w:rsidRPr="000475D0">
        <w:rPr>
          <w:lang w:val="en-US"/>
        </w:rPr>
        <w:t>coupleEmployment</w:t>
      </w:r>
      <w:proofErr w:type="spellEnd"/>
      <w:r w:rsidRPr="000475D0">
        <w:t>}}</w:t>
      </w:r>
    </w:p>
    <w:p w14:paraId="0DA17654" w14:textId="1352CAF0" w:rsidR="00A359DE" w:rsidRDefault="00A359DE" w:rsidP="009F0662">
      <w:pPr>
        <w:pStyle w:val="Heading1"/>
        <w:spacing w:line="240" w:lineRule="auto"/>
        <w:rPr>
          <w:rFonts w:ascii="Segoe UI Light" w:hAnsi="Segoe UI Light" w:cs="Segoe UI Light"/>
          <w:color w:val="0066CC"/>
        </w:rPr>
      </w:pPr>
      <w:r>
        <w:rPr>
          <w:rFonts w:ascii="Segoe UI Light" w:hAnsi="Segoe UI Light" w:cs="Segoe UI Light"/>
          <w:color w:val="0066CC"/>
        </w:rPr>
        <w:t>CENTRELINK</w:t>
      </w:r>
      <w:r w:rsidRPr="00456998">
        <w:rPr>
          <w:rFonts w:ascii="Segoe UI Light" w:hAnsi="Segoe UI Light" w:cs="Segoe UI Light"/>
          <w:color w:val="0066CC"/>
        </w:rPr>
        <w:t xml:space="preserve"> Details</w:t>
      </w:r>
    </w:p>
    <w:p w14:paraId="270C9D02" w14:textId="03E1A315" w:rsidR="00CB6EF0" w:rsidRPr="009F0662" w:rsidRDefault="009F0662">
      <w:pPr>
        <w:suppressAutoHyphens w:val="0"/>
        <w:spacing w:line="240" w:lineRule="auto"/>
        <w:rPr>
          <w:rFonts w:ascii="Segoe UI Light" w:hAnsi="Segoe UI Light" w:cs="Segoe UI Light"/>
          <w:lang w:val="en-US"/>
        </w:rPr>
      </w:pPr>
      <w:r>
        <w:rPr>
          <w:rFonts w:ascii="Segoe UI Light" w:hAnsi="Segoe UI Light" w:cs="Segoe UI Light"/>
        </w:rPr>
        <w:t>{{#</w:t>
      </w:r>
      <w:proofErr w:type="spellStart"/>
      <w:r w:rsidRPr="009F0662">
        <w:rPr>
          <w:rFonts w:ascii="Segoe UI Light" w:hAnsi="Segoe UI Light" w:cs="Segoe UI Light"/>
          <w:lang w:val="en-US"/>
        </w:rPr>
        <w:t>coupleCenterlink</w:t>
      </w:r>
      <w:proofErr w:type="spellEnd"/>
      <w:r>
        <w:rPr>
          <w:rFonts w:ascii="Segoe UI Light" w:hAnsi="Segoe UI Light" w:cs="Segoe UI Light"/>
        </w:rPr>
        <w:t>}}</w:t>
      </w:r>
    </w:p>
    <w:tbl>
      <w:tblPr>
        <w:tblStyle w:val="TableGrid"/>
        <w:tblpPr w:leftFromText="180" w:rightFromText="180" w:vertAnchor="text" w:horzAnchor="margin" w:tblpY="20"/>
        <w:tblW w:w="0" w:type="auto"/>
        <w:tblLook w:val="04A0" w:firstRow="1" w:lastRow="0" w:firstColumn="1" w:lastColumn="0" w:noHBand="0" w:noVBand="1"/>
      </w:tblPr>
      <w:tblGrid>
        <w:gridCol w:w="2674"/>
        <w:gridCol w:w="3621"/>
        <w:gridCol w:w="4161"/>
      </w:tblGrid>
      <w:tr w:rsidR="009F0662" w:rsidRPr="001B3ABD" w14:paraId="6B699A6B" w14:textId="77777777" w:rsidTr="00973D9E">
        <w:trPr>
          <w:trHeight w:val="246"/>
        </w:trPr>
        <w:tc>
          <w:tcPr>
            <w:tcW w:w="2674" w:type="dxa"/>
            <w:shd w:val="clear" w:color="auto" w:fill="004E99"/>
          </w:tcPr>
          <w:p w14:paraId="67CA74CA" w14:textId="77777777" w:rsidR="009F0662" w:rsidRPr="001B3ABD" w:rsidRDefault="009F0662" w:rsidP="00973D9E">
            <w:pPr>
              <w:rPr>
                <w:rFonts w:ascii="Segoe UI Light" w:hAnsi="Segoe UI Light" w:cs="Segoe UI Light"/>
                <w:color w:val="FFFFFF" w:themeColor="background1"/>
              </w:rPr>
            </w:pPr>
          </w:p>
        </w:tc>
        <w:tc>
          <w:tcPr>
            <w:tcW w:w="3621" w:type="dxa"/>
            <w:shd w:val="clear" w:color="auto" w:fill="004E99"/>
          </w:tcPr>
          <w:p w14:paraId="5CEF5B59" w14:textId="77777777" w:rsidR="009F0662" w:rsidRPr="001B3ABD" w:rsidRDefault="009F0662" w:rsidP="00973D9E">
            <w:pPr>
              <w:rPr>
                <w:rFonts w:ascii="Segoe UI Light" w:hAnsi="Segoe UI Light" w:cs="Segoe UI Light"/>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c>
          <w:tcPr>
            <w:tcW w:w="4161" w:type="dxa"/>
            <w:shd w:val="clear" w:color="auto" w:fill="004E99"/>
          </w:tcPr>
          <w:p w14:paraId="659049BC" w14:textId="77777777" w:rsidR="009F0662" w:rsidRPr="001B3ABD" w:rsidRDefault="009F0662" w:rsidP="00973D9E">
            <w:pPr>
              <w:rPr>
                <w:rFonts w:ascii="Segoe UI Light" w:hAnsi="Segoe UI Light" w:cs="Segoe UI Light"/>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partnerPreferred</w:t>
            </w:r>
            <w:proofErr w:type="spellEnd"/>
            <w:r w:rsidRPr="001B3ABD">
              <w:rPr>
                <w:rFonts w:ascii="Segoe UI Light" w:hAnsi="Segoe UI Light" w:cs="Segoe UI Light"/>
                <w:b/>
                <w:color w:val="FFFFFF" w:themeColor="background1"/>
              </w:rPr>
              <w:t>}}</w:t>
            </w:r>
          </w:p>
        </w:tc>
      </w:tr>
      <w:tr w:rsidR="009F0662" w:rsidRPr="00A359DE" w14:paraId="2B126E7B" w14:textId="77777777" w:rsidTr="00973D9E">
        <w:trPr>
          <w:trHeight w:val="246"/>
        </w:trPr>
        <w:tc>
          <w:tcPr>
            <w:tcW w:w="2674" w:type="dxa"/>
            <w:shd w:val="clear" w:color="auto" w:fill="D9D9D9" w:themeFill="background1" w:themeFillShade="D9"/>
          </w:tcPr>
          <w:p w14:paraId="4D55F501" w14:textId="77777777" w:rsidR="009F0662" w:rsidRPr="00A359DE" w:rsidRDefault="009F0662" w:rsidP="00973D9E">
            <w:pPr>
              <w:rPr>
                <w:rFonts w:ascii="Segoe UI Light" w:hAnsi="Segoe UI Light" w:cs="Segoe UI Light"/>
                <w:bCs/>
              </w:rPr>
            </w:pPr>
            <w:r w:rsidRPr="00A359DE">
              <w:rPr>
                <w:rFonts w:ascii="Segoe UI Light" w:hAnsi="Segoe UI Light" w:cs="Segoe UI Light"/>
                <w:bCs/>
              </w:rPr>
              <w:t>CRN</w:t>
            </w:r>
          </w:p>
        </w:tc>
        <w:tc>
          <w:tcPr>
            <w:tcW w:w="3621" w:type="dxa"/>
          </w:tcPr>
          <w:p w14:paraId="75A50432" w14:textId="77777777" w:rsidR="009F0662" w:rsidRPr="00EE3780" w:rsidRDefault="009F0662" w:rsidP="00973D9E">
            <w:pPr>
              <w:rPr>
                <w:rFonts w:ascii="Segoe UI Light" w:hAnsi="Segoe UI Light" w:cs="Segoe UI Light"/>
                <w:lang w:val="en-US"/>
              </w:rPr>
            </w:pPr>
            <w:r w:rsidRPr="003A5FD9">
              <w:rPr>
                <w:rFonts w:ascii="Segoe UI Light" w:hAnsi="Segoe UI Light" w:cs="Segoe UI Light"/>
              </w:rPr>
              <w:t>{{client</w:t>
            </w:r>
            <w:r w:rsidRPr="00EE3780">
              <w:rPr>
                <w:rFonts w:ascii="Segoe UI Light" w:hAnsi="Segoe UI Light" w:cs="Segoe UI Light"/>
                <w:lang w:val="en-US"/>
              </w:rPr>
              <w:t>CRN</w:t>
            </w:r>
            <w:r w:rsidRPr="003A5FD9">
              <w:rPr>
                <w:rFonts w:ascii="Segoe UI Light" w:hAnsi="Segoe UI Light" w:cs="Segoe UI Light"/>
              </w:rPr>
              <w:t>}}</w:t>
            </w:r>
          </w:p>
        </w:tc>
        <w:tc>
          <w:tcPr>
            <w:tcW w:w="4161" w:type="dxa"/>
          </w:tcPr>
          <w:p w14:paraId="569EF463" w14:textId="77777777" w:rsidR="009F0662" w:rsidRPr="00EE3780" w:rsidRDefault="009F0662" w:rsidP="00973D9E">
            <w:pPr>
              <w:rPr>
                <w:rFonts w:ascii="Segoe UI Light" w:hAnsi="Segoe UI Light" w:cs="Segoe UI Light"/>
                <w:lang w:val="en-US"/>
              </w:rPr>
            </w:pPr>
            <w:r w:rsidRPr="00377BC4">
              <w:rPr>
                <w:rFonts w:ascii="Segoe UI Light" w:hAnsi="Segoe UI Light" w:cs="Segoe UI Light"/>
              </w:rPr>
              <w:t>{{partner</w:t>
            </w:r>
            <w:r w:rsidRPr="00EE3780">
              <w:rPr>
                <w:rFonts w:ascii="Segoe UI Light" w:hAnsi="Segoe UI Light" w:cs="Segoe UI Light"/>
                <w:lang w:val="en-US"/>
              </w:rPr>
              <w:t>CRN</w:t>
            </w:r>
            <w:r w:rsidRPr="00377BC4">
              <w:rPr>
                <w:rFonts w:ascii="Segoe UI Light" w:hAnsi="Segoe UI Light" w:cs="Segoe UI Light"/>
              </w:rPr>
              <w:t>}}</w:t>
            </w:r>
          </w:p>
        </w:tc>
      </w:tr>
      <w:tr w:rsidR="009F0662" w:rsidRPr="00A359DE" w14:paraId="1270FB1D" w14:textId="77777777" w:rsidTr="00973D9E">
        <w:trPr>
          <w:trHeight w:val="492"/>
        </w:trPr>
        <w:tc>
          <w:tcPr>
            <w:tcW w:w="2674" w:type="dxa"/>
            <w:shd w:val="clear" w:color="auto" w:fill="D9D9D9" w:themeFill="background1" w:themeFillShade="D9"/>
          </w:tcPr>
          <w:p w14:paraId="7D252977" w14:textId="77777777" w:rsidR="009F0662" w:rsidRPr="00A359DE" w:rsidRDefault="009F0662" w:rsidP="00973D9E">
            <w:pPr>
              <w:rPr>
                <w:rFonts w:ascii="Segoe UI Light" w:hAnsi="Segoe UI Light" w:cs="Segoe UI Light"/>
                <w:bCs/>
              </w:rPr>
            </w:pPr>
            <w:r w:rsidRPr="00A359DE">
              <w:rPr>
                <w:rFonts w:ascii="Segoe UI Light" w:hAnsi="Segoe UI Light" w:cs="Segoe UI Light"/>
                <w:bCs/>
              </w:rPr>
              <w:t>Payment Type</w:t>
            </w:r>
          </w:p>
        </w:tc>
        <w:tc>
          <w:tcPr>
            <w:tcW w:w="3621" w:type="dxa"/>
          </w:tcPr>
          <w:p w14:paraId="15B4B0B2" w14:textId="77777777" w:rsidR="009F0662" w:rsidRPr="00EE3780" w:rsidRDefault="009F0662" w:rsidP="00973D9E">
            <w:pPr>
              <w:rPr>
                <w:rFonts w:ascii="Segoe UI Light" w:hAnsi="Segoe UI Light" w:cs="Segoe UI Light"/>
                <w:lang w:val="en-US"/>
              </w:rPr>
            </w:pPr>
            <w:r w:rsidRPr="003A5FD9">
              <w:rPr>
                <w:rFonts w:ascii="Segoe UI Light" w:hAnsi="Segoe UI Light" w:cs="Segoe UI Light"/>
              </w:rPr>
              <w:t>{{</w:t>
            </w:r>
            <w:proofErr w:type="spellStart"/>
            <w:r w:rsidRPr="003A5FD9">
              <w:rPr>
                <w:rFonts w:ascii="Segoe UI Light" w:hAnsi="Segoe UI Light" w:cs="Segoe UI Light"/>
              </w:rPr>
              <w:t>client</w:t>
            </w:r>
            <w:r>
              <w:rPr>
                <w:rFonts w:ascii="Segoe UI Light" w:hAnsi="Segoe UI Light" w:cs="Segoe UI Light"/>
              </w:rPr>
              <w:t>P</w:t>
            </w:r>
            <w:r w:rsidRPr="00EE3780">
              <w:rPr>
                <w:rFonts w:ascii="Segoe UI Light" w:hAnsi="Segoe UI Light" w:cs="Segoe UI Light"/>
                <w:lang w:val="en-US"/>
              </w:rPr>
              <w:t>aymentType</w:t>
            </w:r>
            <w:proofErr w:type="spellEnd"/>
            <w:r w:rsidRPr="003A5FD9">
              <w:rPr>
                <w:rFonts w:ascii="Segoe UI Light" w:hAnsi="Segoe UI Light" w:cs="Segoe UI Light"/>
              </w:rPr>
              <w:t>}}</w:t>
            </w:r>
          </w:p>
        </w:tc>
        <w:tc>
          <w:tcPr>
            <w:tcW w:w="4161" w:type="dxa"/>
          </w:tcPr>
          <w:p w14:paraId="4FEB56E2" w14:textId="77777777" w:rsidR="009F0662" w:rsidRPr="00A359DE" w:rsidRDefault="009F0662" w:rsidP="00973D9E">
            <w:pPr>
              <w:rPr>
                <w:rFonts w:ascii="Segoe UI Light" w:hAnsi="Segoe UI Light" w:cs="Segoe UI Light"/>
              </w:rPr>
            </w:pPr>
            <w:r w:rsidRPr="00377BC4">
              <w:rPr>
                <w:rFonts w:ascii="Segoe UI Light" w:hAnsi="Segoe UI Light" w:cs="Segoe UI Light"/>
              </w:rPr>
              <w:t>{{</w:t>
            </w:r>
            <w:proofErr w:type="spellStart"/>
            <w:r w:rsidRPr="00377BC4">
              <w:rPr>
                <w:rFonts w:ascii="Segoe UI Light" w:hAnsi="Segoe UI Light" w:cs="Segoe UI Light"/>
              </w:rPr>
              <w:t>partner</w:t>
            </w:r>
            <w:r>
              <w:rPr>
                <w:rFonts w:ascii="Segoe UI Light" w:hAnsi="Segoe UI Light" w:cs="Segoe UI Light"/>
              </w:rPr>
              <w:t>P</w:t>
            </w:r>
            <w:r w:rsidRPr="00EE3780">
              <w:rPr>
                <w:rFonts w:ascii="Segoe UI Light" w:hAnsi="Segoe UI Light" w:cs="Segoe UI Light"/>
                <w:lang w:val="en-US"/>
              </w:rPr>
              <w:t>aymentType</w:t>
            </w:r>
            <w:proofErr w:type="spellEnd"/>
            <w:r w:rsidRPr="00377BC4">
              <w:rPr>
                <w:rFonts w:ascii="Segoe UI Light" w:hAnsi="Segoe UI Light" w:cs="Segoe UI Light"/>
              </w:rPr>
              <w:t>}}</w:t>
            </w:r>
          </w:p>
        </w:tc>
      </w:tr>
      <w:tr w:rsidR="009F0662" w:rsidRPr="00A359DE" w14:paraId="397B1BEA" w14:textId="77777777" w:rsidTr="00973D9E">
        <w:trPr>
          <w:trHeight w:val="235"/>
        </w:trPr>
        <w:tc>
          <w:tcPr>
            <w:tcW w:w="2674" w:type="dxa"/>
            <w:shd w:val="clear" w:color="auto" w:fill="D9D9D9" w:themeFill="background1" w:themeFillShade="D9"/>
          </w:tcPr>
          <w:p w14:paraId="135E474D" w14:textId="77777777" w:rsidR="009F0662" w:rsidRPr="00A359DE" w:rsidRDefault="009F0662" w:rsidP="00973D9E">
            <w:pPr>
              <w:rPr>
                <w:rFonts w:ascii="Segoe UI Light" w:hAnsi="Segoe UI Light" w:cs="Segoe UI Light"/>
                <w:bCs/>
              </w:rPr>
            </w:pPr>
            <w:r w:rsidRPr="00A359DE">
              <w:rPr>
                <w:rFonts w:ascii="Segoe UI Light" w:hAnsi="Segoe UI Light" w:cs="Segoe UI Light"/>
                <w:bCs/>
              </w:rPr>
              <w:t>Fortnightly Payment</w:t>
            </w:r>
          </w:p>
        </w:tc>
        <w:tc>
          <w:tcPr>
            <w:tcW w:w="3621" w:type="dxa"/>
          </w:tcPr>
          <w:p w14:paraId="22E21E8E" w14:textId="77777777" w:rsidR="009F0662" w:rsidRPr="00EE3780" w:rsidRDefault="009F0662" w:rsidP="00973D9E">
            <w:pPr>
              <w:rPr>
                <w:rFonts w:ascii="Segoe UI Light" w:hAnsi="Segoe UI Light" w:cs="Segoe UI Light"/>
                <w:lang w:val="en-US"/>
              </w:rPr>
            </w:pPr>
            <w:r w:rsidRPr="003A5FD9">
              <w:rPr>
                <w:rFonts w:ascii="Segoe UI Light" w:hAnsi="Segoe UI Light" w:cs="Segoe UI Light"/>
              </w:rPr>
              <w:t>{{</w:t>
            </w:r>
            <w:proofErr w:type="spellStart"/>
            <w:r w:rsidRPr="003A5FD9">
              <w:rPr>
                <w:rFonts w:ascii="Segoe UI Light" w:hAnsi="Segoe UI Light" w:cs="Segoe UI Light"/>
              </w:rPr>
              <w:t>client</w:t>
            </w:r>
            <w:r>
              <w:rPr>
                <w:rFonts w:ascii="Segoe UI Light" w:hAnsi="Segoe UI Light" w:cs="Segoe UI Light"/>
              </w:rPr>
              <w:t>F</w:t>
            </w:r>
            <w:r w:rsidRPr="00EE3780">
              <w:rPr>
                <w:rFonts w:ascii="Segoe UI Light" w:hAnsi="Segoe UI Light" w:cs="Segoe UI Light"/>
                <w:lang w:val="en-US"/>
              </w:rPr>
              <w:t>ortnightlyPayment</w:t>
            </w:r>
            <w:proofErr w:type="spellEnd"/>
            <w:r w:rsidRPr="003A5FD9">
              <w:rPr>
                <w:rFonts w:ascii="Segoe UI Light" w:hAnsi="Segoe UI Light" w:cs="Segoe UI Light"/>
              </w:rPr>
              <w:t>}}</w:t>
            </w:r>
          </w:p>
        </w:tc>
        <w:tc>
          <w:tcPr>
            <w:tcW w:w="4161" w:type="dxa"/>
          </w:tcPr>
          <w:p w14:paraId="57BAEF4C" w14:textId="77777777" w:rsidR="009F0662" w:rsidRPr="00A359DE" w:rsidRDefault="009F0662" w:rsidP="00973D9E">
            <w:pPr>
              <w:rPr>
                <w:rFonts w:ascii="Segoe UI Light" w:hAnsi="Segoe UI Light" w:cs="Segoe UI Light"/>
              </w:rPr>
            </w:pPr>
            <w:r w:rsidRPr="00377BC4">
              <w:rPr>
                <w:rFonts w:ascii="Segoe UI Light" w:hAnsi="Segoe UI Light" w:cs="Segoe UI Light"/>
              </w:rPr>
              <w:t>{{</w:t>
            </w:r>
            <w:proofErr w:type="spellStart"/>
            <w:r w:rsidRPr="00377BC4">
              <w:rPr>
                <w:rFonts w:ascii="Segoe UI Light" w:hAnsi="Segoe UI Light" w:cs="Segoe UI Light"/>
              </w:rPr>
              <w:t>partner</w:t>
            </w:r>
            <w:r>
              <w:rPr>
                <w:rFonts w:ascii="Segoe UI Light" w:hAnsi="Segoe UI Light" w:cs="Segoe UI Light"/>
              </w:rPr>
              <w:t>F</w:t>
            </w:r>
            <w:r w:rsidRPr="00EE3780">
              <w:rPr>
                <w:rFonts w:ascii="Segoe UI Light" w:hAnsi="Segoe UI Light" w:cs="Segoe UI Light"/>
                <w:lang w:val="en-US"/>
              </w:rPr>
              <w:t>ortnightlyPayment</w:t>
            </w:r>
            <w:proofErr w:type="spellEnd"/>
            <w:r w:rsidRPr="00377BC4">
              <w:rPr>
                <w:rFonts w:ascii="Segoe UI Light" w:hAnsi="Segoe UI Light" w:cs="Segoe UI Light"/>
              </w:rPr>
              <w:t>}}</w:t>
            </w:r>
          </w:p>
        </w:tc>
      </w:tr>
      <w:tr w:rsidR="009F0662" w:rsidRPr="00A359DE" w14:paraId="176BB90B" w14:textId="77777777" w:rsidTr="00973D9E">
        <w:trPr>
          <w:trHeight w:val="246"/>
        </w:trPr>
        <w:tc>
          <w:tcPr>
            <w:tcW w:w="2674" w:type="dxa"/>
            <w:shd w:val="clear" w:color="auto" w:fill="D9D9D9" w:themeFill="background1" w:themeFillShade="D9"/>
          </w:tcPr>
          <w:p w14:paraId="42EAA9AA" w14:textId="77777777" w:rsidR="009F0662" w:rsidRPr="00A359DE" w:rsidRDefault="009F0662" w:rsidP="00973D9E">
            <w:pPr>
              <w:rPr>
                <w:rFonts w:ascii="Segoe UI Light" w:hAnsi="Segoe UI Light" w:cs="Segoe UI Light"/>
                <w:bCs/>
              </w:rPr>
            </w:pPr>
            <w:r w:rsidRPr="00A359DE">
              <w:rPr>
                <w:rFonts w:ascii="Segoe UI Light" w:hAnsi="Segoe UI Light" w:cs="Segoe UI Light"/>
                <w:bCs/>
              </w:rPr>
              <w:t>Annual Payment</w:t>
            </w:r>
          </w:p>
        </w:tc>
        <w:tc>
          <w:tcPr>
            <w:tcW w:w="3621" w:type="dxa"/>
          </w:tcPr>
          <w:p w14:paraId="3F7BA770" w14:textId="77777777" w:rsidR="009F0662" w:rsidRPr="00EE3780" w:rsidRDefault="009F0662" w:rsidP="00973D9E">
            <w:pPr>
              <w:rPr>
                <w:rFonts w:ascii="Segoe UI Light" w:hAnsi="Segoe UI Light" w:cs="Segoe UI Light"/>
                <w:lang w:val="en-US"/>
              </w:rPr>
            </w:pPr>
            <w:r w:rsidRPr="003A5FD9">
              <w:rPr>
                <w:rFonts w:ascii="Segoe UI Light" w:hAnsi="Segoe UI Light" w:cs="Segoe UI Light"/>
              </w:rPr>
              <w:t>{{</w:t>
            </w:r>
            <w:proofErr w:type="spellStart"/>
            <w:r w:rsidRPr="003A5FD9">
              <w:rPr>
                <w:rFonts w:ascii="Segoe UI Light" w:hAnsi="Segoe UI Light" w:cs="Segoe UI Light"/>
              </w:rPr>
              <w:t>client</w:t>
            </w:r>
            <w:r>
              <w:rPr>
                <w:rFonts w:ascii="Segoe UI Light" w:hAnsi="Segoe UI Light" w:cs="Segoe UI Light"/>
              </w:rPr>
              <w:t>A</w:t>
            </w:r>
            <w:r w:rsidRPr="00EE3780">
              <w:rPr>
                <w:rFonts w:ascii="Segoe UI Light" w:hAnsi="Segoe UI Light" w:cs="Segoe UI Light"/>
                <w:lang w:val="en-US"/>
              </w:rPr>
              <w:t>nnualPaymentAmount</w:t>
            </w:r>
            <w:proofErr w:type="spellEnd"/>
            <w:r w:rsidRPr="003A5FD9">
              <w:rPr>
                <w:rFonts w:ascii="Segoe UI Light" w:hAnsi="Segoe UI Light" w:cs="Segoe UI Light"/>
              </w:rPr>
              <w:t>}}</w:t>
            </w:r>
          </w:p>
        </w:tc>
        <w:tc>
          <w:tcPr>
            <w:tcW w:w="4161" w:type="dxa"/>
          </w:tcPr>
          <w:p w14:paraId="05D354E0" w14:textId="77777777" w:rsidR="009F0662" w:rsidRPr="00A359DE" w:rsidRDefault="009F0662" w:rsidP="00973D9E">
            <w:pPr>
              <w:rPr>
                <w:rFonts w:ascii="Segoe UI Light" w:hAnsi="Segoe UI Light" w:cs="Segoe UI Light"/>
              </w:rPr>
            </w:pPr>
            <w:r w:rsidRPr="00377BC4">
              <w:rPr>
                <w:rFonts w:ascii="Segoe UI Light" w:hAnsi="Segoe UI Light" w:cs="Segoe UI Light"/>
              </w:rPr>
              <w:t>{{</w:t>
            </w:r>
            <w:proofErr w:type="spellStart"/>
            <w:r w:rsidRPr="00377BC4">
              <w:rPr>
                <w:rFonts w:ascii="Segoe UI Light" w:hAnsi="Segoe UI Light" w:cs="Segoe UI Light"/>
              </w:rPr>
              <w:t>partner</w:t>
            </w:r>
            <w:r>
              <w:rPr>
                <w:rFonts w:ascii="Segoe UI Light" w:hAnsi="Segoe UI Light" w:cs="Segoe UI Light"/>
              </w:rPr>
              <w:t>A</w:t>
            </w:r>
            <w:r w:rsidRPr="00EE3780">
              <w:rPr>
                <w:rFonts w:ascii="Segoe UI Light" w:hAnsi="Segoe UI Light" w:cs="Segoe UI Light"/>
                <w:lang w:val="en-US"/>
              </w:rPr>
              <w:t>nnualPaymentAmount</w:t>
            </w:r>
            <w:proofErr w:type="spellEnd"/>
            <w:r w:rsidRPr="00377BC4">
              <w:rPr>
                <w:rFonts w:ascii="Segoe UI Light" w:hAnsi="Segoe UI Light" w:cs="Segoe UI Light"/>
              </w:rPr>
              <w:t>}}</w:t>
            </w:r>
          </w:p>
        </w:tc>
      </w:tr>
      <w:tr w:rsidR="009F0662" w:rsidRPr="00A359DE" w14:paraId="1ED17BD2" w14:textId="77777777" w:rsidTr="00973D9E">
        <w:trPr>
          <w:trHeight w:val="482"/>
        </w:trPr>
        <w:tc>
          <w:tcPr>
            <w:tcW w:w="2674" w:type="dxa"/>
            <w:shd w:val="clear" w:color="auto" w:fill="D9D9D9" w:themeFill="background1" w:themeFillShade="D9"/>
          </w:tcPr>
          <w:p w14:paraId="1AA6A028" w14:textId="77777777" w:rsidR="009F0662" w:rsidRPr="00A359DE" w:rsidRDefault="009F0662" w:rsidP="00973D9E">
            <w:pPr>
              <w:rPr>
                <w:rFonts w:ascii="Segoe UI Light" w:hAnsi="Segoe UI Light" w:cs="Segoe UI Light"/>
                <w:bCs/>
              </w:rPr>
            </w:pPr>
            <w:r w:rsidRPr="00A359DE">
              <w:rPr>
                <w:rFonts w:ascii="Segoe UI Light" w:hAnsi="Segoe UI Light" w:cs="Segoe UI Light"/>
                <w:bCs/>
              </w:rPr>
              <w:t>Concession Cards</w:t>
            </w:r>
          </w:p>
        </w:tc>
        <w:tc>
          <w:tcPr>
            <w:tcW w:w="3621" w:type="dxa"/>
          </w:tcPr>
          <w:p w14:paraId="055AEB1D" w14:textId="77777777" w:rsidR="009F0662" w:rsidRPr="00EE3780" w:rsidRDefault="009F0662" w:rsidP="00973D9E">
            <w:pPr>
              <w:rPr>
                <w:rFonts w:ascii="Segoe UI Light" w:hAnsi="Segoe UI Light" w:cs="Segoe UI Light"/>
                <w:lang w:val="en-US"/>
              </w:rPr>
            </w:pPr>
            <w:r w:rsidRPr="003A5FD9">
              <w:rPr>
                <w:rFonts w:ascii="Segoe UI Light" w:hAnsi="Segoe UI Light" w:cs="Segoe UI Light"/>
              </w:rPr>
              <w:t>{{</w:t>
            </w:r>
            <w:proofErr w:type="spellStart"/>
            <w:r w:rsidRPr="003A5FD9">
              <w:rPr>
                <w:rFonts w:ascii="Segoe UI Light" w:hAnsi="Segoe UI Light" w:cs="Segoe UI Light"/>
              </w:rPr>
              <w:t>client</w:t>
            </w:r>
            <w:r>
              <w:rPr>
                <w:rFonts w:ascii="Segoe UI Light" w:hAnsi="Segoe UI Light" w:cs="Segoe UI Light"/>
              </w:rPr>
              <w:t>C</w:t>
            </w:r>
            <w:r w:rsidRPr="00EE3780">
              <w:rPr>
                <w:rFonts w:ascii="Segoe UI Light" w:hAnsi="Segoe UI Light" w:cs="Segoe UI Light"/>
                <w:lang w:val="en-US"/>
              </w:rPr>
              <w:t>entrelinkCardsHeld</w:t>
            </w:r>
            <w:proofErr w:type="spellEnd"/>
            <w:r w:rsidRPr="003A5FD9">
              <w:rPr>
                <w:rFonts w:ascii="Segoe UI Light" w:hAnsi="Segoe UI Light" w:cs="Segoe UI Light"/>
              </w:rPr>
              <w:t>}}</w:t>
            </w:r>
          </w:p>
        </w:tc>
        <w:tc>
          <w:tcPr>
            <w:tcW w:w="4161" w:type="dxa"/>
          </w:tcPr>
          <w:p w14:paraId="0BFA5D14" w14:textId="77777777" w:rsidR="009F0662" w:rsidRPr="00A359DE" w:rsidRDefault="009F0662" w:rsidP="00973D9E">
            <w:pPr>
              <w:rPr>
                <w:rFonts w:ascii="Segoe UI Light" w:hAnsi="Segoe UI Light" w:cs="Segoe UI Light"/>
              </w:rPr>
            </w:pPr>
            <w:r w:rsidRPr="00377BC4">
              <w:rPr>
                <w:rFonts w:ascii="Segoe UI Light" w:hAnsi="Segoe UI Light" w:cs="Segoe UI Light"/>
              </w:rPr>
              <w:t>{{</w:t>
            </w:r>
            <w:proofErr w:type="spellStart"/>
            <w:r w:rsidRPr="00377BC4">
              <w:rPr>
                <w:rFonts w:ascii="Segoe UI Light" w:hAnsi="Segoe UI Light" w:cs="Segoe UI Light"/>
              </w:rPr>
              <w:t>partner</w:t>
            </w:r>
            <w:r>
              <w:rPr>
                <w:rFonts w:ascii="Segoe UI Light" w:hAnsi="Segoe UI Light" w:cs="Segoe UI Light"/>
              </w:rPr>
              <w:t>C</w:t>
            </w:r>
            <w:r w:rsidRPr="00EE3780">
              <w:rPr>
                <w:rFonts w:ascii="Segoe UI Light" w:hAnsi="Segoe UI Light" w:cs="Segoe UI Light"/>
                <w:lang w:val="en-US"/>
              </w:rPr>
              <w:t>entrelinkCardsHeld</w:t>
            </w:r>
            <w:proofErr w:type="spellEnd"/>
            <w:r w:rsidRPr="00377BC4">
              <w:rPr>
                <w:rFonts w:ascii="Segoe UI Light" w:hAnsi="Segoe UI Light" w:cs="Segoe UI Light"/>
              </w:rPr>
              <w:t>}}</w:t>
            </w:r>
          </w:p>
        </w:tc>
      </w:tr>
    </w:tbl>
    <w:p w14:paraId="0A79F71C" w14:textId="53CBFCA2" w:rsidR="009F0662" w:rsidRPr="009F0662" w:rsidRDefault="009F0662" w:rsidP="009F0662">
      <w:pPr>
        <w:suppressAutoHyphens w:val="0"/>
        <w:spacing w:line="240" w:lineRule="auto"/>
        <w:rPr>
          <w:rFonts w:ascii="Segoe UI Light" w:hAnsi="Segoe UI Light" w:cs="Segoe UI Light"/>
          <w:lang w:val="en-US"/>
        </w:rPr>
      </w:pPr>
      <w:r>
        <w:rPr>
          <w:rFonts w:ascii="Segoe UI Light" w:hAnsi="Segoe UI Light" w:cs="Segoe UI Light"/>
        </w:rPr>
        <w:t>{{/</w:t>
      </w:r>
      <w:proofErr w:type="spellStart"/>
      <w:r w:rsidRPr="009F0662">
        <w:rPr>
          <w:rFonts w:ascii="Segoe UI Light" w:hAnsi="Segoe UI Light" w:cs="Segoe UI Light"/>
          <w:lang w:val="en-US"/>
        </w:rPr>
        <w:t>coupleCenterlink</w:t>
      </w:r>
      <w:proofErr w:type="spellEnd"/>
      <w:r>
        <w:rPr>
          <w:rFonts w:ascii="Segoe UI Light" w:hAnsi="Segoe UI Light" w:cs="Segoe UI Light"/>
        </w:rPr>
        <w:t>}}</w:t>
      </w:r>
    </w:p>
    <w:p w14:paraId="459DADA7" w14:textId="310652E5" w:rsidR="009F0662" w:rsidRDefault="009F0662" w:rsidP="009F0662">
      <w:pPr>
        <w:suppressAutoHyphens w:val="0"/>
        <w:spacing w:line="240" w:lineRule="auto"/>
        <w:rPr>
          <w:rFonts w:ascii="Segoe UI Light" w:hAnsi="Segoe UI Light" w:cs="Segoe UI Light"/>
        </w:rPr>
      </w:pPr>
      <w:r>
        <w:rPr>
          <w:rFonts w:ascii="Segoe UI Light" w:hAnsi="Segoe UI Light" w:cs="Segoe UI Light"/>
        </w:rPr>
        <w:t>{{^</w:t>
      </w:r>
      <w:proofErr w:type="spellStart"/>
      <w:r w:rsidRPr="009F0662">
        <w:rPr>
          <w:rFonts w:ascii="Segoe UI Light" w:hAnsi="Segoe UI Light" w:cs="Segoe UI Light"/>
          <w:lang w:val="en-US"/>
        </w:rPr>
        <w:t>coupleCenterlink</w:t>
      </w:r>
      <w:proofErr w:type="spellEnd"/>
      <w:r>
        <w:rPr>
          <w:rFonts w:ascii="Segoe UI Light" w:hAnsi="Segoe UI Light" w:cs="Segoe UI Light"/>
        </w:rPr>
        <w:t>}}</w:t>
      </w:r>
    </w:p>
    <w:tbl>
      <w:tblPr>
        <w:tblStyle w:val="TableGrid"/>
        <w:tblpPr w:leftFromText="180" w:rightFromText="180" w:vertAnchor="text" w:horzAnchor="margin" w:tblpY="20"/>
        <w:tblW w:w="0" w:type="auto"/>
        <w:tblLook w:val="04A0" w:firstRow="1" w:lastRow="0" w:firstColumn="1" w:lastColumn="0" w:noHBand="0" w:noVBand="1"/>
      </w:tblPr>
      <w:tblGrid>
        <w:gridCol w:w="3145"/>
        <w:gridCol w:w="7125"/>
      </w:tblGrid>
      <w:tr w:rsidR="009F0662" w:rsidRPr="001B3ABD" w14:paraId="1F41A931" w14:textId="77777777" w:rsidTr="00973D9E">
        <w:trPr>
          <w:trHeight w:val="261"/>
        </w:trPr>
        <w:tc>
          <w:tcPr>
            <w:tcW w:w="3145" w:type="dxa"/>
            <w:shd w:val="clear" w:color="auto" w:fill="004E99"/>
          </w:tcPr>
          <w:p w14:paraId="25445825" w14:textId="77777777" w:rsidR="009F0662" w:rsidRPr="001B3ABD" w:rsidRDefault="009F0662" w:rsidP="000802E4">
            <w:pPr>
              <w:rPr>
                <w:rFonts w:ascii="Segoe UI Light" w:hAnsi="Segoe UI Light" w:cs="Segoe UI Light"/>
                <w:color w:val="FFFFFF" w:themeColor="background1"/>
              </w:rPr>
            </w:pPr>
          </w:p>
        </w:tc>
        <w:tc>
          <w:tcPr>
            <w:tcW w:w="7125" w:type="dxa"/>
            <w:shd w:val="clear" w:color="auto" w:fill="004E99"/>
          </w:tcPr>
          <w:p w14:paraId="49F64155" w14:textId="77777777" w:rsidR="009F0662" w:rsidRPr="001B3ABD" w:rsidRDefault="009F0662" w:rsidP="000802E4">
            <w:pPr>
              <w:rPr>
                <w:rFonts w:ascii="Segoe UI Light" w:hAnsi="Segoe UI Light" w:cs="Segoe UI Light"/>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r>
      <w:tr w:rsidR="009F0662" w:rsidRPr="00A359DE" w14:paraId="11D8AAAB" w14:textId="77777777" w:rsidTr="00973D9E">
        <w:trPr>
          <w:trHeight w:val="261"/>
        </w:trPr>
        <w:tc>
          <w:tcPr>
            <w:tcW w:w="3145" w:type="dxa"/>
            <w:shd w:val="clear" w:color="auto" w:fill="D9D9D9" w:themeFill="background1" w:themeFillShade="D9"/>
          </w:tcPr>
          <w:p w14:paraId="35047260" w14:textId="77777777" w:rsidR="009F0662" w:rsidRPr="00A359DE" w:rsidRDefault="009F0662" w:rsidP="000802E4">
            <w:pPr>
              <w:rPr>
                <w:rFonts w:ascii="Segoe UI Light" w:hAnsi="Segoe UI Light" w:cs="Segoe UI Light"/>
                <w:bCs/>
              </w:rPr>
            </w:pPr>
            <w:r w:rsidRPr="00A359DE">
              <w:rPr>
                <w:rFonts w:ascii="Segoe UI Light" w:hAnsi="Segoe UI Light" w:cs="Segoe UI Light"/>
                <w:bCs/>
              </w:rPr>
              <w:t>CRN</w:t>
            </w:r>
          </w:p>
        </w:tc>
        <w:tc>
          <w:tcPr>
            <w:tcW w:w="7125" w:type="dxa"/>
          </w:tcPr>
          <w:p w14:paraId="06A4A1D9" w14:textId="77777777" w:rsidR="009F0662" w:rsidRPr="00EE3780" w:rsidRDefault="009F0662" w:rsidP="000802E4">
            <w:pPr>
              <w:rPr>
                <w:rFonts w:ascii="Segoe UI Light" w:hAnsi="Segoe UI Light" w:cs="Segoe UI Light"/>
                <w:lang w:val="en-US"/>
              </w:rPr>
            </w:pPr>
            <w:r w:rsidRPr="003A5FD9">
              <w:rPr>
                <w:rFonts w:ascii="Segoe UI Light" w:hAnsi="Segoe UI Light" w:cs="Segoe UI Light"/>
              </w:rPr>
              <w:t>{{client</w:t>
            </w:r>
            <w:r w:rsidRPr="00EE3780">
              <w:rPr>
                <w:rFonts w:ascii="Segoe UI Light" w:hAnsi="Segoe UI Light" w:cs="Segoe UI Light"/>
                <w:lang w:val="en-US"/>
              </w:rPr>
              <w:t>CRN</w:t>
            </w:r>
            <w:r w:rsidRPr="003A5FD9">
              <w:rPr>
                <w:rFonts w:ascii="Segoe UI Light" w:hAnsi="Segoe UI Light" w:cs="Segoe UI Light"/>
              </w:rPr>
              <w:t>}}</w:t>
            </w:r>
          </w:p>
        </w:tc>
      </w:tr>
      <w:tr w:rsidR="009F0662" w:rsidRPr="00A359DE" w14:paraId="4A2A3627" w14:textId="77777777" w:rsidTr="00973D9E">
        <w:trPr>
          <w:trHeight w:val="523"/>
        </w:trPr>
        <w:tc>
          <w:tcPr>
            <w:tcW w:w="3145" w:type="dxa"/>
            <w:shd w:val="clear" w:color="auto" w:fill="D9D9D9" w:themeFill="background1" w:themeFillShade="D9"/>
          </w:tcPr>
          <w:p w14:paraId="401817FF" w14:textId="77777777" w:rsidR="009F0662" w:rsidRPr="00A359DE" w:rsidRDefault="009F0662" w:rsidP="000802E4">
            <w:pPr>
              <w:rPr>
                <w:rFonts w:ascii="Segoe UI Light" w:hAnsi="Segoe UI Light" w:cs="Segoe UI Light"/>
                <w:bCs/>
              </w:rPr>
            </w:pPr>
            <w:r w:rsidRPr="00A359DE">
              <w:rPr>
                <w:rFonts w:ascii="Segoe UI Light" w:hAnsi="Segoe UI Light" w:cs="Segoe UI Light"/>
                <w:bCs/>
              </w:rPr>
              <w:t>Payment Type</w:t>
            </w:r>
          </w:p>
        </w:tc>
        <w:tc>
          <w:tcPr>
            <w:tcW w:w="7125" w:type="dxa"/>
          </w:tcPr>
          <w:p w14:paraId="775D5C1D" w14:textId="77777777" w:rsidR="009F0662" w:rsidRPr="00EE3780" w:rsidRDefault="009F0662" w:rsidP="000802E4">
            <w:pPr>
              <w:rPr>
                <w:rFonts w:ascii="Segoe UI Light" w:hAnsi="Segoe UI Light" w:cs="Segoe UI Light"/>
                <w:lang w:val="en-US"/>
              </w:rPr>
            </w:pPr>
            <w:r w:rsidRPr="003A5FD9">
              <w:rPr>
                <w:rFonts w:ascii="Segoe UI Light" w:hAnsi="Segoe UI Light" w:cs="Segoe UI Light"/>
              </w:rPr>
              <w:t>{{</w:t>
            </w:r>
            <w:proofErr w:type="spellStart"/>
            <w:r w:rsidRPr="003A5FD9">
              <w:rPr>
                <w:rFonts w:ascii="Segoe UI Light" w:hAnsi="Segoe UI Light" w:cs="Segoe UI Light"/>
              </w:rPr>
              <w:t>client</w:t>
            </w:r>
            <w:r>
              <w:rPr>
                <w:rFonts w:ascii="Segoe UI Light" w:hAnsi="Segoe UI Light" w:cs="Segoe UI Light"/>
              </w:rPr>
              <w:t>P</w:t>
            </w:r>
            <w:r w:rsidRPr="00EE3780">
              <w:rPr>
                <w:rFonts w:ascii="Segoe UI Light" w:hAnsi="Segoe UI Light" w:cs="Segoe UI Light"/>
                <w:lang w:val="en-US"/>
              </w:rPr>
              <w:t>aymentType</w:t>
            </w:r>
            <w:proofErr w:type="spellEnd"/>
            <w:r w:rsidRPr="003A5FD9">
              <w:rPr>
                <w:rFonts w:ascii="Segoe UI Light" w:hAnsi="Segoe UI Light" w:cs="Segoe UI Light"/>
              </w:rPr>
              <w:t>}}</w:t>
            </w:r>
          </w:p>
        </w:tc>
      </w:tr>
      <w:tr w:rsidR="009F0662" w:rsidRPr="00A359DE" w14:paraId="40AA9EDD" w14:textId="77777777" w:rsidTr="00973D9E">
        <w:trPr>
          <w:trHeight w:val="250"/>
        </w:trPr>
        <w:tc>
          <w:tcPr>
            <w:tcW w:w="3145" w:type="dxa"/>
            <w:shd w:val="clear" w:color="auto" w:fill="D9D9D9" w:themeFill="background1" w:themeFillShade="D9"/>
          </w:tcPr>
          <w:p w14:paraId="506C4B49" w14:textId="77777777" w:rsidR="009F0662" w:rsidRPr="00A359DE" w:rsidRDefault="009F0662" w:rsidP="000802E4">
            <w:pPr>
              <w:rPr>
                <w:rFonts w:ascii="Segoe UI Light" w:hAnsi="Segoe UI Light" w:cs="Segoe UI Light"/>
                <w:bCs/>
              </w:rPr>
            </w:pPr>
            <w:r w:rsidRPr="00A359DE">
              <w:rPr>
                <w:rFonts w:ascii="Segoe UI Light" w:hAnsi="Segoe UI Light" w:cs="Segoe UI Light"/>
                <w:bCs/>
              </w:rPr>
              <w:t>Fortnightly Payment</w:t>
            </w:r>
          </w:p>
        </w:tc>
        <w:tc>
          <w:tcPr>
            <w:tcW w:w="7125" w:type="dxa"/>
          </w:tcPr>
          <w:p w14:paraId="6591168B" w14:textId="77777777" w:rsidR="009F0662" w:rsidRPr="00EE3780" w:rsidRDefault="009F0662" w:rsidP="000802E4">
            <w:pPr>
              <w:rPr>
                <w:rFonts w:ascii="Segoe UI Light" w:hAnsi="Segoe UI Light" w:cs="Segoe UI Light"/>
                <w:lang w:val="en-US"/>
              </w:rPr>
            </w:pPr>
            <w:r w:rsidRPr="003A5FD9">
              <w:rPr>
                <w:rFonts w:ascii="Segoe UI Light" w:hAnsi="Segoe UI Light" w:cs="Segoe UI Light"/>
              </w:rPr>
              <w:t>{{</w:t>
            </w:r>
            <w:proofErr w:type="spellStart"/>
            <w:r w:rsidRPr="003A5FD9">
              <w:rPr>
                <w:rFonts w:ascii="Segoe UI Light" w:hAnsi="Segoe UI Light" w:cs="Segoe UI Light"/>
              </w:rPr>
              <w:t>client</w:t>
            </w:r>
            <w:r>
              <w:rPr>
                <w:rFonts w:ascii="Segoe UI Light" w:hAnsi="Segoe UI Light" w:cs="Segoe UI Light"/>
              </w:rPr>
              <w:t>F</w:t>
            </w:r>
            <w:r w:rsidRPr="00EE3780">
              <w:rPr>
                <w:rFonts w:ascii="Segoe UI Light" w:hAnsi="Segoe UI Light" w:cs="Segoe UI Light"/>
                <w:lang w:val="en-US"/>
              </w:rPr>
              <w:t>ortnightlyPayment</w:t>
            </w:r>
            <w:proofErr w:type="spellEnd"/>
            <w:r w:rsidRPr="003A5FD9">
              <w:rPr>
                <w:rFonts w:ascii="Segoe UI Light" w:hAnsi="Segoe UI Light" w:cs="Segoe UI Light"/>
              </w:rPr>
              <w:t>}}</w:t>
            </w:r>
          </w:p>
        </w:tc>
      </w:tr>
      <w:tr w:rsidR="009F0662" w:rsidRPr="00A359DE" w14:paraId="39AAAD5C" w14:textId="77777777" w:rsidTr="00973D9E">
        <w:trPr>
          <w:trHeight w:val="261"/>
        </w:trPr>
        <w:tc>
          <w:tcPr>
            <w:tcW w:w="3145" w:type="dxa"/>
            <w:shd w:val="clear" w:color="auto" w:fill="D9D9D9" w:themeFill="background1" w:themeFillShade="D9"/>
          </w:tcPr>
          <w:p w14:paraId="6C9D6E15" w14:textId="77777777" w:rsidR="009F0662" w:rsidRPr="00A359DE" w:rsidRDefault="009F0662" w:rsidP="000802E4">
            <w:pPr>
              <w:rPr>
                <w:rFonts w:ascii="Segoe UI Light" w:hAnsi="Segoe UI Light" w:cs="Segoe UI Light"/>
                <w:bCs/>
              </w:rPr>
            </w:pPr>
            <w:r w:rsidRPr="00A359DE">
              <w:rPr>
                <w:rFonts w:ascii="Segoe UI Light" w:hAnsi="Segoe UI Light" w:cs="Segoe UI Light"/>
                <w:bCs/>
              </w:rPr>
              <w:t>Annual Payment</w:t>
            </w:r>
          </w:p>
        </w:tc>
        <w:tc>
          <w:tcPr>
            <w:tcW w:w="7125" w:type="dxa"/>
          </w:tcPr>
          <w:p w14:paraId="6E9507BF" w14:textId="77777777" w:rsidR="009F0662" w:rsidRPr="00EE3780" w:rsidRDefault="009F0662" w:rsidP="000802E4">
            <w:pPr>
              <w:rPr>
                <w:rFonts w:ascii="Segoe UI Light" w:hAnsi="Segoe UI Light" w:cs="Segoe UI Light"/>
                <w:lang w:val="en-US"/>
              </w:rPr>
            </w:pPr>
            <w:r w:rsidRPr="003A5FD9">
              <w:rPr>
                <w:rFonts w:ascii="Segoe UI Light" w:hAnsi="Segoe UI Light" w:cs="Segoe UI Light"/>
              </w:rPr>
              <w:t>{{</w:t>
            </w:r>
            <w:proofErr w:type="spellStart"/>
            <w:r w:rsidRPr="003A5FD9">
              <w:rPr>
                <w:rFonts w:ascii="Segoe UI Light" w:hAnsi="Segoe UI Light" w:cs="Segoe UI Light"/>
              </w:rPr>
              <w:t>client</w:t>
            </w:r>
            <w:r>
              <w:rPr>
                <w:rFonts w:ascii="Segoe UI Light" w:hAnsi="Segoe UI Light" w:cs="Segoe UI Light"/>
              </w:rPr>
              <w:t>A</w:t>
            </w:r>
            <w:r w:rsidRPr="00EE3780">
              <w:rPr>
                <w:rFonts w:ascii="Segoe UI Light" w:hAnsi="Segoe UI Light" w:cs="Segoe UI Light"/>
                <w:lang w:val="en-US"/>
              </w:rPr>
              <w:t>nnualPaymentAmount</w:t>
            </w:r>
            <w:proofErr w:type="spellEnd"/>
            <w:r w:rsidRPr="003A5FD9">
              <w:rPr>
                <w:rFonts w:ascii="Segoe UI Light" w:hAnsi="Segoe UI Light" w:cs="Segoe UI Light"/>
              </w:rPr>
              <w:t>}}</w:t>
            </w:r>
          </w:p>
        </w:tc>
      </w:tr>
      <w:tr w:rsidR="009F0662" w:rsidRPr="00A359DE" w14:paraId="45F6C0ED" w14:textId="77777777" w:rsidTr="00973D9E">
        <w:trPr>
          <w:trHeight w:val="512"/>
        </w:trPr>
        <w:tc>
          <w:tcPr>
            <w:tcW w:w="3145" w:type="dxa"/>
            <w:shd w:val="clear" w:color="auto" w:fill="D9D9D9" w:themeFill="background1" w:themeFillShade="D9"/>
          </w:tcPr>
          <w:p w14:paraId="63C9822E" w14:textId="77777777" w:rsidR="009F0662" w:rsidRPr="00A359DE" w:rsidRDefault="009F0662" w:rsidP="000802E4">
            <w:pPr>
              <w:rPr>
                <w:rFonts w:ascii="Segoe UI Light" w:hAnsi="Segoe UI Light" w:cs="Segoe UI Light"/>
                <w:bCs/>
              </w:rPr>
            </w:pPr>
            <w:r w:rsidRPr="00A359DE">
              <w:rPr>
                <w:rFonts w:ascii="Segoe UI Light" w:hAnsi="Segoe UI Light" w:cs="Segoe UI Light"/>
                <w:bCs/>
              </w:rPr>
              <w:t>Concession Cards</w:t>
            </w:r>
          </w:p>
        </w:tc>
        <w:tc>
          <w:tcPr>
            <w:tcW w:w="7125" w:type="dxa"/>
          </w:tcPr>
          <w:p w14:paraId="4493FDCC" w14:textId="77777777" w:rsidR="009F0662" w:rsidRPr="00EE3780" w:rsidRDefault="009F0662" w:rsidP="000802E4">
            <w:pPr>
              <w:rPr>
                <w:rFonts w:ascii="Segoe UI Light" w:hAnsi="Segoe UI Light" w:cs="Segoe UI Light"/>
                <w:lang w:val="en-US"/>
              </w:rPr>
            </w:pPr>
            <w:r w:rsidRPr="003A5FD9">
              <w:rPr>
                <w:rFonts w:ascii="Segoe UI Light" w:hAnsi="Segoe UI Light" w:cs="Segoe UI Light"/>
              </w:rPr>
              <w:t>{{</w:t>
            </w:r>
            <w:proofErr w:type="spellStart"/>
            <w:r w:rsidRPr="003A5FD9">
              <w:rPr>
                <w:rFonts w:ascii="Segoe UI Light" w:hAnsi="Segoe UI Light" w:cs="Segoe UI Light"/>
              </w:rPr>
              <w:t>client</w:t>
            </w:r>
            <w:r>
              <w:rPr>
                <w:rFonts w:ascii="Segoe UI Light" w:hAnsi="Segoe UI Light" w:cs="Segoe UI Light"/>
              </w:rPr>
              <w:t>C</w:t>
            </w:r>
            <w:r w:rsidRPr="00EE3780">
              <w:rPr>
                <w:rFonts w:ascii="Segoe UI Light" w:hAnsi="Segoe UI Light" w:cs="Segoe UI Light"/>
                <w:lang w:val="en-US"/>
              </w:rPr>
              <w:t>entrelinkCardsHeld</w:t>
            </w:r>
            <w:proofErr w:type="spellEnd"/>
            <w:r w:rsidRPr="003A5FD9">
              <w:rPr>
                <w:rFonts w:ascii="Segoe UI Light" w:hAnsi="Segoe UI Light" w:cs="Segoe UI Light"/>
              </w:rPr>
              <w:t>}}</w:t>
            </w:r>
          </w:p>
        </w:tc>
      </w:tr>
    </w:tbl>
    <w:p w14:paraId="5859567B" w14:textId="33BA9A51" w:rsidR="00C769CE" w:rsidRPr="00C81731" w:rsidRDefault="009F0662">
      <w:pPr>
        <w:suppressAutoHyphens w:val="0"/>
        <w:spacing w:line="240" w:lineRule="auto"/>
        <w:rPr>
          <w:rFonts w:ascii="Segoe UI Light" w:hAnsi="Segoe UI Light" w:cs="Segoe UI Light"/>
          <w:lang w:val="en-US"/>
        </w:rPr>
      </w:pPr>
      <w:r>
        <w:rPr>
          <w:rFonts w:ascii="Segoe UI Light" w:hAnsi="Segoe UI Light" w:cs="Segoe UI Light"/>
        </w:rPr>
        <w:t>{{/</w:t>
      </w:r>
      <w:proofErr w:type="spellStart"/>
      <w:r w:rsidRPr="009F0662">
        <w:rPr>
          <w:rFonts w:ascii="Segoe UI Light" w:hAnsi="Segoe UI Light" w:cs="Segoe UI Light"/>
          <w:lang w:val="en-US"/>
        </w:rPr>
        <w:t>coupleCenterlink</w:t>
      </w:r>
      <w:proofErr w:type="spellEnd"/>
      <w:r>
        <w:rPr>
          <w:rFonts w:ascii="Segoe UI Light" w:hAnsi="Segoe UI Light" w:cs="Segoe UI Light"/>
        </w:rPr>
        <w:t>}}</w:t>
      </w:r>
    </w:p>
    <w:p w14:paraId="7657A4F1" w14:textId="77777777" w:rsidR="00C769CE" w:rsidRDefault="00C769CE" w:rsidP="00C769CE">
      <w:pPr>
        <w:pStyle w:val="Heading1"/>
        <w:spacing w:line="240" w:lineRule="auto"/>
        <w:rPr>
          <w:rFonts w:ascii="Segoe UI Light" w:hAnsi="Segoe UI Light" w:cs="Segoe UI Light"/>
          <w:color w:val="0066CC"/>
        </w:rPr>
      </w:pPr>
      <w:r>
        <w:rPr>
          <w:rFonts w:ascii="Segoe UI Light" w:hAnsi="Segoe UI Light" w:cs="Segoe UI Light"/>
          <w:color w:val="0066CC"/>
        </w:rPr>
        <w:t>ESTATE PLANNING</w:t>
      </w:r>
    </w:p>
    <w:p w14:paraId="3D982660" w14:textId="22D428B9" w:rsidR="00C81731" w:rsidRDefault="00C81731" w:rsidP="00C81731">
      <w:r>
        <w:t>{{#SingleClient}}</w:t>
      </w:r>
    </w:p>
    <w:tbl>
      <w:tblPr>
        <w:tblStyle w:val="TableGrid"/>
        <w:tblW w:w="0" w:type="auto"/>
        <w:tblLook w:val="04A0" w:firstRow="1" w:lastRow="0" w:firstColumn="1" w:lastColumn="0" w:noHBand="0" w:noVBand="1"/>
      </w:tblPr>
      <w:tblGrid>
        <w:gridCol w:w="3142"/>
        <w:gridCol w:w="7164"/>
      </w:tblGrid>
      <w:tr w:rsidR="00C81731" w:rsidRPr="00C769CE" w14:paraId="0FAE7A96" w14:textId="77777777" w:rsidTr="009A69C5">
        <w:trPr>
          <w:trHeight w:val="248"/>
        </w:trPr>
        <w:tc>
          <w:tcPr>
            <w:tcW w:w="3142" w:type="dxa"/>
            <w:shd w:val="clear" w:color="auto" w:fill="004E99"/>
          </w:tcPr>
          <w:p w14:paraId="229EC881" w14:textId="77777777" w:rsidR="00C81731" w:rsidRPr="00C769CE" w:rsidRDefault="00C81731" w:rsidP="000802E4">
            <w:pPr>
              <w:rPr>
                <w:rFonts w:ascii="Segoe UI Light" w:hAnsi="Segoe UI Light" w:cs="Segoe UI Light"/>
                <w:color w:val="FFFFFF" w:themeColor="background1"/>
              </w:rPr>
            </w:pPr>
          </w:p>
        </w:tc>
        <w:tc>
          <w:tcPr>
            <w:tcW w:w="7164" w:type="dxa"/>
            <w:shd w:val="clear" w:color="auto" w:fill="004E99"/>
          </w:tcPr>
          <w:p w14:paraId="407EBC7B" w14:textId="77777777" w:rsidR="00C81731" w:rsidRPr="00C769CE" w:rsidRDefault="00C81731" w:rsidP="000802E4">
            <w:pPr>
              <w:rPr>
                <w:rFonts w:ascii="Segoe UI Light" w:hAnsi="Segoe UI Light" w:cs="Segoe UI Light"/>
                <w:b/>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r>
      <w:tr w:rsidR="00C81731" w:rsidRPr="00212A9A" w14:paraId="28E54E02" w14:textId="77777777" w:rsidTr="009A69C5">
        <w:trPr>
          <w:trHeight w:val="248"/>
        </w:trPr>
        <w:tc>
          <w:tcPr>
            <w:tcW w:w="3142" w:type="dxa"/>
            <w:shd w:val="clear" w:color="auto" w:fill="D9D9D9" w:themeFill="background1" w:themeFillShade="D9"/>
          </w:tcPr>
          <w:p w14:paraId="16C86B6F" w14:textId="77777777" w:rsidR="00C81731" w:rsidRPr="00A975E8" w:rsidRDefault="00C81731" w:rsidP="000802E4">
            <w:pPr>
              <w:rPr>
                <w:rFonts w:ascii="Segoe UI Light" w:hAnsi="Segoe UI Light" w:cs="Segoe UI Light"/>
                <w:bCs/>
              </w:rPr>
            </w:pPr>
            <w:r>
              <w:rPr>
                <w:rFonts w:ascii="Segoe UI Light" w:hAnsi="Segoe UI Light" w:cs="Segoe UI Light"/>
                <w:bCs/>
              </w:rPr>
              <w:t>Will</w:t>
            </w:r>
          </w:p>
        </w:tc>
        <w:tc>
          <w:tcPr>
            <w:tcW w:w="7164" w:type="dxa"/>
          </w:tcPr>
          <w:p w14:paraId="21CE3C38" w14:textId="77777777" w:rsidR="00C81731" w:rsidRPr="00A975E8" w:rsidRDefault="00C81731" w:rsidP="000802E4">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clientWill</w:t>
            </w:r>
            <w:proofErr w:type="spellEnd"/>
            <w:r>
              <w:rPr>
                <w:rFonts w:ascii="Segoe UI Light" w:hAnsi="Segoe UI Light" w:cs="Segoe UI Light"/>
              </w:rPr>
              <w:t>}}</w:t>
            </w:r>
          </w:p>
        </w:tc>
      </w:tr>
      <w:tr w:rsidR="00C81731" w:rsidRPr="00212A9A" w14:paraId="6769CF5F" w14:textId="77777777" w:rsidTr="009A69C5">
        <w:trPr>
          <w:trHeight w:val="496"/>
        </w:trPr>
        <w:tc>
          <w:tcPr>
            <w:tcW w:w="3142" w:type="dxa"/>
            <w:shd w:val="clear" w:color="auto" w:fill="D9D9D9" w:themeFill="background1" w:themeFillShade="D9"/>
          </w:tcPr>
          <w:p w14:paraId="7FEE6FAD" w14:textId="77777777" w:rsidR="00C81731" w:rsidRPr="00A975E8" w:rsidRDefault="00C81731" w:rsidP="000802E4">
            <w:pPr>
              <w:rPr>
                <w:rFonts w:ascii="Segoe UI Light" w:hAnsi="Segoe UI Light" w:cs="Segoe UI Light"/>
                <w:bCs/>
              </w:rPr>
            </w:pPr>
            <w:r w:rsidRPr="00344596">
              <w:rPr>
                <w:rFonts w:ascii="Segoe UI Light" w:eastAsia="Times New Roman" w:hAnsi="Segoe UI Light" w:cs="Segoe UI Light"/>
                <w:lang w:eastAsia="en-AU"/>
              </w:rPr>
              <w:t>Year Set Up</w:t>
            </w:r>
          </w:p>
        </w:tc>
        <w:tc>
          <w:tcPr>
            <w:tcW w:w="7164" w:type="dxa"/>
          </w:tcPr>
          <w:p w14:paraId="793F2E97" w14:textId="77777777" w:rsidR="00C81731" w:rsidRPr="007D4B2C" w:rsidRDefault="00C81731" w:rsidP="000802E4">
            <w:pPr>
              <w:rPr>
                <w:rFonts w:ascii="Segoe UI Light" w:hAnsi="Segoe UI Light" w:cs="Segoe UI Light"/>
                <w:lang w:val="en-US"/>
              </w:rPr>
            </w:pPr>
            <w:r>
              <w:rPr>
                <w:rFonts w:ascii="Segoe UI Light" w:hAnsi="Segoe UI Light" w:cs="Segoe UI Light"/>
              </w:rPr>
              <w:t>{{</w:t>
            </w:r>
            <w:proofErr w:type="spellStart"/>
            <w:r>
              <w:rPr>
                <w:rFonts w:ascii="Segoe UI Light" w:hAnsi="Segoe UI Light" w:cs="Segoe UI Light"/>
              </w:rPr>
              <w:t>clientWillY</w:t>
            </w:r>
            <w:r w:rsidRPr="007D4B2C">
              <w:rPr>
                <w:rFonts w:ascii="Segoe UI Light" w:hAnsi="Segoe UI Light" w:cs="Segoe UI Light"/>
                <w:lang w:val="en-US"/>
              </w:rPr>
              <w:t>earSetUp</w:t>
            </w:r>
            <w:proofErr w:type="spellEnd"/>
            <w:r>
              <w:rPr>
                <w:rFonts w:ascii="Segoe UI Light" w:hAnsi="Segoe UI Light" w:cs="Segoe UI Light"/>
              </w:rPr>
              <w:t>}}</w:t>
            </w:r>
          </w:p>
        </w:tc>
      </w:tr>
      <w:tr w:rsidR="00C81731" w:rsidRPr="00212A9A" w14:paraId="1B5652B6" w14:textId="77777777" w:rsidTr="009A69C5">
        <w:trPr>
          <w:trHeight w:val="237"/>
        </w:trPr>
        <w:tc>
          <w:tcPr>
            <w:tcW w:w="3142" w:type="dxa"/>
            <w:shd w:val="clear" w:color="auto" w:fill="D9D9D9" w:themeFill="background1" w:themeFillShade="D9"/>
          </w:tcPr>
          <w:p w14:paraId="61455842" w14:textId="77777777" w:rsidR="00C81731" w:rsidRPr="00EB3999" w:rsidRDefault="00C81731" w:rsidP="000802E4">
            <w:pPr>
              <w:rPr>
                <w:rFonts w:ascii="Segoe UI Light" w:hAnsi="Segoe UI Light" w:cs="Segoe UI Light"/>
              </w:rPr>
            </w:pPr>
            <w:r w:rsidRPr="00EB3999">
              <w:rPr>
                <w:rFonts w:ascii="Segoe UI Light" w:eastAsia="Times New Roman" w:hAnsi="Segoe UI Light" w:cs="Segoe UI Light"/>
                <w:lang w:eastAsia="en-AU"/>
              </w:rPr>
              <w:t>Are Your Wills Current</w:t>
            </w:r>
          </w:p>
        </w:tc>
        <w:tc>
          <w:tcPr>
            <w:tcW w:w="7164" w:type="dxa"/>
          </w:tcPr>
          <w:p w14:paraId="3C57D9A2" w14:textId="77777777" w:rsidR="00C81731" w:rsidRPr="007D4B2C" w:rsidRDefault="00C81731" w:rsidP="000802E4">
            <w:pPr>
              <w:rPr>
                <w:rFonts w:ascii="Segoe UI Light" w:hAnsi="Segoe UI Light" w:cs="Segoe UI Light"/>
                <w:lang w:val="en-US"/>
              </w:rPr>
            </w:pPr>
            <w:r>
              <w:rPr>
                <w:rFonts w:ascii="Segoe UI Light" w:hAnsi="Segoe UI Light" w:cs="Segoe UI Light"/>
              </w:rPr>
              <w:t>{{</w:t>
            </w:r>
            <w:proofErr w:type="spellStart"/>
            <w:r>
              <w:rPr>
                <w:rFonts w:ascii="Segoe UI Light" w:hAnsi="Segoe UI Light" w:cs="Segoe UI Light"/>
              </w:rPr>
              <w:t>clientW</w:t>
            </w:r>
            <w:r w:rsidRPr="007D4B2C">
              <w:rPr>
                <w:rFonts w:ascii="Segoe UI Light" w:hAnsi="Segoe UI Light" w:cs="Segoe UI Light"/>
                <w:lang w:val="en-US"/>
              </w:rPr>
              <w:t>illsCurrent</w:t>
            </w:r>
            <w:proofErr w:type="spellEnd"/>
            <w:r>
              <w:rPr>
                <w:rFonts w:ascii="Segoe UI Light" w:hAnsi="Segoe UI Light" w:cs="Segoe UI Light"/>
              </w:rPr>
              <w:t>}}</w:t>
            </w:r>
          </w:p>
        </w:tc>
      </w:tr>
      <w:tr w:rsidR="00C81731" w:rsidRPr="00212A9A" w14:paraId="6E76C1B2" w14:textId="77777777" w:rsidTr="009A69C5">
        <w:trPr>
          <w:trHeight w:val="248"/>
        </w:trPr>
        <w:tc>
          <w:tcPr>
            <w:tcW w:w="3142" w:type="dxa"/>
            <w:shd w:val="clear" w:color="auto" w:fill="D9D9D9" w:themeFill="background1" w:themeFillShade="D9"/>
          </w:tcPr>
          <w:p w14:paraId="59AFD19A" w14:textId="77777777" w:rsidR="00C81731" w:rsidRPr="00EF62CB" w:rsidRDefault="00C81731" w:rsidP="000802E4">
            <w:pPr>
              <w:rPr>
                <w:rFonts w:ascii="Segoe UI Light" w:hAnsi="Segoe UI Light" w:cs="Segoe UI Light"/>
                <w:bCs/>
              </w:rPr>
            </w:pPr>
            <w:r>
              <w:rPr>
                <w:rFonts w:ascii="Segoe UI Light" w:hAnsi="Segoe UI Light" w:cs="Segoe UI Light"/>
              </w:rPr>
              <w:t xml:space="preserve">Executors </w:t>
            </w:r>
          </w:p>
        </w:tc>
        <w:tc>
          <w:tcPr>
            <w:tcW w:w="7164" w:type="dxa"/>
          </w:tcPr>
          <w:p w14:paraId="4908F7B5" w14:textId="77777777" w:rsidR="00C81731" w:rsidRDefault="00C81731" w:rsidP="000802E4">
            <w:pPr>
              <w:rPr>
                <w:rFonts w:ascii="Segoe UI Light" w:hAnsi="Segoe UI Light" w:cs="Segoe UI Light"/>
              </w:rPr>
            </w:pPr>
            <w:r>
              <w:rPr>
                <w:rFonts w:ascii="Segoe UI Light" w:hAnsi="Segoe UI Light" w:cs="Segoe UI Light"/>
              </w:rPr>
              <w:t>{{#clientE</w:t>
            </w:r>
            <w:proofErr w:type="spellStart"/>
            <w:r w:rsidRPr="007D4B2C">
              <w:rPr>
                <w:rFonts w:ascii="Segoe UI Light" w:hAnsi="Segoe UI Light" w:cs="Segoe UI Light"/>
                <w:lang w:val="en-US"/>
              </w:rPr>
              <w:t>xecutor</w:t>
            </w:r>
            <w:r>
              <w:rPr>
                <w:rFonts w:ascii="Segoe UI Light" w:hAnsi="Segoe UI Light" w:cs="Segoe UI Light"/>
                <w:lang w:val="en-US"/>
              </w:rPr>
              <w:t>Items</w:t>
            </w:r>
            <w:proofErr w:type="spellEnd"/>
            <w:r>
              <w:rPr>
                <w:rFonts w:ascii="Segoe UI Light" w:hAnsi="Segoe UI Light" w:cs="Segoe UI Light"/>
              </w:rPr>
              <w:t>}}</w:t>
            </w:r>
          </w:p>
          <w:p w14:paraId="7813B0C5" w14:textId="77777777" w:rsidR="00C81731" w:rsidRPr="00A975E8" w:rsidRDefault="00C81731" w:rsidP="000802E4">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executorName</w:t>
            </w:r>
            <w:proofErr w:type="spellEnd"/>
            <w:r>
              <w:rPr>
                <w:rFonts w:ascii="Segoe UI Light" w:hAnsi="Segoe UI Light" w:cs="Segoe UI Light"/>
              </w:rPr>
              <w:t>}} ({{</w:t>
            </w:r>
            <w:proofErr w:type="spellStart"/>
            <w:r>
              <w:rPr>
                <w:rFonts w:ascii="Segoe UI Light" w:hAnsi="Segoe UI Light" w:cs="Segoe UI Light"/>
              </w:rPr>
              <w:t>executerRelationship</w:t>
            </w:r>
            <w:proofErr w:type="spellEnd"/>
            <w:r>
              <w:rPr>
                <w:rFonts w:ascii="Segoe UI Light" w:hAnsi="Segoe UI Light" w:cs="Segoe UI Light"/>
              </w:rPr>
              <w:t>}})</w:t>
            </w:r>
            <w:r>
              <w:rPr>
                <w:rFonts w:ascii="Segoe UI Light" w:hAnsi="Segoe UI Light" w:cs="Segoe UI Light"/>
              </w:rPr>
              <w:br/>
              <w:t>{{/</w:t>
            </w:r>
            <w:proofErr w:type="spellStart"/>
            <w:r>
              <w:rPr>
                <w:rFonts w:ascii="Segoe UI Light" w:hAnsi="Segoe UI Light" w:cs="Segoe UI Light"/>
              </w:rPr>
              <w:t>clientE</w:t>
            </w:r>
            <w:r w:rsidRPr="007D4B2C">
              <w:rPr>
                <w:rFonts w:ascii="Segoe UI Light" w:hAnsi="Segoe UI Light" w:cs="Segoe UI Light"/>
                <w:lang w:val="en-US"/>
              </w:rPr>
              <w:t>xecutor</w:t>
            </w:r>
            <w:r>
              <w:rPr>
                <w:rFonts w:ascii="Segoe UI Light" w:hAnsi="Segoe UI Light" w:cs="Segoe UI Light"/>
                <w:lang w:val="en-US"/>
              </w:rPr>
              <w:t>Items</w:t>
            </w:r>
            <w:proofErr w:type="spellEnd"/>
            <w:r>
              <w:rPr>
                <w:rFonts w:ascii="Segoe UI Light" w:hAnsi="Segoe UI Light" w:cs="Segoe UI Light"/>
              </w:rPr>
              <w:t>}}</w:t>
            </w:r>
          </w:p>
          <w:p w14:paraId="2671637D" w14:textId="77777777" w:rsidR="00C81731" w:rsidRPr="00A975E8" w:rsidRDefault="00C81731" w:rsidP="000802E4">
            <w:pPr>
              <w:rPr>
                <w:rFonts w:ascii="Segoe UI Light" w:hAnsi="Segoe UI Light" w:cs="Segoe UI Light"/>
              </w:rPr>
            </w:pPr>
          </w:p>
        </w:tc>
      </w:tr>
      <w:tr w:rsidR="00C81731" w:rsidRPr="00212A9A" w14:paraId="240C1D77" w14:textId="77777777" w:rsidTr="009A69C5">
        <w:trPr>
          <w:trHeight w:val="486"/>
        </w:trPr>
        <w:tc>
          <w:tcPr>
            <w:tcW w:w="3142" w:type="dxa"/>
            <w:shd w:val="clear" w:color="auto" w:fill="D9D9D9" w:themeFill="background1" w:themeFillShade="D9"/>
          </w:tcPr>
          <w:p w14:paraId="5CF1BA94" w14:textId="77777777" w:rsidR="00C81731" w:rsidRPr="00FC2273" w:rsidRDefault="00C81731" w:rsidP="000802E4">
            <w:pPr>
              <w:rPr>
                <w:rFonts w:ascii="Segoe UI Light" w:hAnsi="Segoe UI Light" w:cs="Segoe UI Light"/>
              </w:rPr>
            </w:pPr>
            <w:r w:rsidRPr="00FC2273">
              <w:rPr>
                <w:rFonts w:ascii="Segoe UI Light" w:hAnsi="Segoe UI Light" w:cs="Segoe UI Light"/>
              </w:rPr>
              <w:t>Enduring Guardianship</w:t>
            </w:r>
          </w:p>
        </w:tc>
        <w:tc>
          <w:tcPr>
            <w:tcW w:w="7164" w:type="dxa"/>
          </w:tcPr>
          <w:p w14:paraId="408FB5C7" w14:textId="77777777" w:rsidR="00C81731" w:rsidRPr="00951AFC" w:rsidRDefault="00C81731" w:rsidP="000802E4">
            <w:pPr>
              <w:rPr>
                <w:rFonts w:ascii="Segoe UI Light" w:hAnsi="Segoe UI Light" w:cs="Segoe UI Light"/>
                <w:lang w:val="en-US"/>
              </w:rPr>
            </w:pPr>
            <w:r>
              <w:rPr>
                <w:rFonts w:ascii="Segoe UI Light" w:hAnsi="Segoe UI Light" w:cs="Segoe UI Light"/>
              </w:rPr>
              <w:t>{{</w:t>
            </w:r>
            <w:proofErr w:type="spellStart"/>
            <w:r>
              <w:rPr>
                <w:rFonts w:ascii="Segoe UI Light" w:hAnsi="Segoe UI Light" w:cs="Segoe UI Light"/>
              </w:rPr>
              <w:t>clientE</w:t>
            </w:r>
            <w:r w:rsidRPr="00951AFC">
              <w:rPr>
                <w:rFonts w:ascii="Segoe UI Light" w:hAnsi="Segoe UI Light" w:cs="Segoe UI Light"/>
                <w:lang w:val="en-US"/>
              </w:rPr>
              <w:t>nduringGuardianship</w:t>
            </w:r>
            <w:proofErr w:type="spellEnd"/>
            <w:r>
              <w:rPr>
                <w:rFonts w:ascii="Segoe UI Light" w:hAnsi="Segoe UI Light" w:cs="Segoe UI Light"/>
              </w:rPr>
              <w:t>}}</w:t>
            </w:r>
          </w:p>
        </w:tc>
      </w:tr>
      <w:tr w:rsidR="00C81731" w:rsidRPr="00EF62CB" w14:paraId="3EAB1254" w14:textId="77777777" w:rsidTr="009A69C5">
        <w:trPr>
          <w:trHeight w:val="248"/>
        </w:trPr>
        <w:tc>
          <w:tcPr>
            <w:tcW w:w="3142" w:type="dxa"/>
            <w:shd w:val="clear" w:color="auto" w:fill="D9D9D9" w:themeFill="background1" w:themeFillShade="D9"/>
          </w:tcPr>
          <w:p w14:paraId="7FD31FDD" w14:textId="77777777" w:rsidR="00C81731" w:rsidRPr="00CE35E2" w:rsidRDefault="00C81731" w:rsidP="000802E4">
            <w:pPr>
              <w:rPr>
                <w:rFonts w:ascii="Segoe UI Light" w:hAnsi="Segoe UI Light" w:cs="Segoe UI Light"/>
                <w:bCs/>
              </w:rPr>
            </w:pPr>
            <w:r w:rsidRPr="00CE35E2">
              <w:rPr>
                <w:rFonts w:ascii="Segoe UI Light" w:hAnsi="Segoe UI Light" w:cs="Segoe UI Light"/>
              </w:rPr>
              <w:t xml:space="preserve">Executors </w:t>
            </w:r>
          </w:p>
        </w:tc>
        <w:tc>
          <w:tcPr>
            <w:tcW w:w="7164" w:type="dxa"/>
          </w:tcPr>
          <w:p w14:paraId="617A65FB" w14:textId="77777777" w:rsidR="00C81731" w:rsidRPr="00CE35E2" w:rsidRDefault="00C81731" w:rsidP="000802E4">
            <w:pPr>
              <w:suppressAutoHyphens w:val="0"/>
              <w:spacing w:line="240" w:lineRule="auto"/>
              <w:rPr>
                <w:rFonts w:ascii="Segoe UI Light" w:hAnsi="Segoe UI Light" w:cs="Segoe UI Light"/>
                <w:lang w:val="en-US"/>
              </w:rPr>
            </w:pPr>
            <w:r w:rsidRPr="00CE35E2">
              <w:rPr>
                <w:rFonts w:ascii="Segoe UI Light" w:hAnsi="Segoe UI Light" w:cs="Segoe UI Light"/>
              </w:rPr>
              <w:t xml:space="preserve">No </w:t>
            </w:r>
          </w:p>
        </w:tc>
      </w:tr>
      <w:tr w:rsidR="00C81731" w:rsidRPr="00FC2273" w14:paraId="033069A1" w14:textId="77777777" w:rsidTr="009A69C5">
        <w:trPr>
          <w:trHeight w:val="486"/>
        </w:trPr>
        <w:tc>
          <w:tcPr>
            <w:tcW w:w="3142" w:type="dxa"/>
            <w:shd w:val="clear" w:color="auto" w:fill="D9D9D9" w:themeFill="background1" w:themeFillShade="D9"/>
          </w:tcPr>
          <w:p w14:paraId="43EB0119" w14:textId="77777777" w:rsidR="00C81731" w:rsidRPr="00CE35E2" w:rsidRDefault="00C81731" w:rsidP="000802E4">
            <w:pPr>
              <w:rPr>
                <w:rFonts w:ascii="Segoe UI Light" w:hAnsi="Segoe UI Light" w:cs="Segoe UI Light"/>
              </w:rPr>
            </w:pPr>
            <w:r w:rsidRPr="00CE35E2">
              <w:rPr>
                <w:rFonts w:ascii="Segoe UI Light" w:hAnsi="Segoe UI Light" w:cs="Segoe UI Light"/>
              </w:rPr>
              <w:t>Enduring Guardianship</w:t>
            </w:r>
          </w:p>
        </w:tc>
        <w:tc>
          <w:tcPr>
            <w:tcW w:w="7164" w:type="dxa"/>
          </w:tcPr>
          <w:p w14:paraId="2995FB18" w14:textId="77777777" w:rsidR="00C81731" w:rsidRPr="00CE35E2" w:rsidRDefault="00C81731" w:rsidP="000802E4">
            <w:pPr>
              <w:suppressAutoHyphens w:val="0"/>
              <w:spacing w:line="240" w:lineRule="auto"/>
              <w:rPr>
                <w:rFonts w:ascii="Segoe UI Light" w:hAnsi="Segoe UI Light" w:cs="Segoe UI Light"/>
                <w:lang w:val="en-US"/>
              </w:rPr>
            </w:pPr>
            <w:r w:rsidRPr="00CE35E2">
              <w:rPr>
                <w:rFonts w:ascii="Segoe UI Light" w:hAnsi="Segoe UI Light" w:cs="Segoe UI Light"/>
              </w:rPr>
              <w:t>No</w:t>
            </w:r>
          </w:p>
        </w:tc>
      </w:tr>
      <w:tr w:rsidR="00C81731" w:rsidRPr="00A975E8" w14:paraId="498C8229" w14:textId="77777777" w:rsidTr="009A69C5">
        <w:trPr>
          <w:trHeight w:val="248"/>
        </w:trPr>
        <w:tc>
          <w:tcPr>
            <w:tcW w:w="3142" w:type="dxa"/>
            <w:shd w:val="clear" w:color="auto" w:fill="D9D9D9" w:themeFill="background1" w:themeFillShade="D9"/>
          </w:tcPr>
          <w:p w14:paraId="704EE3E4" w14:textId="77777777" w:rsidR="00C81731" w:rsidRPr="00D534B9" w:rsidRDefault="00C81731" w:rsidP="000802E4">
            <w:pPr>
              <w:rPr>
                <w:rFonts w:ascii="Segoe UI Light" w:hAnsi="Segoe UI Light" w:cs="Segoe UI Light"/>
              </w:rPr>
            </w:pPr>
            <w:r w:rsidRPr="00D534B9">
              <w:rPr>
                <w:rFonts w:ascii="Segoe UI Light" w:hAnsi="Segoe UI Light" w:cs="Segoe UI Light"/>
              </w:rPr>
              <w:t>POA Type</w:t>
            </w:r>
          </w:p>
        </w:tc>
        <w:tc>
          <w:tcPr>
            <w:tcW w:w="7164" w:type="dxa"/>
          </w:tcPr>
          <w:p w14:paraId="1D898F87" w14:textId="77777777" w:rsidR="00C81731" w:rsidRPr="005839C9" w:rsidRDefault="00C81731" w:rsidP="000802E4">
            <w:pPr>
              <w:rPr>
                <w:rFonts w:ascii="Segoe UI Light" w:hAnsi="Segoe UI Light" w:cs="Segoe UI Light"/>
                <w:lang w:val="en-US"/>
              </w:rPr>
            </w:pPr>
            <w:r>
              <w:rPr>
                <w:rFonts w:ascii="Segoe UI Light" w:hAnsi="Segoe UI Light" w:cs="Segoe UI Light"/>
              </w:rPr>
              <w:t>{{client</w:t>
            </w:r>
            <w:proofErr w:type="spellStart"/>
            <w:r w:rsidRPr="005839C9">
              <w:rPr>
                <w:rFonts w:ascii="Segoe UI Light" w:hAnsi="Segoe UI Light" w:cs="Segoe UI Light"/>
                <w:lang w:val="en-US"/>
              </w:rPr>
              <w:t>POAType</w:t>
            </w:r>
            <w:proofErr w:type="spellEnd"/>
            <w:r>
              <w:rPr>
                <w:rFonts w:ascii="Segoe UI Light" w:hAnsi="Segoe UI Light" w:cs="Segoe UI Light"/>
              </w:rPr>
              <w:t>}}</w:t>
            </w:r>
          </w:p>
        </w:tc>
      </w:tr>
      <w:tr w:rsidR="00C81731" w:rsidRPr="00A975E8" w14:paraId="2F0CF4E1" w14:textId="77777777" w:rsidTr="009A69C5">
        <w:trPr>
          <w:trHeight w:val="496"/>
        </w:trPr>
        <w:tc>
          <w:tcPr>
            <w:tcW w:w="3142" w:type="dxa"/>
            <w:shd w:val="clear" w:color="auto" w:fill="D9D9D9" w:themeFill="background1" w:themeFillShade="D9"/>
          </w:tcPr>
          <w:p w14:paraId="2E6A43AD" w14:textId="77777777" w:rsidR="00C81731" w:rsidRPr="00A975E8" w:rsidRDefault="00C81731" w:rsidP="000802E4">
            <w:pPr>
              <w:rPr>
                <w:rFonts w:ascii="Segoe UI Light" w:hAnsi="Segoe UI Light" w:cs="Segoe UI Light"/>
                <w:bCs/>
              </w:rPr>
            </w:pPr>
            <w:r w:rsidRPr="00344596">
              <w:rPr>
                <w:rFonts w:ascii="Segoe UI Light" w:eastAsia="Times New Roman" w:hAnsi="Segoe UI Light" w:cs="Segoe UI Light"/>
                <w:lang w:eastAsia="en-AU"/>
              </w:rPr>
              <w:t>Year Set Up</w:t>
            </w:r>
          </w:p>
        </w:tc>
        <w:tc>
          <w:tcPr>
            <w:tcW w:w="7164" w:type="dxa"/>
          </w:tcPr>
          <w:p w14:paraId="3DB30316" w14:textId="77777777" w:rsidR="00C81731" w:rsidRPr="005839C9" w:rsidRDefault="00C81731" w:rsidP="000802E4">
            <w:pPr>
              <w:rPr>
                <w:rFonts w:ascii="Segoe UI Light" w:hAnsi="Segoe UI Light" w:cs="Segoe UI Light"/>
                <w:lang w:val="en-US"/>
              </w:rPr>
            </w:pPr>
            <w:r>
              <w:rPr>
                <w:rFonts w:ascii="Segoe UI Light" w:hAnsi="Segoe UI Light" w:cs="Segoe UI Light"/>
              </w:rPr>
              <w:t>{{client</w:t>
            </w:r>
            <w:proofErr w:type="spellStart"/>
            <w:r w:rsidRPr="005839C9">
              <w:rPr>
                <w:rFonts w:ascii="Segoe UI Light" w:hAnsi="Segoe UI Light" w:cs="Segoe UI Light"/>
                <w:lang w:val="en-US"/>
              </w:rPr>
              <w:t>POA</w:t>
            </w:r>
            <w:r>
              <w:rPr>
                <w:rFonts w:ascii="Segoe UI Light" w:hAnsi="Segoe UI Light" w:cs="Segoe UI Light"/>
                <w:lang w:val="en-US"/>
              </w:rPr>
              <w:t>Y</w:t>
            </w:r>
            <w:r w:rsidRPr="005839C9">
              <w:rPr>
                <w:rFonts w:ascii="Segoe UI Light" w:hAnsi="Segoe UI Light" w:cs="Segoe UI Light"/>
                <w:lang w:val="en-US"/>
              </w:rPr>
              <w:t>earSetUp</w:t>
            </w:r>
            <w:proofErr w:type="spellEnd"/>
            <w:r>
              <w:rPr>
                <w:rFonts w:ascii="Segoe UI Light" w:hAnsi="Segoe UI Light" w:cs="Segoe UI Light"/>
              </w:rPr>
              <w:t>}}</w:t>
            </w:r>
          </w:p>
        </w:tc>
      </w:tr>
      <w:tr w:rsidR="00C81731" w:rsidRPr="00A975E8" w14:paraId="24638FA5" w14:textId="77777777" w:rsidTr="009A69C5">
        <w:trPr>
          <w:trHeight w:val="248"/>
        </w:trPr>
        <w:tc>
          <w:tcPr>
            <w:tcW w:w="3142" w:type="dxa"/>
            <w:shd w:val="clear" w:color="auto" w:fill="D9D9D9" w:themeFill="background1" w:themeFillShade="D9"/>
          </w:tcPr>
          <w:p w14:paraId="1F1B180F" w14:textId="77777777" w:rsidR="00C81731" w:rsidRPr="00EF62CB" w:rsidRDefault="00C81731" w:rsidP="000802E4">
            <w:pPr>
              <w:rPr>
                <w:rFonts w:ascii="Segoe UI Light" w:hAnsi="Segoe UI Light" w:cs="Segoe UI Light"/>
                <w:bCs/>
              </w:rPr>
            </w:pPr>
            <w:r>
              <w:rPr>
                <w:rFonts w:ascii="Segoe UI Light" w:hAnsi="Segoe UI Light" w:cs="Segoe UI Light"/>
              </w:rPr>
              <w:t xml:space="preserve">Name of Power of Attorneys </w:t>
            </w:r>
          </w:p>
        </w:tc>
        <w:tc>
          <w:tcPr>
            <w:tcW w:w="7164" w:type="dxa"/>
          </w:tcPr>
          <w:p w14:paraId="6D76B364" w14:textId="77777777" w:rsidR="00C81731" w:rsidRPr="005839C9" w:rsidRDefault="00C81731" w:rsidP="000802E4">
            <w:pPr>
              <w:rPr>
                <w:rFonts w:ascii="Segoe UI Light" w:hAnsi="Segoe UI Light" w:cs="Segoe UI Light"/>
                <w:lang w:val="en-US"/>
              </w:rPr>
            </w:pPr>
            <w:r>
              <w:rPr>
                <w:rFonts w:ascii="Segoe UI Light" w:hAnsi="Segoe UI Light" w:cs="Segoe UI Light"/>
              </w:rPr>
              <w:t>{{#client</w:t>
            </w:r>
            <w:proofErr w:type="spellStart"/>
            <w:r w:rsidRPr="005839C9">
              <w:rPr>
                <w:rFonts w:ascii="Segoe UI Light" w:hAnsi="Segoe UI Light" w:cs="Segoe UI Light"/>
                <w:lang w:val="en-US"/>
              </w:rPr>
              <w:t>POAName</w:t>
            </w:r>
            <w:r>
              <w:rPr>
                <w:rFonts w:ascii="Segoe UI Light" w:hAnsi="Segoe UI Light" w:cs="Segoe UI Light"/>
                <w:lang w:val="en-US"/>
              </w:rPr>
              <w:t>Items</w:t>
            </w:r>
            <w:proofErr w:type="spellEnd"/>
            <w:r>
              <w:rPr>
                <w:rFonts w:ascii="Segoe UI Light" w:hAnsi="Segoe UI Light" w:cs="Segoe UI Light"/>
              </w:rPr>
              <w:t>}}</w:t>
            </w:r>
          </w:p>
          <w:p w14:paraId="7DCCE927" w14:textId="77777777" w:rsidR="00C81731" w:rsidRPr="00A975E8" w:rsidRDefault="00C81731" w:rsidP="000802E4">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executorName</w:t>
            </w:r>
            <w:proofErr w:type="spellEnd"/>
            <w:r>
              <w:rPr>
                <w:rFonts w:ascii="Segoe UI Light" w:hAnsi="Segoe UI Light" w:cs="Segoe UI Light"/>
              </w:rPr>
              <w:t>}} ({{</w:t>
            </w:r>
            <w:proofErr w:type="spellStart"/>
            <w:r>
              <w:rPr>
                <w:rFonts w:ascii="Segoe UI Light" w:hAnsi="Segoe UI Light" w:cs="Segoe UI Light"/>
              </w:rPr>
              <w:t>executerRelationship</w:t>
            </w:r>
            <w:proofErr w:type="spellEnd"/>
            <w:r>
              <w:rPr>
                <w:rFonts w:ascii="Segoe UI Light" w:hAnsi="Segoe UI Light" w:cs="Segoe UI Light"/>
              </w:rPr>
              <w:t>}})</w:t>
            </w:r>
            <w:r>
              <w:rPr>
                <w:rFonts w:ascii="Segoe UI Light" w:hAnsi="Segoe UI Light" w:cs="Segoe UI Light"/>
              </w:rPr>
              <w:br/>
              <w:t>{{/client</w:t>
            </w:r>
            <w:proofErr w:type="spellStart"/>
            <w:r w:rsidRPr="005839C9">
              <w:rPr>
                <w:rFonts w:ascii="Segoe UI Light" w:hAnsi="Segoe UI Light" w:cs="Segoe UI Light"/>
                <w:lang w:val="en-US"/>
              </w:rPr>
              <w:t>POAName</w:t>
            </w:r>
            <w:r>
              <w:rPr>
                <w:rFonts w:ascii="Segoe UI Light" w:hAnsi="Segoe UI Light" w:cs="Segoe UI Light"/>
                <w:lang w:val="en-US"/>
              </w:rPr>
              <w:t>Items</w:t>
            </w:r>
            <w:proofErr w:type="spellEnd"/>
            <w:r>
              <w:rPr>
                <w:rFonts w:ascii="Segoe UI Light" w:hAnsi="Segoe UI Light" w:cs="Segoe UI Light"/>
              </w:rPr>
              <w:t>}}</w:t>
            </w:r>
          </w:p>
        </w:tc>
      </w:tr>
      <w:tr w:rsidR="00C81731" w:rsidRPr="00A975E8" w14:paraId="174336E2" w14:textId="77777777" w:rsidTr="009A69C5">
        <w:trPr>
          <w:trHeight w:val="248"/>
        </w:trPr>
        <w:tc>
          <w:tcPr>
            <w:tcW w:w="3142" w:type="dxa"/>
            <w:shd w:val="clear" w:color="auto" w:fill="D9D9D9" w:themeFill="background1" w:themeFillShade="D9"/>
          </w:tcPr>
          <w:p w14:paraId="4FDDC46F" w14:textId="77777777" w:rsidR="00C81731" w:rsidRPr="00D534B9" w:rsidRDefault="00C81731" w:rsidP="000802E4">
            <w:pPr>
              <w:rPr>
                <w:rFonts w:ascii="Segoe UI Light" w:hAnsi="Segoe UI Light" w:cs="Segoe UI Light"/>
              </w:rPr>
            </w:pPr>
            <w:r w:rsidRPr="00A117F3">
              <w:rPr>
                <w:rFonts w:ascii="Segoe UI Light" w:hAnsi="Segoe UI Light" w:cs="Segoe UI Light"/>
              </w:rPr>
              <w:t>Any estate planning considerations?</w:t>
            </w:r>
          </w:p>
        </w:tc>
        <w:tc>
          <w:tcPr>
            <w:tcW w:w="7164" w:type="dxa"/>
          </w:tcPr>
          <w:p w14:paraId="09C5ADB2" w14:textId="77777777" w:rsidR="00C81731" w:rsidRDefault="00C81731" w:rsidP="000802E4">
            <w:pPr>
              <w:rPr>
                <w:rFonts w:ascii="Segoe UI Light" w:hAnsi="Segoe UI Light" w:cs="Segoe UI Light"/>
              </w:rPr>
            </w:pPr>
            <w:r w:rsidRPr="00951AFC">
              <w:rPr>
                <w:rFonts w:ascii="Segoe UI Light" w:hAnsi="Segoe UI Light" w:cs="Segoe UI Light"/>
              </w:rPr>
              <w:t>{{</w:t>
            </w:r>
            <w:proofErr w:type="spellStart"/>
            <w:r w:rsidRPr="00951AFC">
              <w:rPr>
                <w:rFonts w:ascii="Segoe UI Light" w:hAnsi="Segoe UI Light" w:cs="Segoe UI Light"/>
              </w:rPr>
              <w:t>client</w:t>
            </w:r>
            <w:r>
              <w:rPr>
                <w:rFonts w:ascii="Segoe UI Light" w:hAnsi="Segoe UI Light" w:cs="Segoe UI Light"/>
              </w:rPr>
              <w:t>E</w:t>
            </w:r>
            <w:r w:rsidRPr="00951AFC">
              <w:rPr>
                <w:rFonts w:ascii="Segoe UI Light" w:hAnsi="Segoe UI Light" w:cs="Segoe UI Light"/>
                <w:lang w:val="en-US"/>
              </w:rPr>
              <w:t>statePlanningRadio</w:t>
            </w:r>
            <w:proofErr w:type="spellEnd"/>
            <w:r w:rsidRPr="00951AFC">
              <w:rPr>
                <w:rFonts w:ascii="Segoe UI Light" w:hAnsi="Segoe UI Light" w:cs="Segoe UI Light"/>
              </w:rPr>
              <w:t>}}</w:t>
            </w:r>
          </w:p>
          <w:p w14:paraId="7FA53132" w14:textId="77777777" w:rsidR="00C81731" w:rsidRDefault="00C81731" w:rsidP="000802E4">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client</w:t>
            </w:r>
            <w:r w:rsidRPr="00DF584D">
              <w:rPr>
                <w:rFonts w:ascii="Segoe UI Light" w:hAnsi="Segoe UI Light" w:cs="Segoe UI Light"/>
              </w:rPr>
              <w:t>description</w:t>
            </w:r>
            <w:proofErr w:type="spellEnd"/>
            <w:r>
              <w:rPr>
                <w:rFonts w:ascii="Segoe UI Light" w:hAnsi="Segoe UI Light" w:cs="Segoe UI Light"/>
              </w:rPr>
              <w:t>}}</w:t>
            </w:r>
          </w:p>
          <w:p w14:paraId="7F5D3974" w14:textId="77777777" w:rsidR="00C81731" w:rsidRDefault="00C81731" w:rsidP="000802E4">
            <w:pPr>
              <w:rPr>
                <w:rFonts w:ascii="Segoe UI Light" w:hAnsi="Segoe UI Light" w:cs="Segoe UI Light"/>
              </w:rPr>
            </w:pPr>
          </w:p>
          <w:p w14:paraId="367225BB" w14:textId="77777777" w:rsidR="00C81731" w:rsidRDefault="00C81731" w:rsidP="000802E4">
            <w:pPr>
              <w:rPr>
                <w:rFonts w:ascii="Segoe UI Light" w:hAnsi="Segoe UI Light" w:cs="Segoe UI Light"/>
              </w:rPr>
            </w:pPr>
          </w:p>
          <w:p w14:paraId="541E43E2" w14:textId="77777777" w:rsidR="00C81731" w:rsidRPr="00A975E8" w:rsidRDefault="00C81731" w:rsidP="000802E4">
            <w:pPr>
              <w:rPr>
                <w:rFonts w:ascii="Segoe UI Light" w:hAnsi="Segoe UI Light" w:cs="Segoe UI Light"/>
              </w:rPr>
            </w:pPr>
          </w:p>
        </w:tc>
      </w:tr>
    </w:tbl>
    <w:p w14:paraId="2E6CFB80" w14:textId="126E57A1" w:rsidR="00C81731" w:rsidRPr="00C81731" w:rsidRDefault="00C81731" w:rsidP="00C81731">
      <w:r>
        <w:t>{{/</w:t>
      </w:r>
      <w:proofErr w:type="spellStart"/>
      <w:r>
        <w:t>SingleClient</w:t>
      </w:r>
      <w:proofErr w:type="spellEnd"/>
      <w:r>
        <w:t>}}</w:t>
      </w:r>
    </w:p>
    <w:p w14:paraId="2C1364FF" w14:textId="45D33623" w:rsidR="00C81731" w:rsidRDefault="00C81731" w:rsidP="00C81731">
      <w:r>
        <w:t>{{^</w:t>
      </w:r>
      <w:proofErr w:type="spellStart"/>
      <w:r>
        <w:t>SingleClient</w:t>
      </w:r>
      <w:proofErr w:type="spellEnd"/>
      <w:r>
        <w:t>}}</w:t>
      </w:r>
    </w:p>
    <w:tbl>
      <w:tblPr>
        <w:tblStyle w:val="TableGrid"/>
        <w:tblW w:w="0" w:type="auto"/>
        <w:tblLook w:val="04A0" w:firstRow="1" w:lastRow="0" w:firstColumn="1" w:lastColumn="0" w:noHBand="0" w:noVBand="1"/>
      </w:tblPr>
      <w:tblGrid>
        <w:gridCol w:w="2605"/>
        <w:gridCol w:w="4458"/>
        <w:gridCol w:w="3393"/>
      </w:tblGrid>
      <w:tr w:rsidR="00C769CE" w:rsidRPr="00C769CE" w14:paraId="1BBE9BE9" w14:textId="77777777" w:rsidTr="00973D9E">
        <w:trPr>
          <w:trHeight w:val="246"/>
        </w:trPr>
        <w:tc>
          <w:tcPr>
            <w:tcW w:w="2605" w:type="dxa"/>
            <w:shd w:val="clear" w:color="auto" w:fill="004E99"/>
          </w:tcPr>
          <w:p w14:paraId="1B5F9FD9" w14:textId="77777777" w:rsidR="00C769CE" w:rsidRPr="00C769CE" w:rsidRDefault="00C769CE" w:rsidP="00C769CE">
            <w:pPr>
              <w:rPr>
                <w:rFonts w:ascii="Segoe UI Light" w:hAnsi="Segoe UI Light" w:cs="Segoe UI Light"/>
                <w:color w:val="FFFFFF" w:themeColor="background1"/>
              </w:rPr>
            </w:pPr>
          </w:p>
        </w:tc>
        <w:tc>
          <w:tcPr>
            <w:tcW w:w="4458" w:type="dxa"/>
            <w:shd w:val="clear" w:color="auto" w:fill="004E99"/>
          </w:tcPr>
          <w:p w14:paraId="3E8409B2" w14:textId="3C5D2596" w:rsidR="00C769CE" w:rsidRPr="00C769CE" w:rsidRDefault="00C769CE" w:rsidP="00C769CE">
            <w:pPr>
              <w:rPr>
                <w:rFonts w:ascii="Segoe UI Light" w:hAnsi="Segoe UI Light" w:cs="Segoe UI Light"/>
                <w:b/>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c>
          <w:tcPr>
            <w:tcW w:w="3393" w:type="dxa"/>
            <w:shd w:val="clear" w:color="auto" w:fill="004E99"/>
          </w:tcPr>
          <w:p w14:paraId="6A74BE8A" w14:textId="78E8AA69" w:rsidR="00C769CE" w:rsidRPr="00C769CE" w:rsidRDefault="00C769CE" w:rsidP="00C769CE">
            <w:pPr>
              <w:rPr>
                <w:rFonts w:ascii="Segoe UI Light" w:hAnsi="Segoe UI Light" w:cs="Segoe UI Light"/>
                <w:b/>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partnerPreferred</w:t>
            </w:r>
            <w:proofErr w:type="spellEnd"/>
            <w:r w:rsidRPr="001B3ABD">
              <w:rPr>
                <w:rFonts w:ascii="Segoe UI Light" w:hAnsi="Segoe UI Light" w:cs="Segoe UI Light"/>
                <w:b/>
                <w:color w:val="FFFFFF" w:themeColor="background1"/>
              </w:rPr>
              <w:t>}}</w:t>
            </w:r>
          </w:p>
        </w:tc>
      </w:tr>
      <w:tr w:rsidR="00C769CE" w:rsidRPr="00212A9A" w14:paraId="3632CA0B" w14:textId="77777777" w:rsidTr="00973D9E">
        <w:trPr>
          <w:trHeight w:val="246"/>
        </w:trPr>
        <w:tc>
          <w:tcPr>
            <w:tcW w:w="10456" w:type="dxa"/>
            <w:gridSpan w:val="3"/>
            <w:shd w:val="clear" w:color="auto" w:fill="004E99"/>
          </w:tcPr>
          <w:p w14:paraId="7A700312" w14:textId="77777777" w:rsidR="00C769CE" w:rsidRPr="00C769CE" w:rsidRDefault="00C769CE" w:rsidP="00AD5ACD">
            <w:pPr>
              <w:rPr>
                <w:rFonts w:ascii="Segoe UI Light" w:hAnsi="Segoe UI Light" w:cs="Segoe UI Light"/>
                <w:color w:val="FFFFFF" w:themeColor="background1"/>
              </w:rPr>
            </w:pPr>
            <w:r w:rsidRPr="00C769CE">
              <w:rPr>
                <w:rFonts w:ascii="Segoe UI Light" w:hAnsi="Segoe UI Light" w:cs="Segoe UI Light"/>
                <w:b/>
                <w:color w:val="FFFFFF" w:themeColor="background1"/>
              </w:rPr>
              <w:t xml:space="preserve">Wills </w:t>
            </w:r>
          </w:p>
        </w:tc>
      </w:tr>
      <w:tr w:rsidR="00951AFC" w:rsidRPr="00212A9A" w14:paraId="5386227E" w14:textId="77777777" w:rsidTr="00973D9E">
        <w:trPr>
          <w:trHeight w:val="246"/>
        </w:trPr>
        <w:tc>
          <w:tcPr>
            <w:tcW w:w="2605" w:type="dxa"/>
            <w:shd w:val="clear" w:color="auto" w:fill="D9D9D9" w:themeFill="background1" w:themeFillShade="D9"/>
          </w:tcPr>
          <w:p w14:paraId="557DCF40" w14:textId="77777777" w:rsidR="00951AFC" w:rsidRPr="00A975E8" w:rsidRDefault="00951AFC" w:rsidP="00951AFC">
            <w:pPr>
              <w:rPr>
                <w:rFonts w:ascii="Segoe UI Light" w:hAnsi="Segoe UI Light" w:cs="Segoe UI Light"/>
                <w:bCs/>
              </w:rPr>
            </w:pPr>
            <w:r>
              <w:rPr>
                <w:rFonts w:ascii="Segoe UI Light" w:hAnsi="Segoe UI Light" w:cs="Segoe UI Light"/>
                <w:bCs/>
              </w:rPr>
              <w:t>Will</w:t>
            </w:r>
          </w:p>
        </w:tc>
        <w:tc>
          <w:tcPr>
            <w:tcW w:w="4458" w:type="dxa"/>
          </w:tcPr>
          <w:p w14:paraId="5684C07C" w14:textId="708AF916" w:rsidR="00951AFC" w:rsidRPr="00A975E8" w:rsidRDefault="00951AFC" w:rsidP="00951AFC">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clientWill</w:t>
            </w:r>
            <w:proofErr w:type="spellEnd"/>
            <w:r>
              <w:rPr>
                <w:rFonts w:ascii="Segoe UI Light" w:hAnsi="Segoe UI Light" w:cs="Segoe UI Light"/>
              </w:rPr>
              <w:t>}}</w:t>
            </w:r>
          </w:p>
        </w:tc>
        <w:tc>
          <w:tcPr>
            <w:tcW w:w="3393" w:type="dxa"/>
          </w:tcPr>
          <w:p w14:paraId="3DD94703" w14:textId="22440256" w:rsidR="00951AFC" w:rsidRPr="00A975E8" w:rsidRDefault="00951AFC" w:rsidP="00951AFC">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partnerWill</w:t>
            </w:r>
            <w:proofErr w:type="spellEnd"/>
            <w:r>
              <w:rPr>
                <w:rFonts w:ascii="Segoe UI Light" w:hAnsi="Segoe UI Light" w:cs="Segoe UI Light"/>
              </w:rPr>
              <w:t>}}</w:t>
            </w:r>
          </w:p>
        </w:tc>
      </w:tr>
      <w:tr w:rsidR="00951AFC" w:rsidRPr="00212A9A" w14:paraId="2FC53908" w14:textId="77777777" w:rsidTr="00973D9E">
        <w:trPr>
          <w:trHeight w:val="492"/>
        </w:trPr>
        <w:tc>
          <w:tcPr>
            <w:tcW w:w="2605" w:type="dxa"/>
            <w:shd w:val="clear" w:color="auto" w:fill="D9D9D9" w:themeFill="background1" w:themeFillShade="D9"/>
          </w:tcPr>
          <w:p w14:paraId="5BE624E5" w14:textId="77777777" w:rsidR="00951AFC" w:rsidRPr="00A975E8" w:rsidRDefault="00951AFC" w:rsidP="00951AFC">
            <w:pPr>
              <w:rPr>
                <w:rFonts w:ascii="Segoe UI Light" w:hAnsi="Segoe UI Light" w:cs="Segoe UI Light"/>
                <w:bCs/>
              </w:rPr>
            </w:pPr>
            <w:r w:rsidRPr="00344596">
              <w:rPr>
                <w:rFonts w:ascii="Segoe UI Light" w:eastAsia="Times New Roman" w:hAnsi="Segoe UI Light" w:cs="Segoe UI Light"/>
                <w:lang w:eastAsia="en-AU"/>
              </w:rPr>
              <w:t>Year Set Up</w:t>
            </w:r>
          </w:p>
        </w:tc>
        <w:tc>
          <w:tcPr>
            <w:tcW w:w="4458" w:type="dxa"/>
          </w:tcPr>
          <w:p w14:paraId="27225F54" w14:textId="216E8CF2" w:rsidR="00951AFC" w:rsidRPr="007D4B2C" w:rsidRDefault="00951AFC" w:rsidP="00951AFC">
            <w:pPr>
              <w:rPr>
                <w:rFonts w:ascii="Segoe UI Light" w:hAnsi="Segoe UI Light" w:cs="Segoe UI Light"/>
                <w:lang w:val="en-US"/>
              </w:rPr>
            </w:pPr>
            <w:r>
              <w:rPr>
                <w:rFonts w:ascii="Segoe UI Light" w:hAnsi="Segoe UI Light" w:cs="Segoe UI Light"/>
              </w:rPr>
              <w:t>{{</w:t>
            </w:r>
            <w:proofErr w:type="spellStart"/>
            <w:r>
              <w:rPr>
                <w:rFonts w:ascii="Segoe UI Light" w:hAnsi="Segoe UI Light" w:cs="Segoe UI Light"/>
              </w:rPr>
              <w:t>clientWillY</w:t>
            </w:r>
            <w:r w:rsidRPr="007D4B2C">
              <w:rPr>
                <w:rFonts w:ascii="Segoe UI Light" w:hAnsi="Segoe UI Light" w:cs="Segoe UI Light"/>
                <w:lang w:val="en-US"/>
              </w:rPr>
              <w:t>earSetUp</w:t>
            </w:r>
            <w:proofErr w:type="spellEnd"/>
            <w:r>
              <w:rPr>
                <w:rFonts w:ascii="Segoe UI Light" w:hAnsi="Segoe UI Light" w:cs="Segoe UI Light"/>
              </w:rPr>
              <w:t>}}</w:t>
            </w:r>
          </w:p>
        </w:tc>
        <w:tc>
          <w:tcPr>
            <w:tcW w:w="3393" w:type="dxa"/>
          </w:tcPr>
          <w:p w14:paraId="6CAFCFD6" w14:textId="2F9C983C" w:rsidR="00951AFC" w:rsidRPr="00A975E8" w:rsidRDefault="00951AFC" w:rsidP="00951AFC">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partnerWillY</w:t>
            </w:r>
            <w:r w:rsidRPr="007D4B2C">
              <w:rPr>
                <w:rFonts w:ascii="Segoe UI Light" w:hAnsi="Segoe UI Light" w:cs="Segoe UI Light"/>
                <w:lang w:val="en-US"/>
              </w:rPr>
              <w:t>earSetUp</w:t>
            </w:r>
            <w:proofErr w:type="spellEnd"/>
            <w:r>
              <w:rPr>
                <w:rFonts w:ascii="Segoe UI Light" w:hAnsi="Segoe UI Light" w:cs="Segoe UI Light"/>
              </w:rPr>
              <w:t>}}</w:t>
            </w:r>
          </w:p>
        </w:tc>
      </w:tr>
      <w:tr w:rsidR="00951AFC" w:rsidRPr="00212A9A" w14:paraId="28793299" w14:textId="77777777" w:rsidTr="00973D9E">
        <w:trPr>
          <w:trHeight w:val="235"/>
        </w:trPr>
        <w:tc>
          <w:tcPr>
            <w:tcW w:w="2605" w:type="dxa"/>
            <w:shd w:val="clear" w:color="auto" w:fill="D9D9D9" w:themeFill="background1" w:themeFillShade="D9"/>
          </w:tcPr>
          <w:p w14:paraId="3C29BE26" w14:textId="77777777" w:rsidR="00951AFC" w:rsidRPr="00EB3999" w:rsidRDefault="00951AFC" w:rsidP="00951AFC">
            <w:pPr>
              <w:rPr>
                <w:rFonts w:ascii="Segoe UI Light" w:hAnsi="Segoe UI Light" w:cs="Segoe UI Light"/>
              </w:rPr>
            </w:pPr>
            <w:r w:rsidRPr="00EB3999">
              <w:rPr>
                <w:rFonts w:ascii="Segoe UI Light" w:eastAsia="Times New Roman" w:hAnsi="Segoe UI Light" w:cs="Segoe UI Light"/>
                <w:lang w:eastAsia="en-AU"/>
              </w:rPr>
              <w:t>Are Your Wills Current</w:t>
            </w:r>
          </w:p>
        </w:tc>
        <w:tc>
          <w:tcPr>
            <w:tcW w:w="4458" w:type="dxa"/>
          </w:tcPr>
          <w:p w14:paraId="28709445" w14:textId="0F5928C8" w:rsidR="00951AFC" w:rsidRPr="007D4B2C" w:rsidRDefault="00951AFC" w:rsidP="00951AFC">
            <w:pPr>
              <w:rPr>
                <w:rFonts w:ascii="Segoe UI Light" w:hAnsi="Segoe UI Light" w:cs="Segoe UI Light"/>
                <w:lang w:val="en-US"/>
              </w:rPr>
            </w:pPr>
            <w:r>
              <w:rPr>
                <w:rFonts w:ascii="Segoe UI Light" w:hAnsi="Segoe UI Light" w:cs="Segoe UI Light"/>
              </w:rPr>
              <w:t>{{</w:t>
            </w:r>
            <w:proofErr w:type="spellStart"/>
            <w:r>
              <w:rPr>
                <w:rFonts w:ascii="Segoe UI Light" w:hAnsi="Segoe UI Light" w:cs="Segoe UI Light"/>
              </w:rPr>
              <w:t>clientW</w:t>
            </w:r>
            <w:r w:rsidRPr="007D4B2C">
              <w:rPr>
                <w:rFonts w:ascii="Segoe UI Light" w:hAnsi="Segoe UI Light" w:cs="Segoe UI Light"/>
                <w:lang w:val="en-US"/>
              </w:rPr>
              <w:t>illsCurrent</w:t>
            </w:r>
            <w:proofErr w:type="spellEnd"/>
            <w:r>
              <w:rPr>
                <w:rFonts w:ascii="Segoe UI Light" w:hAnsi="Segoe UI Light" w:cs="Segoe UI Light"/>
              </w:rPr>
              <w:t>}}</w:t>
            </w:r>
          </w:p>
        </w:tc>
        <w:tc>
          <w:tcPr>
            <w:tcW w:w="3393" w:type="dxa"/>
          </w:tcPr>
          <w:p w14:paraId="01F4D417" w14:textId="7797AEBE" w:rsidR="00951AFC" w:rsidRPr="00A975E8" w:rsidRDefault="00951AFC" w:rsidP="00951AFC">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partnerW</w:t>
            </w:r>
            <w:r w:rsidRPr="007D4B2C">
              <w:rPr>
                <w:rFonts w:ascii="Segoe UI Light" w:hAnsi="Segoe UI Light" w:cs="Segoe UI Light"/>
                <w:lang w:val="en-US"/>
              </w:rPr>
              <w:t>illsCurrent</w:t>
            </w:r>
            <w:proofErr w:type="spellEnd"/>
            <w:r>
              <w:rPr>
                <w:rFonts w:ascii="Segoe UI Light" w:hAnsi="Segoe UI Light" w:cs="Segoe UI Light"/>
              </w:rPr>
              <w:t>}}</w:t>
            </w:r>
          </w:p>
        </w:tc>
      </w:tr>
      <w:tr w:rsidR="00C769CE" w:rsidRPr="00212A9A" w14:paraId="664F45CE" w14:textId="77777777" w:rsidTr="00973D9E">
        <w:trPr>
          <w:trHeight w:val="246"/>
        </w:trPr>
        <w:tc>
          <w:tcPr>
            <w:tcW w:w="2605" w:type="dxa"/>
            <w:shd w:val="clear" w:color="auto" w:fill="D9D9D9" w:themeFill="background1" w:themeFillShade="D9"/>
          </w:tcPr>
          <w:p w14:paraId="4C96F2EC" w14:textId="77777777" w:rsidR="00C769CE" w:rsidRPr="00EF62CB" w:rsidRDefault="00C769CE" w:rsidP="00AD5ACD">
            <w:pPr>
              <w:rPr>
                <w:rFonts w:ascii="Segoe UI Light" w:hAnsi="Segoe UI Light" w:cs="Segoe UI Light"/>
                <w:bCs/>
              </w:rPr>
            </w:pPr>
            <w:r>
              <w:rPr>
                <w:rFonts w:ascii="Segoe UI Light" w:hAnsi="Segoe UI Light" w:cs="Segoe UI Light"/>
              </w:rPr>
              <w:t xml:space="preserve">Executors </w:t>
            </w:r>
          </w:p>
        </w:tc>
        <w:tc>
          <w:tcPr>
            <w:tcW w:w="4458" w:type="dxa"/>
          </w:tcPr>
          <w:p w14:paraId="41603613" w14:textId="77777777" w:rsidR="007D4B2C" w:rsidRDefault="007D4B2C" w:rsidP="00AD5ACD">
            <w:pPr>
              <w:rPr>
                <w:rFonts w:ascii="Segoe UI Light" w:hAnsi="Segoe UI Light" w:cs="Segoe UI Light"/>
              </w:rPr>
            </w:pPr>
            <w:r>
              <w:rPr>
                <w:rFonts w:ascii="Segoe UI Light" w:hAnsi="Segoe UI Light" w:cs="Segoe UI Light"/>
              </w:rPr>
              <w:t>{{#clientE</w:t>
            </w:r>
            <w:proofErr w:type="spellStart"/>
            <w:r w:rsidRPr="007D4B2C">
              <w:rPr>
                <w:rFonts w:ascii="Segoe UI Light" w:hAnsi="Segoe UI Light" w:cs="Segoe UI Light"/>
                <w:lang w:val="en-US"/>
              </w:rPr>
              <w:t>xecutor</w:t>
            </w:r>
            <w:r>
              <w:rPr>
                <w:rFonts w:ascii="Segoe UI Light" w:hAnsi="Segoe UI Light" w:cs="Segoe UI Light"/>
                <w:lang w:val="en-US"/>
              </w:rPr>
              <w:t>Items</w:t>
            </w:r>
            <w:proofErr w:type="spellEnd"/>
            <w:r>
              <w:rPr>
                <w:rFonts w:ascii="Segoe UI Light" w:hAnsi="Segoe UI Light" w:cs="Segoe UI Light"/>
              </w:rPr>
              <w:t>}}</w:t>
            </w:r>
          </w:p>
          <w:p w14:paraId="46156087" w14:textId="40F6A0AF" w:rsidR="007D4B2C" w:rsidRPr="00A975E8" w:rsidRDefault="007D4B2C" w:rsidP="007D4B2C">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executorName</w:t>
            </w:r>
            <w:proofErr w:type="spellEnd"/>
            <w:r>
              <w:rPr>
                <w:rFonts w:ascii="Segoe UI Light" w:hAnsi="Segoe UI Light" w:cs="Segoe UI Light"/>
              </w:rPr>
              <w:t>}} ({{</w:t>
            </w:r>
            <w:proofErr w:type="spellStart"/>
            <w:r>
              <w:rPr>
                <w:rFonts w:ascii="Segoe UI Light" w:hAnsi="Segoe UI Light" w:cs="Segoe UI Light"/>
              </w:rPr>
              <w:t>executerRelationship</w:t>
            </w:r>
            <w:proofErr w:type="spellEnd"/>
            <w:r>
              <w:rPr>
                <w:rFonts w:ascii="Segoe UI Light" w:hAnsi="Segoe UI Light" w:cs="Segoe UI Light"/>
              </w:rPr>
              <w:t>}})</w:t>
            </w:r>
            <w:r>
              <w:rPr>
                <w:rFonts w:ascii="Segoe UI Light" w:hAnsi="Segoe UI Light" w:cs="Segoe UI Light"/>
              </w:rPr>
              <w:br/>
              <w:t>{{/</w:t>
            </w:r>
            <w:proofErr w:type="spellStart"/>
            <w:r>
              <w:rPr>
                <w:rFonts w:ascii="Segoe UI Light" w:hAnsi="Segoe UI Light" w:cs="Segoe UI Light"/>
              </w:rPr>
              <w:t>clientE</w:t>
            </w:r>
            <w:r w:rsidRPr="007D4B2C">
              <w:rPr>
                <w:rFonts w:ascii="Segoe UI Light" w:hAnsi="Segoe UI Light" w:cs="Segoe UI Light"/>
                <w:lang w:val="en-US"/>
              </w:rPr>
              <w:t>xecutor</w:t>
            </w:r>
            <w:r>
              <w:rPr>
                <w:rFonts w:ascii="Segoe UI Light" w:hAnsi="Segoe UI Light" w:cs="Segoe UI Light"/>
                <w:lang w:val="en-US"/>
              </w:rPr>
              <w:t>Items</w:t>
            </w:r>
            <w:proofErr w:type="spellEnd"/>
            <w:r>
              <w:rPr>
                <w:rFonts w:ascii="Segoe UI Light" w:hAnsi="Segoe UI Light" w:cs="Segoe UI Light"/>
              </w:rPr>
              <w:t>}}</w:t>
            </w:r>
          </w:p>
          <w:p w14:paraId="38159B29" w14:textId="7C105CA8" w:rsidR="00C769CE" w:rsidRPr="00A975E8" w:rsidRDefault="00C769CE" w:rsidP="00AD5ACD">
            <w:pPr>
              <w:rPr>
                <w:rFonts w:ascii="Segoe UI Light" w:hAnsi="Segoe UI Light" w:cs="Segoe UI Light"/>
              </w:rPr>
            </w:pPr>
          </w:p>
        </w:tc>
        <w:tc>
          <w:tcPr>
            <w:tcW w:w="3393" w:type="dxa"/>
          </w:tcPr>
          <w:p w14:paraId="26463131" w14:textId="4BA1D32B" w:rsidR="007D4B2C" w:rsidRDefault="007D4B2C" w:rsidP="007D4B2C">
            <w:pPr>
              <w:rPr>
                <w:rFonts w:ascii="Segoe UI Light" w:hAnsi="Segoe UI Light" w:cs="Segoe UI Light"/>
              </w:rPr>
            </w:pPr>
            <w:r>
              <w:rPr>
                <w:rFonts w:ascii="Segoe UI Light" w:hAnsi="Segoe UI Light" w:cs="Segoe UI Light"/>
              </w:rPr>
              <w:t>{{#partnerE</w:t>
            </w:r>
            <w:proofErr w:type="spellStart"/>
            <w:r w:rsidRPr="007D4B2C">
              <w:rPr>
                <w:rFonts w:ascii="Segoe UI Light" w:hAnsi="Segoe UI Light" w:cs="Segoe UI Light"/>
                <w:lang w:val="en-US"/>
              </w:rPr>
              <w:t>xecutor</w:t>
            </w:r>
            <w:r>
              <w:rPr>
                <w:rFonts w:ascii="Segoe UI Light" w:hAnsi="Segoe UI Light" w:cs="Segoe UI Light"/>
                <w:lang w:val="en-US"/>
              </w:rPr>
              <w:t>Items</w:t>
            </w:r>
            <w:proofErr w:type="spellEnd"/>
            <w:r>
              <w:rPr>
                <w:rFonts w:ascii="Segoe UI Light" w:hAnsi="Segoe UI Light" w:cs="Segoe UI Light"/>
              </w:rPr>
              <w:t>}}</w:t>
            </w:r>
          </w:p>
          <w:p w14:paraId="6DD9D940" w14:textId="3766507C" w:rsidR="007D4B2C" w:rsidRPr="00A975E8" w:rsidRDefault="007D4B2C" w:rsidP="007D4B2C">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executorName</w:t>
            </w:r>
            <w:proofErr w:type="spellEnd"/>
            <w:r>
              <w:rPr>
                <w:rFonts w:ascii="Segoe UI Light" w:hAnsi="Segoe UI Light" w:cs="Segoe UI Light"/>
              </w:rPr>
              <w:t>}} ({{</w:t>
            </w:r>
            <w:proofErr w:type="spellStart"/>
            <w:r>
              <w:rPr>
                <w:rFonts w:ascii="Segoe UI Light" w:hAnsi="Segoe UI Light" w:cs="Segoe UI Light"/>
              </w:rPr>
              <w:t>executerRelationship</w:t>
            </w:r>
            <w:proofErr w:type="spellEnd"/>
            <w:r>
              <w:rPr>
                <w:rFonts w:ascii="Segoe UI Light" w:hAnsi="Segoe UI Light" w:cs="Segoe UI Light"/>
              </w:rPr>
              <w:t>}})</w:t>
            </w:r>
            <w:r>
              <w:rPr>
                <w:rFonts w:ascii="Segoe UI Light" w:hAnsi="Segoe UI Light" w:cs="Segoe UI Light"/>
              </w:rPr>
              <w:br/>
              <w:t>{{/</w:t>
            </w:r>
            <w:proofErr w:type="spellStart"/>
            <w:r>
              <w:rPr>
                <w:rFonts w:ascii="Segoe UI Light" w:hAnsi="Segoe UI Light" w:cs="Segoe UI Light"/>
              </w:rPr>
              <w:t>partnerE</w:t>
            </w:r>
            <w:r w:rsidRPr="007D4B2C">
              <w:rPr>
                <w:rFonts w:ascii="Segoe UI Light" w:hAnsi="Segoe UI Light" w:cs="Segoe UI Light"/>
                <w:lang w:val="en-US"/>
              </w:rPr>
              <w:t>xecutor</w:t>
            </w:r>
            <w:r>
              <w:rPr>
                <w:rFonts w:ascii="Segoe UI Light" w:hAnsi="Segoe UI Light" w:cs="Segoe UI Light"/>
                <w:lang w:val="en-US"/>
              </w:rPr>
              <w:t>Items</w:t>
            </w:r>
            <w:proofErr w:type="spellEnd"/>
            <w:r>
              <w:rPr>
                <w:rFonts w:ascii="Segoe UI Light" w:hAnsi="Segoe UI Light" w:cs="Segoe UI Light"/>
              </w:rPr>
              <w:t>}}</w:t>
            </w:r>
          </w:p>
          <w:p w14:paraId="4CBC13C5" w14:textId="207E3F11" w:rsidR="00C769CE" w:rsidRPr="00A975E8" w:rsidRDefault="00C769CE" w:rsidP="00AD5ACD">
            <w:pPr>
              <w:rPr>
                <w:rFonts w:ascii="Segoe UI Light" w:hAnsi="Segoe UI Light" w:cs="Segoe UI Light"/>
              </w:rPr>
            </w:pPr>
          </w:p>
        </w:tc>
      </w:tr>
      <w:tr w:rsidR="00C769CE" w:rsidRPr="00212A9A" w14:paraId="1859E6A8" w14:textId="77777777" w:rsidTr="00973D9E">
        <w:trPr>
          <w:trHeight w:val="482"/>
        </w:trPr>
        <w:tc>
          <w:tcPr>
            <w:tcW w:w="2605" w:type="dxa"/>
            <w:shd w:val="clear" w:color="auto" w:fill="D9D9D9" w:themeFill="background1" w:themeFillShade="D9"/>
          </w:tcPr>
          <w:p w14:paraId="0A35D67E" w14:textId="77777777" w:rsidR="00C769CE" w:rsidRPr="00FC2273" w:rsidRDefault="00C769CE" w:rsidP="00AD5ACD">
            <w:pPr>
              <w:rPr>
                <w:rFonts w:ascii="Segoe UI Light" w:hAnsi="Segoe UI Light" w:cs="Segoe UI Light"/>
              </w:rPr>
            </w:pPr>
            <w:r w:rsidRPr="00FC2273">
              <w:rPr>
                <w:rFonts w:ascii="Segoe UI Light" w:hAnsi="Segoe UI Light" w:cs="Segoe UI Light"/>
              </w:rPr>
              <w:t>Enduring Guardianship</w:t>
            </w:r>
          </w:p>
        </w:tc>
        <w:tc>
          <w:tcPr>
            <w:tcW w:w="4458" w:type="dxa"/>
          </w:tcPr>
          <w:p w14:paraId="4E724D67" w14:textId="37344BA6" w:rsidR="00C769CE" w:rsidRPr="00951AFC" w:rsidRDefault="00951AFC" w:rsidP="00AD5ACD">
            <w:pPr>
              <w:rPr>
                <w:rFonts w:ascii="Segoe UI Light" w:hAnsi="Segoe UI Light" w:cs="Segoe UI Light"/>
                <w:lang w:val="en-US"/>
              </w:rPr>
            </w:pPr>
            <w:r>
              <w:rPr>
                <w:rFonts w:ascii="Segoe UI Light" w:hAnsi="Segoe UI Light" w:cs="Segoe UI Light"/>
              </w:rPr>
              <w:t>{{</w:t>
            </w:r>
            <w:proofErr w:type="spellStart"/>
            <w:r>
              <w:rPr>
                <w:rFonts w:ascii="Segoe UI Light" w:hAnsi="Segoe UI Light" w:cs="Segoe UI Light"/>
              </w:rPr>
              <w:t>clientE</w:t>
            </w:r>
            <w:r w:rsidRPr="00951AFC">
              <w:rPr>
                <w:rFonts w:ascii="Segoe UI Light" w:hAnsi="Segoe UI Light" w:cs="Segoe UI Light"/>
                <w:lang w:val="en-US"/>
              </w:rPr>
              <w:t>nduringGuardianship</w:t>
            </w:r>
            <w:proofErr w:type="spellEnd"/>
            <w:r>
              <w:rPr>
                <w:rFonts w:ascii="Segoe UI Light" w:hAnsi="Segoe UI Light" w:cs="Segoe UI Light"/>
              </w:rPr>
              <w:t>}}</w:t>
            </w:r>
          </w:p>
        </w:tc>
        <w:tc>
          <w:tcPr>
            <w:tcW w:w="3393" w:type="dxa"/>
          </w:tcPr>
          <w:p w14:paraId="12105A03" w14:textId="0BB31C56" w:rsidR="00C769CE" w:rsidRPr="00CE2970" w:rsidRDefault="00951AFC" w:rsidP="00AD5ACD">
            <w:pPr>
              <w:rPr>
                <w:rFonts w:ascii="Segoe UI Light" w:hAnsi="Segoe UI Light" w:cs="Segoe UI Light"/>
              </w:rPr>
            </w:pPr>
            <w:r>
              <w:rPr>
                <w:rFonts w:ascii="Segoe UI Light" w:hAnsi="Segoe UI Light" w:cs="Segoe UI Light"/>
              </w:rPr>
              <w:t>{{</w:t>
            </w:r>
            <w:proofErr w:type="spellStart"/>
            <w:r w:rsidRPr="00951AFC">
              <w:rPr>
                <w:rFonts w:ascii="Segoe UI Light" w:hAnsi="Segoe UI Light" w:cs="Segoe UI Light"/>
              </w:rPr>
              <w:t>partner</w:t>
            </w:r>
            <w:r>
              <w:rPr>
                <w:rFonts w:ascii="Segoe UI Light" w:hAnsi="Segoe UI Light" w:cs="Segoe UI Light"/>
              </w:rPr>
              <w:t>E</w:t>
            </w:r>
            <w:r w:rsidRPr="00951AFC">
              <w:rPr>
                <w:rFonts w:ascii="Segoe UI Light" w:hAnsi="Segoe UI Light" w:cs="Segoe UI Light"/>
                <w:lang w:val="en-US"/>
              </w:rPr>
              <w:t>nduringGuardianship</w:t>
            </w:r>
            <w:proofErr w:type="spellEnd"/>
            <w:r>
              <w:rPr>
                <w:rFonts w:ascii="Segoe UI Light" w:hAnsi="Segoe UI Light" w:cs="Segoe UI Light"/>
              </w:rPr>
              <w:t>}}</w:t>
            </w:r>
          </w:p>
        </w:tc>
      </w:tr>
      <w:tr w:rsidR="008B12BF" w:rsidRPr="00EF62CB" w14:paraId="788E9D72" w14:textId="77777777" w:rsidTr="00973D9E">
        <w:trPr>
          <w:trHeight w:val="246"/>
        </w:trPr>
        <w:tc>
          <w:tcPr>
            <w:tcW w:w="2605" w:type="dxa"/>
            <w:shd w:val="clear" w:color="auto" w:fill="D9D9D9" w:themeFill="background1" w:themeFillShade="D9"/>
          </w:tcPr>
          <w:p w14:paraId="4BF26C09" w14:textId="13A1D701" w:rsidR="008B12BF" w:rsidRPr="00CE35E2" w:rsidRDefault="008B12BF" w:rsidP="008B12BF">
            <w:pPr>
              <w:rPr>
                <w:rFonts w:ascii="Segoe UI Light" w:hAnsi="Segoe UI Light" w:cs="Segoe UI Light"/>
                <w:bCs/>
              </w:rPr>
            </w:pPr>
            <w:r w:rsidRPr="00CE35E2">
              <w:rPr>
                <w:rFonts w:ascii="Segoe UI Light" w:hAnsi="Segoe UI Light" w:cs="Segoe UI Light"/>
              </w:rPr>
              <w:t xml:space="preserve">Executors </w:t>
            </w:r>
          </w:p>
        </w:tc>
        <w:tc>
          <w:tcPr>
            <w:tcW w:w="4458" w:type="dxa"/>
          </w:tcPr>
          <w:p w14:paraId="2E27672B" w14:textId="073B6B5D" w:rsidR="008B12BF" w:rsidRPr="00CE35E2" w:rsidRDefault="008B12BF" w:rsidP="008B12BF">
            <w:pPr>
              <w:suppressAutoHyphens w:val="0"/>
              <w:spacing w:line="240" w:lineRule="auto"/>
              <w:rPr>
                <w:rFonts w:ascii="Segoe UI Light" w:hAnsi="Segoe UI Light" w:cs="Segoe UI Light"/>
                <w:lang w:val="en-US"/>
              </w:rPr>
            </w:pPr>
            <w:r w:rsidRPr="00CE35E2">
              <w:rPr>
                <w:rFonts w:ascii="Segoe UI Light" w:hAnsi="Segoe UI Light" w:cs="Segoe UI Light"/>
              </w:rPr>
              <w:t xml:space="preserve">No </w:t>
            </w:r>
          </w:p>
        </w:tc>
        <w:tc>
          <w:tcPr>
            <w:tcW w:w="3393" w:type="dxa"/>
          </w:tcPr>
          <w:p w14:paraId="38ADA48E" w14:textId="482EF1EB" w:rsidR="008B12BF" w:rsidRPr="00CE35E2" w:rsidRDefault="008B12BF" w:rsidP="008B12BF">
            <w:pPr>
              <w:suppressAutoHyphens w:val="0"/>
              <w:spacing w:line="240" w:lineRule="auto"/>
              <w:rPr>
                <w:rFonts w:ascii="Segoe UI Light" w:hAnsi="Segoe UI Light" w:cs="Segoe UI Light"/>
                <w:bCs/>
              </w:rPr>
            </w:pPr>
            <w:r w:rsidRPr="00CE35E2">
              <w:rPr>
                <w:rFonts w:ascii="Segoe UI Light" w:hAnsi="Segoe UI Light" w:cs="Segoe UI Light"/>
              </w:rPr>
              <w:t xml:space="preserve">No </w:t>
            </w:r>
          </w:p>
        </w:tc>
      </w:tr>
      <w:tr w:rsidR="008B12BF" w:rsidRPr="00FC2273" w14:paraId="2774E58A" w14:textId="77777777" w:rsidTr="00973D9E">
        <w:trPr>
          <w:trHeight w:val="482"/>
        </w:trPr>
        <w:tc>
          <w:tcPr>
            <w:tcW w:w="2605" w:type="dxa"/>
            <w:shd w:val="clear" w:color="auto" w:fill="D9D9D9" w:themeFill="background1" w:themeFillShade="D9"/>
          </w:tcPr>
          <w:p w14:paraId="123B11A8" w14:textId="27B7D850" w:rsidR="008B12BF" w:rsidRPr="00CE35E2" w:rsidRDefault="008B12BF" w:rsidP="008B12BF">
            <w:pPr>
              <w:rPr>
                <w:rFonts w:ascii="Segoe UI Light" w:hAnsi="Segoe UI Light" w:cs="Segoe UI Light"/>
              </w:rPr>
            </w:pPr>
            <w:r w:rsidRPr="00CE35E2">
              <w:rPr>
                <w:rFonts w:ascii="Segoe UI Light" w:hAnsi="Segoe UI Light" w:cs="Segoe UI Light"/>
              </w:rPr>
              <w:lastRenderedPageBreak/>
              <w:t>Enduring Guardianship</w:t>
            </w:r>
          </w:p>
        </w:tc>
        <w:tc>
          <w:tcPr>
            <w:tcW w:w="4458" w:type="dxa"/>
          </w:tcPr>
          <w:p w14:paraId="7F211B97" w14:textId="445BC26C" w:rsidR="008B12BF" w:rsidRPr="00CE35E2" w:rsidRDefault="008B12BF" w:rsidP="008B12BF">
            <w:pPr>
              <w:suppressAutoHyphens w:val="0"/>
              <w:spacing w:line="240" w:lineRule="auto"/>
              <w:rPr>
                <w:rFonts w:ascii="Segoe UI Light" w:hAnsi="Segoe UI Light" w:cs="Segoe UI Light"/>
                <w:lang w:val="en-US"/>
              </w:rPr>
            </w:pPr>
            <w:r w:rsidRPr="00CE35E2">
              <w:rPr>
                <w:rFonts w:ascii="Segoe UI Light" w:hAnsi="Segoe UI Light" w:cs="Segoe UI Light"/>
              </w:rPr>
              <w:t>No</w:t>
            </w:r>
          </w:p>
        </w:tc>
        <w:tc>
          <w:tcPr>
            <w:tcW w:w="3393" w:type="dxa"/>
          </w:tcPr>
          <w:p w14:paraId="342C6D96" w14:textId="6C9EBCEB" w:rsidR="008B12BF" w:rsidRPr="00CE35E2" w:rsidRDefault="008B12BF" w:rsidP="008B12BF">
            <w:pPr>
              <w:suppressAutoHyphens w:val="0"/>
              <w:spacing w:line="240" w:lineRule="auto"/>
              <w:rPr>
                <w:rFonts w:ascii="Segoe UI Light" w:hAnsi="Segoe UI Light" w:cs="Segoe UI Light"/>
              </w:rPr>
            </w:pPr>
            <w:r w:rsidRPr="00CE35E2">
              <w:rPr>
                <w:rFonts w:ascii="Segoe UI Light" w:hAnsi="Segoe UI Light" w:cs="Segoe UI Light"/>
              </w:rPr>
              <w:t>No</w:t>
            </w:r>
          </w:p>
        </w:tc>
      </w:tr>
      <w:tr w:rsidR="00C769CE" w:rsidRPr="00212A9A" w14:paraId="12AAA0FC" w14:textId="77777777" w:rsidTr="00973D9E">
        <w:trPr>
          <w:trHeight w:val="246"/>
        </w:trPr>
        <w:tc>
          <w:tcPr>
            <w:tcW w:w="10456" w:type="dxa"/>
            <w:gridSpan w:val="3"/>
            <w:shd w:val="clear" w:color="auto" w:fill="004E99"/>
          </w:tcPr>
          <w:p w14:paraId="4A96B500" w14:textId="77777777" w:rsidR="00C769CE" w:rsidRPr="00C769CE" w:rsidRDefault="00C769CE" w:rsidP="00AD5ACD">
            <w:pPr>
              <w:rPr>
                <w:rFonts w:ascii="Segoe UI Light" w:hAnsi="Segoe UI Light" w:cs="Segoe UI Light"/>
                <w:b/>
                <w:bCs/>
                <w:color w:val="FFFFFF" w:themeColor="background1"/>
              </w:rPr>
            </w:pPr>
            <w:r w:rsidRPr="00C769CE">
              <w:rPr>
                <w:rFonts w:ascii="Segoe UI Light" w:hAnsi="Segoe UI Light" w:cs="Segoe UI Light"/>
                <w:b/>
                <w:bCs/>
                <w:color w:val="FFFFFF" w:themeColor="background1"/>
              </w:rPr>
              <w:t>Power of Attorneys (</w:t>
            </w:r>
            <w:r w:rsidRPr="00C769CE">
              <w:rPr>
                <w:rFonts w:ascii="Segoe UI Light" w:hAnsi="Segoe UI Light" w:cs="Segoe UI Light"/>
                <w:b/>
                <w:color w:val="FFFFFF" w:themeColor="background1"/>
              </w:rPr>
              <w:t>POA)</w:t>
            </w:r>
          </w:p>
        </w:tc>
      </w:tr>
      <w:tr w:rsidR="005839C9" w:rsidRPr="00A975E8" w14:paraId="0FCE35A3" w14:textId="77777777" w:rsidTr="00973D9E">
        <w:trPr>
          <w:trHeight w:val="246"/>
        </w:trPr>
        <w:tc>
          <w:tcPr>
            <w:tcW w:w="2605" w:type="dxa"/>
            <w:shd w:val="clear" w:color="auto" w:fill="D9D9D9" w:themeFill="background1" w:themeFillShade="D9"/>
          </w:tcPr>
          <w:p w14:paraId="36EEB12C" w14:textId="77777777" w:rsidR="005839C9" w:rsidRPr="00D534B9" w:rsidRDefault="005839C9" w:rsidP="005839C9">
            <w:pPr>
              <w:rPr>
                <w:rFonts w:ascii="Segoe UI Light" w:hAnsi="Segoe UI Light" w:cs="Segoe UI Light"/>
              </w:rPr>
            </w:pPr>
            <w:r w:rsidRPr="00D534B9">
              <w:rPr>
                <w:rFonts w:ascii="Segoe UI Light" w:hAnsi="Segoe UI Light" w:cs="Segoe UI Light"/>
              </w:rPr>
              <w:t>POA Type</w:t>
            </w:r>
          </w:p>
        </w:tc>
        <w:tc>
          <w:tcPr>
            <w:tcW w:w="4458" w:type="dxa"/>
          </w:tcPr>
          <w:p w14:paraId="7E0FC5B7" w14:textId="4CDA5E77" w:rsidR="005839C9" w:rsidRPr="005839C9" w:rsidRDefault="005839C9" w:rsidP="005839C9">
            <w:pPr>
              <w:rPr>
                <w:rFonts w:ascii="Segoe UI Light" w:hAnsi="Segoe UI Light" w:cs="Segoe UI Light"/>
                <w:lang w:val="en-US"/>
              </w:rPr>
            </w:pPr>
            <w:r>
              <w:rPr>
                <w:rFonts w:ascii="Segoe UI Light" w:hAnsi="Segoe UI Light" w:cs="Segoe UI Light"/>
              </w:rPr>
              <w:t>{{client</w:t>
            </w:r>
            <w:proofErr w:type="spellStart"/>
            <w:r w:rsidRPr="005839C9">
              <w:rPr>
                <w:rFonts w:ascii="Segoe UI Light" w:hAnsi="Segoe UI Light" w:cs="Segoe UI Light"/>
                <w:lang w:val="en-US"/>
              </w:rPr>
              <w:t>POAType</w:t>
            </w:r>
            <w:proofErr w:type="spellEnd"/>
            <w:r>
              <w:rPr>
                <w:rFonts w:ascii="Segoe UI Light" w:hAnsi="Segoe UI Light" w:cs="Segoe UI Light"/>
              </w:rPr>
              <w:t>}}</w:t>
            </w:r>
          </w:p>
        </w:tc>
        <w:tc>
          <w:tcPr>
            <w:tcW w:w="3393" w:type="dxa"/>
          </w:tcPr>
          <w:p w14:paraId="3E20EA6D" w14:textId="51AB5A9E" w:rsidR="005839C9" w:rsidRPr="00A975E8" w:rsidRDefault="005839C9" w:rsidP="005839C9">
            <w:pPr>
              <w:rPr>
                <w:rFonts w:ascii="Segoe UI Light" w:hAnsi="Segoe UI Light" w:cs="Segoe UI Light"/>
              </w:rPr>
            </w:pPr>
            <w:r>
              <w:rPr>
                <w:rFonts w:ascii="Segoe UI Light" w:hAnsi="Segoe UI Light" w:cs="Segoe UI Light"/>
              </w:rPr>
              <w:t>{{</w:t>
            </w:r>
            <w:r w:rsidRPr="005839C9">
              <w:rPr>
                <w:rFonts w:ascii="Segoe UI Light" w:hAnsi="Segoe UI Light" w:cs="Segoe UI Light"/>
              </w:rPr>
              <w:t>partner</w:t>
            </w:r>
            <w:proofErr w:type="spellStart"/>
            <w:r w:rsidRPr="005839C9">
              <w:rPr>
                <w:rFonts w:ascii="Segoe UI Light" w:hAnsi="Segoe UI Light" w:cs="Segoe UI Light"/>
                <w:lang w:val="en-US"/>
              </w:rPr>
              <w:t>POAType</w:t>
            </w:r>
            <w:proofErr w:type="spellEnd"/>
            <w:r>
              <w:rPr>
                <w:rFonts w:ascii="Segoe UI Light" w:hAnsi="Segoe UI Light" w:cs="Segoe UI Light"/>
              </w:rPr>
              <w:t>}}</w:t>
            </w:r>
          </w:p>
        </w:tc>
      </w:tr>
      <w:tr w:rsidR="005839C9" w:rsidRPr="00A975E8" w14:paraId="56C0B7AB" w14:textId="77777777" w:rsidTr="00973D9E">
        <w:trPr>
          <w:trHeight w:val="492"/>
        </w:trPr>
        <w:tc>
          <w:tcPr>
            <w:tcW w:w="2605" w:type="dxa"/>
            <w:shd w:val="clear" w:color="auto" w:fill="D9D9D9" w:themeFill="background1" w:themeFillShade="D9"/>
          </w:tcPr>
          <w:p w14:paraId="74EC601D" w14:textId="77777777" w:rsidR="005839C9" w:rsidRPr="00A975E8" w:rsidRDefault="005839C9" w:rsidP="005839C9">
            <w:pPr>
              <w:rPr>
                <w:rFonts w:ascii="Segoe UI Light" w:hAnsi="Segoe UI Light" w:cs="Segoe UI Light"/>
                <w:bCs/>
              </w:rPr>
            </w:pPr>
            <w:r w:rsidRPr="00344596">
              <w:rPr>
                <w:rFonts w:ascii="Segoe UI Light" w:eastAsia="Times New Roman" w:hAnsi="Segoe UI Light" w:cs="Segoe UI Light"/>
                <w:lang w:eastAsia="en-AU"/>
              </w:rPr>
              <w:t>Year Set Up</w:t>
            </w:r>
          </w:p>
        </w:tc>
        <w:tc>
          <w:tcPr>
            <w:tcW w:w="4458" w:type="dxa"/>
          </w:tcPr>
          <w:p w14:paraId="2B3037B1" w14:textId="2AEAC6FB" w:rsidR="005839C9" w:rsidRPr="005839C9" w:rsidRDefault="005839C9" w:rsidP="005839C9">
            <w:pPr>
              <w:rPr>
                <w:rFonts w:ascii="Segoe UI Light" w:hAnsi="Segoe UI Light" w:cs="Segoe UI Light"/>
                <w:lang w:val="en-US"/>
              </w:rPr>
            </w:pPr>
            <w:r>
              <w:rPr>
                <w:rFonts w:ascii="Segoe UI Light" w:hAnsi="Segoe UI Light" w:cs="Segoe UI Light"/>
              </w:rPr>
              <w:t>{{client</w:t>
            </w:r>
            <w:proofErr w:type="spellStart"/>
            <w:r w:rsidRPr="005839C9">
              <w:rPr>
                <w:rFonts w:ascii="Segoe UI Light" w:hAnsi="Segoe UI Light" w:cs="Segoe UI Light"/>
                <w:lang w:val="en-US"/>
              </w:rPr>
              <w:t>POA</w:t>
            </w:r>
            <w:r>
              <w:rPr>
                <w:rFonts w:ascii="Segoe UI Light" w:hAnsi="Segoe UI Light" w:cs="Segoe UI Light"/>
                <w:lang w:val="en-US"/>
              </w:rPr>
              <w:t>Y</w:t>
            </w:r>
            <w:r w:rsidRPr="005839C9">
              <w:rPr>
                <w:rFonts w:ascii="Segoe UI Light" w:hAnsi="Segoe UI Light" w:cs="Segoe UI Light"/>
                <w:lang w:val="en-US"/>
              </w:rPr>
              <w:t>earSetUp</w:t>
            </w:r>
            <w:proofErr w:type="spellEnd"/>
            <w:r>
              <w:rPr>
                <w:rFonts w:ascii="Segoe UI Light" w:hAnsi="Segoe UI Light" w:cs="Segoe UI Light"/>
              </w:rPr>
              <w:t>}}</w:t>
            </w:r>
          </w:p>
        </w:tc>
        <w:tc>
          <w:tcPr>
            <w:tcW w:w="3393" w:type="dxa"/>
          </w:tcPr>
          <w:p w14:paraId="73D53E37" w14:textId="19D268FC" w:rsidR="005839C9" w:rsidRPr="00A975E8" w:rsidRDefault="005839C9" w:rsidP="005839C9">
            <w:pPr>
              <w:rPr>
                <w:rFonts w:ascii="Segoe UI Light" w:hAnsi="Segoe UI Light" w:cs="Segoe UI Light"/>
              </w:rPr>
            </w:pPr>
            <w:r>
              <w:rPr>
                <w:rFonts w:ascii="Segoe UI Light" w:hAnsi="Segoe UI Light" w:cs="Segoe UI Light"/>
              </w:rPr>
              <w:t>{{</w:t>
            </w:r>
            <w:r w:rsidRPr="005839C9">
              <w:rPr>
                <w:rFonts w:ascii="Segoe UI Light" w:hAnsi="Segoe UI Light" w:cs="Segoe UI Light"/>
              </w:rPr>
              <w:t>partner</w:t>
            </w:r>
            <w:proofErr w:type="spellStart"/>
            <w:r w:rsidRPr="005839C9">
              <w:rPr>
                <w:rFonts w:ascii="Segoe UI Light" w:hAnsi="Segoe UI Light" w:cs="Segoe UI Light"/>
                <w:lang w:val="en-US"/>
              </w:rPr>
              <w:t>POA</w:t>
            </w:r>
            <w:r>
              <w:rPr>
                <w:rFonts w:ascii="Segoe UI Light" w:hAnsi="Segoe UI Light" w:cs="Segoe UI Light"/>
                <w:lang w:val="en-US"/>
              </w:rPr>
              <w:t>Y</w:t>
            </w:r>
            <w:r w:rsidRPr="005839C9">
              <w:rPr>
                <w:rFonts w:ascii="Segoe UI Light" w:hAnsi="Segoe UI Light" w:cs="Segoe UI Light"/>
                <w:lang w:val="en-US"/>
              </w:rPr>
              <w:t>earSetUp</w:t>
            </w:r>
            <w:proofErr w:type="spellEnd"/>
            <w:r>
              <w:rPr>
                <w:rFonts w:ascii="Segoe UI Light" w:hAnsi="Segoe UI Light" w:cs="Segoe UI Light"/>
              </w:rPr>
              <w:t>}}</w:t>
            </w:r>
          </w:p>
        </w:tc>
      </w:tr>
      <w:tr w:rsidR="005839C9" w:rsidRPr="00A975E8" w14:paraId="3125A614" w14:textId="77777777" w:rsidTr="00973D9E">
        <w:trPr>
          <w:trHeight w:val="246"/>
        </w:trPr>
        <w:tc>
          <w:tcPr>
            <w:tcW w:w="2605" w:type="dxa"/>
            <w:shd w:val="clear" w:color="auto" w:fill="D9D9D9" w:themeFill="background1" w:themeFillShade="D9"/>
          </w:tcPr>
          <w:p w14:paraId="3A530658" w14:textId="77777777" w:rsidR="005839C9" w:rsidRPr="00EF62CB" w:rsidRDefault="005839C9" w:rsidP="005839C9">
            <w:pPr>
              <w:rPr>
                <w:rFonts w:ascii="Segoe UI Light" w:hAnsi="Segoe UI Light" w:cs="Segoe UI Light"/>
                <w:bCs/>
              </w:rPr>
            </w:pPr>
            <w:r>
              <w:rPr>
                <w:rFonts w:ascii="Segoe UI Light" w:hAnsi="Segoe UI Light" w:cs="Segoe UI Light"/>
              </w:rPr>
              <w:t xml:space="preserve">Name of Power of Attorneys </w:t>
            </w:r>
          </w:p>
        </w:tc>
        <w:tc>
          <w:tcPr>
            <w:tcW w:w="4458" w:type="dxa"/>
          </w:tcPr>
          <w:p w14:paraId="012F43CD" w14:textId="2938CA81" w:rsidR="005839C9" w:rsidRPr="005839C9" w:rsidRDefault="005839C9" w:rsidP="005839C9">
            <w:pPr>
              <w:rPr>
                <w:rFonts w:ascii="Segoe UI Light" w:hAnsi="Segoe UI Light" w:cs="Segoe UI Light"/>
                <w:lang w:val="en-US"/>
              </w:rPr>
            </w:pPr>
            <w:r>
              <w:rPr>
                <w:rFonts w:ascii="Segoe UI Light" w:hAnsi="Segoe UI Light" w:cs="Segoe UI Light"/>
              </w:rPr>
              <w:t>{{#client</w:t>
            </w:r>
            <w:proofErr w:type="spellStart"/>
            <w:r w:rsidRPr="005839C9">
              <w:rPr>
                <w:rFonts w:ascii="Segoe UI Light" w:hAnsi="Segoe UI Light" w:cs="Segoe UI Light"/>
                <w:lang w:val="en-US"/>
              </w:rPr>
              <w:t>POAName</w:t>
            </w:r>
            <w:r>
              <w:rPr>
                <w:rFonts w:ascii="Segoe UI Light" w:hAnsi="Segoe UI Light" w:cs="Segoe UI Light"/>
                <w:lang w:val="en-US"/>
              </w:rPr>
              <w:t>Items</w:t>
            </w:r>
            <w:proofErr w:type="spellEnd"/>
            <w:r>
              <w:rPr>
                <w:rFonts w:ascii="Segoe UI Light" w:hAnsi="Segoe UI Light" w:cs="Segoe UI Light"/>
              </w:rPr>
              <w:t>}}</w:t>
            </w:r>
          </w:p>
          <w:p w14:paraId="1B90F81B" w14:textId="6864144A" w:rsidR="005839C9" w:rsidRPr="00A975E8" w:rsidRDefault="005839C9" w:rsidP="005839C9">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executorName</w:t>
            </w:r>
            <w:proofErr w:type="spellEnd"/>
            <w:r>
              <w:rPr>
                <w:rFonts w:ascii="Segoe UI Light" w:hAnsi="Segoe UI Light" w:cs="Segoe UI Light"/>
              </w:rPr>
              <w:t>}} ({{</w:t>
            </w:r>
            <w:proofErr w:type="spellStart"/>
            <w:r>
              <w:rPr>
                <w:rFonts w:ascii="Segoe UI Light" w:hAnsi="Segoe UI Light" w:cs="Segoe UI Light"/>
              </w:rPr>
              <w:t>executerRelationship</w:t>
            </w:r>
            <w:proofErr w:type="spellEnd"/>
            <w:r>
              <w:rPr>
                <w:rFonts w:ascii="Segoe UI Light" w:hAnsi="Segoe UI Light" w:cs="Segoe UI Light"/>
              </w:rPr>
              <w:t>}})</w:t>
            </w:r>
            <w:r>
              <w:rPr>
                <w:rFonts w:ascii="Segoe UI Light" w:hAnsi="Segoe UI Light" w:cs="Segoe UI Light"/>
              </w:rPr>
              <w:br/>
              <w:t>{{/client</w:t>
            </w:r>
            <w:proofErr w:type="spellStart"/>
            <w:r w:rsidRPr="005839C9">
              <w:rPr>
                <w:rFonts w:ascii="Segoe UI Light" w:hAnsi="Segoe UI Light" w:cs="Segoe UI Light"/>
                <w:lang w:val="en-US"/>
              </w:rPr>
              <w:t>POAName</w:t>
            </w:r>
            <w:r>
              <w:rPr>
                <w:rFonts w:ascii="Segoe UI Light" w:hAnsi="Segoe UI Light" w:cs="Segoe UI Light"/>
                <w:lang w:val="en-US"/>
              </w:rPr>
              <w:t>Items</w:t>
            </w:r>
            <w:proofErr w:type="spellEnd"/>
            <w:r>
              <w:rPr>
                <w:rFonts w:ascii="Segoe UI Light" w:hAnsi="Segoe UI Light" w:cs="Segoe UI Light"/>
              </w:rPr>
              <w:t>}}</w:t>
            </w:r>
          </w:p>
        </w:tc>
        <w:tc>
          <w:tcPr>
            <w:tcW w:w="3393" w:type="dxa"/>
          </w:tcPr>
          <w:p w14:paraId="5048281F" w14:textId="06C31EF7" w:rsidR="005839C9" w:rsidRPr="005839C9" w:rsidRDefault="005839C9" w:rsidP="005839C9">
            <w:pPr>
              <w:rPr>
                <w:rFonts w:ascii="Segoe UI Light" w:hAnsi="Segoe UI Light" w:cs="Segoe UI Light"/>
                <w:lang w:val="en-US"/>
              </w:rPr>
            </w:pPr>
            <w:r>
              <w:rPr>
                <w:rFonts w:ascii="Segoe UI Light" w:hAnsi="Segoe UI Light" w:cs="Segoe UI Light"/>
              </w:rPr>
              <w:t>{{#</w:t>
            </w:r>
            <w:r w:rsidRPr="005839C9">
              <w:rPr>
                <w:rFonts w:ascii="Segoe UI Light" w:hAnsi="Segoe UI Light" w:cs="Segoe UI Light"/>
              </w:rPr>
              <w:t>partner</w:t>
            </w:r>
            <w:proofErr w:type="spellStart"/>
            <w:r w:rsidRPr="005839C9">
              <w:rPr>
                <w:rFonts w:ascii="Segoe UI Light" w:hAnsi="Segoe UI Light" w:cs="Segoe UI Light"/>
                <w:lang w:val="en-US"/>
              </w:rPr>
              <w:t>POAName</w:t>
            </w:r>
            <w:r>
              <w:rPr>
                <w:rFonts w:ascii="Segoe UI Light" w:hAnsi="Segoe UI Light" w:cs="Segoe UI Light"/>
                <w:lang w:val="en-US"/>
              </w:rPr>
              <w:t>Items</w:t>
            </w:r>
            <w:proofErr w:type="spellEnd"/>
            <w:r>
              <w:rPr>
                <w:rFonts w:ascii="Segoe UI Light" w:hAnsi="Segoe UI Light" w:cs="Segoe UI Light"/>
              </w:rPr>
              <w:t>}}</w:t>
            </w:r>
          </w:p>
          <w:p w14:paraId="2CB83067" w14:textId="3A155599" w:rsidR="005839C9" w:rsidRPr="00A975E8" w:rsidRDefault="005839C9" w:rsidP="005839C9">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executorName</w:t>
            </w:r>
            <w:proofErr w:type="spellEnd"/>
            <w:r>
              <w:rPr>
                <w:rFonts w:ascii="Segoe UI Light" w:hAnsi="Segoe UI Light" w:cs="Segoe UI Light"/>
              </w:rPr>
              <w:t>}} ({{</w:t>
            </w:r>
            <w:proofErr w:type="spellStart"/>
            <w:r>
              <w:rPr>
                <w:rFonts w:ascii="Segoe UI Light" w:hAnsi="Segoe UI Light" w:cs="Segoe UI Light"/>
              </w:rPr>
              <w:t>executerRelationship</w:t>
            </w:r>
            <w:proofErr w:type="spellEnd"/>
            <w:r>
              <w:rPr>
                <w:rFonts w:ascii="Segoe UI Light" w:hAnsi="Segoe UI Light" w:cs="Segoe UI Light"/>
              </w:rPr>
              <w:t>}})</w:t>
            </w:r>
            <w:r>
              <w:rPr>
                <w:rFonts w:ascii="Segoe UI Light" w:hAnsi="Segoe UI Light" w:cs="Segoe UI Light"/>
              </w:rPr>
              <w:br/>
              <w:t>{{/</w:t>
            </w:r>
            <w:r w:rsidRPr="005839C9">
              <w:rPr>
                <w:rFonts w:ascii="Segoe UI Light" w:hAnsi="Segoe UI Light" w:cs="Segoe UI Light"/>
              </w:rPr>
              <w:t>partner</w:t>
            </w:r>
            <w:proofErr w:type="spellStart"/>
            <w:r w:rsidRPr="005839C9">
              <w:rPr>
                <w:rFonts w:ascii="Segoe UI Light" w:hAnsi="Segoe UI Light" w:cs="Segoe UI Light"/>
                <w:lang w:val="en-US"/>
              </w:rPr>
              <w:t>POAName</w:t>
            </w:r>
            <w:r>
              <w:rPr>
                <w:rFonts w:ascii="Segoe UI Light" w:hAnsi="Segoe UI Light" w:cs="Segoe UI Light"/>
                <w:lang w:val="en-US"/>
              </w:rPr>
              <w:t>Items</w:t>
            </w:r>
            <w:proofErr w:type="spellEnd"/>
            <w:r>
              <w:rPr>
                <w:rFonts w:ascii="Segoe UI Light" w:hAnsi="Segoe UI Light" w:cs="Segoe UI Light"/>
              </w:rPr>
              <w:t>}}</w:t>
            </w:r>
          </w:p>
        </w:tc>
      </w:tr>
      <w:tr w:rsidR="00C769CE" w:rsidRPr="002B2D2B" w14:paraId="020CD7B0" w14:textId="77777777" w:rsidTr="00973D9E">
        <w:trPr>
          <w:trHeight w:val="246"/>
        </w:trPr>
        <w:tc>
          <w:tcPr>
            <w:tcW w:w="10456" w:type="dxa"/>
            <w:gridSpan w:val="3"/>
            <w:shd w:val="clear" w:color="auto" w:fill="004E99"/>
          </w:tcPr>
          <w:p w14:paraId="0C610BC2" w14:textId="77777777" w:rsidR="00C769CE" w:rsidRPr="00C769CE" w:rsidRDefault="00C769CE" w:rsidP="00AD5ACD">
            <w:pPr>
              <w:rPr>
                <w:rFonts w:ascii="Segoe UI Light" w:hAnsi="Segoe UI Light" w:cs="Segoe UI Light"/>
                <w:b/>
                <w:bCs/>
                <w:color w:val="FFFFFF" w:themeColor="background1"/>
              </w:rPr>
            </w:pPr>
            <w:r w:rsidRPr="00C769CE">
              <w:rPr>
                <w:rFonts w:ascii="Segoe UI Light" w:hAnsi="Segoe UI Light" w:cs="Segoe UI Light"/>
                <w:b/>
                <w:bCs/>
                <w:color w:val="FFFFFF" w:themeColor="background1"/>
              </w:rPr>
              <w:t>Estate Planning Requirements</w:t>
            </w:r>
          </w:p>
        </w:tc>
      </w:tr>
      <w:tr w:rsidR="00DF584D" w:rsidRPr="00A975E8" w14:paraId="56C851BD" w14:textId="77777777" w:rsidTr="00973D9E">
        <w:trPr>
          <w:trHeight w:val="246"/>
        </w:trPr>
        <w:tc>
          <w:tcPr>
            <w:tcW w:w="2605" w:type="dxa"/>
            <w:shd w:val="clear" w:color="auto" w:fill="D9D9D9" w:themeFill="background1" w:themeFillShade="D9"/>
          </w:tcPr>
          <w:p w14:paraId="41BB35FB" w14:textId="77777777" w:rsidR="00DF584D" w:rsidRPr="00D534B9" w:rsidRDefault="00DF584D" w:rsidP="00DF584D">
            <w:pPr>
              <w:rPr>
                <w:rFonts w:ascii="Segoe UI Light" w:hAnsi="Segoe UI Light" w:cs="Segoe UI Light"/>
              </w:rPr>
            </w:pPr>
            <w:r w:rsidRPr="00A117F3">
              <w:rPr>
                <w:rFonts w:ascii="Segoe UI Light" w:hAnsi="Segoe UI Light" w:cs="Segoe UI Light"/>
              </w:rPr>
              <w:t>Any estate planning considerations?</w:t>
            </w:r>
          </w:p>
        </w:tc>
        <w:tc>
          <w:tcPr>
            <w:tcW w:w="4458" w:type="dxa"/>
          </w:tcPr>
          <w:p w14:paraId="57EE1E0F" w14:textId="47705C41" w:rsidR="00DF584D" w:rsidRDefault="00DF584D" w:rsidP="00DF584D">
            <w:pPr>
              <w:rPr>
                <w:rFonts w:ascii="Segoe UI Light" w:hAnsi="Segoe UI Light" w:cs="Segoe UI Light"/>
              </w:rPr>
            </w:pPr>
            <w:r w:rsidRPr="00951AFC">
              <w:rPr>
                <w:rFonts w:ascii="Segoe UI Light" w:hAnsi="Segoe UI Light" w:cs="Segoe UI Light"/>
              </w:rPr>
              <w:t>{{</w:t>
            </w:r>
            <w:proofErr w:type="spellStart"/>
            <w:r w:rsidRPr="00951AFC">
              <w:rPr>
                <w:rFonts w:ascii="Segoe UI Light" w:hAnsi="Segoe UI Light" w:cs="Segoe UI Light"/>
              </w:rPr>
              <w:t>client</w:t>
            </w:r>
            <w:r>
              <w:rPr>
                <w:rFonts w:ascii="Segoe UI Light" w:hAnsi="Segoe UI Light" w:cs="Segoe UI Light"/>
              </w:rPr>
              <w:t>E</w:t>
            </w:r>
            <w:r w:rsidRPr="00951AFC">
              <w:rPr>
                <w:rFonts w:ascii="Segoe UI Light" w:hAnsi="Segoe UI Light" w:cs="Segoe UI Light"/>
                <w:lang w:val="en-US"/>
              </w:rPr>
              <w:t>statePlanningRadio</w:t>
            </w:r>
            <w:proofErr w:type="spellEnd"/>
            <w:r w:rsidRPr="00951AFC">
              <w:rPr>
                <w:rFonts w:ascii="Segoe UI Light" w:hAnsi="Segoe UI Light" w:cs="Segoe UI Light"/>
              </w:rPr>
              <w:t>}}</w:t>
            </w:r>
          </w:p>
          <w:p w14:paraId="67F7CDF0" w14:textId="7BD7E456" w:rsidR="00DF584D" w:rsidRDefault="00DF584D" w:rsidP="00DF584D">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client</w:t>
            </w:r>
            <w:r w:rsidRPr="00DF584D">
              <w:rPr>
                <w:rFonts w:ascii="Segoe UI Light" w:hAnsi="Segoe UI Light" w:cs="Segoe UI Light"/>
              </w:rPr>
              <w:t>description</w:t>
            </w:r>
            <w:proofErr w:type="spellEnd"/>
            <w:r>
              <w:rPr>
                <w:rFonts w:ascii="Segoe UI Light" w:hAnsi="Segoe UI Light" w:cs="Segoe UI Light"/>
              </w:rPr>
              <w:t>}}</w:t>
            </w:r>
          </w:p>
          <w:p w14:paraId="28A458F0" w14:textId="77777777" w:rsidR="00DF584D" w:rsidRDefault="00DF584D" w:rsidP="00DF584D">
            <w:pPr>
              <w:rPr>
                <w:rFonts w:ascii="Segoe UI Light" w:hAnsi="Segoe UI Light" w:cs="Segoe UI Light"/>
              </w:rPr>
            </w:pPr>
          </w:p>
          <w:p w14:paraId="43F4C67B" w14:textId="77777777" w:rsidR="00DF584D" w:rsidRDefault="00DF584D" w:rsidP="00DF584D">
            <w:pPr>
              <w:rPr>
                <w:rFonts w:ascii="Segoe UI Light" w:hAnsi="Segoe UI Light" w:cs="Segoe UI Light"/>
              </w:rPr>
            </w:pPr>
          </w:p>
          <w:p w14:paraId="206F279D" w14:textId="77777777" w:rsidR="00DF584D" w:rsidRPr="00A975E8" w:rsidRDefault="00DF584D" w:rsidP="00DF584D">
            <w:pPr>
              <w:rPr>
                <w:rFonts w:ascii="Segoe UI Light" w:hAnsi="Segoe UI Light" w:cs="Segoe UI Light"/>
              </w:rPr>
            </w:pPr>
          </w:p>
        </w:tc>
        <w:tc>
          <w:tcPr>
            <w:tcW w:w="3393" w:type="dxa"/>
          </w:tcPr>
          <w:p w14:paraId="33A27193" w14:textId="77777777" w:rsidR="00DF584D" w:rsidRDefault="00DF584D" w:rsidP="00DF584D">
            <w:pPr>
              <w:rPr>
                <w:rFonts w:ascii="Segoe UI Light" w:hAnsi="Segoe UI Light" w:cs="Segoe UI Light"/>
              </w:rPr>
            </w:pPr>
            <w:r w:rsidRPr="00951AFC">
              <w:rPr>
                <w:rFonts w:ascii="Segoe UI Light" w:hAnsi="Segoe UI Light" w:cs="Segoe UI Light"/>
              </w:rPr>
              <w:t>{{</w:t>
            </w:r>
            <w:proofErr w:type="spellStart"/>
            <w:r w:rsidRPr="00951AFC">
              <w:rPr>
                <w:rFonts w:ascii="Segoe UI Light" w:hAnsi="Segoe UI Light" w:cs="Segoe UI Light"/>
              </w:rPr>
              <w:t>partner</w:t>
            </w:r>
            <w:r>
              <w:rPr>
                <w:rFonts w:ascii="Segoe UI Light" w:hAnsi="Segoe UI Light" w:cs="Segoe UI Light"/>
              </w:rPr>
              <w:t>E</w:t>
            </w:r>
            <w:r w:rsidRPr="00951AFC">
              <w:rPr>
                <w:rFonts w:ascii="Segoe UI Light" w:hAnsi="Segoe UI Light" w:cs="Segoe UI Light"/>
                <w:lang w:val="en-US"/>
              </w:rPr>
              <w:t>statePlanningRadio</w:t>
            </w:r>
            <w:proofErr w:type="spellEnd"/>
            <w:r w:rsidRPr="00951AFC">
              <w:rPr>
                <w:rFonts w:ascii="Segoe UI Light" w:hAnsi="Segoe UI Light" w:cs="Segoe UI Light"/>
              </w:rPr>
              <w:t>}}</w:t>
            </w:r>
          </w:p>
          <w:p w14:paraId="4ECBC235" w14:textId="33E7EB79" w:rsidR="00DF584D" w:rsidRDefault="00DF584D" w:rsidP="00DF584D">
            <w:pPr>
              <w:rPr>
                <w:rFonts w:ascii="Segoe UI Light" w:hAnsi="Segoe UI Light" w:cs="Segoe UI Light"/>
              </w:rPr>
            </w:pPr>
            <w:r>
              <w:rPr>
                <w:rFonts w:ascii="Segoe UI Light" w:hAnsi="Segoe UI Light" w:cs="Segoe UI Light"/>
              </w:rPr>
              <w:t>{{</w:t>
            </w:r>
            <w:proofErr w:type="spellStart"/>
            <w:r w:rsidR="00C0687A" w:rsidRPr="00951AFC">
              <w:rPr>
                <w:rFonts w:ascii="Segoe UI Light" w:hAnsi="Segoe UI Light" w:cs="Segoe UI Light"/>
              </w:rPr>
              <w:t>partner</w:t>
            </w:r>
            <w:r w:rsidRPr="00DF584D">
              <w:rPr>
                <w:rFonts w:ascii="Segoe UI Light" w:hAnsi="Segoe UI Light" w:cs="Segoe UI Light"/>
              </w:rPr>
              <w:t>description</w:t>
            </w:r>
            <w:proofErr w:type="spellEnd"/>
            <w:r>
              <w:rPr>
                <w:rFonts w:ascii="Segoe UI Light" w:hAnsi="Segoe UI Light" w:cs="Segoe UI Light"/>
              </w:rPr>
              <w:t>}}</w:t>
            </w:r>
          </w:p>
          <w:p w14:paraId="0311A3DF" w14:textId="3862BF27" w:rsidR="00DF584D" w:rsidRPr="00A975E8" w:rsidRDefault="00DF584D" w:rsidP="00DF584D">
            <w:pPr>
              <w:rPr>
                <w:rFonts w:ascii="Segoe UI Light" w:hAnsi="Segoe UI Light" w:cs="Segoe UI Light"/>
              </w:rPr>
            </w:pPr>
          </w:p>
        </w:tc>
      </w:tr>
    </w:tbl>
    <w:p w14:paraId="368CC6FE" w14:textId="77777777" w:rsidR="00C81731" w:rsidRPr="00C81731" w:rsidRDefault="00C81731" w:rsidP="00C81731">
      <w:r>
        <w:t>{{/</w:t>
      </w:r>
      <w:proofErr w:type="spellStart"/>
      <w:r>
        <w:t>SingleClient</w:t>
      </w:r>
      <w:proofErr w:type="spellEnd"/>
      <w:r>
        <w:t>}}</w:t>
      </w:r>
    </w:p>
    <w:p w14:paraId="7614C3F7" w14:textId="5A23418C" w:rsidR="00EC3B3A" w:rsidRDefault="00EC3B3A" w:rsidP="00EC3B3A">
      <w:pPr>
        <w:pStyle w:val="Heading1"/>
        <w:numPr>
          <w:ilvl w:val="0"/>
          <w:numId w:val="0"/>
        </w:numPr>
        <w:spacing w:line="240" w:lineRule="auto"/>
        <w:rPr>
          <w:rFonts w:ascii="Segoe UI Light" w:hAnsi="Segoe UI Light" w:cs="Segoe UI Light"/>
          <w:color w:val="0066CC"/>
        </w:rPr>
      </w:pPr>
      <w:r w:rsidRPr="003E684F">
        <w:rPr>
          <w:rFonts w:ascii="Segoe UI Light" w:hAnsi="Segoe UI Light" w:cs="Segoe UI Light"/>
          <w:color w:val="0066CC"/>
        </w:rPr>
        <w:t>Professional Advisers</w:t>
      </w:r>
    </w:p>
    <w:p w14:paraId="3E3AA3D2" w14:textId="77777777" w:rsidR="00591335" w:rsidRDefault="00591335" w:rsidP="00591335">
      <w:r>
        <w:t>{{#SingleClient}}</w:t>
      </w:r>
    </w:p>
    <w:tbl>
      <w:tblPr>
        <w:tblW w:w="10289" w:type="dxa"/>
        <w:tblInd w:w="98" w:type="dxa"/>
        <w:tblLayout w:type="fixed"/>
        <w:tblLook w:val="04A0" w:firstRow="1" w:lastRow="0" w:firstColumn="1" w:lastColumn="0" w:noHBand="0" w:noVBand="1"/>
      </w:tblPr>
      <w:tblGrid>
        <w:gridCol w:w="2213"/>
        <w:gridCol w:w="2201"/>
        <w:gridCol w:w="1760"/>
        <w:gridCol w:w="1614"/>
        <w:gridCol w:w="2501"/>
      </w:tblGrid>
      <w:tr w:rsidR="00591335" w:rsidRPr="00EC3B3A" w14:paraId="3FF3A1CB" w14:textId="77777777" w:rsidTr="000802E4">
        <w:trPr>
          <w:trHeight w:val="283"/>
        </w:trPr>
        <w:tc>
          <w:tcPr>
            <w:tcW w:w="10289" w:type="dxa"/>
            <w:gridSpan w:val="5"/>
            <w:tcBorders>
              <w:top w:val="single" w:sz="4" w:space="0" w:color="auto"/>
              <w:left w:val="single" w:sz="4" w:space="0" w:color="auto"/>
              <w:bottom w:val="single" w:sz="4" w:space="0" w:color="auto"/>
              <w:right w:val="single" w:sz="4" w:space="0" w:color="auto"/>
            </w:tcBorders>
            <w:shd w:val="clear" w:color="auto" w:fill="004E99"/>
            <w:vAlign w:val="bottom"/>
          </w:tcPr>
          <w:p w14:paraId="2CCC9818" w14:textId="77777777" w:rsidR="00591335" w:rsidRPr="00EC3B3A" w:rsidRDefault="00591335" w:rsidP="000802E4">
            <w:pPr>
              <w:spacing w:line="240" w:lineRule="auto"/>
              <w:rPr>
                <w:rFonts w:ascii="Segoe UI Light" w:eastAsia="Times New Roman" w:hAnsi="Segoe UI Light" w:cs="Segoe UI Light"/>
                <w:color w:val="FFFFFF" w:themeColor="background1"/>
                <w:lang w:eastAsia="en-AU"/>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r>
      <w:tr w:rsidR="00591335" w:rsidRPr="00F5759F" w14:paraId="54391C6B" w14:textId="77777777" w:rsidTr="000802E4">
        <w:trPr>
          <w:trHeight w:val="283"/>
        </w:trPr>
        <w:tc>
          <w:tcPr>
            <w:tcW w:w="221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0092B0C2" w14:textId="77777777" w:rsidR="00591335" w:rsidRPr="00F5759F" w:rsidRDefault="00591335" w:rsidP="000802E4">
            <w:pPr>
              <w:spacing w:line="240" w:lineRule="auto"/>
              <w:rPr>
                <w:rFonts w:ascii="Segoe UI Light" w:eastAsia="Times New Roman" w:hAnsi="Segoe UI Light" w:cs="Segoe UI Light"/>
                <w:lang w:eastAsia="en-AU"/>
              </w:rPr>
            </w:pPr>
            <w:r w:rsidRPr="00F5759F">
              <w:rPr>
                <w:rFonts w:ascii="Segoe UI Light" w:eastAsia="Times New Roman" w:hAnsi="Segoe UI Light" w:cs="Segoe UI Light"/>
                <w:lang w:eastAsia="en-AU"/>
              </w:rPr>
              <w:t>Type</w:t>
            </w:r>
          </w:p>
        </w:tc>
        <w:tc>
          <w:tcPr>
            <w:tcW w:w="2201" w:type="dxa"/>
            <w:tcBorders>
              <w:top w:val="single" w:sz="4" w:space="0" w:color="auto"/>
              <w:left w:val="nil"/>
              <w:bottom w:val="single" w:sz="4" w:space="0" w:color="auto"/>
              <w:right w:val="single" w:sz="4" w:space="0" w:color="auto"/>
            </w:tcBorders>
            <w:shd w:val="clear" w:color="000000" w:fill="FFFFFF"/>
            <w:vAlign w:val="bottom"/>
            <w:hideMark/>
          </w:tcPr>
          <w:p w14:paraId="1693A4F2" w14:textId="77777777" w:rsidR="00591335" w:rsidRPr="00F5759F" w:rsidRDefault="00591335" w:rsidP="000802E4">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Name</w:t>
            </w:r>
          </w:p>
        </w:tc>
        <w:tc>
          <w:tcPr>
            <w:tcW w:w="1760" w:type="dxa"/>
            <w:tcBorders>
              <w:top w:val="single" w:sz="4" w:space="0" w:color="auto"/>
              <w:left w:val="nil"/>
              <w:bottom w:val="single" w:sz="4" w:space="0" w:color="auto"/>
              <w:right w:val="single" w:sz="4" w:space="0" w:color="auto"/>
            </w:tcBorders>
            <w:shd w:val="clear" w:color="000000" w:fill="FFFFFF"/>
            <w:vAlign w:val="bottom"/>
          </w:tcPr>
          <w:p w14:paraId="392BA0AC" w14:textId="77777777" w:rsidR="00591335" w:rsidRPr="00F5759F" w:rsidRDefault="00591335" w:rsidP="000802E4">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 xml:space="preserve">Company </w:t>
            </w:r>
          </w:p>
        </w:tc>
        <w:tc>
          <w:tcPr>
            <w:tcW w:w="1614" w:type="dxa"/>
            <w:tcBorders>
              <w:top w:val="single" w:sz="4" w:space="0" w:color="auto"/>
              <w:left w:val="nil"/>
              <w:bottom w:val="single" w:sz="4" w:space="0" w:color="auto"/>
              <w:right w:val="single" w:sz="4" w:space="0" w:color="auto"/>
            </w:tcBorders>
            <w:shd w:val="clear" w:color="000000" w:fill="FFFFFF"/>
            <w:vAlign w:val="bottom"/>
          </w:tcPr>
          <w:p w14:paraId="59BFB3C6" w14:textId="77777777" w:rsidR="00591335" w:rsidRPr="00F5759F" w:rsidRDefault="00591335" w:rsidP="000802E4">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Phone</w:t>
            </w:r>
          </w:p>
        </w:tc>
        <w:tc>
          <w:tcPr>
            <w:tcW w:w="2501" w:type="dxa"/>
            <w:tcBorders>
              <w:top w:val="single" w:sz="4" w:space="0" w:color="auto"/>
              <w:left w:val="nil"/>
              <w:bottom w:val="single" w:sz="4" w:space="0" w:color="auto"/>
              <w:right w:val="single" w:sz="4" w:space="0" w:color="auto"/>
            </w:tcBorders>
            <w:shd w:val="clear" w:color="000000" w:fill="FFFFFF"/>
            <w:vAlign w:val="bottom"/>
          </w:tcPr>
          <w:p w14:paraId="2A608773" w14:textId="77777777" w:rsidR="00591335" w:rsidRPr="00F5759F" w:rsidRDefault="00591335" w:rsidP="000802E4">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 xml:space="preserve">Email </w:t>
            </w:r>
          </w:p>
        </w:tc>
      </w:tr>
      <w:tr w:rsidR="00591335" w:rsidRPr="00F5759F" w14:paraId="1542C8AD" w14:textId="77777777" w:rsidTr="000802E4">
        <w:trPr>
          <w:trHeight w:val="311"/>
        </w:trPr>
        <w:tc>
          <w:tcPr>
            <w:tcW w:w="2213"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2E042650" w14:textId="77777777" w:rsidR="00591335" w:rsidRPr="00F5759F" w:rsidRDefault="00591335" w:rsidP="000802E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D10565">
              <w:rPr>
                <w:rFonts w:ascii="Segoe UI Light" w:eastAsia="Times New Roman" w:hAnsi="Segoe UI Light" w:cs="Segoe UI Light"/>
                <w:lang w:eastAsia="en-AU"/>
              </w:rPr>
              <w:t>clientProfessionalAdviseritems</w:t>
            </w:r>
            <w:r>
              <w:rPr>
                <w:rFonts w:ascii="Segoe UI Light" w:eastAsia="Times New Roman" w:hAnsi="Segoe UI Light" w:cs="Segoe UI Light"/>
                <w:lang w:eastAsia="en-AU"/>
              </w:rPr>
              <w:t>}} {{</w:t>
            </w:r>
            <w:proofErr w:type="spellStart"/>
            <w:r w:rsidRPr="00C018B2">
              <w:rPr>
                <w:rFonts w:ascii="Segoe UI Light" w:eastAsia="Times New Roman" w:hAnsi="Segoe UI Light" w:cs="Segoe UI Light"/>
                <w:lang w:eastAsia="en-AU"/>
              </w:rPr>
              <w:t>POAType</w:t>
            </w:r>
            <w:proofErr w:type="spellEnd"/>
            <w:r>
              <w:rPr>
                <w:rFonts w:ascii="Segoe UI Light" w:eastAsia="Times New Roman" w:hAnsi="Segoe UI Light" w:cs="Segoe UI Light"/>
                <w:lang w:eastAsia="en-AU"/>
              </w:rPr>
              <w:t>}}</w:t>
            </w:r>
          </w:p>
        </w:tc>
        <w:tc>
          <w:tcPr>
            <w:tcW w:w="2201" w:type="dxa"/>
            <w:tcBorders>
              <w:top w:val="nil"/>
              <w:left w:val="nil"/>
              <w:bottom w:val="single" w:sz="4" w:space="0" w:color="auto"/>
              <w:right w:val="single" w:sz="4" w:space="0" w:color="auto"/>
            </w:tcBorders>
            <w:shd w:val="clear" w:color="000000" w:fill="FFFFFF"/>
            <w:vAlign w:val="bottom"/>
            <w:hideMark/>
          </w:tcPr>
          <w:p w14:paraId="703EA50C" w14:textId="77777777" w:rsidR="00591335" w:rsidRPr="00F5759F" w:rsidRDefault="00591335" w:rsidP="000802E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C018B2">
              <w:rPr>
                <w:rFonts w:ascii="Segoe UI Light" w:eastAsia="Times New Roman" w:hAnsi="Segoe UI Light" w:cs="Segoe UI Light"/>
                <w:lang w:eastAsia="en-AU"/>
              </w:rPr>
              <w:t>adviserName</w:t>
            </w:r>
            <w:proofErr w:type="spellEnd"/>
            <w:r>
              <w:rPr>
                <w:rFonts w:ascii="Segoe UI Light" w:eastAsia="Times New Roman" w:hAnsi="Segoe UI Light" w:cs="Segoe UI Light"/>
                <w:lang w:eastAsia="en-AU"/>
              </w:rPr>
              <w:t>}}</w:t>
            </w:r>
          </w:p>
        </w:tc>
        <w:tc>
          <w:tcPr>
            <w:tcW w:w="1760" w:type="dxa"/>
            <w:tcBorders>
              <w:top w:val="nil"/>
              <w:left w:val="nil"/>
              <w:bottom w:val="single" w:sz="4" w:space="0" w:color="auto"/>
              <w:right w:val="single" w:sz="4" w:space="0" w:color="auto"/>
            </w:tcBorders>
            <w:shd w:val="clear" w:color="000000" w:fill="FFFFFF"/>
            <w:vAlign w:val="bottom"/>
          </w:tcPr>
          <w:p w14:paraId="2E4EC355" w14:textId="77777777" w:rsidR="00591335" w:rsidRPr="00F5759F" w:rsidRDefault="00591335" w:rsidP="000802E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C018B2">
              <w:rPr>
                <w:rFonts w:ascii="Segoe UI Light" w:eastAsia="Times New Roman" w:hAnsi="Segoe UI Light" w:cs="Segoe UI Light"/>
                <w:lang w:eastAsia="en-AU"/>
              </w:rPr>
              <w:t>company</w:t>
            </w:r>
            <w:r>
              <w:rPr>
                <w:rFonts w:ascii="Segoe UI Light" w:eastAsia="Times New Roman" w:hAnsi="Segoe UI Light" w:cs="Segoe UI Light"/>
                <w:lang w:eastAsia="en-AU"/>
              </w:rPr>
              <w:t>}}</w:t>
            </w:r>
          </w:p>
        </w:tc>
        <w:tc>
          <w:tcPr>
            <w:tcW w:w="1614" w:type="dxa"/>
            <w:tcBorders>
              <w:top w:val="nil"/>
              <w:left w:val="nil"/>
              <w:bottom w:val="single" w:sz="4" w:space="0" w:color="auto"/>
              <w:right w:val="single" w:sz="4" w:space="0" w:color="auto"/>
            </w:tcBorders>
            <w:shd w:val="clear" w:color="000000" w:fill="FFFFFF"/>
            <w:vAlign w:val="bottom"/>
          </w:tcPr>
          <w:p w14:paraId="1EA86507" w14:textId="77777777" w:rsidR="00591335" w:rsidRPr="00F5759F" w:rsidRDefault="00591335" w:rsidP="000802E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C018B2">
              <w:rPr>
                <w:rFonts w:ascii="Segoe UI Light" w:eastAsia="Times New Roman" w:hAnsi="Segoe UI Light" w:cs="Segoe UI Light"/>
                <w:lang w:eastAsia="en-AU"/>
              </w:rPr>
              <w:t>phone</w:t>
            </w:r>
            <w:r>
              <w:rPr>
                <w:rFonts w:ascii="Segoe UI Light" w:eastAsia="Times New Roman" w:hAnsi="Segoe UI Light" w:cs="Segoe UI Light"/>
                <w:lang w:eastAsia="en-AU"/>
              </w:rPr>
              <w:t>}}</w:t>
            </w:r>
          </w:p>
        </w:tc>
        <w:tc>
          <w:tcPr>
            <w:tcW w:w="2501" w:type="dxa"/>
            <w:tcBorders>
              <w:top w:val="nil"/>
              <w:left w:val="nil"/>
              <w:bottom w:val="single" w:sz="4" w:space="0" w:color="auto"/>
              <w:right w:val="single" w:sz="4" w:space="0" w:color="auto"/>
            </w:tcBorders>
            <w:shd w:val="clear" w:color="000000" w:fill="FFFFFF"/>
            <w:vAlign w:val="bottom"/>
          </w:tcPr>
          <w:p w14:paraId="3D388C85" w14:textId="77777777" w:rsidR="00591335" w:rsidRDefault="00591335" w:rsidP="000802E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C018B2">
              <w:rPr>
                <w:rFonts w:ascii="Segoe UI Light" w:eastAsia="Times New Roman" w:hAnsi="Segoe UI Light" w:cs="Segoe UI Light"/>
                <w:lang w:eastAsia="en-AU"/>
              </w:rPr>
              <w:t>email</w:t>
            </w:r>
            <w:r>
              <w:rPr>
                <w:rFonts w:ascii="Segoe UI Light" w:eastAsia="Times New Roman" w:hAnsi="Segoe UI Light" w:cs="Segoe UI Light"/>
                <w:lang w:eastAsia="en-AU"/>
              </w:rPr>
              <w:t>}}</w:t>
            </w:r>
          </w:p>
          <w:p w14:paraId="3D738F07" w14:textId="77777777" w:rsidR="00591335" w:rsidRPr="00F5759F" w:rsidRDefault="00591335" w:rsidP="000802E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D10565">
              <w:rPr>
                <w:rFonts w:ascii="Segoe UI Light" w:eastAsia="Times New Roman" w:hAnsi="Segoe UI Light" w:cs="Segoe UI Light"/>
                <w:lang w:eastAsia="en-AU"/>
              </w:rPr>
              <w:t>clientProfessionalAdviseritems</w:t>
            </w:r>
            <w:proofErr w:type="spellEnd"/>
            <w:r>
              <w:rPr>
                <w:rFonts w:ascii="Segoe UI Light" w:eastAsia="Times New Roman" w:hAnsi="Segoe UI Light" w:cs="Segoe UI Light"/>
                <w:lang w:eastAsia="en-AU"/>
              </w:rPr>
              <w:t>}}</w:t>
            </w:r>
          </w:p>
        </w:tc>
      </w:tr>
    </w:tbl>
    <w:p w14:paraId="535ADCF8" w14:textId="6FE55556" w:rsidR="00591335" w:rsidRDefault="00591335" w:rsidP="00591335">
      <w:r>
        <w:t>{{/</w:t>
      </w:r>
      <w:proofErr w:type="spellStart"/>
      <w:r>
        <w:t>SingleClient</w:t>
      </w:r>
      <w:proofErr w:type="spellEnd"/>
      <w:r>
        <w:t>}}</w:t>
      </w:r>
    </w:p>
    <w:p w14:paraId="401D4707" w14:textId="0504D40B" w:rsidR="00591335" w:rsidRPr="00591335" w:rsidRDefault="00591335" w:rsidP="00591335">
      <w:r>
        <w:t>{{^</w:t>
      </w:r>
      <w:proofErr w:type="spellStart"/>
      <w:r>
        <w:t>SingleClient</w:t>
      </w:r>
      <w:proofErr w:type="spellEnd"/>
      <w:r>
        <w:t>}}</w:t>
      </w:r>
    </w:p>
    <w:tbl>
      <w:tblPr>
        <w:tblW w:w="10289" w:type="dxa"/>
        <w:tblInd w:w="98" w:type="dxa"/>
        <w:tblLayout w:type="fixed"/>
        <w:tblLook w:val="04A0" w:firstRow="1" w:lastRow="0" w:firstColumn="1" w:lastColumn="0" w:noHBand="0" w:noVBand="1"/>
      </w:tblPr>
      <w:tblGrid>
        <w:gridCol w:w="2213"/>
        <w:gridCol w:w="2201"/>
        <w:gridCol w:w="1760"/>
        <w:gridCol w:w="1614"/>
        <w:gridCol w:w="2501"/>
      </w:tblGrid>
      <w:tr w:rsidR="00EC3B3A" w:rsidRPr="00EC3B3A" w14:paraId="6FC15831" w14:textId="77777777" w:rsidTr="00EC3B3A">
        <w:trPr>
          <w:trHeight w:val="283"/>
        </w:trPr>
        <w:tc>
          <w:tcPr>
            <w:tcW w:w="10289" w:type="dxa"/>
            <w:gridSpan w:val="5"/>
            <w:tcBorders>
              <w:top w:val="single" w:sz="4" w:space="0" w:color="auto"/>
              <w:left w:val="single" w:sz="4" w:space="0" w:color="auto"/>
              <w:bottom w:val="single" w:sz="4" w:space="0" w:color="auto"/>
              <w:right w:val="single" w:sz="4" w:space="0" w:color="auto"/>
            </w:tcBorders>
            <w:shd w:val="clear" w:color="auto" w:fill="004E99"/>
            <w:vAlign w:val="bottom"/>
          </w:tcPr>
          <w:p w14:paraId="15AED8D6" w14:textId="16794F64" w:rsidR="00EC3B3A" w:rsidRPr="00EC3B3A" w:rsidRDefault="008B12BF" w:rsidP="00AD5ACD">
            <w:pPr>
              <w:spacing w:line="240" w:lineRule="auto"/>
              <w:rPr>
                <w:rFonts w:ascii="Segoe UI Light" w:eastAsia="Times New Roman" w:hAnsi="Segoe UI Light" w:cs="Segoe UI Light"/>
                <w:color w:val="FFFFFF" w:themeColor="background1"/>
                <w:lang w:eastAsia="en-AU"/>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r>
      <w:tr w:rsidR="00EC3B3A" w:rsidRPr="00F5759F" w14:paraId="27F7690F" w14:textId="77777777" w:rsidTr="008D75EA">
        <w:trPr>
          <w:trHeight w:val="283"/>
        </w:trPr>
        <w:tc>
          <w:tcPr>
            <w:tcW w:w="221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7613075" w14:textId="77777777" w:rsidR="00EC3B3A" w:rsidRPr="00F5759F" w:rsidRDefault="00EC3B3A" w:rsidP="00AD5ACD">
            <w:pPr>
              <w:spacing w:line="240" w:lineRule="auto"/>
              <w:rPr>
                <w:rFonts w:ascii="Segoe UI Light" w:eastAsia="Times New Roman" w:hAnsi="Segoe UI Light" w:cs="Segoe UI Light"/>
                <w:lang w:eastAsia="en-AU"/>
              </w:rPr>
            </w:pPr>
            <w:r w:rsidRPr="00F5759F">
              <w:rPr>
                <w:rFonts w:ascii="Segoe UI Light" w:eastAsia="Times New Roman" w:hAnsi="Segoe UI Light" w:cs="Segoe UI Light"/>
                <w:lang w:eastAsia="en-AU"/>
              </w:rPr>
              <w:t>Type</w:t>
            </w:r>
          </w:p>
        </w:tc>
        <w:tc>
          <w:tcPr>
            <w:tcW w:w="2201" w:type="dxa"/>
            <w:tcBorders>
              <w:top w:val="single" w:sz="4" w:space="0" w:color="auto"/>
              <w:left w:val="nil"/>
              <w:bottom w:val="single" w:sz="4" w:space="0" w:color="auto"/>
              <w:right w:val="single" w:sz="4" w:space="0" w:color="auto"/>
            </w:tcBorders>
            <w:shd w:val="clear" w:color="000000" w:fill="FFFFFF"/>
            <w:vAlign w:val="bottom"/>
            <w:hideMark/>
          </w:tcPr>
          <w:p w14:paraId="168CDEA2" w14:textId="77777777" w:rsidR="00EC3B3A" w:rsidRPr="00F5759F" w:rsidRDefault="00EC3B3A" w:rsidP="00AD5ACD">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Name</w:t>
            </w:r>
          </w:p>
        </w:tc>
        <w:tc>
          <w:tcPr>
            <w:tcW w:w="1760" w:type="dxa"/>
            <w:tcBorders>
              <w:top w:val="single" w:sz="4" w:space="0" w:color="auto"/>
              <w:left w:val="nil"/>
              <w:bottom w:val="single" w:sz="4" w:space="0" w:color="auto"/>
              <w:right w:val="single" w:sz="4" w:space="0" w:color="auto"/>
            </w:tcBorders>
            <w:shd w:val="clear" w:color="000000" w:fill="FFFFFF"/>
            <w:vAlign w:val="bottom"/>
          </w:tcPr>
          <w:p w14:paraId="3545B66F" w14:textId="77777777" w:rsidR="00EC3B3A" w:rsidRPr="00F5759F" w:rsidRDefault="00EC3B3A" w:rsidP="00AD5ACD">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 xml:space="preserve">Company </w:t>
            </w:r>
          </w:p>
        </w:tc>
        <w:tc>
          <w:tcPr>
            <w:tcW w:w="1614" w:type="dxa"/>
            <w:tcBorders>
              <w:top w:val="single" w:sz="4" w:space="0" w:color="auto"/>
              <w:left w:val="nil"/>
              <w:bottom w:val="single" w:sz="4" w:space="0" w:color="auto"/>
              <w:right w:val="single" w:sz="4" w:space="0" w:color="auto"/>
            </w:tcBorders>
            <w:shd w:val="clear" w:color="000000" w:fill="FFFFFF"/>
            <w:vAlign w:val="bottom"/>
          </w:tcPr>
          <w:p w14:paraId="4E748209" w14:textId="77777777" w:rsidR="00EC3B3A" w:rsidRPr="00F5759F" w:rsidRDefault="00EC3B3A" w:rsidP="00AD5ACD">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Phone</w:t>
            </w:r>
          </w:p>
        </w:tc>
        <w:tc>
          <w:tcPr>
            <w:tcW w:w="2501" w:type="dxa"/>
            <w:tcBorders>
              <w:top w:val="single" w:sz="4" w:space="0" w:color="auto"/>
              <w:left w:val="nil"/>
              <w:bottom w:val="single" w:sz="4" w:space="0" w:color="auto"/>
              <w:right w:val="single" w:sz="4" w:space="0" w:color="auto"/>
            </w:tcBorders>
            <w:shd w:val="clear" w:color="000000" w:fill="FFFFFF"/>
            <w:vAlign w:val="bottom"/>
          </w:tcPr>
          <w:p w14:paraId="66AD7892" w14:textId="77777777" w:rsidR="00EC3B3A" w:rsidRPr="00F5759F" w:rsidRDefault="00EC3B3A" w:rsidP="00AD5ACD">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 xml:space="preserve">Email </w:t>
            </w:r>
          </w:p>
        </w:tc>
      </w:tr>
      <w:tr w:rsidR="00EC3B3A" w:rsidRPr="00F5759F" w14:paraId="313434F1" w14:textId="77777777" w:rsidTr="008D75EA">
        <w:trPr>
          <w:trHeight w:val="311"/>
        </w:trPr>
        <w:tc>
          <w:tcPr>
            <w:tcW w:w="2213"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59862D21" w14:textId="79924FCC" w:rsidR="00EC3B3A" w:rsidRPr="00F5759F" w:rsidRDefault="00C018B2"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00D10565" w:rsidRPr="00D10565">
              <w:rPr>
                <w:rFonts w:ascii="Segoe UI Light" w:eastAsia="Times New Roman" w:hAnsi="Segoe UI Light" w:cs="Segoe UI Light"/>
                <w:lang w:eastAsia="en-AU"/>
              </w:rPr>
              <w:t>clientProfessionalAdviseritems</w:t>
            </w:r>
            <w:r>
              <w:rPr>
                <w:rFonts w:ascii="Segoe UI Light" w:eastAsia="Times New Roman" w:hAnsi="Segoe UI Light" w:cs="Segoe UI Light"/>
                <w:lang w:eastAsia="en-AU"/>
              </w:rPr>
              <w:t>}}</w:t>
            </w:r>
            <w:r w:rsidR="00D10565">
              <w:rPr>
                <w:rFonts w:ascii="Segoe UI Light" w:eastAsia="Times New Roman" w:hAnsi="Segoe UI Light" w:cs="Segoe UI Light"/>
                <w:lang w:eastAsia="en-AU"/>
              </w:rPr>
              <w:t xml:space="preserve"> </w:t>
            </w:r>
            <w:r>
              <w:rPr>
                <w:rFonts w:ascii="Segoe UI Light" w:eastAsia="Times New Roman" w:hAnsi="Segoe UI Light" w:cs="Segoe UI Light"/>
                <w:lang w:eastAsia="en-AU"/>
              </w:rPr>
              <w:t>{{</w:t>
            </w:r>
            <w:proofErr w:type="spellStart"/>
            <w:r w:rsidRPr="00C018B2">
              <w:rPr>
                <w:rFonts w:ascii="Segoe UI Light" w:eastAsia="Times New Roman" w:hAnsi="Segoe UI Light" w:cs="Segoe UI Light"/>
                <w:lang w:eastAsia="en-AU"/>
              </w:rPr>
              <w:t>POAType</w:t>
            </w:r>
            <w:proofErr w:type="spellEnd"/>
            <w:r>
              <w:rPr>
                <w:rFonts w:ascii="Segoe UI Light" w:eastAsia="Times New Roman" w:hAnsi="Segoe UI Light" w:cs="Segoe UI Light"/>
                <w:lang w:eastAsia="en-AU"/>
              </w:rPr>
              <w:t>}}</w:t>
            </w:r>
          </w:p>
        </w:tc>
        <w:tc>
          <w:tcPr>
            <w:tcW w:w="2201" w:type="dxa"/>
            <w:tcBorders>
              <w:top w:val="nil"/>
              <w:left w:val="nil"/>
              <w:bottom w:val="single" w:sz="4" w:space="0" w:color="auto"/>
              <w:right w:val="single" w:sz="4" w:space="0" w:color="auto"/>
            </w:tcBorders>
            <w:shd w:val="clear" w:color="000000" w:fill="FFFFFF"/>
            <w:vAlign w:val="bottom"/>
            <w:hideMark/>
          </w:tcPr>
          <w:p w14:paraId="0B7E2C2C" w14:textId="0CD8375B" w:rsidR="00EC3B3A" w:rsidRPr="00F5759F" w:rsidRDefault="00C018B2"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C018B2">
              <w:rPr>
                <w:rFonts w:ascii="Segoe UI Light" w:eastAsia="Times New Roman" w:hAnsi="Segoe UI Light" w:cs="Segoe UI Light"/>
                <w:lang w:eastAsia="en-AU"/>
              </w:rPr>
              <w:t>adviserName</w:t>
            </w:r>
            <w:proofErr w:type="spellEnd"/>
            <w:r>
              <w:rPr>
                <w:rFonts w:ascii="Segoe UI Light" w:eastAsia="Times New Roman" w:hAnsi="Segoe UI Light" w:cs="Segoe UI Light"/>
                <w:lang w:eastAsia="en-AU"/>
              </w:rPr>
              <w:t>}}</w:t>
            </w:r>
          </w:p>
        </w:tc>
        <w:tc>
          <w:tcPr>
            <w:tcW w:w="1760" w:type="dxa"/>
            <w:tcBorders>
              <w:top w:val="nil"/>
              <w:left w:val="nil"/>
              <w:bottom w:val="single" w:sz="4" w:space="0" w:color="auto"/>
              <w:right w:val="single" w:sz="4" w:space="0" w:color="auto"/>
            </w:tcBorders>
            <w:shd w:val="clear" w:color="000000" w:fill="FFFFFF"/>
            <w:vAlign w:val="bottom"/>
          </w:tcPr>
          <w:p w14:paraId="02715E05" w14:textId="4F97D6C7" w:rsidR="00EC3B3A" w:rsidRPr="00F5759F" w:rsidRDefault="00C018B2"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C018B2">
              <w:rPr>
                <w:rFonts w:ascii="Segoe UI Light" w:eastAsia="Times New Roman" w:hAnsi="Segoe UI Light" w:cs="Segoe UI Light"/>
                <w:lang w:eastAsia="en-AU"/>
              </w:rPr>
              <w:t>company</w:t>
            </w:r>
            <w:r>
              <w:rPr>
                <w:rFonts w:ascii="Segoe UI Light" w:eastAsia="Times New Roman" w:hAnsi="Segoe UI Light" w:cs="Segoe UI Light"/>
                <w:lang w:eastAsia="en-AU"/>
              </w:rPr>
              <w:t>}}</w:t>
            </w:r>
          </w:p>
        </w:tc>
        <w:tc>
          <w:tcPr>
            <w:tcW w:w="1614" w:type="dxa"/>
            <w:tcBorders>
              <w:top w:val="nil"/>
              <w:left w:val="nil"/>
              <w:bottom w:val="single" w:sz="4" w:space="0" w:color="auto"/>
              <w:right w:val="single" w:sz="4" w:space="0" w:color="auto"/>
            </w:tcBorders>
            <w:shd w:val="clear" w:color="000000" w:fill="FFFFFF"/>
            <w:vAlign w:val="bottom"/>
          </w:tcPr>
          <w:p w14:paraId="5230849C" w14:textId="1B81419F" w:rsidR="00EC3B3A" w:rsidRPr="00F5759F" w:rsidRDefault="00C018B2"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C018B2">
              <w:rPr>
                <w:rFonts w:ascii="Segoe UI Light" w:eastAsia="Times New Roman" w:hAnsi="Segoe UI Light" w:cs="Segoe UI Light"/>
                <w:lang w:eastAsia="en-AU"/>
              </w:rPr>
              <w:t>phone</w:t>
            </w:r>
            <w:r>
              <w:rPr>
                <w:rFonts w:ascii="Segoe UI Light" w:eastAsia="Times New Roman" w:hAnsi="Segoe UI Light" w:cs="Segoe UI Light"/>
                <w:lang w:eastAsia="en-AU"/>
              </w:rPr>
              <w:t>}}</w:t>
            </w:r>
          </w:p>
        </w:tc>
        <w:tc>
          <w:tcPr>
            <w:tcW w:w="2501" w:type="dxa"/>
            <w:tcBorders>
              <w:top w:val="nil"/>
              <w:left w:val="nil"/>
              <w:bottom w:val="single" w:sz="4" w:space="0" w:color="auto"/>
              <w:right w:val="single" w:sz="4" w:space="0" w:color="auto"/>
            </w:tcBorders>
            <w:shd w:val="clear" w:color="000000" w:fill="FFFFFF"/>
            <w:vAlign w:val="bottom"/>
          </w:tcPr>
          <w:p w14:paraId="68EDF18E" w14:textId="77777777" w:rsidR="00D10565" w:rsidRDefault="00C018B2"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C018B2">
              <w:rPr>
                <w:rFonts w:ascii="Segoe UI Light" w:eastAsia="Times New Roman" w:hAnsi="Segoe UI Light" w:cs="Segoe UI Light"/>
                <w:lang w:eastAsia="en-AU"/>
              </w:rPr>
              <w:t>email</w:t>
            </w:r>
            <w:r>
              <w:rPr>
                <w:rFonts w:ascii="Segoe UI Light" w:eastAsia="Times New Roman" w:hAnsi="Segoe UI Light" w:cs="Segoe UI Light"/>
                <w:lang w:eastAsia="en-AU"/>
              </w:rPr>
              <w:t>}}</w:t>
            </w:r>
          </w:p>
          <w:p w14:paraId="2A5C479E" w14:textId="0B58C728" w:rsidR="00EC3B3A" w:rsidRPr="00F5759F" w:rsidRDefault="00C018B2"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00D10565" w:rsidRPr="00D10565">
              <w:rPr>
                <w:rFonts w:ascii="Segoe UI Light" w:eastAsia="Times New Roman" w:hAnsi="Segoe UI Light" w:cs="Segoe UI Light"/>
                <w:lang w:eastAsia="en-AU"/>
              </w:rPr>
              <w:t>clientProfessionalAdviseritems</w:t>
            </w:r>
            <w:proofErr w:type="spellEnd"/>
            <w:r>
              <w:rPr>
                <w:rFonts w:ascii="Segoe UI Light" w:eastAsia="Times New Roman" w:hAnsi="Segoe UI Light" w:cs="Segoe UI Light"/>
                <w:lang w:eastAsia="en-AU"/>
              </w:rPr>
              <w:t>}}</w:t>
            </w:r>
          </w:p>
        </w:tc>
      </w:tr>
      <w:tr w:rsidR="00EC3B3A" w:rsidRPr="00EC3B3A" w14:paraId="54C03E50" w14:textId="77777777" w:rsidTr="00EC3B3A">
        <w:trPr>
          <w:trHeight w:val="283"/>
        </w:trPr>
        <w:tc>
          <w:tcPr>
            <w:tcW w:w="10289" w:type="dxa"/>
            <w:gridSpan w:val="5"/>
            <w:tcBorders>
              <w:top w:val="single" w:sz="4" w:space="0" w:color="auto"/>
              <w:left w:val="single" w:sz="4" w:space="0" w:color="auto"/>
              <w:bottom w:val="single" w:sz="4" w:space="0" w:color="auto"/>
              <w:right w:val="single" w:sz="4" w:space="0" w:color="auto"/>
            </w:tcBorders>
            <w:shd w:val="clear" w:color="auto" w:fill="004E99"/>
            <w:vAlign w:val="bottom"/>
          </w:tcPr>
          <w:p w14:paraId="58FBF3AE" w14:textId="1F38C3E8" w:rsidR="00EC3B3A" w:rsidRPr="00EC3B3A" w:rsidRDefault="008B12BF" w:rsidP="00AD5ACD">
            <w:pPr>
              <w:spacing w:line="240" w:lineRule="auto"/>
              <w:rPr>
                <w:rFonts w:ascii="Segoe UI Light" w:eastAsia="Times New Roman" w:hAnsi="Segoe UI Light" w:cs="Segoe UI Light"/>
                <w:color w:val="FFFFFF" w:themeColor="background1"/>
                <w:lang w:eastAsia="en-AU"/>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partnerPreferred</w:t>
            </w:r>
            <w:proofErr w:type="spellEnd"/>
            <w:r w:rsidRPr="001B3ABD">
              <w:rPr>
                <w:rFonts w:ascii="Segoe UI Light" w:hAnsi="Segoe UI Light" w:cs="Segoe UI Light"/>
                <w:b/>
                <w:color w:val="FFFFFF" w:themeColor="background1"/>
              </w:rPr>
              <w:t>}}</w:t>
            </w:r>
          </w:p>
        </w:tc>
      </w:tr>
      <w:tr w:rsidR="00EC3B3A" w:rsidRPr="00F5759F" w14:paraId="685CE2E5" w14:textId="77777777" w:rsidTr="008D75EA">
        <w:trPr>
          <w:trHeight w:val="283"/>
        </w:trPr>
        <w:tc>
          <w:tcPr>
            <w:tcW w:w="221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E2376AD" w14:textId="77777777" w:rsidR="00EC3B3A" w:rsidRPr="00F5759F" w:rsidRDefault="00EC3B3A" w:rsidP="00AD5ACD">
            <w:pPr>
              <w:spacing w:line="240" w:lineRule="auto"/>
              <w:rPr>
                <w:rFonts w:ascii="Segoe UI Light" w:eastAsia="Times New Roman" w:hAnsi="Segoe UI Light" w:cs="Segoe UI Light"/>
                <w:lang w:eastAsia="en-AU"/>
              </w:rPr>
            </w:pPr>
            <w:r w:rsidRPr="00F5759F">
              <w:rPr>
                <w:rFonts w:ascii="Segoe UI Light" w:eastAsia="Times New Roman" w:hAnsi="Segoe UI Light" w:cs="Segoe UI Light"/>
                <w:lang w:eastAsia="en-AU"/>
              </w:rPr>
              <w:t>Type</w:t>
            </w:r>
          </w:p>
        </w:tc>
        <w:tc>
          <w:tcPr>
            <w:tcW w:w="2201" w:type="dxa"/>
            <w:tcBorders>
              <w:top w:val="single" w:sz="4" w:space="0" w:color="auto"/>
              <w:left w:val="nil"/>
              <w:bottom w:val="single" w:sz="4" w:space="0" w:color="auto"/>
              <w:right w:val="single" w:sz="4" w:space="0" w:color="auto"/>
            </w:tcBorders>
            <w:shd w:val="clear" w:color="000000" w:fill="FFFFFF"/>
            <w:vAlign w:val="bottom"/>
            <w:hideMark/>
          </w:tcPr>
          <w:p w14:paraId="618CAF1A" w14:textId="77777777" w:rsidR="00EC3B3A" w:rsidRPr="00F5759F" w:rsidRDefault="00EC3B3A" w:rsidP="00AD5ACD">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Name</w:t>
            </w:r>
          </w:p>
        </w:tc>
        <w:tc>
          <w:tcPr>
            <w:tcW w:w="1760" w:type="dxa"/>
            <w:tcBorders>
              <w:top w:val="single" w:sz="4" w:space="0" w:color="auto"/>
              <w:left w:val="nil"/>
              <w:bottom w:val="single" w:sz="4" w:space="0" w:color="auto"/>
              <w:right w:val="single" w:sz="4" w:space="0" w:color="auto"/>
            </w:tcBorders>
            <w:shd w:val="clear" w:color="000000" w:fill="FFFFFF"/>
            <w:vAlign w:val="bottom"/>
          </w:tcPr>
          <w:p w14:paraId="6D2653C8" w14:textId="77777777" w:rsidR="00EC3B3A" w:rsidRPr="00F5759F" w:rsidRDefault="00EC3B3A" w:rsidP="00AD5ACD">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 xml:space="preserve">Company </w:t>
            </w:r>
          </w:p>
        </w:tc>
        <w:tc>
          <w:tcPr>
            <w:tcW w:w="1614" w:type="dxa"/>
            <w:tcBorders>
              <w:top w:val="single" w:sz="4" w:space="0" w:color="auto"/>
              <w:left w:val="nil"/>
              <w:bottom w:val="single" w:sz="4" w:space="0" w:color="auto"/>
              <w:right w:val="single" w:sz="4" w:space="0" w:color="auto"/>
            </w:tcBorders>
            <w:shd w:val="clear" w:color="000000" w:fill="FFFFFF"/>
            <w:vAlign w:val="bottom"/>
          </w:tcPr>
          <w:p w14:paraId="7269099A" w14:textId="77777777" w:rsidR="00EC3B3A" w:rsidRPr="00F5759F" w:rsidRDefault="00EC3B3A" w:rsidP="00AD5ACD">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Phone</w:t>
            </w:r>
          </w:p>
        </w:tc>
        <w:tc>
          <w:tcPr>
            <w:tcW w:w="2501" w:type="dxa"/>
            <w:tcBorders>
              <w:top w:val="single" w:sz="4" w:space="0" w:color="auto"/>
              <w:left w:val="nil"/>
              <w:bottom w:val="single" w:sz="4" w:space="0" w:color="auto"/>
              <w:right w:val="single" w:sz="4" w:space="0" w:color="auto"/>
            </w:tcBorders>
            <w:shd w:val="clear" w:color="000000" w:fill="FFFFFF"/>
            <w:vAlign w:val="bottom"/>
          </w:tcPr>
          <w:p w14:paraId="42A25327" w14:textId="77777777" w:rsidR="00EC3B3A" w:rsidRPr="00F5759F" w:rsidRDefault="00EC3B3A" w:rsidP="00AD5ACD">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 xml:space="preserve">Email </w:t>
            </w:r>
          </w:p>
        </w:tc>
      </w:tr>
      <w:tr w:rsidR="00C018B2" w:rsidRPr="00F5759F" w14:paraId="19F2EDFB" w14:textId="77777777" w:rsidTr="008D75EA">
        <w:trPr>
          <w:trHeight w:val="311"/>
        </w:trPr>
        <w:tc>
          <w:tcPr>
            <w:tcW w:w="2213"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4E796254" w14:textId="2017FF3F" w:rsidR="00C018B2" w:rsidRPr="00F5759F" w:rsidRDefault="00C018B2" w:rsidP="00C018B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{{#partnerProfessionalAdviseritems}}</w:t>
            </w:r>
            <w:r w:rsidR="00D10565">
              <w:rPr>
                <w:rFonts w:ascii="Segoe UI Light" w:eastAsia="Times New Roman" w:hAnsi="Segoe UI Light" w:cs="Segoe UI Light"/>
                <w:lang w:eastAsia="en-AU"/>
              </w:rPr>
              <w:t xml:space="preserve"> </w:t>
            </w:r>
            <w:r>
              <w:rPr>
                <w:rFonts w:ascii="Segoe UI Light" w:eastAsia="Times New Roman" w:hAnsi="Segoe UI Light" w:cs="Segoe UI Light"/>
                <w:lang w:eastAsia="en-AU"/>
              </w:rPr>
              <w:t>{{</w:t>
            </w:r>
            <w:proofErr w:type="spellStart"/>
            <w:r w:rsidRPr="00C018B2">
              <w:rPr>
                <w:rFonts w:ascii="Segoe UI Light" w:eastAsia="Times New Roman" w:hAnsi="Segoe UI Light" w:cs="Segoe UI Light"/>
                <w:lang w:eastAsia="en-AU"/>
              </w:rPr>
              <w:t>POATyp</w:t>
            </w:r>
            <w:r w:rsidR="00D10565">
              <w:rPr>
                <w:rFonts w:ascii="Segoe UI Light" w:eastAsia="Times New Roman" w:hAnsi="Segoe UI Light" w:cs="Segoe UI Light"/>
                <w:lang w:eastAsia="en-AU"/>
              </w:rPr>
              <w:t>e</w:t>
            </w:r>
            <w:proofErr w:type="spellEnd"/>
            <w:r>
              <w:rPr>
                <w:rFonts w:ascii="Segoe UI Light" w:eastAsia="Times New Roman" w:hAnsi="Segoe UI Light" w:cs="Segoe UI Light"/>
                <w:lang w:eastAsia="en-AU"/>
              </w:rPr>
              <w:t>}}</w:t>
            </w:r>
          </w:p>
        </w:tc>
        <w:tc>
          <w:tcPr>
            <w:tcW w:w="2201" w:type="dxa"/>
            <w:tcBorders>
              <w:top w:val="nil"/>
              <w:left w:val="nil"/>
              <w:bottom w:val="single" w:sz="4" w:space="0" w:color="auto"/>
              <w:right w:val="single" w:sz="4" w:space="0" w:color="auto"/>
            </w:tcBorders>
            <w:shd w:val="clear" w:color="000000" w:fill="FFFFFF"/>
            <w:vAlign w:val="bottom"/>
            <w:hideMark/>
          </w:tcPr>
          <w:p w14:paraId="21BE0304" w14:textId="5355245A" w:rsidR="00C018B2" w:rsidRPr="00F5759F" w:rsidRDefault="00C018B2" w:rsidP="00C018B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C018B2">
              <w:rPr>
                <w:rFonts w:ascii="Segoe UI Light" w:eastAsia="Times New Roman" w:hAnsi="Segoe UI Light" w:cs="Segoe UI Light"/>
                <w:lang w:eastAsia="en-AU"/>
              </w:rPr>
              <w:t>adviserName</w:t>
            </w:r>
            <w:proofErr w:type="spellEnd"/>
            <w:r>
              <w:rPr>
                <w:rFonts w:ascii="Segoe UI Light" w:eastAsia="Times New Roman" w:hAnsi="Segoe UI Light" w:cs="Segoe UI Light"/>
                <w:lang w:eastAsia="en-AU"/>
              </w:rPr>
              <w:t>}}</w:t>
            </w:r>
          </w:p>
        </w:tc>
        <w:tc>
          <w:tcPr>
            <w:tcW w:w="1760" w:type="dxa"/>
            <w:tcBorders>
              <w:top w:val="nil"/>
              <w:left w:val="nil"/>
              <w:bottom w:val="single" w:sz="4" w:space="0" w:color="auto"/>
              <w:right w:val="single" w:sz="4" w:space="0" w:color="auto"/>
            </w:tcBorders>
            <w:shd w:val="clear" w:color="000000" w:fill="FFFFFF"/>
            <w:vAlign w:val="bottom"/>
          </w:tcPr>
          <w:p w14:paraId="11866368" w14:textId="01DB3BD5" w:rsidR="00C018B2" w:rsidRPr="00F5759F" w:rsidRDefault="00C018B2" w:rsidP="00C018B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C018B2">
              <w:rPr>
                <w:rFonts w:ascii="Segoe UI Light" w:eastAsia="Times New Roman" w:hAnsi="Segoe UI Light" w:cs="Segoe UI Light"/>
                <w:lang w:eastAsia="en-AU"/>
              </w:rPr>
              <w:t>company</w:t>
            </w:r>
            <w:r>
              <w:rPr>
                <w:rFonts w:ascii="Segoe UI Light" w:eastAsia="Times New Roman" w:hAnsi="Segoe UI Light" w:cs="Segoe UI Light"/>
                <w:lang w:eastAsia="en-AU"/>
              </w:rPr>
              <w:t>}}</w:t>
            </w:r>
          </w:p>
        </w:tc>
        <w:tc>
          <w:tcPr>
            <w:tcW w:w="1614" w:type="dxa"/>
            <w:tcBorders>
              <w:top w:val="nil"/>
              <w:left w:val="nil"/>
              <w:bottom w:val="single" w:sz="4" w:space="0" w:color="auto"/>
              <w:right w:val="single" w:sz="4" w:space="0" w:color="auto"/>
            </w:tcBorders>
            <w:shd w:val="clear" w:color="000000" w:fill="FFFFFF"/>
            <w:vAlign w:val="bottom"/>
          </w:tcPr>
          <w:p w14:paraId="6BA05409" w14:textId="705067AB" w:rsidR="00C018B2" w:rsidRPr="00F5759F" w:rsidRDefault="00C018B2" w:rsidP="00C018B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C018B2">
              <w:rPr>
                <w:rFonts w:ascii="Segoe UI Light" w:eastAsia="Times New Roman" w:hAnsi="Segoe UI Light" w:cs="Segoe UI Light"/>
                <w:lang w:eastAsia="en-AU"/>
              </w:rPr>
              <w:t>phone</w:t>
            </w:r>
            <w:r>
              <w:rPr>
                <w:rFonts w:ascii="Segoe UI Light" w:eastAsia="Times New Roman" w:hAnsi="Segoe UI Light" w:cs="Segoe UI Light"/>
                <w:lang w:eastAsia="en-AU"/>
              </w:rPr>
              <w:t>}}</w:t>
            </w:r>
          </w:p>
        </w:tc>
        <w:tc>
          <w:tcPr>
            <w:tcW w:w="2501" w:type="dxa"/>
            <w:tcBorders>
              <w:top w:val="nil"/>
              <w:left w:val="nil"/>
              <w:bottom w:val="single" w:sz="4" w:space="0" w:color="auto"/>
              <w:right w:val="single" w:sz="4" w:space="0" w:color="auto"/>
            </w:tcBorders>
            <w:shd w:val="clear" w:color="000000" w:fill="FFFFFF"/>
            <w:vAlign w:val="bottom"/>
          </w:tcPr>
          <w:p w14:paraId="05270680" w14:textId="77777777" w:rsidR="00773E7F" w:rsidRDefault="00C018B2" w:rsidP="00C018B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C018B2">
              <w:rPr>
                <w:rFonts w:ascii="Segoe UI Light" w:eastAsia="Times New Roman" w:hAnsi="Segoe UI Light" w:cs="Segoe UI Light"/>
                <w:lang w:eastAsia="en-AU"/>
              </w:rPr>
              <w:t>email</w:t>
            </w:r>
            <w:r>
              <w:rPr>
                <w:rFonts w:ascii="Segoe UI Light" w:eastAsia="Times New Roman" w:hAnsi="Segoe UI Light" w:cs="Segoe UI Light"/>
                <w:lang w:eastAsia="en-AU"/>
              </w:rPr>
              <w:t>}}</w:t>
            </w:r>
          </w:p>
          <w:p w14:paraId="00C4D383" w14:textId="59A0B405" w:rsidR="00C018B2" w:rsidRPr="00F5759F" w:rsidRDefault="00C018B2" w:rsidP="00C018B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00D10565">
              <w:rPr>
                <w:rFonts w:ascii="Segoe UI Light" w:eastAsia="Times New Roman" w:hAnsi="Segoe UI Light" w:cs="Segoe UI Light"/>
                <w:lang w:eastAsia="en-AU"/>
              </w:rPr>
              <w:t>partnerProfessionalAdviseritems</w:t>
            </w:r>
            <w:proofErr w:type="spellEnd"/>
            <w:r>
              <w:rPr>
                <w:rFonts w:ascii="Segoe UI Light" w:eastAsia="Times New Roman" w:hAnsi="Segoe UI Light" w:cs="Segoe UI Light"/>
                <w:lang w:eastAsia="en-AU"/>
              </w:rPr>
              <w:t>}}</w:t>
            </w:r>
          </w:p>
        </w:tc>
      </w:tr>
    </w:tbl>
    <w:p w14:paraId="6C0821D0" w14:textId="7C4CDFBD" w:rsidR="00EC3B3A" w:rsidRDefault="00591335">
      <w:pPr>
        <w:suppressAutoHyphens w:val="0"/>
        <w:spacing w:line="240" w:lineRule="auto"/>
        <w:rPr>
          <w:rFonts w:ascii="Segoe UI Light" w:hAnsi="Segoe UI Light" w:cs="Segoe UI Light"/>
        </w:rPr>
      </w:pPr>
      <w:r>
        <w:t>{{/</w:t>
      </w:r>
      <w:proofErr w:type="spellStart"/>
      <w:r>
        <w:t>SingleClient</w:t>
      </w:r>
      <w:proofErr w:type="spellEnd"/>
      <w:r>
        <w:t>}}</w:t>
      </w:r>
    </w:p>
    <w:p w14:paraId="63C4B07A" w14:textId="77777777" w:rsidR="00EC3B3A" w:rsidRDefault="00EC3B3A" w:rsidP="009A69C5">
      <w:pPr>
        <w:pStyle w:val="Heading1"/>
        <w:numPr>
          <w:ilvl w:val="0"/>
          <w:numId w:val="0"/>
        </w:numPr>
        <w:spacing w:line="240" w:lineRule="auto"/>
        <w:rPr>
          <w:rFonts w:ascii="Segoe UI Light" w:hAnsi="Segoe UI Light" w:cs="Segoe UI Light"/>
          <w:color w:val="0066CC"/>
        </w:rPr>
      </w:pPr>
      <w:r w:rsidRPr="00BF1CFB">
        <w:rPr>
          <w:rFonts w:ascii="Segoe UI Light" w:hAnsi="Segoe UI Light" w:cs="Segoe UI Light"/>
          <w:color w:val="0066CC"/>
        </w:rPr>
        <w:t>Income and EXPENSES</w:t>
      </w:r>
    </w:p>
    <w:p w14:paraId="21CDFF10" w14:textId="77777777" w:rsidR="00591335" w:rsidRDefault="00591335" w:rsidP="00591335">
      <w:r>
        <w:t>{{#SingleClient}}</w:t>
      </w:r>
    </w:p>
    <w:tbl>
      <w:tblPr>
        <w:tblW w:w="10363" w:type="dxa"/>
        <w:tblLook w:val="04A0" w:firstRow="1" w:lastRow="0" w:firstColumn="1" w:lastColumn="0" w:noHBand="0" w:noVBand="1"/>
      </w:tblPr>
      <w:tblGrid>
        <w:gridCol w:w="3052"/>
        <w:gridCol w:w="7311"/>
      </w:tblGrid>
      <w:tr w:rsidR="00591335" w:rsidRPr="00BF1CFB" w14:paraId="035A9F98" w14:textId="77777777" w:rsidTr="009A69C5">
        <w:trPr>
          <w:trHeight w:val="308"/>
        </w:trPr>
        <w:tc>
          <w:tcPr>
            <w:tcW w:w="3052" w:type="dxa"/>
            <w:tcBorders>
              <w:top w:val="single" w:sz="8" w:space="0" w:color="AEAAAA"/>
              <w:left w:val="single" w:sz="8" w:space="0" w:color="AEAAAA"/>
              <w:bottom w:val="nil"/>
              <w:right w:val="single" w:sz="8" w:space="0" w:color="AEAAAA"/>
            </w:tcBorders>
            <w:shd w:val="clear" w:color="000000" w:fill="004E99"/>
            <w:vAlign w:val="center"/>
            <w:hideMark/>
          </w:tcPr>
          <w:p w14:paraId="2B98B12B" w14:textId="77777777" w:rsidR="00591335" w:rsidRPr="00BF1CFB" w:rsidRDefault="00591335" w:rsidP="000802E4">
            <w:pPr>
              <w:suppressAutoHyphens w:val="0"/>
              <w:spacing w:line="240" w:lineRule="auto"/>
              <w:rPr>
                <w:rFonts w:ascii="Segoe UI Light" w:eastAsia="Times New Roman" w:hAnsi="Segoe UI Light" w:cs="Segoe UI Light"/>
                <w:i/>
                <w:iCs/>
                <w:color w:val="FF0000"/>
                <w:lang w:eastAsia="en-AU"/>
              </w:rPr>
            </w:pPr>
            <w:r w:rsidRPr="00BF1CFB">
              <w:rPr>
                <w:rFonts w:ascii="Segoe UI Light" w:eastAsia="Times New Roman" w:hAnsi="Segoe UI Light" w:cs="Segoe UI Light"/>
                <w:i/>
                <w:iCs/>
                <w:color w:val="FF0000"/>
                <w:lang w:eastAsia="en-AU"/>
              </w:rPr>
              <w:t> </w:t>
            </w:r>
          </w:p>
        </w:tc>
        <w:tc>
          <w:tcPr>
            <w:tcW w:w="7311" w:type="dxa"/>
            <w:tcBorders>
              <w:top w:val="single" w:sz="8" w:space="0" w:color="AEAAAA"/>
              <w:left w:val="nil"/>
              <w:bottom w:val="nil"/>
              <w:right w:val="single" w:sz="8" w:space="0" w:color="AEAAAA"/>
            </w:tcBorders>
            <w:shd w:val="clear" w:color="000000" w:fill="004E99"/>
            <w:vAlign w:val="center"/>
            <w:hideMark/>
          </w:tcPr>
          <w:p w14:paraId="1BD183DB" w14:textId="77777777" w:rsidR="00591335" w:rsidRPr="00BF1CFB" w:rsidRDefault="00591335" w:rsidP="000802E4">
            <w:pPr>
              <w:suppressAutoHyphens w:val="0"/>
              <w:spacing w:line="240" w:lineRule="auto"/>
              <w:rPr>
                <w:rFonts w:ascii="Segoe UI Light" w:eastAsia="Times New Roman" w:hAnsi="Segoe UI Light" w:cs="Segoe UI Light"/>
                <w:b/>
                <w:bCs/>
                <w:color w:val="FFFFFF"/>
                <w:lang w:eastAsia="en-AU"/>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r>
      <w:tr w:rsidR="00591335" w:rsidRPr="00BF1CFB" w14:paraId="352E614B" w14:textId="77777777" w:rsidTr="009A69C5">
        <w:trPr>
          <w:trHeight w:val="308"/>
        </w:trPr>
        <w:tc>
          <w:tcPr>
            <w:tcW w:w="3052"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46A93E25" w14:textId="77777777" w:rsidR="00591335" w:rsidRPr="00BF1CFB" w:rsidRDefault="00591335" w:rsidP="000802E4">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Income</w:t>
            </w:r>
          </w:p>
        </w:tc>
        <w:tc>
          <w:tcPr>
            <w:tcW w:w="7311" w:type="dxa"/>
            <w:tcBorders>
              <w:top w:val="single" w:sz="8" w:space="0" w:color="AEAAAA"/>
              <w:left w:val="nil"/>
              <w:bottom w:val="single" w:sz="8" w:space="0" w:color="AEAAAA"/>
              <w:right w:val="single" w:sz="8" w:space="0" w:color="AEAAAA"/>
            </w:tcBorders>
            <w:shd w:val="clear" w:color="000000" w:fill="E6E6E6"/>
            <w:vAlign w:val="center"/>
            <w:hideMark/>
          </w:tcPr>
          <w:p w14:paraId="65C1E68F" w14:textId="77777777" w:rsidR="00591335" w:rsidRPr="00BF1CFB" w:rsidRDefault="00591335" w:rsidP="000802E4">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w:t>
            </w:r>
          </w:p>
        </w:tc>
      </w:tr>
      <w:tr w:rsidR="00591335" w:rsidRPr="00BF1CFB" w14:paraId="7D3A388B" w14:textId="77777777" w:rsidTr="009A69C5">
        <w:trPr>
          <w:trHeight w:val="308"/>
        </w:trPr>
        <w:tc>
          <w:tcPr>
            <w:tcW w:w="3052"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4F57573B"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lastRenderedPageBreak/>
              <w:t>Salary</w:t>
            </w:r>
          </w:p>
        </w:tc>
        <w:tc>
          <w:tcPr>
            <w:tcW w:w="7311" w:type="dxa"/>
            <w:tcBorders>
              <w:top w:val="single" w:sz="8" w:space="0" w:color="AEAAAA"/>
              <w:left w:val="nil"/>
              <w:bottom w:val="single" w:sz="8" w:space="0" w:color="AEAAAA"/>
              <w:right w:val="single" w:sz="8" w:space="0" w:color="AEAAAA"/>
            </w:tcBorders>
            <w:vAlign w:val="center"/>
            <w:hideMark/>
          </w:tcPr>
          <w:p w14:paraId="64BA5C3B"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clientEmploymentIncome</w:t>
            </w:r>
            <w:proofErr w:type="spellEnd"/>
            <w:r>
              <w:rPr>
                <w:rFonts w:ascii="Segoe UI Light" w:eastAsia="Times New Roman" w:hAnsi="Segoe UI Light" w:cs="Segoe UI Light"/>
                <w:lang w:eastAsia="en-AU"/>
              </w:rPr>
              <w:t>}}</w:t>
            </w:r>
          </w:p>
        </w:tc>
      </w:tr>
      <w:tr w:rsidR="00591335" w:rsidRPr="00BF1CFB" w14:paraId="1EE5A5E0" w14:textId="77777777" w:rsidTr="009A69C5">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3D982428"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Net Business Income</w:t>
            </w:r>
          </w:p>
        </w:tc>
        <w:tc>
          <w:tcPr>
            <w:tcW w:w="7311" w:type="dxa"/>
            <w:tcBorders>
              <w:top w:val="single" w:sz="8" w:space="0" w:color="AEAAAA"/>
              <w:left w:val="nil"/>
              <w:bottom w:val="single" w:sz="8" w:space="0" w:color="AEAAAA"/>
              <w:right w:val="single" w:sz="8" w:space="0" w:color="AEAAAA"/>
            </w:tcBorders>
            <w:vAlign w:val="center"/>
            <w:hideMark/>
          </w:tcPr>
          <w:p w14:paraId="10AFEF85"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clientNetBusinessIncome</w:t>
            </w:r>
            <w:proofErr w:type="spellEnd"/>
            <w:r>
              <w:rPr>
                <w:rFonts w:ascii="Segoe UI Light" w:eastAsia="Times New Roman" w:hAnsi="Segoe UI Light" w:cs="Segoe UI Light"/>
                <w:lang w:eastAsia="en-AU"/>
              </w:rPr>
              <w:t>}}</w:t>
            </w:r>
          </w:p>
        </w:tc>
      </w:tr>
      <w:tr w:rsidR="00591335" w:rsidRPr="00BF1CFB" w14:paraId="6FD3B3E1" w14:textId="77777777" w:rsidTr="009A69C5">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6B1939F8"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Super Pension Payment</w:t>
            </w:r>
          </w:p>
        </w:tc>
        <w:tc>
          <w:tcPr>
            <w:tcW w:w="7311" w:type="dxa"/>
            <w:tcBorders>
              <w:top w:val="single" w:sz="8" w:space="0" w:color="AEAAAA"/>
              <w:left w:val="nil"/>
              <w:bottom w:val="single" w:sz="8" w:space="0" w:color="AEAAAA"/>
              <w:right w:val="single" w:sz="8" w:space="0" w:color="AEAAAA"/>
            </w:tcBorders>
            <w:vAlign w:val="center"/>
            <w:hideMark/>
          </w:tcPr>
          <w:p w14:paraId="41D1D6C1" w14:textId="77777777" w:rsidR="00591335" w:rsidRPr="00BF1CFB" w:rsidRDefault="00591335" w:rsidP="00973D9E">
            <w:pPr>
              <w:tabs>
                <w:tab w:val="left" w:pos="0"/>
              </w:tabs>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clientSuperPensionPayment</w:t>
            </w:r>
            <w:proofErr w:type="spellEnd"/>
            <w:r>
              <w:rPr>
                <w:rFonts w:ascii="Segoe UI Light" w:eastAsia="Times New Roman" w:hAnsi="Segoe UI Light" w:cs="Segoe UI Light"/>
                <w:lang w:eastAsia="en-AU"/>
              </w:rPr>
              <w:t>}}</w:t>
            </w:r>
          </w:p>
        </w:tc>
      </w:tr>
      <w:tr w:rsidR="00591335" w:rsidRPr="00BF1CFB" w14:paraId="18AAB1DC" w14:textId="77777777" w:rsidTr="009A69C5">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tcPr>
          <w:p w14:paraId="27A8AADD"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Lifetime Pension Payments </w:t>
            </w:r>
          </w:p>
        </w:tc>
        <w:tc>
          <w:tcPr>
            <w:tcW w:w="7311" w:type="dxa"/>
            <w:tcBorders>
              <w:top w:val="single" w:sz="8" w:space="0" w:color="AEAAAA"/>
              <w:left w:val="nil"/>
              <w:bottom w:val="single" w:sz="8" w:space="0" w:color="AEAAAA"/>
              <w:right w:val="single" w:sz="8" w:space="0" w:color="AEAAAA"/>
            </w:tcBorders>
            <w:vAlign w:val="center"/>
          </w:tcPr>
          <w:p w14:paraId="0CAF97F6"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clientLifeTimePensionPayment</w:t>
            </w:r>
            <w:proofErr w:type="spellEnd"/>
            <w:r>
              <w:rPr>
                <w:rFonts w:ascii="Segoe UI Light" w:eastAsia="Times New Roman" w:hAnsi="Segoe UI Light" w:cs="Segoe UI Light"/>
                <w:lang w:eastAsia="en-AU"/>
              </w:rPr>
              <w:t>}}</w:t>
            </w:r>
          </w:p>
        </w:tc>
      </w:tr>
      <w:tr w:rsidR="00591335" w:rsidRPr="00BF1CFB" w14:paraId="25DFEEF1" w14:textId="77777777" w:rsidTr="009A69C5">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tcPr>
          <w:p w14:paraId="677601C3" w14:textId="77777777" w:rsidR="00591335"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Overseas Pensions </w:t>
            </w:r>
          </w:p>
        </w:tc>
        <w:tc>
          <w:tcPr>
            <w:tcW w:w="7311" w:type="dxa"/>
            <w:tcBorders>
              <w:top w:val="single" w:sz="8" w:space="0" w:color="AEAAAA"/>
              <w:left w:val="nil"/>
              <w:bottom w:val="single" w:sz="8" w:space="0" w:color="AEAAAA"/>
              <w:right w:val="single" w:sz="8" w:space="0" w:color="AEAAAA"/>
            </w:tcBorders>
            <w:vAlign w:val="center"/>
          </w:tcPr>
          <w:p w14:paraId="352E8290"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clientOverseasPensionPayment</w:t>
            </w:r>
            <w:proofErr w:type="spellEnd"/>
            <w:r>
              <w:rPr>
                <w:rFonts w:ascii="Segoe UI Light" w:eastAsia="Times New Roman" w:hAnsi="Segoe UI Light" w:cs="Segoe UI Light"/>
                <w:lang w:eastAsia="en-AU"/>
              </w:rPr>
              <w:t>}}</w:t>
            </w:r>
          </w:p>
        </w:tc>
      </w:tr>
      <w:tr w:rsidR="00591335" w:rsidRPr="00BF1CFB" w14:paraId="6DEC7729" w14:textId="77777777" w:rsidTr="009A69C5">
        <w:trPr>
          <w:trHeight w:val="308"/>
        </w:trPr>
        <w:tc>
          <w:tcPr>
            <w:tcW w:w="3052"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1ADE4D19"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 xml:space="preserve">Centrelink </w:t>
            </w:r>
          </w:p>
        </w:tc>
        <w:tc>
          <w:tcPr>
            <w:tcW w:w="7311" w:type="dxa"/>
            <w:tcBorders>
              <w:top w:val="single" w:sz="8" w:space="0" w:color="AEAAAA"/>
              <w:left w:val="nil"/>
              <w:bottom w:val="single" w:sz="8" w:space="0" w:color="AEAAAA"/>
              <w:right w:val="single" w:sz="8" w:space="0" w:color="AEAAAA"/>
            </w:tcBorders>
            <w:vAlign w:val="center"/>
            <w:hideMark/>
          </w:tcPr>
          <w:p w14:paraId="5D407EBD"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clientCenterlinkPension</w:t>
            </w:r>
            <w:proofErr w:type="spellEnd"/>
            <w:r>
              <w:rPr>
                <w:rFonts w:ascii="Segoe UI Light" w:eastAsia="Times New Roman" w:hAnsi="Segoe UI Light" w:cs="Segoe UI Light"/>
                <w:lang w:eastAsia="en-AU"/>
              </w:rPr>
              <w:t>}}</w:t>
            </w:r>
          </w:p>
        </w:tc>
      </w:tr>
      <w:tr w:rsidR="00591335" w:rsidRPr="00BF1CFB" w14:paraId="088CE0E8" w14:textId="77777777" w:rsidTr="009A69C5">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23A4414E" w14:textId="77777777" w:rsidR="00591335" w:rsidRPr="00BF1CFB" w:rsidRDefault="00591335" w:rsidP="00973D9E">
            <w:pPr>
              <w:tabs>
                <w:tab w:val="left" w:pos="2848"/>
              </w:tabs>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Rental income</w:t>
            </w:r>
          </w:p>
        </w:tc>
        <w:tc>
          <w:tcPr>
            <w:tcW w:w="7311" w:type="dxa"/>
            <w:tcBorders>
              <w:top w:val="single" w:sz="8" w:space="0" w:color="AEAAAA"/>
              <w:left w:val="nil"/>
              <w:bottom w:val="single" w:sz="8" w:space="0" w:color="AEAAAA"/>
              <w:right w:val="single" w:sz="8" w:space="0" w:color="AEAAAA"/>
            </w:tcBorders>
            <w:vAlign w:val="center"/>
            <w:hideMark/>
          </w:tcPr>
          <w:p w14:paraId="6F6A05E7"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clientRentalIncome</w:t>
            </w:r>
            <w:proofErr w:type="spellEnd"/>
            <w:r>
              <w:rPr>
                <w:rFonts w:ascii="Segoe UI Light" w:eastAsia="Times New Roman" w:hAnsi="Segoe UI Light" w:cs="Segoe UI Light"/>
                <w:lang w:eastAsia="en-AU"/>
              </w:rPr>
              <w:t>}}</w:t>
            </w:r>
          </w:p>
        </w:tc>
      </w:tr>
      <w:tr w:rsidR="00591335" w:rsidRPr="00BF1CFB" w14:paraId="18AAD5CD" w14:textId="77777777" w:rsidTr="009A69C5">
        <w:trPr>
          <w:trHeight w:val="308"/>
        </w:trPr>
        <w:tc>
          <w:tcPr>
            <w:tcW w:w="3052"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1F9CCD32"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Interest</w:t>
            </w:r>
          </w:p>
        </w:tc>
        <w:tc>
          <w:tcPr>
            <w:tcW w:w="7311" w:type="dxa"/>
            <w:tcBorders>
              <w:top w:val="single" w:sz="8" w:space="0" w:color="AEAAAA"/>
              <w:left w:val="nil"/>
              <w:bottom w:val="single" w:sz="8" w:space="0" w:color="AEAAAA"/>
              <w:right w:val="single" w:sz="8" w:space="0" w:color="AEAAAA"/>
            </w:tcBorders>
            <w:vAlign w:val="center"/>
            <w:hideMark/>
          </w:tcPr>
          <w:p w14:paraId="5D78B162"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clientInterest</w:t>
            </w:r>
            <w:proofErr w:type="spellEnd"/>
            <w:r>
              <w:rPr>
                <w:rFonts w:ascii="Segoe UI Light" w:eastAsia="Times New Roman" w:hAnsi="Segoe UI Light" w:cs="Segoe UI Light"/>
                <w:lang w:eastAsia="en-AU"/>
              </w:rPr>
              <w:t>}}</w:t>
            </w:r>
          </w:p>
        </w:tc>
      </w:tr>
      <w:tr w:rsidR="00591335" w:rsidRPr="00BF1CFB" w14:paraId="7712901A" w14:textId="77777777" w:rsidTr="009A69C5">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6CD8E320"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 xml:space="preserve">Dividends/Distributions Income </w:t>
            </w:r>
          </w:p>
        </w:tc>
        <w:tc>
          <w:tcPr>
            <w:tcW w:w="7311" w:type="dxa"/>
            <w:tcBorders>
              <w:top w:val="single" w:sz="8" w:space="0" w:color="AEAAAA"/>
              <w:left w:val="nil"/>
              <w:bottom w:val="single" w:sz="8" w:space="0" w:color="AEAAAA"/>
              <w:right w:val="single" w:sz="8" w:space="0" w:color="AEAAAA"/>
            </w:tcBorders>
            <w:vAlign w:val="center"/>
            <w:hideMark/>
          </w:tcPr>
          <w:p w14:paraId="578E31AB"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clientDividendIncome</w:t>
            </w:r>
            <w:proofErr w:type="spellEnd"/>
            <w:r>
              <w:rPr>
                <w:rFonts w:ascii="Segoe UI Light" w:eastAsia="Times New Roman" w:hAnsi="Segoe UI Light" w:cs="Segoe UI Light"/>
                <w:lang w:eastAsia="en-AU"/>
              </w:rPr>
              <w:t>}}</w:t>
            </w:r>
          </w:p>
        </w:tc>
      </w:tr>
      <w:tr w:rsidR="00591335" w:rsidRPr="00BF1CFB" w14:paraId="5CAADB48" w14:textId="77777777" w:rsidTr="009A69C5">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1E2F3F17"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Annuity Income</w:t>
            </w:r>
          </w:p>
        </w:tc>
        <w:tc>
          <w:tcPr>
            <w:tcW w:w="7311" w:type="dxa"/>
            <w:tcBorders>
              <w:top w:val="single" w:sz="8" w:space="0" w:color="AEAAAA"/>
              <w:left w:val="nil"/>
              <w:bottom w:val="single" w:sz="8" w:space="0" w:color="AEAAAA"/>
              <w:right w:val="single" w:sz="8" w:space="0" w:color="AEAAAA"/>
            </w:tcBorders>
            <w:vAlign w:val="center"/>
            <w:hideMark/>
          </w:tcPr>
          <w:p w14:paraId="159422C2"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clientAnnutiesIncome</w:t>
            </w:r>
            <w:proofErr w:type="spellEnd"/>
            <w:r>
              <w:rPr>
                <w:rFonts w:ascii="Segoe UI Light" w:eastAsia="Times New Roman" w:hAnsi="Segoe UI Light" w:cs="Segoe UI Light"/>
                <w:lang w:eastAsia="en-AU"/>
              </w:rPr>
              <w:t>}}</w:t>
            </w:r>
          </w:p>
        </w:tc>
      </w:tr>
      <w:tr w:rsidR="00591335" w:rsidRPr="00BF1CFB" w14:paraId="3E75FAB1" w14:textId="77777777" w:rsidTr="009A69C5">
        <w:trPr>
          <w:trHeight w:val="281"/>
        </w:trPr>
        <w:tc>
          <w:tcPr>
            <w:tcW w:w="3052"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21AB35FF" w14:textId="77777777" w:rsidR="00591335" w:rsidRPr="00BF1CFB" w:rsidRDefault="00591335" w:rsidP="000802E4">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Net Income</w:t>
            </w:r>
          </w:p>
        </w:tc>
        <w:tc>
          <w:tcPr>
            <w:tcW w:w="7311" w:type="dxa"/>
            <w:tcBorders>
              <w:top w:val="single" w:sz="8" w:space="0" w:color="AEAAAA"/>
              <w:left w:val="nil"/>
              <w:bottom w:val="single" w:sz="8" w:space="0" w:color="AEAAAA"/>
              <w:right w:val="single" w:sz="8" w:space="0" w:color="AEAAAA"/>
            </w:tcBorders>
            <w:shd w:val="clear" w:color="000000" w:fill="E6E6E6"/>
            <w:vAlign w:val="center"/>
            <w:hideMark/>
          </w:tcPr>
          <w:p w14:paraId="40432D23" w14:textId="77777777" w:rsidR="00591335" w:rsidRPr="00BF1CFB" w:rsidRDefault="00591335" w:rsidP="000802E4">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$0</w:t>
            </w:r>
          </w:p>
        </w:tc>
      </w:tr>
      <w:tr w:rsidR="00591335" w:rsidRPr="00BF1CFB" w14:paraId="7CB33953" w14:textId="77777777" w:rsidTr="009A69C5">
        <w:trPr>
          <w:trHeight w:val="281"/>
        </w:trPr>
        <w:tc>
          <w:tcPr>
            <w:tcW w:w="3052"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4F1F30A4" w14:textId="77777777" w:rsidR="00591335" w:rsidRPr="00BF1CFB" w:rsidRDefault="00591335" w:rsidP="000802E4">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Total Joint Net Income</w:t>
            </w:r>
          </w:p>
        </w:tc>
        <w:tc>
          <w:tcPr>
            <w:tcW w:w="7311" w:type="dxa"/>
            <w:tcBorders>
              <w:top w:val="single" w:sz="8" w:space="0" w:color="AEAAAA"/>
              <w:left w:val="nil"/>
              <w:bottom w:val="single" w:sz="8" w:space="0" w:color="AEAAAA"/>
              <w:right w:val="single" w:sz="8" w:space="0" w:color="AEAAAA"/>
            </w:tcBorders>
            <w:shd w:val="clear" w:color="000000" w:fill="E6E6E6"/>
            <w:vAlign w:val="center"/>
            <w:hideMark/>
          </w:tcPr>
          <w:p w14:paraId="7A99E355" w14:textId="77777777" w:rsidR="00591335" w:rsidRPr="00BF1CFB" w:rsidRDefault="00591335" w:rsidP="000802E4">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$0</w:t>
            </w:r>
          </w:p>
        </w:tc>
      </w:tr>
      <w:tr w:rsidR="00591335" w:rsidRPr="00BF1CFB" w14:paraId="77EAC6A7" w14:textId="77777777" w:rsidTr="009A69C5">
        <w:trPr>
          <w:trHeight w:val="308"/>
        </w:trPr>
        <w:tc>
          <w:tcPr>
            <w:tcW w:w="10363" w:type="dxa"/>
            <w:gridSpan w:val="2"/>
            <w:tcBorders>
              <w:top w:val="single" w:sz="8" w:space="0" w:color="AEAAAA"/>
              <w:left w:val="single" w:sz="8" w:space="0" w:color="AEAAAA"/>
              <w:bottom w:val="single" w:sz="8" w:space="0" w:color="AEAAAA"/>
              <w:right w:val="single" w:sz="8" w:space="0" w:color="AEAAAA"/>
            </w:tcBorders>
            <w:shd w:val="clear" w:color="auto" w:fill="FFFFFF" w:themeFill="background1"/>
            <w:vAlign w:val="center"/>
            <w:hideMark/>
          </w:tcPr>
          <w:p w14:paraId="02AB1254" w14:textId="77777777" w:rsidR="00591335" w:rsidRPr="00BF1CFB" w:rsidRDefault="00591335" w:rsidP="000802E4">
            <w:pPr>
              <w:suppressAutoHyphens w:val="0"/>
              <w:spacing w:line="240" w:lineRule="auto"/>
              <w:jc w:val="center"/>
              <w:rPr>
                <w:rFonts w:ascii="Segoe UI Light" w:eastAsia="Times New Roman" w:hAnsi="Segoe UI Light" w:cs="Segoe UI Light"/>
                <w:lang w:eastAsia="en-AU"/>
              </w:rPr>
            </w:pPr>
            <w:r w:rsidRPr="00BF1CFB">
              <w:rPr>
                <w:rFonts w:ascii="Segoe UI Light" w:eastAsia="Times New Roman" w:hAnsi="Segoe UI Light" w:cs="Segoe UI Light"/>
                <w:lang w:eastAsia="en-AU"/>
              </w:rPr>
              <w:t> </w:t>
            </w:r>
          </w:p>
        </w:tc>
      </w:tr>
      <w:tr w:rsidR="00591335" w:rsidRPr="00BF1CFB" w14:paraId="7E2163A2" w14:textId="77777777" w:rsidTr="009A69C5">
        <w:trPr>
          <w:trHeight w:val="308"/>
        </w:trPr>
        <w:tc>
          <w:tcPr>
            <w:tcW w:w="3052"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04D3DFF9" w14:textId="77777777" w:rsidR="00591335" w:rsidRPr="00BF1CFB" w:rsidRDefault="00591335" w:rsidP="000802E4">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Expenses</w:t>
            </w:r>
          </w:p>
        </w:tc>
        <w:tc>
          <w:tcPr>
            <w:tcW w:w="7311" w:type="dxa"/>
            <w:tcBorders>
              <w:top w:val="single" w:sz="8" w:space="0" w:color="AEAAAA"/>
              <w:left w:val="nil"/>
              <w:bottom w:val="single" w:sz="8" w:space="0" w:color="AEAAAA"/>
              <w:right w:val="single" w:sz="8" w:space="0" w:color="AEAAAA"/>
            </w:tcBorders>
            <w:shd w:val="clear" w:color="000000" w:fill="E6E6E6"/>
            <w:vAlign w:val="center"/>
            <w:hideMark/>
          </w:tcPr>
          <w:p w14:paraId="4F43FBD8" w14:textId="77777777" w:rsidR="00591335" w:rsidRPr="00BF1CFB" w:rsidRDefault="00591335" w:rsidP="000802E4">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w:t>
            </w:r>
          </w:p>
        </w:tc>
      </w:tr>
      <w:tr w:rsidR="00591335" w:rsidRPr="00BF1CFB" w14:paraId="1E0E7E15" w14:textId="77777777" w:rsidTr="009A69C5">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61F839B5"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 xml:space="preserve">General Living Expenses </w:t>
            </w:r>
          </w:p>
        </w:tc>
        <w:tc>
          <w:tcPr>
            <w:tcW w:w="7311" w:type="dxa"/>
            <w:tcBorders>
              <w:top w:val="single" w:sz="8" w:space="0" w:color="AEAAAA"/>
              <w:left w:val="nil"/>
              <w:bottom w:val="single" w:sz="8" w:space="0" w:color="AEAAAA"/>
              <w:right w:val="single" w:sz="8" w:space="0" w:color="AEAAAA"/>
            </w:tcBorders>
            <w:vAlign w:val="center"/>
            <w:hideMark/>
          </w:tcPr>
          <w:p w14:paraId="0ACAB856" w14:textId="77777777" w:rsidR="00591335" w:rsidRPr="008B0144" w:rsidRDefault="00591335" w:rsidP="000802E4">
            <w:pPr>
              <w:suppressAutoHyphens w:val="0"/>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clientG</w:t>
            </w:r>
            <w:r w:rsidRPr="008B0144">
              <w:rPr>
                <w:rFonts w:ascii="Segoe UI Light" w:eastAsia="Times New Roman" w:hAnsi="Segoe UI Light" w:cs="Segoe UI Light"/>
                <w:lang w:val="en-US" w:eastAsia="en-AU"/>
              </w:rPr>
              <w:t>eneralLivingExpensesTotal</w:t>
            </w:r>
            <w:proofErr w:type="spellEnd"/>
            <w:r>
              <w:rPr>
                <w:rFonts w:ascii="Segoe UI Light" w:eastAsia="Times New Roman" w:hAnsi="Segoe UI Light" w:cs="Segoe UI Light"/>
                <w:lang w:eastAsia="en-AU"/>
              </w:rPr>
              <w:t>}}</w:t>
            </w:r>
          </w:p>
        </w:tc>
      </w:tr>
      <w:tr w:rsidR="00591335" w:rsidRPr="00BF1CFB" w14:paraId="38B95EC3" w14:textId="77777777" w:rsidTr="009A69C5">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2D07A001"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 xml:space="preserve">Home Loan Repayments </w:t>
            </w:r>
          </w:p>
        </w:tc>
        <w:tc>
          <w:tcPr>
            <w:tcW w:w="7311" w:type="dxa"/>
            <w:tcBorders>
              <w:top w:val="single" w:sz="8" w:space="0" w:color="AEAAAA"/>
              <w:left w:val="nil"/>
              <w:bottom w:val="single" w:sz="8" w:space="0" w:color="AEAAAA"/>
              <w:right w:val="single" w:sz="8" w:space="0" w:color="AEAAAA"/>
            </w:tcBorders>
            <w:vAlign w:val="center"/>
            <w:hideMark/>
          </w:tcPr>
          <w:p w14:paraId="18921EEE" w14:textId="77777777" w:rsidR="00591335" w:rsidRPr="008B0144" w:rsidRDefault="00591335" w:rsidP="000802E4">
            <w:pPr>
              <w:suppressAutoHyphens w:val="0"/>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clientF</w:t>
            </w:r>
            <w:r w:rsidRPr="008B0144">
              <w:rPr>
                <w:rFonts w:ascii="Segoe UI Light" w:eastAsia="Times New Roman" w:hAnsi="Segoe UI Light" w:cs="Segoe UI Light"/>
                <w:lang w:val="en-US" w:eastAsia="en-AU"/>
              </w:rPr>
              <w:t>amilyHome</w:t>
            </w:r>
            <w:proofErr w:type="spellEnd"/>
            <w:r>
              <w:rPr>
                <w:rFonts w:ascii="Segoe UI Light" w:eastAsia="Times New Roman" w:hAnsi="Segoe UI Light" w:cs="Segoe UI Light"/>
                <w:lang w:eastAsia="en-AU"/>
              </w:rPr>
              <w:t>}}</w:t>
            </w:r>
          </w:p>
        </w:tc>
      </w:tr>
      <w:tr w:rsidR="00591335" w:rsidRPr="00BF1CFB" w14:paraId="0A6737E2" w14:textId="77777777" w:rsidTr="009A69C5">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3A753190"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Investment Property Expenses</w:t>
            </w:r>
          </w:p>
        </w:tc>
        <w:tc>
          <w:tcPr>
            <w:tcW w:w="7311" w:type="dxa"/>
            <w:tcBorders>
              <w:top w:val="single" w:sz="8" w:space="0" w:color="AEAAAA"/>
              <w:left w:val="nil"/>
              <w:bottom w:val="single" w:sz="8" w:space="0" w:color="AEAAAA"/>
              <w:right w:val="single" w:sz="8" w:space="0" w:color="AEAAAA"/>
            </w:tcBorders>
            <w:vAlign w:val="center"/>
            <w:hideMark/>
          </w:tcPr>
          <w:p w14:paraId="3CFB292B" w14:textId="77777777" w:rsidR="00591335" w:rsidRPr="008B0144" w:rsidRDefault="00591335" w:rsidP="000802E4">
            <w:pPr>
              <w:suppressAutoHyphens w:val="0"/>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clientI</w:t>
            </w:r>
            <w:r w:rsidRPr="008B0144">
              <w:rPr>
                <w:rFonts w:ascii="Segoe UI Light" w:eastAsia="Times New Roman" w:hAnsi="Segoe UI Light" w:cs="Segoe UI Light"/>
                <w:lang w:val="en-US" w:eastAsia="en-AU"/>
              </w:rPr>
              <w:t>nvestmentProperty</w:t>
            </w:r>
            <w:proofErr w:type="spellEnd"/>
            <w:r>
              <w:rPr>
                <w:rFonts w:ascii="Segoe UI Light" w:eastAsia="Times New Roman" w:hAnsi="Segoe UI Light" w:cs="Segoe UI Light"/>
                <w:lang w:eastAsia="en-AU"/>
              </w:rPr>
              <w:t>}}</w:t>
            </w:r>
          </w:p>
        </w:tc>
      </w:tr>
      <w:tr w:rsidR="00591335" w:rsidRPr="00BF1CFB" w14:paraId="67D261FA" w14:textId="77777777" w:rsidTr="009A69C5">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34D783BD"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Investment Property</w:t>
            </w:r>
            <w:r>
              <w:rPr>
                <w:rFonts w:ascii="Segoe UI Light" w:eastAsia="Times New Roman" w:hAnsi="Segoe UI Light" w:cs="Segoe UI Light"/>
                <w:lang w:eastAsia="en-AU"/>
              </w:rPr>
              <w:t xml:space="preserve"> Loan Repayments </w:t>
            </w:r>
          </w:p>
        </w:tc>
        <w:tc>
          <w:tcPr>
            <w:tcW w:w="7311" w:type="dxa"/>
            <w:tcBorders>
              <w:top w:val="single" w:sz="8" w:space="0" w:color="AEAAAA"/>
              <w:left w:val="nil"/>
              <w:bottom w:val="single" w:sz="8" w:space="0" w:color="AEAAAA"/>
              <w:right w:val="single" w:sz="8" w:space="0" w:color="AEAAAA"/>
            </w:tcBorders>
            <w:vAlign w:val="center"/>
            <w:hideMark/>
          </w:tcPr>
          <w:p w14:paraId="4AE5AAB3"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clientI</w:t>
            </w:r>
            <w:r w:rsidRPr="008B0144">
              <w:rPr>
                <w:rFonts w:ascii="Segoe UI Light" w:eastAsia="Times New Roman" w:hAnsi="Segoe UI Light" w:cs="Segoe UI Light"/>
                <w:lang w:val="en-US" w:eastAsia="en-AU"/>
              </w:rPr>
              <w:t>nvestmentProperty</w:t>
            </w:r>
            <w:r>
              <w:rPr>
                <w:rFonts w:ascii="Segoe UI Light" w:eastAsia="Times New Roman" w:hAnsi="Segoe UI Light" w:cs="Segoe UI Light"/>
                <w:lang w:val="en-US" w:eastAsia="en-AU"/>
              </w:rPr>
              <w:t>Loan</w:t>
            </w:r>
            <w:proofErr w:type="spellEnd"/>
            <w:r>
              <w:rPr>
                <w:rFonts w:ascii="Segoe UI Light" w:eastAsia="Times New Roman" w:hAnsi="Segoe UI Light" w:cs="Segoe UI Light"/>
                <w:lang w:eastAsia="en-AU"/>
              </w:rPr>
              <w:t>}}</w:t>
            </w:r>
          </w:p>
        </w:tc>
      </w:tr>
      <w:tr w:rsidR="00591335" w:rsidRPr="00BF1CFB" w14:paraId="559AF30F" w14:textId="77777777" w:rsidTr="009A69C5">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0D05A291" w14:textId="77777777" w:rsidR="00591335" w:rsidRPr="002D093F" w:rsidRDefault="00591335" w:rsidP="000802E4">
            <w:pPr>
              <w:suppressAutoHyphens w:val="0"/>
              <w:spacing w:line="240" w:lineRule="auto"/>
              <w:rPr>
                <w:rFonts w:ascii="Segoe UI Light" w:hAnsi="Segoe UI Light" w:cs="Segoe UI Light"/>
              </w:rPr>
            </w:pPr>
            <w:r w:rsidRPr="002D093F">
              <w:rPr>
                <w:rFonts w:ascii="Segoe UI Light" w:hAnsi="Segoe UI Light" w:cs="Segoe UI Light"/>
              </w:rPr>
              <w:t xml:space="preserve">Personal Loan repayments </w:t>
            </w:r>
          </w:p>
        </w:tc>
        <w:tc>
          <w:tcPr>
            <w:tcW w:w="7311" w:type="dxa"/>
            <w:tcBorders>
              <w:top w:val="single" w:sz="8" w:space="0" w:color="AEAAAA"/>
              <w:left w:val="nil"/>
              <w:bottom w:val="single" w:sz="8" w:space="0" w:color="AEAAAA"/>
              <w:right w:val="single" w:sz="8" w:space="0" w:color="AEAAAA"/>
            </w:tcBorders>
            <w:vAlign w:val="center"/>
            <w:hideMark/>
          </w:tcPr>
          <w:p w14:paraId="2C3A59FC"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clientPersonalLoan</w:t>
            </w:r>
            <w:proofErr w:type="spellEnd"/>
            <w:r>
              <w:rPr>
                <w:rFonts w:ascii="Segoe UI Light" w:eastAsia="Times New Roman" w:hAnsi="Segoe UI Light" w:cs="Segoe UI Light"/>
                <w:lang w:eastAsia="en-AU"/>
              </w:rPr>
              <w:t>}}</w:t>
            </w:r>
          </w:p>
        </w:tc>
      </w:tr>
      <w:tr w:rsidR="00591335" w:rsidRPr="00BF1CFB" w14:paraId="18D9215D" w14:textId="77777777" w:rsidTr="009A69C5">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tcPr>
          <w:p w14:paraId="346B7079" w14:textId="77777777" w:rsidR="00591335" w:rsidRPr="002D093F" w:rsidRDefault="00591335" w:rsidP="000802E4">
            <w:pPr>
              <w:suppressAutoHyphens w:val="0"/>
              <w:spacing w:line="240" w:lineRule="auto"/>
              <w:rPr>
                <w:rFonts w:ascii="Segoe UI Light" w:hAnsi="Segoe UI Light" w:cs="Segoe UI Light"/>
              </w:rPr>
            </w:pPr>
            <w:r w:rsidRPr="002D093F">
              <w:rPr>
                <w:rFonts w:ascii="Segoe UI Light" w:hAnsi="Segoe UI Light" w:cs="Segoe UI Light"/>
              </w:rPr>
              <w:t xml:space="preserve">Cred Card repayments </w:t>
            </w:r>
          </w:p>
        </w:tc>
        <w:tc>
          <w:tcPr>
            <w:tcW w:w="7311" w:type="dxa"/>
            <w:tcBorders>
              <w:top w:val="single" w:sz="8" w:space="0" w:color="AEAAAA"/>
              <w:left w:val="nil"/>
              <w:bottom w:val="single" w:sz="8" w:space="0" w:color="AEAAAA"/>
              <w:right w:val="single" w:sz="8" w:space="0" w:color="AEAAAA"/>
            </w:tcBorders>
            <w:vAlign w:val="center"/>
          </w:tcPr>
          <w:p w14:paraId="18C6AC9F" w14:textId="77777777" w:rsidR="00591335" w:rsidRPr="008B0144" w:rsidRDefault="00591335" w:rsidP="000802E4">
            <w:pPr>
              <w:suppressAutoHyphens w:val="0"/>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clientC</w:t>
            </w:r>
            <w:r w:rsidRPr="008B0144">
              <w:rPr>
                <w:rFonts w:ascii="Segoe UI Light" w:eastAsia="Times New Roman" w:hAnsi="Segoe UI Light" w:cs="Segoe UI Light"/>
                <w:lang w:val="en-US" w:eastAsia="en-AU"/>
              </w:rPr>
              <w:t>reditCards</w:t>
            </w:r>
            <w:proofErr w:type="spellEnd"/>
            <w:r>
              <w:rPr>
                <w:rFonts w:ascii="Segoe UI Light" w:eastAsia="Times New Roman" w:hAnsi="Segoe UI Light" w:cs="Segoe UI Light"/>
                <w:lang w:eastAsia="en-AU"/>
              </w:rPr>
              <w:t>}}</w:t>
            </w:r>
          </w:p>
        </w:tc>
      </w:tr>
      <w:tr w:rsidR="00591335" w:rsidRPr="00BF1CFB" w14:paraId="120EE54F" w14:textId="77777777" w:rsidTr="009A69C5">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tcPr>
          <w:p w14:paraId="5CE198D7" w14:textId="77777777" w:rsidR="00591335" w:rsidRPr="002D093F" w:rsidRDefault="00591335" w:rsidP="000802E4">
            <w:pPr>
              <w:suppressAutoHyphens w:val="0"/>
              <w:spacing w:line="240" w:lineRule="auto"/>
              <w:rPr>
                <w:rFonts w:ascii="Segoe UI Light" w:hAnsi="Segoe UI Light" w:cs="Segoe UI Light"/>
              </w:rPr>
            </w:pPr>
            <w:r w:rsidRPr="002D093F">
              <w:rPr>
                <w:rFonts w:ascii="Segoe UI Light" w:hAnsi="Segoe UI Light" w:cs="Segoe UI Light"/>
              </w:rPr>
              <w:t>Investment Loan Repayments</w:t>
            </w:r>
          </w:p>
        </w:tc>
        <w:tc>
          <w:tcPr>
            <w:tcW w:w="7311" w:type="dxa"/>
            <w:tcBorders>
              <w:top w:val="single" w:sz="8" w:space="0" w:color="AEAAAA"/>
              <w:left w:val="nil"/>
              <w:bottom w:val="single" w:sz="8" w:space="0" w:color="AEAAAA"/>
              <w:right w:val="single" w:sz="8" w:space="0" w:color="AEAAAA"/>
            </w:tcBorders>
            <w:vAlign w:val="center"/>
          </w:tcPr>
          <w:p w14:paraId="55B168D0"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2D093F">
              <w:rPr>
                <w:rFonts w:ascii="Segoe UI Light" w:hAnsi="Segoe UI Light" w:cs="Segoe UI Light"/>
              </w:rPr>
              <w:t>InvestmentLoan</w:t>
            </w:r>
            <w:proofErr w:type="spellEnd"/>
            <w:r>
              <w:rPr>
                <w:rFonts w:ascii="Segoe UI Light" w:eastAsia="Times New Roman" w:hAnsi="Segoe UI Light" w:cs="Segoe UI Light"/>
                <w:lang w:eastAsia="en-AU"/>
              </w:rPr>
              <w:t>}}</w:t>
            </w:r>
          </w:p>
        </w:tc>
      </w:tr>
      <w:tr w:rsidR="00591335" w:rsidRPr="00BF1CFB" w14:paraId="7CECA74A" w14:textId="77777777" w:rsidTr="009A69C5">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tcPr>
          <w:p w14:paraId="607FB0D5"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Super Contributions </w:t>
            </w:r>
          </w:p>
        </w:tc>
        <w:tc>
          <w:tcPr>
            <w:tcW w:w="7311" w:type="dxa"/>
            <w:tcBorders>
              <w:top w:val="single" w:sz="8" w:space="0" w:color="AEAAAA"/>
              <w:left w:val="nil"/>
              <w:bottom w:val="single" w:sz="8" w:space="0" w:color="AEAAAA"/>
              <w:right w:val="single" w:sz="8" w:space="0" w:color="AEAAAA"/>
            </w:tcBorders>
            <w:vAlign w:val="center"/>
          </w:tcPr>
          <w:p w14:paraId="1DAFD0DE"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clientSuperContributions</w:t>
            </w:r>
            <w:proofErr w:type="spellEnd"/>
            <w:r>
              <w:rPr>
                <w:rFonts w:ascii="Segoe UI Light" w:eastAsia="Times New Roman" w:hAnsi="Segoe UI Light" w:cs="Segoe UI Light"/>
                <w:lang w:eastAsia="en-AU"/>
              </w:rPr>
              <w:t>}}</w:t>
            </w:r>
          </w:p>
        </w:tc>
      </w:tr>
      <w:tr w:rsidR="00591335" w:rsidRPr="00BF1CFB" w14:paraId="1F8CF852" w14:textId="77777777" w:rsidTr="009A69C5">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tcPr>
          <w:p w14:paraId="1DDACF80"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8D75EA">
              <w:rPr>
                <w:rFonts w:ascii="Segoe UI Light" w:eastAsia="Times New Roman" w:hAnsi="Segoe UI Light" w:cs="Segoe UI Light"/>
                <w:lang w:eastAsia="en-AU"/>
              </w:rPr>
              <w:t>Less Estimated Tax</w:t>
            </w:r>
            <w:r>
              <w:rPr>
                <w:rFonts w:ascii="Segoe UI Light" w:eastAsia="Times New Roman" w:hAnsi="Segoe UI Light" w:cs="Segoe UI Light"/>
                <w:lang w:eastAsia="en-AU"/>
              </w:rPr>
              <w:t xml:space="preserve">  </w:t>
            </w:r>
          </w:p>
        </w:tc>
        <w:tc>
          <w:tcPr>
            <w:tcW w:w="7311" w:type="dxa"/>
            <w:tcBorders>
              <w:top w:val="single" w:sz="8" w:space="0" w:color="AEAAAA"/>
              <w:left w:val="nil"/>
              <w:bottom w:val="single" w:sz="8" w:space="0" w:color="AEAAAA"/>
              <w:right w:val="single" w:sz="8" w:space="0" w:color="AEAAAA"/>
            </w:tcBorders>
            <w:vAlign w:val="center"/>
          </w:tcPr>
          <w:p w14:paraId="6E5720A9"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8B0144">
              <w:rPr>
                <w:rFonts w:ascii="Segoe UI Light" w:eastAsia="Times New Roman" w:hAnsi="Segoe UI Light" w:cs="Segoe UI Light"/>
                <w:lang w:eastAsia="en-AU"/>
              </w:rPr>
              <w:t>LessEstimatedTax</w:t>
            </w:r>
            <w:proofErr w:type="spellEnd"/>
            <w:r>
              <w:rPr>
                <w:rFonts w:ascii="Segoe UI Light" w:eastAsia="Times New Roman" w:hAnsi="Segoe UI Light" w:cs="Segoe UI Light"/>
                <w:lang w:eastAsia="en-AU"/>
              </w:rPr>
              <w:t>}}</w:t>
            </w:r>
          </w:p>
        </w:tc>
      </w:tr>
      <w:tr w:rsidR="00591335" w:rsidRPr="00C44D56" w14:paraId="31AD164C" w14:textId="77777777" w:rsidTr="009A69C5">
        <w:trPr>
          <w:trHeight w:val="281"/>
        </w:trPr>
        <w:tc>
          <w:tcPr>
            <w:tcW w:w="3052"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7E1F1E41" w14:textId="77777777" w:rsidR="00591335" w:rsidRPr="00BF1CFB" w:rsidRDefault="00591335" w:rsidP="000802E4">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Total Expenses</w:t>
            </w:r>
          </w:p>
        </w:tc>
        <w:tc>
          <w:tcPr>
            <w:tcW w:w="7311" w:type="dxa"/>
            <w:tcBorders>
              <w:top w:val="single" w:sz="8" w:space="0" w:color="AEAAAA"/>
              <w:left w:val="nil"/>
              <w:bottom w:val="single" w:sz="8" w:space="0" w:color="AEAAAA"/>
              <w:right w:val="single" w:sz="8" w:space="0" w:color="AEAAAA"/>
            </w:tcBorders>
            <w:shd w:val="clear" w:color="000000" w:fill="E6E6E6"/>
            <w:vAlign w:val="center"/>
            <w:hideMark/>
          </w:tcPr>
          <w:p w14:paraId="0AD893DC" w14:textId="77777777" w:rsidR="00591335" w:rsidRPr="00C44D56" w:rsidRDefault="00591335" w:rsidP="000802E4">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$0</w:t>
            </w:r>
          </w:p>
        </w:tc>
      </w:tr>
      <w:tr w:rsidR="00591335" w:rsidRPr="00C44D56" w14:paraId="3BB4CF46" w14:textId="77777777" w:rsidTr="009A69C5">
        <w:trPr>
          <w:trHeight w:val="308"/>
        </w:trPr>
        <w:tc>
          <w:tcPr>
            <w:tcW w:w="10363" w:type="dxa"/>
            <w:gridSpan w:val="2"/>
            <w:tcBorders>
              <w:top w:val="single" w:sz="8" w:space="0" w:color="AEAAAA"/>
              <w:left w:val="single" w:sz="8" w:space="0" w:color="AEAAAA"/>
              <w:bottom w:val="single" w:sz="8" w:space="0" w:color="AEAAAA"/>
              <w:right w:val="single" w:sz="8" w:space="0" w:color="AEAAAA"/>
            </w:tcBorders>
            <w:shd w:val="clear" w:color="auto" w:fill="FFFFFF" w:themeFill="background1"/>
            <w:vAlign w:val="center"/>
            <w:hideMark/>
          </w:tcPr>
          <w:p w14:paraId="583D1E00" w14:textId="77777777" w:rsidR="00591335" w:rsidRPr="00C44D56" w:rsidRDefault="00591335" w:rsidP="000802E4">
            <w:pPr>
              <w:suppressAutoHyphens w:val="0"/>
              <w:spacing w:line="240" w:lineRule="auto"/>
              <w:jc w:val="center"/>
              <w:rPr>
                <w:rFonts w:ascii="Segoe UI Light" w:eastAsia="Times New Roman" w:hAnsi="Segoe UI Light" w:cs="Segoe UI Light"/>
                <w:lang w:eastAsia="en-AU"/>
              </w:rPr>
            </w:pPr>
            <w:r w:rsidRPr="00C44D56">
              <w:rPr>
                <w:rFonts w:ascii="Segoe UI Light" w:eastAsia="Times New Roman" w:hAnsi="Segoe UI Light" w:cs="Segoe UI Light"/>
                <w:lang w:eastAsia="en-AU"/>
              </w:rPr>
              <w:t> </w:t>
            </w:r>
          </w:p>
        </w:tc>
      </w:tr>
      <w:tr w:rsidR="00591335" w:rsidRPr="00C44D56" w14:paraId="10327C93" w14:textId="77777777" w:rsidTr="009A69C5">
        <w:trPr>
          <w:trHeight w:val="308"/>
        </w:trPr>
        <w:tc>
          <w:tcPr>
            <w:tcW w:w="3052" w:type="dxa"/>
            <w:tcBorders>
              <w:top w:val="nil"/>
              <w:left w:val="single" w:sz="8" w:space="0" w:color="AEAAAA"/>
              <w:bottom w:val="single" w:sz="8" w:space="0" w:color="AEAAAA"/>
              <w:right w:val="single" w:sz="8" w:space="0" w:color="AEAAAA"/>
            </w:tcBorders>
            <w:shd w:val="clear" w:color="000000" w:fill="004E99"/>
            <w:vAlign w:val="center"/>
            <w:hideMark/>
          </w:tcPr>
          <w:p w14:paraId="22809223" w14:textId="77777777" w:rsidR="00591335" w:rsidRPr="00C44D56" w:rsidRDefault="00591335" w:rsidP="000802E4">
            <w:pPr>
              <w:suppressAutoHyphens w:val="0"/>
              <w:spacing w:line="240" w:lineRule="auto"/>
              <w:rPr>
                <w:rFonts w:ascii="Segoe UI Light" w:eastAsia="Times New Roman" w:hAnsi="Segoe UI Light" w:cs="Segoe UI Light"/>
                <w:b/>
                <w:bCs/>
                <w:color w:val="FFFFFF"/>
                <w:lang w:eastAsia="en-AU"/>
              </w:rPr>
            </w:pPr>
            <w:r w:rsidRPr="00C44D56">
              <w:rPr>
                <w:rFonts w:ascii="Segoe UI Light" w:eastAsia="Times New Roman" w:hAnsi="Segoe UI Light" w:cs="Segoe UI Light"/>
                <w:b/>
                <w:bCs/>
                <w:color w:val="FFFFFF"/>
                <w:lang w:eastAsia="en-AU"/>
              </w:rPr>
              <w:t>Annual Estimated Net Cash Position</w:t>
            </w:r>
          </w:p>
        </w:tc>
        <w:tc>
          <w:tcPr>
            <w:tcW w:w="7311" w:type="dxa"/>
            <w:tcBorders>
              <w:top w:val="nil"/>
              <w:left w:val="nil"/>
              <w:bottom w:val="nil"/>
              <w:right w:val="nil"/>
            </w:tcBorders>
            <w:shd w:val="clear" w:color="000000" w:fill="004E99"/>
            <w:vAlign w:val="center"/>
            <w:hideMark/>
          </w:tcPr>
          <w:p w14:paraId="39731D29" w14:textId="77777777" w:rsidR="00591335" w:rsidRPr="00C44D56" w:rsidRDefault="00591335" w:rsidP="000802E4">
            <w:pPr>
              <w:suppressAutoHyphens w:val="0"/>
              <w:spacing w:line="240" w:lineRule="auto"/>
              <w:rPr>
                <w:rFonts w:ascii="Segoe UI Light" w:eastAsia="Times New Roman" w:hAnsi="Segoe UI Light" w:cs="Segoe UI Light"/>
                <w:b/>
                <w:bCs/>
                <w:color w:val="FFFFFF"/>
                <w:lang w:eastAsia="en-AU"/>
              </w:rPr>
            </w:pPr>
            <w:r w:rsidRPr="00C44D56">
              <w:rPr>
                <w:rFonts w:ascii="Segoe UI Light" w:eastAsia="Times New Roman" w:hAnsi="Segoe UI Light" w:cs="Segoe UI Light"/>
                <w:b/>
                <w:bCs/>
                <w:color w:val="FFFFFF"/>
                <w:lang w:eastAsia="en-AU"/>
              </w:rPr>
              <w:t>$0</w:t>
            </w:r>
          </w:p>
        </w:tc>
      </w:tr>
    </w:tbl>
    <w:p w14:paraId="6FE1F796" w14:textId="6E6E1B69" w:rsidR="00591335" w:rsidRDefault="00591335" w:rsidP="00591335">
      <w:r>
        <w:t>{{/</w:t>
      </w:r>
      <w:proofErr w:type="spellStart"/>
      <w:r>
        <w:t>SingleClient</w:t>
      </w:r>
      <w:proofErr w:type="spellEnd"/>
      <w:r>
        <w:t>}}</w:t>
      </w:r>
    </w:p>
    <w:p w14:paraId="13E8EA8D" w14:textId="42C2A702" w:rsidR="00591335" w:rsidRPr="00591335" w:rsidRDefault="00591335" w:rsidP="00591335">
      <w:r>
        <w:t>{{^</w:t>
      </w:r>
      <w:proofErr w:type="spellStart"/>
      <w:r>
        <w:t>SingleClient</w:t>
      </w:r>
      <w:proofErr w:type="spellEnd"/>
      <w:r>
        <w:t>}}</w:t>
      </w:r>
    </w:p>
    <w:tbl>
      <w:tblPr>
        <w:tblW w:w="10363" w:type="dxa"/>
        <w:tblLook w:val="04A0" w:firstRow="1" w:lastRow="0" w:firstColumn="1" w:lastColumn="0" w:noHBand="0" w:noVBand="1"/>
      </w:tblPr>
      <w:tblGrid>
        <w:gridCol w:w="4056"/>
        <w:gridCol w:w="3105"/>
        <w:gridCol w:w="3202"/>
      </w:tblGrid>
      <w:tr w:rsidR="00EC3B3A" w:rsidRPr="00BF1CFB" w14:paraId="0D0A5016" w14:textId="77777777" w:rsidTr="008B0144">
        <w:trPr>
          <w:trHeight w:val="308"/>
        </w:trPr>
        <w:tc>
          <w:tcPr>
            <w:tcW w:w="4056" w:type="dxa"/>
            <w:tcBorders>
              <w:top w:val="single" w:sz="8" w:space="0" w:color="AEAAAA"/>
              <w:left w:val="single" w:sz="8" w:space="0" w:color="AEAAAA"/>
              <w:bottom w:val="nil"/>
              <w:right w:val="single" w:sz="8" w:space="0" w:color="AEAAAA"/>
            </w:tcBorders>
            <w:shd w:val="clear" w:color="000000" w:fill="004E99"/>
            <w:vAlign w:val="center"/>
            <w:hideMark/>
          </w:tcPr>
          <w:p w14:paraId="0BB33634" w14:textId="77777777" w:rsidR="00EC3B3A" w:rsidRPr="00BF1CFB" w:rsidRDefault="00EC3B3A" w:rsidP="00AD5ACD">
            <w:pPr>
              <w:suppressAutoHyphens w:val="0"/>
              <w:spacing w:line="240" w:lineRule="auto"/>
              <w:rPr>
                <w:rFonts w:ascii="Segoe UI Light" w:eastAsia="Times New Roman" w:hAnsi="Segoe UI Light" w:cs="Segoe UI Light"/>
                <w:i/>
                <w:iCs/>
                <w:color w:val="FF0000"/>
                <w:lang w:eastAsia="en-AU"/>
              </w:rPr>
            </w:pPr>
            <w:r w:rsidRPr="00BF1CFB">
              <w:rPr>
                <w:rFonts w:ascii="Segoe UI Light" w:eastAsia="Times New Roman" w:hAnsi="Segoe UI Light" w:cs="Segoe UI Light"/>
                <w:i/>
                <w:iCs/>
                <w:color w:val="FF0000"/>
                <w:lang w:eastAsia="en-AU"/>
              </w:rPr>
              <w:t> </w:t>
            </w:r>
          </w:p>
        </w:tc>
        <w:tc>
          <w:tcPr>
            <w:tcW w:w="3105" w:type="dxa"/>
            <w:tcBorders>
              <w:top w:val="single" w:sz="8" w:space="0" w:color="AEAAAA"/>
              <w:left w:val="nil"/>
              <w:bottom w:val="nil"/>
              <w:right w:val="single" w:sz="8" w:space="0" w:color="AEAAAA"/>
            </w:tcBorders>
            <w:shd w:val="clear" w:color="000000" w:fill="004E99"/>
            <w:vAlign w:val="center"/>
            <w:hideMark/>
          </w:tcPr>
          <w:p w14:paraId="7533225C" w14:textId="2F3A0F8E" w:rsidR="00EC3B3A" w:rsidRPr="00BF1CFB" w:rsidRDefault="007124AB" w:rsidP="00AD5ACD">
            <w:pPr>
              <w:suppressAutoHyphens w:val="0"/>
              <w:spacing w:line="240" w:lineRule="auto"/>
              <w:rPr>
                <w:rFonts w:ascii="Segoe UI Light" w:eastAsia="Times New Roman" w:hAnsi="Segoe UI Light" w:cs="Segoe UI Light"/>
                <w:b/>
                <w:bCs/>
                <w:color w:val="FFFFFF"/>
                <w:lang w:eastAsia="en-AU"/>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c>
          <w:tcPr>
            <w:tcW w:w="3202" w:type="dxa"/>
            <w:tcBorders>
              <w:top w:val="single" w:sz="8" w:space="0" w:color="AEAAAA"/>
              <w:left w:val="nil"/>
              <w:bottom w:val="nil"/>
              <w:right w:val="nil"/>
            </w:tcBorders>
            <w:shd w:val="clear" w:color="000000" w:fill="004E99"/>
            <w:vAlign w:val="center"/>
            <w:hideMark/>
          </w:tcPr>
          <w:p w14:paraId="45BA0979" w14:textId="2341EDC9" w:rsidR="00EC3B3A" w:rsidRPr="00BF1CFB" w:rsidRDefault="007124AB" w:rsidP="00AD5ACD">
            <w:pPr>
              <w:suppressAutoHyphens w:val="0"/>
              <w:spacing w:line="240" w:lineRule="auto"/>
              <w:rPr>
                <w:rFonts w:ascii="Segoe UI Light" w:eastAsia="Times New Roman" w:hAnsi="Segoe UI Light" w:cs="Segoe UI Light"/>
                <w:b/>
                <w:bCs/>
                <w:color w:val="FFFFFF"/>
                <w:lang w:eastAsia="en-AU"/>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partnerPreferred</w:t>
            </w:r>
            <w:proofErr w:type="spellEnd"/>
            <w:r w:rsidRPr="001B3ABD">
              <w:rPr>
                <w:rFonts w:ascii="Segoe UI Light" w:hAnsi="Segoe UI Light" w:cs="Segoe UI Light"/>
                <w:b/>
                <w:color w:val="FFFFFF" w:themeColor="background1"/>
              </w:rPr>
              <w:t>}}</w:t>
            </w:r>
          </w:p>
        </w:tc>
      </w:tr>
      <w:tr w:rsidR="00EC3B3A" w:rsidRPr="00BF1CFB" w14:paraId="4D70E885" w14:textId="77777777" w:rsidTr="008B0144">
        <w:trPr>
          <w:trHeight w:val="308"/>
        </w:trPr>
        <w:tc>
          <w:tcPr>
            <w:tcW w:w="4056"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5FAF0966" w14:textId="77777777" w:rsidR="00EC3B3A" w:rsidRPr="00BF1CFB" w:rsidRDefault="00EC3B3A" w:rsidP="00AD5ACD">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Income</w:t>
            </w:r>
          </w:p>
        </w:tc>
        <w:tc>
          <w:tcPr>
            <w:tcW w:w="3105" w:type="dxa"/>
            <w:tcBorders>
              <w:top w:val="single" w:sz="8" w:space="0" w:color="AEAAAA"/>
              <w:left w:val="nil"/>
              <w:bottom w:val="single" w:sz="8" w:space="0" w:color="AEAAAA"/>
              <w:right w:val="single" w:sz="8" w:space="0" w:color="AEAAAA"/>
            </w:tcBorders>
            <w:shd w:val="clear" w:color="000000" w:fill="E6E6E6"/>
            <w:vAlign w:val="center"/>
            <w:hideMark/>
          </w:tcPr>
          <w:p w14:paraId="59086ABD" w14:textId="77777777" w:rsidR="00EC3B3A" w:rsidRPr="00BF1CFB" w:rsidRDefault="00EC3B3A" w:rsidP="00AD5ACD">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w:t>
            </w:r>
          </w:p>
        </w:tc>
        <w:tc>
          <w:tcPr>
            <w:tcW w:w="3202" w:type="dxa"/>
            <w:tcBorders>
              <w:top w:val="single" w:sz="8" w:space="0" w:color="AEAAAA"/>
              <w:left w:val="nil"/>
              <w:bottom w:val="single" w:sz="8" w:space="0" w:color="AEAAAA"/>
              <w:right w:val="single" w:sz="8" w:space="0" w:color="AEAAAA"/>
            </w:tcBorders>
            <w:shd w:val="clear" w:color="000000" w:fill="E6E6E6"/>
            <w:vAlign w:val="center"/>
            <w:hideMark/>
          </w:tcPr>
          <w:p w14:paraId="32F3C8F3" w14:textId="77777777" w:rsidR="00EC3B3A" w:rsidRPr="00BF1CFB" w:rsidRDefault="00EC3B3A" w:rsidP="00AD5ACD">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w:t>
            </w:r>
          </w:p>
        </w:tc>
      </w:tr>
      <w:tr w:rsidR="00031800" w:rsidRPr="00BF1CFB" w14:paraId="6D1FA359" w14:textId="77777777" w:rsidTr="008D75EA">
        <w:trPr>
          <w:trHeight w:val="308"/>
        </w:trPr>
        <w:tc>
          <w:tcPr>
            <w:tcW w:w="4056"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7F9512C6" w14:textId="77777777" w:rsidR="00031800" w:rsidRPr="00BF1CFB" w:rsidRDefault="00031800" w:rsidP="00031800">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Salary</w:t>
            </w:r>
          </w:p>
        </w:tc>
        <w:tc>
          <w:tcPr>
            <w:tcW w:w="3105" w:type="dxa"/>
            <w:tcBorders>
              <w:top w:val="single" w:sz="8" w:space="0" w:color="AEAAAA"/>
              <w:left w:val="nil"/>
              <w:bottom w:val="single" w:sz="8" w:space="0" w:color="AEAAAA"/>
              <w:right w:val="single" w:sz="8" w:space="0" w:color="AEAAAA"/>
            </w:tcBorders>
            <w:vAlign w:val="center"/>
            <w:hideMark/>
          </w:tcPr>
          <w:p w14:paraId="14FE3BAE" w14:textId="48718628"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clientEmploymentIncome</w:t>
            </w:r>
            <w:proofErr w:type="spellEnd"/>
            <w:r>
              <w:rPr>
                <w:rFonts w:ascii="Segoe UI Light" w:eastAsia="Times New Roman" w:hAnsi="Segoe UI Light" w:cs="Segoe UI Light"/>
                <w:lang w:eastAsia="en-AU"/>
              </w:rPr>
              <w:t>}}</w:t>
            </w:r>
          </w:p>
        </w:tc>
        <w:tc>
          <w:tcPr>
            <w:tcW w:w="3202" w:type="dxa"/>
            <w:tcBorders>
              <w:top w:val="single" w:sz="8" w:space="0" w:color="AEAAAA"/>
              <w:left w:val="nil"/>
              <w:bottom w:val="single" w:sz="8" w:space="0" w:color="AEAAAA"/>
              <w:right w:val="single" w:sz="8" w:space="0" w:color="AEAAAA"/>
            </w:tcBorders>
            <w:vAlign w:val="center"/>
            <w:hideMark/>
          </w:tcPr>
          <w:p w14:paraId="78443E86" w14:textId="566A02F9"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partnerEmploymentIncome</w:t>
            </w:r>
            <w:proofErr w:type="spellEnd"/>
            <w:r>
              <w:rPr>
                <w:rFonts w:ascii="Segoe UI Light" w:eastAsia="Times New Roman" w:hAnsi="Segoe UI Light" w:cs="Segoe UI Light"/>
                <w:lang w:eastAsia="en-AU"/>
              </w:rPr>
              <w:t>}}</w:t>
            </w:r>
          </w:p>
        </w:tc>
      </w:tr>
      <w:tr w:rsidR="00031800" w:rsidRPr="00BF1CFB" w14:paraId="46FB09BD" w14:textId="77777777" w:rsidTr="008D75EA">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71CA7328" w14:textId="77777777" w:rsidR="00031800" w:rsidRPr="00BF1CFB" w:rsidRDefault="00031800" w:rsidP="00031800">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Net Business Income</w:t>
            </w:r>
          </w:p>
        </w:tc>
        <w:tc>
          <w:tcPr>
            <w:tcW w:w="3105" w:type="dxa"/>
            <w:tcBorders>
              <w:top w:val="single" w:sz="8" w:space="0" w:color="AEAAAA"/>
              <w:left w:val="nil"/>
              <w:bottom w:val="single" w:sz="8" w:space="0" w:color="AEAAAA"/>
              <w:right w:val="single" w:sz="8" w:space="0" w:color="AEAAAA"/>
            </w:tcBorders>
            <w:vAlign w:val="center"/>
            <w:hideMark/>
          </w:tcPr>
          <w:p w14:paraId="7EB0C009" w14:textId="2CB8CF24"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clientNetBusinessIncome</w:t>
            </w:r>
            <w:proofErr w:type="spellEnd"/>
            <w:r>
              <w:rPr>
                <w:rFonts w:ascii="Segoe UI Light" w:eastAsia="Times New Roman" w:hAnsi="Segoe UI Light" w:cs="Segoe UI Light"/>
                <w:lang w:eastAsia="en-AU"/>
              </w:rPr>
              <w:t>}}</w:t>
            </w:r>
          </w:p>
        </w:tc>
        <w:tc>
          <w:tcPr>
            <w:tcW w:w="3202" w:type="dxa"/>
            <w:tcBorders>
              <w:top w:val="single" w:sz="8" w:space="0" w:color="AEAAAA"/>
              <w:left w:val="nil"/>
              <w:bottom w:val="single" w:sz="8" w:space="0" w:color="AEAAAA"/>
              <w:right w:val="single" w:sz="8" w:space="0" w:color="AEAAAA"/>
            </w:tcBorders>
            <w:vAlign w:val="center"/>
            <w:hideMark/>
          </w:tcPr>
          <w:p w14:paraId="5DC418DF" w14:textId="24A355E6"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partnerNetBusinessIncome</w:t>
            </w:r>
            <w:proofErr w:type="spellEnd"/>
            <w:r>
              <w:rPr>
                <w:rFonts w:ascii="Segoe UI Light" w:eastAsia="Times New Roman" w:hAnsi="Segoe UI Light" w:cs="Segoe UI Light"/>
                <w:lang w:eastAsia="en-AU"/>
              </w:rPr>
              <w:t>}}</w:t>
            </w:r>
          </w:p>
        </w:tc>
      </w:tr>
      <w:tr w:rsidR="00031800" w:rsidRPr="00BF1CFB" w14:paraId="7B492623" w14:textId="77777777" w:rsidTr="008D75EA">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27B172A0" w14:textId="77777777" w:rsidR="00031800" w:rsidRPr="00BF1CFB" w:rsidRDefault="00031800" w:rsidP="00031800">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Super Pension Payment</w:t>
            </w:r>
          </w:p>
        </w:tc>
        <w:tc>
          <w:tcPr>
            <w:tcW w:w="3105" w:type="dxa"/>
            <w:tcBorders>
              <w:top w:val="single" w:sz="8" w:space="0" w:color="AEAAAA"/>
              <w:left w:val="nil"/>
              <w:bottom w:val="single" w:sz="8" w:space="0" w:color="AEAAAA"/>
              <w:right w:val="single" w:sz="8" w:space="0" w:color="AEAAAA"/>
            </w:tcBorders>
            <w:vAlign w:val="center"/>
            <w:hideMark/>
          </w:tcPr>
          <w:p w14:paraId="5D872B3B" w14:textId="4291AE11"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clientSuperPensionPayment</w:t>
            </w:r>
            <w:proofErr w:type="spellEnd"/>
            <w:r>
              <w:rPr>
                <w:rFonts w:ascii="Segoe UI Light" w:eastAsia="Times New Roman" w:hAnsi="Segoe UI Light" w:cs="Segoe UI Light"/>
                <w:lang w:eastAsia="en-AU"/>
              </w:rPr>
              <w:t>}}</w:t>
            </w:r>
          </w:p>
        </w:tc>
        <w:tc>
          <w:tcPr>
            <w:tcW w:w="3202" w:type="dxa"/>
            <w:tcBorders>
              <w:top w:val="single" w:sz="8" w:space="0" w:color="AEAAAA"/>
              <w:left w:val="nil"/>
              <w:bottom w:val="single" w:sz="8" w:space="0" w:color="AEAAAA"/>
              <w:right w:val="single" w:sz="8" w:space="0" w:color="AEAAAA"/>
            </w:tcBorders>
            <w:vAlign w:val="center"/>
            <w:hideMark/>
          </w:tcPr>
          <w:p w14:paraId="25925EBC" w14:textId="692712CA"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partnerSuperPensionPayment</w:t>
            </w:r>
            <w:proofErr w:type="spellEnd"/>
            <w:r>
              <w:rPr>
                <w:rFonts w:ascii="Segoe UI Light" w:eastAsia="Times New Roman" w:hAnsi="Segoe UI Light" w:cs="Segoe UI Light"/>
                <w:lang w:eastAsia="en-AU"/>
              </w:rPr>
              <w:t>}}</w:t>
            </w:r>
          </w:p>
        </w:tc>
      </w:tr>
      <w:tr w:rsidR="00031800" w:rsidRPr="00BF1CFB" w14:paraId="5FFCF288" w14:textId="77777777" w:rsidTr="008D75EA">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tcPr>
          <w:p w14:paraId="404916BC" w14:textId="77777777"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Lifetime Pension Payments </w:t>
            </w:r>
          </w:p>
        </w:tc>
        <w:tc>
          <w:tcPr>
            <w:tcW w:w="3105" w:type="dxa"/>
            <w:tcBorders>
              <w:top w:val="single" w:sz="8" w:space="0" w:color="AEAAAA"/>
              <w:left w:val="nil"/>
              <w:bottom w:val="single" w:sz="8" w:space="0" w:color="AEAAAA"/>
              <w:right w:val="single" w:sz="8" w:space="0" w:color="AEAAAA"/>
            </w:tcBorders>
            <w:vAlign w:val="center"/>
          </w:tcPr>
          <w:p w14:paraId="4EF9F440" w14:textId="42C7C3E7"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clientLifeTimePensionPayment</w:t>
            </w:r>
            <w:proofErr w:type="spellEnd"/>
            <w:r>
              <w:rPr>
                <w:rFonts w:ascii="Segoe UI Light" w:eastAsia="Times New Roman" w:hAnsi="Segoe UI Light" w:cs="Segoe UI Light"/>
                <w:lang w:eastAsia="en-AU"/>
              </w:rPr>
              <w:t>}}</w:t>
            </w:r>
          </w:p>
        </w:tc>
        <w:tc>
          <w:tcPr>
            <w:tcW w:w="3202" w:type="dxa"/>
            <w:tcBorders>
              <w:top w:val="single" w:sz="8" w:space="0" w:color="AEAAAA"/>
              <w:left w:val="nil"/>
              <w:bottom w:val="single" w:sz="8" w:space="0" w:color="AEAAAA"/>
              <w:right w:val="single" w:sz="8" w:space="0" w:color="AEAAAA"/>
            </w:tcBorders>
            <w:vAlign w:val="center"/>
          </w:tcPr>
          <w:p w14:paraId="661C1FCD" w14:textId="30D6C34C"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partnerLifeTimePensionPayment</w:t>
            </w:r>
            <w:proofErr w:type="spellEnd"/>
            <w:r>
              <w:rPr>
                <w:rFonts w:ascii="Segoe UI Light" w:eastAsia="Times New Roman" w:hAnsi="Segoe UI Light" w:cs="Segoe UI Light"/>
                <w:lang w:eastAsia="en-AU"/>
              </w:rPr>
              <w:t>}}</w:t>
            </w:r>
          </w:p>
        </w:tc>
      </w:tr>
      <w:tr w:rsidR="00031800" w:rsidRPr="00BF1CFB" w14:paraId="2299BEEC" w14:textId="77777777" w:rsidTr="008D75EA">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tcPr>
          <w:p w14:paraId="05F13D4D" w14:textId="77777777" w:rsidR="00031800"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Overseas Pensions </w:t>
            </w:r>
          </w:p>
        </w:tc>
        <w:tc>
          <w:tcPr>
            <w:tcW w:w="3105" w:type="dxa"/>
            <w:tcBorders>
              <w:top w:val="single" w:sz="8" w:space="0" w:color="AEAAAA"/>
              <w:left w:val="nil"/>
              <w:bottom w:val="single" w:sz="8" w:space="0" w:color="AEAAAA"/>
              <w:right w:val="single" w:sz="8" w:space="0" w:color="AEAAAA"/>
            </w:tcBorders>
            <w:vAlign w:val="center"/>
          </w:tcPr>
          <w:p w14:paraId="12C96A0C" w14:textId="0A50F7E1"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clientOverseasPensionPayment</w:t>
            </w:r>
            <w:proofErr w:type="spellEnd"/>
            <w:r>
              <w:rPr>
                <w:rFonts w:ascii="Segoe UI Light" w:eastAsia="Times New Roman" w:hAnsi="Segoe UI Light" w:cs="Segoe UI Light"/>
                <w:lang w:eastAsia="en-AU"/>
              </w:rPr>
              <w:t>}}</w:t>
            </w:r>
          </w:p>
        </w:tc>
        <w:tc>
          <w:tcPr>
            <w:tcW w:w="3202" w:type="dxa"/>
            <w:tcBorders>
              <w:top w:val="single" w:sz="8" w:space="0" w:color="AEAAAA"/>
              <w:left w:val="nil"/>
              <w:bottom w:val="single" w:sz="8" w:space="0" w:color="AEAAAA"/>
              <w:right w:val="single" w:sz="8" w:space="0" w:color="AEAAAA"/>
            </w:tcBorders>
            <w:vAlign w:val="center"/>
          </w:tcPr>
          <w:p w14:paraId="53F6153E" w14:textId="2DCC173F"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partnerOverseasPensionPayment</w:t>
            </w:r>
            <w:proofErr w:type="spellEnd"/>
            <w:r>
              <w:rPr>
                <w:rFonts w:ascii="Segoe UI Light" w:eastAsia="Times New Roman" w:hAnsi="Segoe UI Light" w:cs="Segoe UI Light"/>
                <w:lang w:eastAsia="en-AU"/>
              </w:rPr>
              <w:t>}}</w:t>
            </w:r>
          </w:p>
        </w:tc>
      </w:tr>
      <w:tr w:rsidR="00031800" w:rsidRPr="00BF1CFB" w14:paraId="166160C3" w14:textId="77777777" w:rsidTr="008D75EA">
        <w:trPr>
          <w:trHeight w:val="308"/>
        </w:trPr>
        <w:tc>
          <w:tcPr>
            <w:tcW w:w="4056"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7F3E1D93" w14:textId="77777777" w:rsidR="00031800" w:rsidRPr="00BF1CFB" w:rsidRDefault="00031800" w:rsidP="00031800">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 xml:space="preserve">Centrelink </w:t>
            </w:r>
          </w:p>
        </w:tc>
        <w:tc>
          <w:tcPr>
            <w:tcW w:w="3105" w:type="dxa"/>
            <w:tcBorders>
              <w:top w:val="single" w:sz="8" w:space="0" w:color="AEAAAA"/>
              <w:left w:val="nil"/>
              <w:bottom w:val="single" w:sz="8" w:space="0" w:color="AEAAAA"/>
              <w:right w:val="single" w:sz="8" w:space="0" w:color="AEAAAA"/>
            </w:tcBorders>
            <w:vAlign w:val="center"/>
            <w:hideMark/>
          </w:tcPr>
          <w:p w14:paraId="0D01994D" w14:textId="076B71D0"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clientCenterlinkPension</w:t>
            </w:r>
            <w:proofErr w:type="spellEnd"/>
            <w:r>
              <w:rPr>
                <w:rFonts w:ascii="Segoe UI Light" w:eastAsia="Times New Roman" w:hAnsi="Segoe UI Light" w:cs="Segoe UI Light"/>
                <w:lang w:eastAsia="en-AU"/>
              </w:rPr>
              <w:t>}}</w:t>
            </w:r>
          </w:p>
        </w:tc>
        <w:tc>
          <w:tcPr>
            <w:tcW w:w="3202" w:type="dxa"/>
            <w:tcBorders>
              <w:top w:val="single" w:sz="8" w:space="0" w:color="AEAAAA"/>
              <w:left w:val="nil"/>
              <w:bottom w:val="single" w:sz="8" w:space="0" w:color="AEAAAA"/>
              <w:right w:val="single" w:sz="8" w:space="0" w:color="AEAAAA"/>
            </w:tcBorders>
            <w:vAlign w:val="center"/>
            <w:hideMark/>
          </w:tcPr>
          <w:p w14:paraId="1162CD0F" w14:textId="78124410"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partnerCenterlinkPension</w:t>
            </w:r>
            <w:proofErr w:type="spellEnd"/>
            <w:r>
              <w:rPr>
                <w:rFonts w:ascii="Segoe UI Light" w:eastAsia="Times New Roman" w:hAnsi="Segoe UI Light" w:cs="Segoe UI Light"/>
                <w:lang w:eastAsia="en-AU"/>
              </w:rPr>
              <w:t>}}</w:t>
            </w:r>
          </w:p>
        </w:tc>
      </w:tr>
      <w:tr w:rsidR="00031800" w:rsidRPr="00BF1CFB" w14:paraId="68CC6C34" w14:textId="77777777" w:rsidTr="008D75EA">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30C9E80A" w14:textId="77777777" w:rsidR="00031800" w:rsidRPr="00BF1CFB" w:rsidRDefault="00031800" w:rsidP="00031800">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Rental income</w:t>
            </w:r>
          </w:p>
        </w:tc>
        <w:tc>
          <w:tcPr>
            <w:tcW w:w="3105" w:type="dxa"/>
            <w:tcBorders>
              <w:top w:val="single" w:sz="8" w:space="0" w:color="AEAAAA"/>
              <w:left w:val="nil"/>
              <w:bottom w:val="single" w:sz="8" w:space="0" w:color="AEAAAA"/>
              <w:right w:val="single" w:sz="8" w:space="0" w:color="AEAAAA"/>
            </w:tcBorders>
            <w:vAlign w:val="center"/>
            <w:hideMark/>
          </w:tcPr>
          <w:p w14:paraId="4CD7A13F" w14:textId="6E29462D"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clientRentalIncome</w:t>
            </w:r>
            <w:proofErr w:type="spellEnd"/>
            <w:r>
              <w:rPr>
                <w:rFonts w:ascii="Segoe UI Light" w:eastAsia="Times New Roman" w:hAnsi="Segoe UI Light" w:cs="Segoe UI Light"/>
                <w:lang w:eastAsia="en-AU"/>
              </w:rPr>
              <w:t>}}</w:t>
            </w:r>
          </w:p>
        </w:tc>
        <w:tc>
          <w:tcPr>
            <w:tcW w:w="3202" w:type="dxa"/>
            <w:tcBorders>
              <w:top w:val="single" w:sz="8" w:space="0" w:color="AEAAAA"/>
              <w:left w:val="nil"/>
              <w:bottom w:val="single" w:sz="8" w:space="0" w:color="AEAAAA"/>
              <w:right w:val="single" w:sz="8" w:space="0" w:color="AEAAAA"/>
            </w:tcBorders>
            <w:vAlign w:val="center"/>
            <w:hideMark/>
          </w:tcPr>
          <w:p w14:paraId="0751D105" w14:textId="7C49697F"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partnerRentalIncome</w:t>
            </w:r>
            <w:proofErr w:type="spellEnd"/>
            <w:r>
              <w:rPr>
                <w:rFonts w:ascii="Segoe UI Light" w:eastAsia="Times New Roman" w:hAnsi="Segoe UI Light" w:cs="Segoe UI Light"/>
                <w:lang w:eastAsia="en-AU"/>
              </w:rPr>
              <w:t>}}</w:t>
            </w:r>
          </w:p>
        </w:tc>
      </w:tr>
      <w:tr w:rsidR="00031800" w:rsidRPr="00BF1CFB" w14:paraId="3EB2DC99" w14:textId="77777777" w:rsidTr="008D75EA">
        <w:trPr>
          <w:trHeight w:val="308"/>
        </w:trPr>
        <w:tc>
          <w:tcPr>
            <w:tcW w:w="4056"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055FFA5C" w14:textId="77777777" w:rsidR="00031800" w:rsidRPr="00BF1CFB" w:rsidRDefault="00031800" w:rsidP="00031800">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Interest</w:t>
            </w:r>
          </w:p>
        </w:tc>
        <w:tc>
          <w:tcPr>
            <w:tcW w:w="3105" w:type="dxa"/>
            <w:tcBorders>
              <w:top w:val="single" w:sz="8" w:space="0" w:color="AEAAAA"/>
              <w:left w:val="nil"/>
              <w:bottom w:val="single" w:sz="8" w:space="0" w:color="AEAAAA"/>
              <w:right w:val="single" w:sz="8" w:space="0" w:color="AEAAAA"/>
            </w:tcBorders>
            <w:vAlign w:val="center"/>
            <w:hideMark/>
          </w:tcPr>
          <w:p w14:paraId="4E144B60" w14:textId="4515537A"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clientInterest</w:t>
            </w:r>
            <w:proofErr w:type="spellEnd"/>
            <w:r>
              <w:rPr>
                <w:rFonts w:ascii="Segoe UI Light" w:eastAsia="Times New Roman" w:hAnsi="Segoe UI Light" w:cs="Segoe UI Light"/>
                <w:lang w:eastAsia="en-AU"/>
              </w:rPr>
              <w:t>}}</w:t>
            </w:r>
          </w:p>
        </w:tc>
        <w:tc>
          <w:tcPr>
            <w:tcW w:w="3202" w:type="dxa"/>
            <w:tcBorders>
              <w:top w:val="single" w:sz="8" w:space="0" w:color="AEAAAA"/>
              <w:left w:val="nil"/>
              <w:bottom w:val="single" w:sz="8" w:space="0" w:color="AEAAAA"/>
              <w:right w:val="single" w:sz="8" w:space="0" w:color="AEAAAA"/>
            </w:tcBorders>
            <w:vAlign w:val="center"/>
            <w:hideMark/>
          </w:tcPr>
          <w:p w14:paraId="7B9C854D" w14:textId="4FC00149"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partnerInterest</w:t>
            </w:r>
            <w:proofErr w:type="spellEnd"/>
            <w:r>
              <w:rPr>
                <w:rFonts w:ascii="Segoe UI Light" w:eastAsia="Times New Roman" w:hAnsi="Segoe UI Light" w:cs="Segoe UI Light"/>
                <w:lang w:eastAsia="en-AU"/>
              </w:rPr>
              <w:t>}}</w:t>
            </w:r>
          </w:p>
        </w:tc>
      </w:tr>
      <w:tr w:rsidR="00031800" w:rsidRPr="00BF1CFB" w14:paraId="7F36B597" w14:textId="77777777" w:rsidTr="008D75EA">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6EC5BCB6" w14:textId="77777777" w:rsidR="00031800" w:rsidRPr="00BF1CFB" w:rsidRDefault="00031800" w:rsidP="00031800">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 xml:space="preserve">Dividends/Distributions Income </w:t>
            </w:r>
          </w:p>
        </w:tc>
        <w:tc>
          <w:tcPr>
            <w:tcW w:w="3105" w:type="dxa"/>
            <w:tcBorders>
              <w:top w:val="single" w:sz="8" w:space="0" w:color="AEAAAA"/>
              <w:left w:val="nil"/>
              <w:bottom w:val="single" w:sz="8" w:space="0" w:color="AEAAAA"/>
              <w:right w:val="single" w:sz="8" w:space="0" w:color="AEAAAA"/>
            </w:tcBorders>
            <w:vAlign w:val="center"/>
            <w:hideMark/>
          </w:tcPr>
          <w:p w14:paraId="32E577DF" w14:textId="6D1C4F14"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clientDividendIncome</w:t>
            </w:r>
            <w:proofErr w:type="spellEnd"/>
            <w:r>
              <w:rPr>
                <w:rFonts w:ascii="Segoe UI Light" w:eastAsia="Times New Roman" w:hAnsi="Segoe UI Light" w:cs="Segoe UI Light"/>
                <w:lang w:eastAsia="en-AU"/>
              </w:rPr>
              <w:t>}}</w:t>
            </w:r>
          </w:p>
        </w:tc>
        <w:tc>
          <w:tcPr>
            <w:tcW w:w="3202" w:type="dxa"/>
            <w:tcBorders>
              <w:top w:val="single" w:sz="8" w:space="0" w:color="AEAAAA"/>
              <w:left w:val="nil"/>
              <w:bottom w:val="single" w:sz="8" w:space="0" w:color="AEAAAA"/>
              <w:right w:val="single" w:sz="8" w:space="0" w:color="AEAAAA"/>
            </w:tcBorders>
            <w:vAlign w:val="center"/>
            <w:hideMark/>
          </w:tcPr>
          <w:p w14:paraId="28347344" w14:textId="6DB74A8E"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partnerDividendIncome</w:t>
            </w:r>
            <w:proofErr w:type="spellEnd"/>
            <w:r>
              <w:rPr>
                <w:rFonts w:ascii="Segoe UI Light" w:eastAsia="Times New Roman" w:hAnsi="Segoe UI Light" w:cs="Segoe UI Light"/>
                <w:lang w:eastAsia="en-AU"/>
              </w:rPr>
              <w:t>}}</w:t>
            </w:r>
          </w:p>
        </w:tc>
      </w:tr>
      <w:tr w:rsidR="00031800" w:rsidRPr="00BF1CFB" w14:paraId="4F33CB4E" w14:textId="77777777" w:rsidTr="008D75EA">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70E16367" w14:textId="77777777" w:rsidR="00031800" w:rsidRPr="00BF1CFB" w:rsidRDefault="00031800" w:rsidP="00031800">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Annuity Income</w:t>
            </w:r>
          </w:p>
        </w:tc>
        <w:tc>
          <w:tcPr>
            <w:tcW w:w="3105" w:type="dxa"/>
            <w:tcBorders>
              <w:top w:val="single" w:sz="8" w:space="0" w:color="AEAAAA"/>
              <w:left w:val="nil"/>
              <w:bottom w:val="single" w:sz="8" w:space="0" w:color="AEAAAA"/>
              <w:right w:val="single" w:sz="8" w:space="0" w:color="AEAAAA"/>
            </w:tcBorders>
            <w:vAlign w:val="center"/>
            <w:hideMark/>
          </w:tcPr>
          <w:p w14:paraId="11AF68DF" w14:textId="66EDE288"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clientAnnutiesIncome</w:t>
            </w:r>
            <w:proofErr w:type="spellEnd"/>
            <w:r>
              <w:rPr>
                <w:rFonts w:ascii="Segoe UI Light" w:eastAsia="Times New Roman" w:hAnsi="Segoe UI Light" w:cs="Segoe UI Light"/>
                <w:lang w:eastAsia="en-AU"/>
              </w:rPr>
              <w:t>}}</w:t>
            </w:r>
          </w:p>
        </w:tc>
        <w:tc>
          <w:tcPr>
            <w:tcW w:w="3202" w:type="dxa"/>
            <w:tcBorders>
              <w:top w:val="single" w:sz="8" w:space="0" w:color="AEAAAA"/>
              <w:left w:val="nil"/>
              <w:bottom w:val="single" w:sz="8" w:space="0" w:color="AEAAAA"/>
              <w:right w:val="single" w:sz="8" w:space="0" w:color="AEAAAA"/>
            </w:tcBorders>
            <w:vAlign w:val="center"/>
            <w:hideMark/>
          </w:tcPr>
          <w:p w14:paraId="1156EFA2" w14:textId="0A463775"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partnerAnnutiesIncome</w:t>
            </w:r>
            <w:proofErr w:type="spellEnd"/>
            <w:r>
              <w:rPr>
                <w:rFonts w:ascii="Segoe UI Light" w:eastAsia="Times New Roman" w:hAnsi="Segoe UI Light" w:cs="Segoe UI Light"/>
                <w:lang w:eastAsia="en-AU"/>
              </w:rPr>
              <w:t>}}</w:t>
            </w:r>
          </w:p>
        </w:tc>
      </w:tr>
      <w:tr w:rsidR="00EC3B3A" w:rsidRPr="00BF1CFB" w14:paraId="22C50564" w14:textId="77777777" w:rsidTr="008B0144">
        <w:trPr>
          <w:trHeight w:val="281"/>
        </w:trPr>
        <w:tc>
          <w:tcPr>
            <w:tcW w:w="4056"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110B44AF" w14:textId="77777777" w:rsidR="00EC3B3A" w:rsidRPr="00BF1CFB" w:rsidRDefault="00EC3B3A" w:rsidP="00AD5ACD">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Net Income</w:t>
            </w:r>
          </w:p>
        </w:tc>
        <w:tc>
          <w:tcPr>
            <w:tcW w:w="3105" w:type="dxa"/>
            <w:tcBorders>
              <w:top w:val="single" w:sz="8" w:space="0" w:color="AEAAAA"/>
              <w:left w:val="nil"/>
              <w:bottom w:val="single" w:sz="8" w:space="0" w:color="AEAAAA"/>
              <w:right w:val="single" w:sz="8" w:space="0" w:color="AEAAAA"/>
            </w:tcBorders>
            <w:shd w:val="clear" w:color="000000" w:fill="E6E6E6"/>
            <w:vAlign w:val="center"/>
            <w:hideMark/>
          </w:tcPr>
          <w:p w14:paraId="78569CC7" w14:textId="77777777" w:rsidR="00EC3B3A" w:rsidRPr="00BF1CFB" w:rsidRDefault="00EC3B3A" w:rsidP="00AD5ACD">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$0</w:t>
            </w:r>
          </w:p>
        </w:tc>
        <w:tc>
          <w:tcPr>
            <w:tcW w:w="3202" w:type="dxa"/>
            <w:tcBorders>
              <w:top w:val="single" w:sz="8" w:space="0" w:color="AEAAAA"/>
              <w:left w:val="nil"/>
              <w:bottom w:val="single" w:sz="8" w:space="0" w:color="AEAAAA"/>
              <w:right w:val="single" w:sz="8" w:space="0" w:color="AEAAAA"/>
            </w:tcBorders>
            <w:shd w:val="clear" w:color="000000" w:fill="E6E6E6"/>
            <w:vAlign w:val="center"/>
            <w:hideMark/>
          </w:tcPr>
          <w:p w14:paraId="2DC968C4" w14:textId="77777777" w:rsidR="00EC3B3A" w:rsidRPr="00BF1CFB" w:rsidRDefault="00EC3B3A" w:rsidP="00AD5ACD">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$0</w:t>
            </w:r>
          </w:p>
        </w:tc>
      </w:tr>
      <w:tr w:rsidR="00EC3B3A" w:rsidRPr="00BF1CFB" w14:paraId="0C3204A7" w14:textId="77777777" w:rsidTr="008B0144">
        <w:trPr>
          <w:trHeight w:val="281"/>
        </w:trPr>
        <w:tc>
          <w:tcPr>
            <w:tcW w:w="4056"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7B6C8D2A" w14:textId="77777777" w:rsidR="00EC3B3A" w:rsidRPr="00BF1CFB" w:rsidRDefault="00EC3B3A" w:rsidP="00AD5ACD">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Total Joint Net Income</w:t>
            </w:r>
          </w:p>
        </w:tc>
        <w:tc>
          <w:tcPr>
            <w:tcW w:w="6307" w:type="dxa"/>
            <w:gridSpan w:val="2"/>
            <w:tcBorders>
              <w:top w:val="single" w:sz="8" w:space="0" w:color="AEAAAA"/>
              <w:left w:val="nil"/>
              <w:bottom w:val="single" w:sz="8" w:space="0" w:color="AEAAAA"/>
              <w:right w:val="single" w:sz="8" w:space="0" w:color="AEAAAA"/>
            </w:tcBorders>
            <w:shd w:val="clear" w:color="000000" w:fill="E6E6E6"/>
            <w:vAlign w:val="center"/>
            <w:hideMark/>
          </w:tcPr>
          <w:p w14:paraId="0E707B2C" w14:textId="77777777" w:rsidR="00EC3B3A" w:rsidRPr="00BF1CFB" w:rsidRDefault="00EC3B3A" w:rsidP="00AD5ACD">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$0</w:t>
            </w:r>
          </w:p>
        </w:tc>
      </w:tr>
      <w:tr w:rsidR="00EC3B3A" w:rsidRPr="00BF1CFB" w14:paraId="106D92A8" w14:textId="77777777" w:rsidTr="009A69C5">
        <w:trPr>
          <w:trHeight w:val="308"/>
        </w:trPr>
        <w:tc>
          <w:tcPr>
            <w:tcW w:w="10363" w:type="dxa"/>
            <w:gridSpan w:val="3"/>
            <w:tcBorders>
              <w:top w:val="single" w:sz="8" w:space="0" w:color="AEAAAA"/>
              <w:left w:val="single" w:sz="8" w:space="0" w:color="AEAAAA"/>
              <w:bottom w:val="single" w:sz="8" w:space="0" w:color="AEAAAA"/>
              <w:right w:val="single" w:sz="8" w:space="0" w:color="AEAAAA"/>
            </w:tcBorders>
            <w:shd w:val="clear" w:color="auto" w:fill="FFFFFF" w:themeFill="background1"/>
            <w:vAlign w:val="center"/>
            <w:hideMark/>
          </w:tcPr>
          <w:p w14:paraId="75E940F3" w14:textId="77777777" w:rsidR="00EC3B3A" w:rsidRPr="00BF1CFB" w:rsidRDefault="00EC3B3A" w:rsidP="00AD5ACD">
            <w:pPr>
              <w:suppressAutoHyphens w:val="0"/>
              <w:spacing w:line="240" w:lineRule="auto"/>
              <w:jc w:val="center"/>
              <w:rPr>
                <w:rFonts w:ascii="Segoe UI Light" w:eastAsia="Times New Roman" w:hAnsi="Segoe UI Light" w:cs="Segoe UI Light"/>
                <w:lang w:eastAsia="en-AU"/>
              </w:rPr>
            </w:pPr>
            <w:r w:rsidRPr="00BF1CFB">
              <w:rPr>
                <w:rFonts w:ascii="Segoe UI Light" w:eastAsia="Times New Roman" w:hAnsi="Segoe UI Light" w:cs="Segoe UI Light"/>
                <w:lang w:eastAsia="en-AU"/>
              </w:rPr>
              <w:t> </w:t>
            </w:r>
          </w:p>
        </w:tc>
      </w:tr>
      <w:tr w:rsidR="00EC3B3A" w:rsidRPr="00BF1CFB" w14:paraId="725D7169" w14:textId="77777777" w:rsidTr="008B0144">
        <w:trPr>
          <w:trHeight w:val="308"/>
        </w:trPr>
        <w:tc>
          <w:tcPr>
            <w:tcW w:w="4056"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569FEB8E" w14:textId="77777777" w:rsidR="00EC3B3A" w:rsidRPr="00BF1CFB" w:rsidRDefault="00EC3B3A" w:rsidP="00AD5ACD">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Expenses</w:t>
            </w:r>
          </w:p>
        </w:tc>
        <w:tc>
          <w:tcPr>
            <w:tcW w:w="6307" w:type="dxa"/>
            <w:gridSpan w:val="2"/>
            <w:tcBorders>
              <w:top w:val="single" w:sz="8" w:space="0" w:color="AEAAAA"/>
              <w:left w:val="nil"/>
              <w:bottom w:val="single" w:sz="8" w:space="0" w:color="AEAAAA"/>
              <w:right w:val="single" w:sz="8" w:space="0" w:color="AEAAAA"/>
            </w:tcBorders>
            <w:shd w:val="clear" w:color="000000" w:fill="E6E6E6"/>
            <w:vAlign w:val="center"/>
            <w:hideMark/>
          </w:tcPr>
          <w:p w14:paraId="501C8D16" w14:textId="77777777" w:rsidR="00EC3B3A" w:rsidRPr="00BF1CFB" w:rsidRDefault="00EC3B3A" w:rsidP="00AD5ACD">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w:t>
            </w:r>
          </w:p>
        </w:tc>
      </w:tr>
      <w:tr w:rsidR="00EC3B3A" w:rsidRPr="00BF1CFB" w14:paraId="5B98EFC9" w14:textId="77777777" w:rsidTr="008D75EA">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05D4C2FB" w14:textId="77777777" w:rsidR="00EC3B3A" w:rsidRPr="00BF1CFB" w:rsidRDefault="00EC3B3A" w:rsidP="00AD5ACD">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 xml:space="preserve">General Living Expenses </w:t>
            </w:r>
          </w:p>
        </w:tc>
        <w:tc>
          <w:tcPr>
            <w:tcW w:w="6307" w:type="dxa"/>
            <w:gridSpan w:val="2"/>
            <w:tcBorders>
              <w:top w:val="single" w:sz="8" w:space="0" w:color="AEAAAA"/>
              <w:left w:val="nil"/>
              <w:bottom w:val="single" w:sz="8" w:space="0" w:color="AEAAAA"/>
              <w:right w:val="single" w:sz="8" w:space="0" w:color="AEAAAA"/>
            </w:tcBorders>
            <w:vAlign w:val="center"/>
            <w:hideMark/>
          </w:tcPr>
          <w:p w14:paraId="4E48D825" w14:textId="3A5F0B2B" w:rsidR="00EC3B3A" w:rsidRPr="008B0144" w:rsidRDefault="008B0144" w:rsidP="00AD5ACD">
            <w:pPr>
              <w:suppressAutoHyphens w:val="0"/>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clientG</w:t>
            </w:r>
            <w:r w:rsidRPr="008B0144">
              <w:rPr>
                <w:rFonts w:ascii="Segoe UI Light" w:eastAsia="Times New Roman" w:hAnsi="Segoe UI Light" w:cs="Segoe UI Light"/>
                <w:lang w:val="en-US" w:eastAsia="en-AU"/>
              </w:rPr>
              <w:t>eneralLivingExpensesTotal</w:t>
            </w:r>
            <w:proofErr w:type="spellEnd"/>
            <w:r>
              <w:rPr>
                <w:rFonts w:ascii="Segoe UI Light" w:eastAsia="Times New Roman" w:hAnsi="Segoe UI Light" w:cs="Segoe UI Light"/>
                <w:lang w:eastAsia="en-AU"/>
              </w:rPr>
              <w:t>}}</w:t>
            </w:r>
          </w:p>
        </w:tc>
      </w:tr>
      <w:tr w:rsidR="00EC3B3A" w:rsidRPr="00BF1CFB" w14:paraId="7E033016" w14:textId="77777777" w:rsidTr="008D75EA">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1533E4E3" w14:textId="77777777" w:rsidR="00EC3B3A" w:rsidRPr="00BF1CFB" w:rsidRDefault="00EC3B3A" w:rsidP="00AD5ACD">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 xml:space="preserve">Home Loan Repayments </w:t>
            </w:r>
          </w:p>
        </w:tc>
        <w:tc>
          <w:tcPr>
            <w:tcW w:w="6307" w:type="dxa"/>
            <w:gridSpan w:val="2"/>
            <w:tcBorders>
              <w:top w:val="single" w:sz="8" w:space="0" w:color="AEAAAA"/>
              <w:left w:val="nil"/>
              <w:bottom w:val="single" w:sz="8" w:space="0" w:color="AEAAAA"/>
              <w:right w:val="single" w:sz="8" w:space="0" w:color="AEAAAA"/>
            </w:tcBorders>
            <w:vAlign w:val="center"/>
            <w:hideMark/>
          </w:tcPr>
          <w:p w14:paraId="02E09D67" w14:textId="1E918CF5" w:rsidR="00EC3B3A" w:rsidRPr="008B0144" w:rsidRDefault="008B0144" w:rsidP="00AD5ACD">
            <w:pPr>
              <w:suppressAutoHyphens w:val="0"/>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clientF</w:t>
            </w:r>
            <w:r w:rsidRPr="008B0144">
              <w:rPr>
                <w:rFonts w:ascii="Segoe UI Light" w:eastAsia="Times New Roman" w:hAnsi="Segoe UI Light" w:cs="Segoe UI Light"/>
                <w:lang w:val="en-US" w:eastAsia="en-AU"/>
              </w:rPr>
              <w:t>amilyHome</w:t>
            </w:r>
            <w:proofErr w:type="spellEnd"/>
            <w:r>
              <w:rPr>
                <w:rFonts w:ascii="Segoe UI Light" w:eastAsia="Times New Roman" w:hAnsi="Segoe UI Light" w:cs="Segoe UI Light"/>
                <w:lang w:eastAsia="en-AU"/>
              </w:rPr>
              <w:t>}}</w:t>
            </w:r>
          </w:p>
        </w:tc>
      </w:tr>
      <w:tr w:rsidR="008B0144" w:rsidRPr="00BF1CFB" w14:paraId="6C6DE298" w14:textId="77777777" w:rsidTr="008D75EA">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5B58BA9F" w14:textId="77777777" w:rsidR="008B0144" w:rsidRPr="00BF1CFB" w:rsidRDefault="008B0144" w:rsidP="008B014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lastRenderedPageBreak/>
              <w:t>Investment Property Expenses</w:t>
            </w:r>
          </w:p>
        </w:tc>
        <w:tc>
          <w:tcPr>
            <w:tcW w:w="6307" w:type="dxa"/>
            <w:gridSpan w:val="2"/>
            <w:tcBorders>
              <w:top w:val="single" w:sz="8" w:space="0" w:color="AEAAAA"/>
              <w:left w:val="nil"/>
              <w:bottom w:val="single" w:sz="8" w:space="0" w:color="AEAAAA"/>
              <w:right w:val="single" w:sz="8" w:space="0" w:color="AEAAAA"/>
            </w:tcBorders>
            <w:vAlign w:val="center"/>
            <w:hideMark/>
          </w:tcPr>
          <w:p w14:paraId="75FC55A0" w14:textId="6158ED96" w:rsidR="008B0144" w:rsidRPr="008B0144" w:rsidRDefault="008B0144" w:rsidP="008B0144">
            <w:pPr>
              <w:suppressAutoHyphens w:val="0"/>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clientI</w:t>
            </w:r>
            <w:r w:rsidRPr="008B0144">
              <w:rPr>
                <w:rFonts w:ascii="Segoe UI Light" w:eastAsia="Times New Roman" w:hAnsi="Segoe UI Light" w:cs="Segoe UI Light"/>
                <w:lang w:val="en-US" w:eastAsia="en-AU"/>
              </w:rPr>
              <w:t>nvestmentProperty</w:t>
            </w:r>
            <w:proofErr w:type="spellEnd"/>
            <w:r>
              <w:rPr>
                <w:rFonts w:ascii="Segoe UI Light" w:eastAsia="Times New Roman" w:hAnsi="Segoe UI Light" w:cs="Segoe UI Light"/>
                <w:lang w:eastAsia="en-AU"/>
              </w:rPr>
              <w:t>}}</w:t>
            </w:r>
          </w:p>
        </w:tc>
      </w:tr>
      <w:tr w:rsidR="008B0144" w:rsidRPr="00BF1CFB" w14:paraId="3DD567C8" w14:textId="77777777" w:rsidTr="008D75EA">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4E9ACAA4" w14:textId="77777777" w:rsidR="008B0144" w:rsidRPr="00BF1CFB" w:rsidRDefault="008B0144" w:rsidP="008B014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Investment Property</w:t>
            </w:r>
            <w:r>
              <w:rPr>
                <w:rFonts w:ascii="Segoe UI Light" w:eastAsia="Times New Roman" w:hAnsi="Segoe UI Light" w:cs="Segoe UI Light"/>
                <w:lang w:eastAsia="en-AU"/>
              </w:rPr>
              <w:t xml:space="preserve"> Loan Repayments </w:t>
            </w:r>
          </w:p>
        </w:tc>
        <w:tc>
          <w:tcPr>
            <w:tcW w:w="6307" w:type="dxa"/>
            <w:gridSpan w:val="2"/>
            <w:tcBorders>
              <w:top w:val="single" w:sz="8" w:space="0" w:color="AEAAAA"/>
              <w:left w:val="nil"/>
              <w:bottom w:val="single" w:sz="8" w:space="0" w:color="AEAAAA"/>
              <w:right w:val="single" w:sz="8" w:space="0" w:color="AEAAAA"/>
            </w:tcBorders>
            <w:vAlign w:val="center"/>
            <w:hideMark/>
          </w:tcPr>
          <w:p w14:paraId="235CE54C" w14:textId="59DF9FB2" w:rsidR="008B0144" w:rsidRPr="00BF1CFB" w:rsidRDefault="008B0144" w:rsidP="008B014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clientI</w:t>
            </w:r>
            <w:r w:rsidRPr="008B0144">
              <w:rPr>
                <w:rFonts w:ascii="Segoe UI Light" w:eastAsia="Times New Roman" w:hAnsi="Segoe UI Light" w:cs="Segoe UI Light"/>
                <w:lang w:val="en-US" w:eastAsia="en-AU"/>
              </w:rPr>
              <w:t>nvestmentProperty</w:t>
            </w:r>
            <w:r>
              <w:rPr>
                <w:rFonts w:ascii="Segoe UI Light" w:eastAsia="Times New Roman" w:hAnsi="Segoe UI Light" w:cs="Segoe UI Light"/>
                <w:lang w:val="en-US" w:eastAsia="en-AU"/>
              </w:rPr>
              <w:t>Loan</w:t>
            </w:r>
            <w:proofErr w:type="spellEnd"/>
            <w:r>
              <w:rPr>
                <w:rFonts w:ascii="Segoe UI Light" w:eastAsia="Times New Roman" w:hAnsi="Segoe UI Light" w:cs="Segoe UI Light"/>
                <w:lang w:eastAsia="en-AU"/>
              </w:rPr>
              <w:t>}}</w:t>
            </w:r>
          </w:p>
        </w:tc>
      </w:tr>
      <w:tr w:rsidR="008B0144" w:rsidRPr="00BF1CFB" w14:paraId="10E359CE" w14:textId="77777777" w:rsidTr="008D75EA">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3EFB2EF6" w14:textId="77777777" w:rsidR="008B0144" w:rsidRPr="002D093F" w:rsidRDefault="008B0144" w:rsidP="008B0144">
            <w:pPr>
              <w:suppressAutoHyphens w:val="0"/>
              <w:spacing w:line="240" w:lineRule="auto"/>
              <w:rPr>
                <w:rFonts w:ascii="Segoe UI Light" w:hAnsi="Segoe UI Light" w:cs="Segoe UI Light"/>
              </w:rPr>
            </w:pPr>
            <w:r w:rsidRPr="002D093F">
              <w:rPr>
                <w:rFonts w:ascii="Segoe UI Light" w:hAnsi="Segoe UI Light" w:cs="Segoe UI Light"/>
              </w:rPr>
              <w:t xml:space="preserve">Personal Loan repayments </w:t>
            </w:r>
          </w:p>
        </w:tc>
        <w:tc>
          <w:tcPr>
            <w:tcW w:w="6307" w:type="dxa"/>
            <w:gridSpan w:val="2"/>
            <w:tcBorders>
              <w:top w:val="single" w:sz="8" w:space="0" w:color="AEAAAA"/>
              <w:left w:val="nil"/>
              <w:bottom w:val="single" w:sz="8" w:space="0" w:color="AEAAAA"/>
              <w:right w:val="single" w:sz="8" w:space="0" w:color="AEAAAA"/>
            </w:tcBorders>
            <w:vAlign w:val="center"/>
            <w:hideMark/>
          </w:tcPr>
          <w:p w14:paraId="45455BE6" w14:textId="5DDF0598" w:rsidR="008B0144" w:rsidRPr="00BF1CFB" w:rsidRDefault="008B0144" w:rsidP="008B014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clientPersonalLoan</w:t>
            </w:r>
            <w:proofErr w:type="spellEnd"/>
            <w:r>
              <w:rPr>
                <w:rFonts w:ascii="Segoe UI Light" w:eastAsia="Times New Roman" w:hAnsi="Segoe UI Light" w:cs="Segoe UI Light"/>
                <w:lang w:eastAsia="en-AU"/>
              </w:rPr>
              <w:t>}}</w:t>
            </w:r>
          </w:p>
        </w:tc>
      </w:tr>
      <w:tr w:rsidR="008B0144" w:rsidRPr="00BF1CFB" w14:paraId="5AF073CE" w14:textId="77777777" w:rsidTr="008D75EA">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tcPr>
          <w:p w14:paraId="7CF8DFBE" w14:textId="77777777" w:rsidR="008B0144" w:rsidRPr="002D093F" w:rsidRDefault="008B0144" w:rsidP="008B0144">
            <w:pPr>
              <w:suppressAutoHyphens w:val="0"/>
              <w:spacing w:line="240" w:lineRule="auto"/>
              <w:rPr>
                <w:rFonts w:ascii="Segoe UI Light" w:hAnsi="Segoe UI Light" w:cs="Segoe UI Light"/>
              </w:rPr>
            </w:pPr>
            <w:r w:rsidRPr="002D093F">
              <w:rPr>
                <w:rFonts w:ascii="Segoe UI Light" w:hAnsi="Segoe UI Light" w:cs="Segoe UI Light"/>
              </w:rPr>
              <w:t xml:space="preserve">Cred Card repayments </w:t>
            </w:r>
          </w:p>
        </w:tc>
        <w:tc>
          <w:tcPr>
            <w:tcW w:w="6307" w:type="dxa"/>
            <w:gridSpan w:val="2"/>
            <w:tcBorders>
              <w:top w:val="single" w:sz="8" w:space="0" w:color="AEAAAA"/>
              <w:left w:val="nil"/>
              <w:bottom w:val="single" w:sz="8" w:space="0" w:color="AEAAAA"/>
              <w:right w:val="single" w:sz="8" w:space="0" w:color="AEAAAA"/>
            </w:tcBorders>
            <w:vAlign w:val="center"/>
          </w:tcPr>
          <w:p w14:paraId="72AC66CB" w14:textId="19C34746" w:rsidR="008B0144" w:rsidRPr="008B0144" w:rsidRDefault="008B0144" w:rsidP="008B0144">
            <w:pPr>
              <w:suppressAutoHyphens w:val="0"/>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clientC</w:t>
            </w:r>
            <w:r w:rsidRPr="008B0144">
              <w:rPr>
                <w:rFonts w:ascii="Segoe UI Light" w:eastAsia="Times New Roman" w:hAnsi="Segoe UI Light" w:cs="Segoe UI Light"/>
                <w:lang w:val="en-US" w:eastAsia="en-AU"/>
              </w:rPr>
              <w:t>reditCards</w:t>
            </w:r>
            <w:proofErr w:type="spellEnd"/>
            <w:r>
              <w:rPr>
                <w:rFonts w:ascii="Segoe UI Light" w:eastAsia="Times New Roman" w:hAnsi="Segoe UI Light" w:cs="Segoe UI Light"/>
                <w:lang w:eastAsia="en-AU"/>
              </w:rPr>
              <w:t>}}</w:t>
            </w:r>
          </w:p>
        </w:tc>
      </w:tr>
      <w:tr w:rsidR="008B0144" w:rsidRPr="00BF1CFB" w14:paraId="43432E9C" w14:textId="77777777" w:rsidTr="008D75EA">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tcPr>
          <w:p w14:paraId="55977BA1" w14:textId="77777777" w:rsidR="008B0144" w:rsidRPr="002D093F" w:rsidRDefault="008B0144" w:rsidP="008B0144">
            <w:pPr>
              <w:suppressAutoHyphens w:val="0"/>
              <w:spacing w:line="240" w:lineRule="auto"/>
              <w:rPr>
                <w:rFonts w:ascii="Segoe UI Light" w:hAnsi="Segoe UI Light" w:cs="Segoe UI Light"/>
              </w:rPr>
            </w:pPr>
            <w:r w:rsidRPr="002D093F">
              <w:rPr>
                <w:rFonts w:ascii="Segoe UI Light" w:hAnsi="Segoe UI Light" w:cs="Segoe UI Light"/>
              </w:rPr>
              <w:t>Investment Loan Repayments</w:t>
            </w:r>
          </w:p>
        </w:tc>
        <w:tc>
          <w:tcPr>
            <w:tcW w:w="6307" w:type="dxa"/>
            <w:gridSpan w:val="2"/>
            <w:tcBorders>
              <w:top w:val="single" w:sz="8" w:space="0" w:color="AEAAAA"/>
              <w:left w:val="nil"/>
              <w:bottom w:val="single" w:sz="8" w:space="0" w:color="AEAAAA"/>
              <w:right w:val="single" w:sz="8" w:space="0" w:color="AEAAAA"/>
            </w:tcBorders>
            <w:vAlign w:val="center"/>
          </w:tcPr>
          <w:p w14:paraId="2F6EA881" w14:textId="4183F1D9" w:rsidR="008B0144" w:rsidRPr="00BF1CFB" w:rsidRDefault="008B0144" w:rsidP="008B014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2D093F">
              <w:rPr>
                <w:rFonts w:ascii="Segoe UI Light" w:hAnsi="Segoe UI Light" w:cs="Segoe UI Light"/>
              </w:rPr>
              <w:t>InvestmentLoan</w:t>
            </w:r>
            <w:proofErr w:type="spellEnd"/>
            <w:r>
              <w:rPr>
                <w:rFonts w:ascii="Segoe UI Light" w:eastAsia="Times New Roman" w:hAnsi="Segoe UI Light" w:cs="Segoe UI Light"/>
                <w:lang w:eastAsia="en-AU"/>
              </w:rPr>
              <w:t>}}</w:t>
            </w:r>
          </w:p>
        </w:tc>
      </w:tr>
      <w:tr w:rsidR="008B0144" w:rsidRPr="00BF1CFB" w14:paraId="4B641737" w14:textId="77777777" w:rsidTr="008D75EA">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tcPr>
          <w:p w14:paraId="035FF709" w14:textId="77777777" w:rsidR="008B0144" w:rsidRPr="00BF1CFB" w:rsidRDefault="008B0144" w:rsidP="008B014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Super Contributions </w:t>
            </w:r>
          </w:p>
        </w:tc>
        <w:tc>
          <w:tcPr>
            <w:tcW w:w="6307" w:type="dxa"/>
            <w:gridSpan w:val="2"/>
            <w:tcBorders>
              <w:top w:val="single" w:sz="8" w:space="0" w:color="AEAAAA"/>
              <w:left w:val="nil"/>
              <w:bottom w:val="single" w:sz="8" w:space="0" w:color="AEAAAA"/>
              <w:right w:val="single" w:sz="8" w:space="0" w:color="AEAAAA"/>
            </w:tcBorders>
            <w:vAlign w:val="center"/>
          </w:tcPr>
          <w:p w14:paraId="1394B803" w14:textId="608E85F2" w:rsidR="008B0144" w:rsidRPr="00BF1CFB" w:rsidRDefault="008B0144" w:rsidP="008B014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clientSuperContributions</w:t>
            </w:r>
            <w:proofErr w:type="spellEnd"/>
            <w:r>
              <w:rPr>
                <w:rFonts w:ascii="Segoe UI Light" w:eastAsia="Times New Roman" w:hAnsi="Segoe UI Light" w:cs="Segoe UI Light"/>
                <w:lang w:eastAsia="en-AU"/>
              </w:rPr>
              <w:t>}}</w:t>
            </w:r>
          </w:p>
        </w:tc>
      </w:tr>
      <w:tr w:rsidR="008B0144" w:rsidRPr="00BF1CFB" w14:paraId="48988F24" w14:textId="77777777" w:rsidTr="008D75EA">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tcPr>
          <w:p w14:paraId="59DB87CC" w14:textId="77777777" w:rsidR="008B0144" w:rsidRPr="00BF1CFB" w:rsidRDefault="008B0144" w:rsidP="008B0144">
            <w:pPr>
              <w:suppressAutoHyphens w:val="0"/>
              <w:spacing w:line="240" w:lineRule="auto"/>
              <w:rPr>
                <w:rFonts w:ascii="Segoe UI Light" w:eastAsia="Times New Roman" w:hAnsi="Segoe UI Light" w:cs="Segoe UI Light"/>
                <w:lang w:eastAsia="en-AU"/>
              </w:rPr>
            </w:pPr>
            <w:r w:rsidRPr="008D75EA">
              <w:rPr>
                <w:rFonts w:ascii="Segoe UI Light" w:eastAsia="Times New Roman" w:hAnsi="Segoe UI Light" w:cs="Segoe UI Light"/>
                <w:lang w:eastAsia="en-AU"/>
              </w:rPr>
              <w:t>Less Estimated Tax</w:t>
            </w:r>
            <w:r>
              <w:rPr>
                <w:rFonts w:ascii="Segoe UI Light" w:eastAsia="Times New Roman" w:hAnsi="Segoe UI Light" w:cs="Segoe UI Light"/>
                <w:lang w:eastAsia="en-AU"/>
              </w:rPr>
              <w:t xml:space="preserve">  </w:t>
            </w:r>
          </w:p>
        </w:tc>
        <w:tc>
          <w:tcPr>
            <w:tcW w:w="6307" w:type="dxa"/>
            <w:gridSpan w:val="2"/>
            <w:tcBorders>
              <w:top w:val="single" w:sz="8" w:space="0" w:color="AEAAAA"/>
              <w:left w:val="nil"/>
              <w:bottom w:val="single" w:sz="8" w:space="0" w:color="AEAAAA"/>
              <w:right w:val="single" w:sz="8" w:space="0" w:color="AEAAAA"/>
            </w:tcBorders>
            <w:vAlign w:val="center"/>
          </w:tcPr>
          <w:p w14:paraId="55F58FC0" w14:textId="1034AA34" w:rsidR="008B0144" w:rsidRPr="00BF1CFB" w:rsidRDefault="008B0144" w:rsidP="008B014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8B0144">
              <w:rPr>
                <w:rFonts w:ascii="Segoe UI Light" w:eastAsia="Times New Roman" w:hAnsi="Segoe UI Light" w:cs="Segoe UI Light"/>
                <w:lang w:eastAsia="en-AU"/>
              </w:rPr>
              <w:t>LessEstimatedTax</w:t>
            </w:r>
            <w:proofErr w:type="spellEnd"/>
            <w:r>
              <w:rPr>
                <w:rFonts w:ascii="Segoe UI Light" w:eastAsia="Times New Roman" w:hAnsi="Segoe UI Light" w:cs="Segoe UI Light"/>
                <w:lang w:eastAsia="en-AU"/>
              </w:rPr>
              <w:t>}}</w:t>
            </w:r>
          </w:p>
        </w:tc>
      </w:tr>
      <w:tr w:rsidR="008B0144" w:rsidRPr="00C44D56" w14:paraId="426CA739" w14:textId="77777777" w:rsidTr="008B0144">
        <w:trPr>
          <w:trHeight w:val="281"/>
        </w:trPr>
        <w:tc>
          <w:tcPr>
            <w:tcW w:w="4056"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1FB8427B" w14:textId="77777777" w:rsidR="008B0144" w:rsidRPr="00BF1CFB" w:rsidRDefault="008B0144" w:rsidP="008B0144">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Total Expenses</w:t>
            </w:r>
          </w:p>
        </w:tc>
        <w:tc>
          <w:tcPr>
            <w:tcW w:w="6307" w:type="dxa"/>
            <w:gridSpan w:val="2"/>
            <w:tcBorders>
              <w:top w:val="single" w:sz="8" w:space="0" w:color="AEAAAA"/>
              <w:left w:val="nil"/>
              <w:bottom w:val="single" w:sz="8" w:space="0" w:color="AEAAAA"/>
              <w:right w:val="single" w:sz="8" w:space="0" w:color="AEAAAA"/>
            </w:tcBorders>
            <w:shd w:val="clear" w:color="000000" w:fill="E6E6E6"/>
            <w:vAlign w:val="center"/>
            <w:hideMark/>
          </w:tcPr>
          <w:p w14:paraId="7ADB1975" w14:textId="77777777" w:rsidR="008B0144" w:rsidRPr="00C44D56" w:rsidRDefault="008B0144" w:rsidP="008B0144">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$0</w:t>
            </w:r>
          </w:p>
        </w:tc>
      </w:tr>
      <w:tr w:rsidR="008B0144" w:rsidRPr="00C44D56" w14:paraId="158A48D8" w14:textId="77777777" w:rsidTr="009A69C5">
        <w:trPr>
          <w:trHeight w:val="308"/>
        </w:trPr>
        <w:tc>
          <w:tcPr>
            <w:tcW w:w="10363" w:type="dxa"/>
            <w:gridSpan w:val="3"/>
            <w:tcBorders>
              <w:top w:val="single" w:sz="8" w:space="0" w:color="AEAAAA"/>
              <w:left w:val="single" w:sz="8" w:space="0" w:color="AEAAAA"/>
              <w:bottom w:val="single" w:sz="8" w:space="0" w:color="AEAAAA"/>
              <w:right w:val="single" w:sz="8" w:space="0" w:color="AEAAAA"/>
            </w:tcBorders>
            <w:shd w:val="clear" w:color="auto" w:fill="FFFFFF" w:themeFill="background1"/>
            <w:vAlign w:val="center"/>
            <w:hideMark/>
          </w:tcPr>
          <w:p w14:paraId="5D580A26" w14:textId="77777777" w:rsidR="008B0144" w:rsidRPr="00C44D56" w:rsidRDefault="008B0144" w:rsidP="008B0144">
            <w:pPr>
              <w:suppressAutoHyphens w:val="0"/>
              <w:spacing w:line="240" w:lineRule="auto"/>
              <w:jc w:val="center"/>
              <w:rPr>
                <w:rFonts w:ascii="Segoe UI Light" w:eastAsia="Times New Roman" w:hAnsi="Segoe UI Light" w:cs="Segoe UI Light"/>
                <w:lang w:eastAsia="en-AU"/>
              </w:rPr>
            </w:pPr>
            <w:r w:rsidRPr="00C44D56">
              <w:rPr>
                <w:rFonts w:ascii="Segoe UI Light" w:eastAsia="Times New Roman" w:hAnsi="Segoe UI Light" w:cs="Segoe UI Light"/>
                <w:lang w:eastAsia="en-AU"/>
              </w:rPr>
              <w:t> </w:t>
            </w:r>
          </w:p>
        </w:tc>
      </w:tr>
      <w:tr w:rsidR="008B0144" w:rsidRPr="00C44D56" w14:paraId="3DBDC16D" w14:textId="77777777" w:rsidTr="008B0144">
        <w:trPr>
          <w:trHeight w:val="308"/>
        </w:trPr>
        <w:tc>
          <w:tcPr>
            <w:tcW w:w="4056" w:type="dxa"/>
            <w:tcBorders>
              <w:top w:val="nil"/>
              <w:left w:val="single" w:sz="8" w:space="0" w:color="AEAAAA"/>
              <w:bottom w:val="single" w:sz="8" w:space="0" w:color="AEAAAA"/>
              <w:right w:val="single" w:sz="8" w:space="0" w:color="AEAAAA"/>
            </w:tcBorders>
            <w:shd w:val="clear" w:color="000000" w:fill="004E99"/>
            <w:vAlign w:val="center"/>
            <w:hideMark/>
          </w:tcPr>
          <w:p w14:paraId="751955AA" w14:textId="77777777" w:rsidR="008B0144" w:rsidRPr="00C44D56" w:rsidRDefault="008B0144" w:rsidP="008B0144">
            <w:pPr>
              <w:suppressAutoHyphens w:val="0"/>
              <w:spacing w:line="240" w:lineRule="auto"/>
              <w:rPr>
                <w:rFonts w:ascii="Segoe UI Light" w:eastAsia="Times New Roman" w:hAnsi="Segoe UI Light" w:cs="Segoe UI Light"/>
                <w:b/>
                <w:bCs/>
                <w:color w:val="FFFFFF"/>
                <w:lang w:eastAsia="en-AU"/>
              </w:rPr>
            </w:pPr>
            <w:r w:rsidRPr="00C44D56">
              <w:rPr>
                <w:rFonts w:ascii="Segoe UI Light" w:eastAsia="Times New Roman" w:hAnsi="Segoe UI Light" w:cs="Segoe UI Light"/>
                <w:b/>
                <w:bCs/>
                <w:color w:val="FFFFFF"/>
                <w:lang w:eastAsia="en-AU"/>
              </w:rPr>
              <w:t>Annual Estimated Net Cash Position</w:t>
            </w:r>
          </w:p>
        </w:tc>
        <w:tc>
          <w:tcPr>
            <w:tcW w:w="6307" w:type="dxa"/>
            <w:gridSpan w:val="2"/>
            <w:tcBorders>
              <w:top w:val="nil"/>
              <w:left w:val="nil"/>
              <w:bottom w:val="nil"/>
              <w:right w:val="nil"/>
            </w:tcBorders>
            <w:shd w:val="clear" w:color="000000" w:fill="004E99"/>
            <w:vAlign w:val="center"/>
            <w:hideMark/>
          </w:tcPr>
          <w:p w14:paraId="67F85ABC" w14:textId="77777777" w:rsidR="008B0144" w:rsidRPr="00C44D56" w:rsidRDefault="008B0144" w:rsidP="008B0144">
            <w:pPr>
              <w:suppressAutoHyphens w:val="0"/>
              <w:spacing w:line="240" w:lineRule="auto"/>
              <w:rPr>
                <w:rFonts w:ascii="Segoe UI Light" w:eastAsia="Times New Roman" w:hAnsi="Segoe UI Light" w:cs="Segoe UI Light"/>
                <w:b/>
                <w:bCs/>
                <w:color w:val="FFFFFF"/>
                <w:lang w:eastAsia="en-AU"/>
              </w:rPr>
            </w:pPr>
            <w:r w:rsidRPr="00C44D56">
              <w:rPr>
                <w:rFonts w:ascii="Segoe UI Light" w:eastAsia="Times New Roman" w:hAnsi="Segoe UI Light" w:cs="Segoe UI Light"/>
                <w:b/>
                <w:bCs/>
                <w:color w:val="FFFFFF"/>
                <w:lang w:eastAsia="en-AU"/>
              </w:rPr>
              <w:t>$0</w:t>
            </w:r>
          </w:p>
        </w:tc>
      </w:tr>
    </w:tbl>
    <w:p w14:paraId="33B2585A" w14:textId="1D7C4487" w:rsidR="00EC3B3A" w:rsidRDefault="00591335" w:rsidP="00591335">
      <w:pPr>
        <w:suppressAutoHyphens w:val="0"/>
        <w:spacing w:line="240" w:lineRule="auto"/>
        <w:rPr>
          <w:rFonts w:ascii="Segoe UI Light" w:hAnsi="Segoe UI Light" w:cs="Segoe UI Light"/>
        </w:rPr>
      </w:pPr>
      <w:r>
        <w:t>{{/</w:t>
      </w:r>
      <w:proofErr w:type="spellStart"/>
      <w:r>
        <w:t>SingleClient</w:t>
      </w:r>
      <w:proofErr w:type="spellEnd"/>
      <w:r>
        <w:t>}}</w:t>
      </w:r>
    </w:p>
    <w:p w14:paraId="3F01EDD7" w14:textId="0A0BCA9E" w:rsidR="001C2C37" w:rsidRDefault="00EC3B3A" w:rsidP="00973D9E">
      <w:pPr>
        <w:tabs>
          <w:tab w:val="left" w:pos="3060"/>
          <w:tab w:val="left" w:pos="3690"/>
          <w:tab w:val="left" w:pos="6660"/>
        </w:tabs>
        <w:jc w:val="both"/>
        <w:rPr>
          <w:rFonts w:ascii="Segoe UI Light" w:hAnsi="Segoe UI Light" w:cs="Segoe UI Light"/>
        </w:rPr>
      </w:pPr>
      <w:r w:rsidRPr="0095217B">
        <w:rPr>
          <w:rFonts w:ascii="Segoe UI Light" w:hAnsi="Segoe UI Light" w:cs="Segoe UI Light"/>
        </w:rPr>
        <w:t>For Fact Find purposes, we have assumed an interest rate of 3.00% on funds held in bank accounts and term deposits, and an income return of 3.50% on funds invested in shares, ETFs and managed funds. Centrelink payments have not been treated as taxable, as most recipients pay little or no tax. Lifetime pensions have been assumed to be defined benefit pensions from a taxable source. Any annuity payments have been assumed to be paid from non-superannuation funds, which may result in an overestimation of taxable income. We have not allowed for any other deductions, including interest repayments on investment loans or any other deductions you may be eligible for, as this information is used solely to help us ascertain your net cash flow position. All figures are estimates only. More detailed modelling and projections will be provided as part of your Statement of Advice.</w:t>
      </w:r>
    </w:p>
    <w:p w14:paraId="7F7A70F1" w14:textId="29890EDC" w:rsidR="001C2C37" w:rsidRPr="00591335" w:rsidRDefault="001C2C37" w:rsidP="00591335">
      <w:pPr>
        <w:pStyle w:val="Heading1"/>
        <w:jc w:val="both"/>
        <w:rPr>
          <w:rFonts w:ascii="Segoe UI Light" w:hAnsi="Segoe UI Light" w:cs="Segoe UI Light"/>
          <w:b/>
          <w:caps w:val="0"/>
          <w:color w:val="000000"/>
          <w:sz w:val="20"/>
          <w:szCs w:val="20"/>
          <w:lang w:eastAsia="en-AU"/>
        </w:rPr>
      </w:pPr>
      <w:r>
        <w:rPr>
          <w:rFonts w:ascii="Segoe UI Light" w:hAnsi="Segoe UI Light" w:cs="Segoe UI Light"/>
          <w:b/>
          <w:bCs w:val="0"/>
          <w:color w:val="0066CC"/>
          <w:sz w:val="24"/>
          <w:szCs w:val="24"/>
        </w:rPr>
        <w:t xml:space="preserve">LUMPSUM expenses </w:t>
      </w:r>
    </w:p>
    <w:tbl>
      <w:tblPr>
        <w:tblW w:w="9791" w:type="dxa"/>
        <w:tblInd w:w="98" w:type="dxa"/>
        <w:tblLook w:val="04A0" w:firstRow="1" w:lastRow="0" w:firstColumn="1" w:lastColumn="0" w:noHBand="0" w:noVBand="1"/>
      </w:tblPr>
      <w:tblGrid>
        <w:gridCol w:w="3593"/>
        <w:gridCol w:w="2938"/>
        <w:gridCol w:w="3260"/>
      </w:tblGrid>
      <w:tr w:rsidR="001C2C37" w:rsidRPr="00F357AB" w14:paraId="0026346E" w14:textId="77777777" w:rsidTr="00CE35E2">
        <w:trPr>
          <w:trHeight w:val="270"/>
        </w:trPr>
        <w:tc>
          <w:tcPr>
            <w:tcW w:w="3593"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174BC4FD" w14:textId="77777777" w:rsidR="001C2C37" w:rsidRPr="00CE35E2" w:rsidRDefault="001C2C37" w:rsidP="00CE35E2">
            <w:pPr>
              <w:rPr>
                <w:rFonts w:ascii="Segoe UI Light" w:hAnsi="Segoe UI Light" w:cs="Segoe UI Light"/>
                <w:b/>
                <w:bCs/>
                <w:color w:val="FFFFFF" w:themeColor="background1"/>
              </w:rPr>
            </w:pPr>
            <w:r w:rsidRPr="00CE35E2">
              <w:rPr>
                <w:rFonts w:ascii="Segoe UI Light" w:hAnsi="Segoe UI Light" w:cs="Segoe UI Light"/>
                <w:b/>
                <w:bCs/>
                <w:color w:val="FFFFFF" w:themeColor="background1"/>
              </w:rPr>
              <w:t xml:space="preserve">Description  </w:t>
            </w:r>
          </w:p>
        </w:tc>
        <w:tc>
          <w:tcPr>
            <w:tcW w:w="2938" w:type="dxa"/>
            <w:tcBorders>
              <w:top w:val="single" w:sz="4" w:space="0" w:color="auto"/>
              <w:left w:val="nil"/>
              <w:bottom w:val="single" w:sz="4" w:space="0" w:color="auto"/>
              <w:right w:val="single" w:sz="4" w:space="0" w:color="auto"/>
            </w:tcBorders>
            <w:shd w:val="clear" w:color="auto" w:fill="004898"/>
            <w:vAlign w:val="bottom"/>
            <w:hideMark/>
          </w:tcPr>
          <w:p w14:paraId="50D0E611" w14:textId="77777777" w:rsidR="001C2C37" w:rsidRPr="00CE35E2" w:rsidRDefault="001C2C37" w:rsidP="00CE35E2">
            <w:pPr>
              <w:rPr>
                <w:rFonts w:ascii="Segoe UI Light" w:hAnsi="Segoe UI Light" w:cs="Segoe UI Light"/>
                <w:b/>
                <w:bCs/>
                <w:color w:val="FFFFFF" w:themeColor="background1"/>
              </w:rPr>
            </w:pPr>
            <w:r w:rsidRPr="00CE35E2">
              <w:rPr>
                <w:rFonts w:ascii="Segoe UI Light" w:hAnsi="Segoe UI Light" w:cs="Segoe UI Light"/>
                <w:b/>
                <w:bCs/>
                <w:color w:val="FFFFFF" w:themeColor="background1"/>
              </w:rPr>
              <w:t>Year</w:t>
            </w:r>
          </w:p>
        </w:tc>
        <w:tc>
          <w:tcPr>
            <w:tcW w:w="3260" w:type="dxa"/>
            <w:tcBorders>
              <w:top w:val="single" w:sz="4" w:space="0" w:color="auto"/>
              <w:left w:val="nil"/>
              <w:bottom w:val="single" w:sz="4" w:space="0" w:color="auto"/>
              <w:right w:val="single" w:sz="4" w:space="0" w:color="auto"/>
            </w:tcBorders>
            <w:shd w:val="clear" w:color="auto" w:fill="004898"/>
            <w:vAlign w:val="bottom"/>
            <w:hideMark/>
          </w:tcPr>
          <w:p w14:paraId="7916F0F1" w14:textId="77777777" w:rsidR="001C2C37" w:rsidRPr="00CE35E2" w:rsidRDefault="001C2C37" w:rsidP="00CE35E2">
            <w:pPr>
              <w:rPr>
                <w:rFonts w:ascii="Segoe UI Light" w:hAnsi="Segoe UI Light" w:cs="Segoe UI Light"/>
                <w:b/>
                <w:bCs/>
                <w:color w:val="FFFFFF" w:themeColor="background1"/>
              </w:rPr>
            </w:pPr>
            <w:r w:rsidRPr="00CE35E2">
              <w:rPr>
                <w:rFonts w:ascii="Segoe UI Light" w:hAnsi="Segoe UI Light" w:cs="Segoe UI Light"/>
                <w:b/>
                <w:bCs/>
                <w:color w:val="FFFFFF" w:themeColor="background1"/>
              </w:rPr>
              <w:t>Amount Required ($)</w:t>
            </w:r>
          </w:p>
        </w:tc>
      </w:tr>
      <w:tr w:rsidR="001C2C37" w:rsidRPr="00290F2F" w14:paraId="1E9A4CEB" w14:textId="77777777" w:rsidTr="008D75EA">
        <w:trPr>
          <w:trHeight w:val="297"/>
        </w:trPr>
        <w:tc>
          <w:tcPr>
            <w:tcW w:w="3593" w:type="dxa"/>
            <w:tcBorders>
              <w:top w:val="nil"/>
              <w:left w:val="single" w:sz="4" w:space="0" w:color="auto"/>
              <w:bottom w:val="single" w:sz="4" w:space="0" w:color="auto"/>
              <w:right w:val="single" w:sz="4" w:space="0" w:color="auto"/>
            </w:tcBorders>
            <w:shd w:val="clear" w:color="auto" w:fill="D9D9D9" w:themeFill="background1" w:themeFillShade="D9"/>
            <w:hideMark/>
          </w:tcPr>
          <w:p w14:paraId="54B62292" w14:textId="77777777" w:rsidR="001C2C37" w:rsidRPr="008D75EA" w:rsidRDefault="001C2C37" w:rsidP="00CE35E2">
            <w:pPr>
              <w:rPr>
                <w:rFonts w:ascii="Segoe UI Light" w:hAnsi="Segoe UI Light" w:cs="Segoe UI Light"/>
              </w:rPr>
            </w:pPr>
            <w:r w:rsidRPr="008D75EA">
              <w:rPr>
                <w:rFonts w:ascii="Segoe UI Light" w:hAnsi="Segoe UI Light" w:cs="Segoe UI Light"/>
              </w:rPr>
              <w:t xml:space="preserve">Motor Vehicle </w:t>
            </w:r>
          </w:p>
        </w:tc>
        <w:tc>
          <w:tcPr>
            <w:tcW w:w="2938" w:type="dxa"/>
            <w:tcBorders>
              <w:top w:val="nil"/>
              <w:left w:val="nil"/>
              <w:bottom w:val="single" w:sz="4" w:space="0" w:color="auto"/>
              <w:right w:val="single" w:sz="4" w:space="0" w:color="auto"/>
            </w:tcBorders>
            <w:shd w:val="clear" w:color="000000" w:fill="FFFFFF"/>
            <w:vAlign w:val="bottom"/>
            <w:hideMark/>
          </w:tcPr>
          <w:p w14:paraId="6A59273C" w14:textId="502B3BC7" w:rsidR="001C2C37" w:rsidRPr="00CE35E2" w:rsidRDefault="001C2C37" w:rsidP="00CE35E2">
            <w:pPr>
              <w:rPr>
                <w:rFonts w:ascii="Segoe UI Light" w:hAnsi="Segoe UI Light" w:cs="Segoe UI Light"/>
              </w:rPr>
            </w:pPr>
            <w:r w:rsidRPr="00CE35E2">
              <w:rPr>
                <w:rFonts w:ascii="Segoe UI Light" w:hAnsi="Segoe UI Light" w:cs="Segoe UI Light"/>
              </w:rPr>
              <w:t>{{</w:t>
            </w:r>
            <w:proofErr w:type="spellStart"/>
            <w:r w:rsidRPr="00CE35E2">
              <w:rPr>
                <w:rFonts w:ascii="Segoe UI Light" w:hAnsi="Segoe UI Light" w:cs="Segoe UI Light"/>
              </w:rPr>
              <w:t>motorVahicleYear</w:t>
            </w:r>
            <w:proofErr w:type="spellEnd"/>
            <w:r w:rsidRPr="00CE35E2">
              <w:rPr>
                <w:rFonts w:ascii="Segoe UI Light" w:hAnsi="Segoe UI Light" w:cs="Segoe UI Light"/>
              </w:rPr>
              <w:t>}}</w:t>
            </w:r>
          </w:p>
        </w:tc>
        <w:tc>
          <w:tcPr>
            <w:tcW w:w="3260" w:type="dxa"/>
            <w:tcBorders>
              <w:top w:val="nil"/>
              <w:left w:val="nil"/>
              <w:bottom w:val="single" w:sz="4" w:space="0" w:color="auto"/>
              <w:right w:val="single" w:sz="4" w:space="0" w:color="auto"/>
            </w:tcBorders>
            <w:noWrap/>
            <w:vAlign w:val="bottom"/>
            <w:hideMark/>
          </w:tcPr>
          <w:p w14:paraId="79431C1C" w14:textId="3211067B" w:rsidR="001C2C37" w:rsidRPr="00CE35E2" w:rsidRDefault="001C2C37" w:rsidP="00CE35E2">
            <w:pPr>
              <w:rPr>
                <w:rFonts w:ascii="Segoe UI Light" w:hAnsi="Segoe UI Light" w:cs="Segoe UI Light"/>
              </w:rPr>
            </w:pPr>
            <w:r w:rsidRPr="00CE35E2">
              <w:rPr>
                <w:rFonts w:ascii="Segoe UI Light" w:hAnsi="Segoe UI Light" w:cs="Segoe UI Light"/>
              </w:rPr>
              <w:t>{{</w:t>
            </w:r>
            <w:proofErr w:type="spellStart"/>
            <w:r w:rsidRPr="00CE35E2">
              <w:rPr>
                <w:rFonts w:ascii="Segoe UI Light" w:hAnsi="Segoe UI Light" w:cs="Segoe UI Light"/>
              </w:rPr>
              <w:t>motorVahicleAmount</w:t>
            </w:r>
            <w:proofErr w:type="spellEnd"/>
            <w:r w:rsidRPr="00CE35E2">
              <w:rPr>
                <w:rFonts w:ascii="Segoe UI Light" w:hAnsi="Segoe UI Light" w:cs="Segoe UI Light"/>
              </w:rPr>
              <w:t>}}</w:t>
            </w:r>
          </w:p>
        </w:tc>
      </w:tr>
      <w:tr w:rsidR="001C2C37" w:rsidRPr="00290F2F" w14:paraId="32889681" w14:textId="77777777" w:rsidTr="008D75EA">
        <w:trPr>
          <w:trHeight w:val="284"/>
        </w:trPr>
        <w:tc>
          <w:tcPr>
            <w:tcW w:w="3593" w:type="dxa"/>
            <w:tcBorders>
              <w:top w:val="nil"/>
              <w:left w:val="single" w:sz="4" w:space="0" w:color="auto"/>
              <w:bottom w:val="single" w:sz="4" w:space="0" w:color="auto"/>
              <w:right w:val="single" w:sz="4" w:space="0" w:color="auto"/>
            </w:tcBorders>
            <w:shd w:val="clear" w:color="auto" w:fill="D9D9D9" w:themeFill="background1" w:themeFillShade="D9"/>
            <w:hideMark/>
          </w:tcPr>
          <w:p w14:paraId="208598D5" w14:textId="77777777" w:rsidR="001C2C37" w:rsidRPr="008D75EA" w:rsidRDefault="001C2C37" w:rsidP="00CE35E2">
            <w:pPr>
              <w:rPr>
                <w:rFonts w:ascii="Segoe UI Light" w:hAnsi="Segoe UI Light" w:cs="Segoe UI Light"/>
              </w:rPr>
            </w:pPr>
            <w:r w:rsidRPr="008D75EA">
              <w:rPr>
                <w:rFonts w:ascii="Segoe UI Light" w:hAnsi="Segoe UI Light" w:cs="Segoe UI Light"/>
              </w:rPr>
              <w:t>Boat</w:t>
            </w:r>
          </w:p>
        </w:tc>
        <w:tc>
          <w:tcPr>
            <w:tcW w:w="2938" w:type="dxa"/>
            <w:tcBorders>
              <w:top w:val="nil"/>
              <w:left w:val="nil"/>
              <w:bottom w:val="single" w:sz="4" w:space="0" w:color="auto"/>
              <w:right w:val="single" w:sz="4" w:space="0" w:color="auto"/>
            </w:tcBorders>
            <w:shd w:val="clear" w:color="000000" w:fill="FFFFFF"/>
            <w:vAlign w:val="bottom"/>
            <w:hideMark/>
          </w:tcPr>
          <w:p w14:paraId="4044E577" w14:textId="61880059" w:rsidR="001C2C37" w:rsidRPr="00CE35E2" w:rsidRDefault="001C2C37" w:rsidP="00CE35E2">
            <w:pPr>
              <w:rPr>
                <w:rFonts w:ascii="Segoe UI Light" w:hAnsi="Segoe UI Light" w:cs="Segoe UI Light"/>
              </w:rPr>
            </w:pPr>
            <w:r w:rsidRPr="00CE35E2">
              <w:rPr>
                <w:rFonts w:ascii="Segoe UI Light" w:hAnsi="Segoe UI Light" w:cs="Segoe UI Light"/>
              </w:rPr>
              <w:t>{{</w:t>
            </w:r>
            <w:proofErr w:type="spellStart"/>
            <w:r w:rsidRPr="00CE35E2">
              <w:rPr>
                <w:rFonts w:ascii="Segoe UI Light" w:hAnsi="Segoe UI Light" w:cs="Segoe UI Light"/>
              </w:rPr>
              <w:t>boatYear</w:t>
            </w:r>
            <w:proofErr w:type="spellEnd"/>
            <w:r w:rsidRPr="00CE35E2">
              <w:rPr>
                <w:rFonts w:ascii="Segoe UI Light" w:hAnsi="Segoe UI Light" w:cs="Segoe UI Light"/>
              </w:rPr>
              <w:t>}}</w:t>
            </w:r>
          </w:p>
        </w:tc>
        <w:tc>
          <w:tcPr>
            <w:tcW w:w="3260" w:type="dxa"/>
            <w:tcBorders>
              <w:top w:val="nil"/>
              <w:left w:val="nil"/>
              <w:bottom w:val="single" w:sz="4" w:space="0" w:color="auto"/>
              <w:right w:val="single" w:sz="4" w:space="0" w:color="auto"/>
            </w:tcBorders>
            <w:shd w:val="clear" w:color="000000" w:fill="FFFFFF"/>
            <w:vAlign w:val="bottom"/>
            <w:hideMark/>
          </w:tcPr>
          <w:p w14:paraId="2E23E803" w14:textId="54C9967C" w:rsidR="001C2C37" w:rsidRPr="00CE35E2" w:rsidRDefault="001C2C37" w:rsidP="00CE35E2">
            <w:pPr>
              <w:rPr>
                <w:rFonts w:ascii="Segoe UI Light" w:hAnsi="Segoe UI Light" w:cs="Segoe UI Light"/>
              </w:rPr>
            </w:pPr>
            <w:r w:rsidRPr="00CE35E2">
              <w:rPr>
                <w:rFonts w:ascii="Segoe UI Light" w:hAnsi="Segoe UI Light" w:cs="Segoe UI Light"/>
              </w:rPr>
              <w:t>{{</w:t>
            </w:r>
            <w:proofErr w:type="spellStart"/>
            <w:r w:rsidRPr="00CE35E2">
              <w:rPr>
                <w:rFonts w:ascii="Segoe UI Light" w:hAnsi="Segoe UI Light" w:cs="Segoe UI Light"/>
              </w:rPr>
              <w:t>boatAmount</w:t>
            </w:r>
            <w:proofErr w:type="spellEnd"/>
            <w:r w:rsidRPr="00CE35E2">
              <w:rPr>
                <w:rFonts w:ascii="Segoe UI Light" w:hAnsi="Segoe UI Light" w:cs="Segoe UI Light"/>
              </w:rPr>
              <w:t>}}</w:t>
            </w:r>
          </w:p>
        </w:tc>
      </w:tr>
      <w:tr w:rsidR="001C2C37" w:rsidRPr="00290F2F" w14:paraId="45B351C0" w14:textId="77777777" w:rsidTr="008D75EA">
        <w:trPr>
          <w:trHeight w:val="215"/>
        </w:trPr>
        <w:tc>
          <w:tcPr>
            <w:tcW w:w="3593" w:type="dxa"/>
            <w:tcBorders>
              <w:top w:val="nil"/>
              <w:left w:val="single" w:sz="4" w:space="0" w:color="auto"/>
              <w:bottom w:val="single" w:sz="4" w:space="0" w:color="auto"/>
              <w:right w:val="single" w:sz="4" w:space="0" w:color="auto"/>
            </w:tcBorders>
            <w:shd w:val="clear" w:color="auto" w:fill="D9D9D9" w:themeFill="background1" w:themeFillShade="D9"/>
            <w:hideMark/>
          </w:tcPr>
          <w:p w14:paraId="3D029D6B" w14:textId="77777777" w:rsidR="001C2C37" w:rsidRPr="008D75EA" w:rsidRDefault="001C2C37" w:rsidP="00CE35E2">
            <w:pPr>
              <w:rPr>
                <w:rFonts w:ascii="Segoe UI Light" w:hAnsi="Segoe UI Light" w:cs="Segoe UI Light"/>
              </w:rPr>
            </w:pPr>
            <w:r w:rsidRPr="008D75EA">
              <w:rPr>
                <w:rFonts w:ascii="Segoe UI Light" w:hAnsi="Segoe UI Light" w:cs="Segoe UI Light"/>
              </w:rPr>
              <w:t>Caravan</w:t>
            </w:r>
          </w:p>
        </w:tc>
        <w:tc>
          <w:tcPr>
            <w:tcW w:w="2938" w:type="dxa"/>
            <w:tcBorders>
              <w:top w:val="nil"/>
              <w:left w:val="nil"/>
              <w:bottom w:val="single" w:sz="4" w:space="0" w:color="auto"/>
              <w:right w:val="single" w:sz="4" w:space="0" w:color="auto"/>
            </w:tcBorders>
            <w:shd w:val="clear" w:color="000000" w:fill="FFFFFF"/>
            <w:vAlign w:val="bottom"/>
            <w:hideMark/>
          </w:tcPr>
          <w:p w14:paraId="285DE172" w14:textId="6A5B8399" w:rsidR="001C2C37" w:rsidRPr="00CE35E2" w:rsidRDefault="001C2C37" w:rsidP="00CE35E2">
            <w:pPr>
              <w:ind w:left="720" w:hanging="720"/>
              <w:rPr>
                <w:rFonts w:ascii="Segoe UI Light" w:hAnsi="Segoe UI Light" w:cs="Segoe UI Light"/>
              </w:rPr>
            </w:pPr>
            <w:r w:rsidRPr="00CE35E2">
              <w:rPr>
                <w:rFonts w:ascii="Segoe UI Light" w:hAnsi="Segoe UI Light" w:cs="Segoe UI Light"/>
              </w:rPr>
              <w:t>{{</w:t>
            </w:r>
            <w:proofErr w:type="spellStart"/>
            <w:r w:rsidRPr="00CE35E2">
              <w:rPr>
                <w:rFonts w:ascii="Segoe UI Light" w:hAnsi="Segoe UI Light" w:cs="Segoe UI Light"/>
              </w:rPr>
              <w:t>caravanYear</w:t>
            </w:r>
            <w:proofErr w:type="spellEnd"/>
            <w:r w:rsidRPr="00CE35E2">
              <w:rPr>
                <w:rFonts w:ascii="Segoe UI Light" w:hAnsi="Segoe UI Light" w:cs="Segoe UI Light"/>
              </w:rPr>
              <w:t>}}</w:t>
            </w:r>
          </w:p>
        </w:tc>
        <w:tc>
          <w:tcPr>
            <w:tcW w:w="3260" w:type="dxa"/>
            <w:tcBorders>
              <w:top w:val="nil"/>
              <w:left w:val="nil"/>
              <w:bottom w:val="single" w:sz="4" w:space="0" w:color="auto"/>
              <w:right w:val="single" w:sz="4" w:space="0" w:color="auto"/>
            </w:tcBorders>
            <w:shd w:val="clear" w:color="000000" w:fill="FFFFFF"/>
            <w:vAlign w:val="bottom"/>
            <w:hideMark/>
          </w:tcPr>
          <w:p w14:paraId="349EA882" w14:textId="2D9999D0" w:rsidR="001C2C37" w:rsidRPr="00CE35E2" w:rsidRDefault="001C2C37" w:rsidP="00CE35E2">
            <w:pPr>
              <w:rPr>
                <w:rFonts w:ascii="Segoe UI Light" w:hAnsi="Segoe UI Light" w:cs="Segoe UI Light"/>
              </w:rPr>
            </w:pPr>
            <w:r w:rsidRPr="00CE35E2">
              <w:rPr>
                <w:rFonts w:ascii="Segoe UI Light" w:hAnsi="Segoe UI Light" w:cs="Segoe UI Light"/>
              </w:rPr>
              <w:t>{{</w:t>
            </w:r>
            <w:proofErr w:type="spellStart"/>
            <w:r w:rsidRPr="00CE35E2">
              <w:rPr>
                <w:rFonts w:ascii="Segoe UI Light" w:hAnsi="Segoe UI Light" w:cs="Segoe UI Light"/>
              </w:rPr>
              <w:t>caravanAmount</w:t>
            </w:r>
            <w:proofErr w:type="spellEnd"/>
            <w:r w:rsidRPr="00CE35E2">
              <w:rPr>
                <w:rFonts w:ascii="Segoe UI Light" w:hAnsi="Segoe UI Light" w:cs="Segoe UI Light"/>
              </w:rPr>
              <w:t>}}</w:t>
            </w:r>
          </w:p>
        </w:tc>
      </w:tr>
      <w:tr w:rsidR="001C2C37" w:rsidRPr="00290F2F" w14:paraId="0BF617DD" w14:textId="77777777" w:rsidTr="008D75EA">
        <w:trPr>
          <w:trHeight w:val="284"/>
        </w:trPr>
        <w:tc>
          <w:tcPr>
            <w:tcW w:w="3593" w:type="dxa"/>
            <w:tcBorders>
              <w:top w:val="nil"/>
              <w:left w:val="single" w:sz="4" w:space="0" w:color="auto"/>
              <w:bottom w:val="single" w:sz="4" w:space="0" w:color="auto"/>
              <w:right w:val="single" w:sz="4" w:space="0" w:color="auto"/>
            </w:tcBorders>
            <w:shd w:val="clear" w:color="auto" w:fill="D9D9D9" w:themeFill="background1" w:themeFillShade="D9"/>
            <w:hideMark/>
          </w:tcPr>
          <w:p w14:paraId="0B541A61" w14:textId="77777777" w:rsidR="001C2C37" w:rsidRPr="008D75EA" w:rsidRDefault="001C2C37" w:rsidP="00CE35E2">
            <w:pPr>
              <w:rPr>
                <w:rFonts w:ascii="Segoe UI Light" w:hAnsi="Segoe UI Light" w:cs="Segoe UI Light"/>
              </w:rPr>
            </w:pPr>
            <w:r w:rsidRPr="008D75EA">
              <w:rPr>
                <w:rFonts w:ascii="Segoe UI Light" w:hAnsi="Segoe UI Light" w:cs="Segoe UI Light"/>
              </w:rPr>
              <w:t>Other (Lifestyle asset)</w:t>
            </w:r>
          </w:p>
        </w:tc>
        <w:tc>
          <w:tcPr>
            <w:tcW w:w="2938" w:type="dxa"/>
            <w:tcBorders>
              <w:top w:val="nil"/>
              <w:left w:val="nil"/>
              <w:bottom w:val="single" w:sz="4" w:space="0" w:color="auto"/>
              <w:right w:val="single" w:sz="4" w:space="0" w:color="auto"/>
            </w:tcBorders>
            <w:shd w:val="clear" w:color="000000" w:fill="FFFFFF"/>
            <w:vAlign w:val="bottom"/>
            <w:hideMark/>
          </w:tcPr>
          <w:p w14:paraId="3484B6BB" w14:textId="4D80C53E" w:rsidR="001C2C37" w:rsidRPr="00CE35E2" w:rsidRDefault="001C2C37" w:rsidP="00CE35E2">
            <w:pPr>
              <w:rPr>
                <w:rFonts w:ascii="Segoe UI Light" w:hAnsi="Segoe UI Light" w:cs="Segoe UI Light"/>
              </w:rPr>
            </w:pPr>
            <w:r w:rsidRPr="00CE35E2">
              <w:rPr>
                <w:rFonts w:ascii="Segoe UI Light" w:hAnsi="Segoe UI Light" w:cs="Segoe UI Light"/>
              </w:rPr>
              <w:t>{{</w:t>
            </w:r>
            <w:proofErr w:type="spellStart"/>
            <w:r w:rsidRPr="00CE35E2">
              <w:rPr>
                <w:rFonts w:ascii="Segoe UI Light" w:hAnsi="Segoe UI Light" w:cs="Segoe UI Light"/>
              </w:rPr>
              <w:t>otherYear</w:t>
            </w:r>
            <w:proofErr w:type="spellEnd"/>
            <w:r w:rsidRPr="00CE35E2">
              <w:rPr>
                <w:rFonts w:ascii="Segoe UI Light" w:hAnsi="Segoe UI Light" w:cs="Segoe UI Light"/>
              </w:rPr>
              <w:t>}}</w:t>
            </w:r>
          </w:p>
        </w:tc>
        <w:tc>
          <w:tcPr>
            <w:tcW w:w="3260" w:type="dxa"/>
            <w:tcBorders>
              <w:top w:val="nil"/>
              <w:left w:val="nil"/>
              <w:bottom w:val="single" w:sz="4" w:space="0" w:color="auto"/>
              <w:right w:val="single" w:sz="4" w:space="0" w:color="auto"/>
            </w:tcBorders>
            <w:shd w:val="clear" w:color="000000" w:fill="FFFFFF"/>
            <w:vAlign w:val="bottom"/>
            <w:hideMark/>
          </w:tcPr>
          <w:p w14:paraId="62630650" w14:textId="43673907" w:rsidR="001C2C37" w:rsidRPr="00CE35E2" w:rsidRDefault="001C2C37" w:rsidP="00CE35E2">
            <w:pPr>
              <w:rPr>
                <w:rFonts w:ascii="Segoe UI Light" w:hAnsi="Segoe UI Light" w:cs="Segoe UI Light"/>
              </w:rPr>
            </w:pPr>
            <w:r w:rsidRPr="00CE35E2">
              <w:rPr>
                <w:rFonts w:ascii="Segoe UI Light" w:hAnsi="Segoe UI Light" w:cs="Segoe UI Light"/>
              </w:rPr>
              <w:t>{{</w:t>
            </w:r>
            <w:proofErr w:type="spellStart"/>
            <w:r w:rsidRPr="00CE35E2">
              <w:rPr>
                <w:rFonts w:ascii="Segoe UI Light" w:hAnsi="Segoe UI Light" w:cs="Segoe UI Light"/>
              </w:rPr>
              <w:t>otherAmount</w:t>
            </w:r>
            <w:proofErr w:type="spellEnd"/>
            <w:r w:rsidRPr="00CE35E2">
              <w:rPr>
                <w:rFonts w:ascii="Segoe UI Light" w:hAnsi="Segoe UI Light" w:cs="Segoe UI Light"/>
              </w:rPr>
              <w:t>}}</w:t>
            </w:r>
          </w:p>
        </w:tc>
      </w:tr>
      <w:tr w:rsidR="001C2C37" w:rsidRPr="00290F2F" w14:paraId="2581D864" w14:textId="77777777" w:rsidTr="008D75EA">
        <w:trPr>
          <w:trHeight w:val="284"/>
        </w:trPr>
        <w:tc>
          <w:tcPr>
            <w:tcW w:w="3593" w:type="dxa"/>
            <w:tcBorders>
              <w:top w:val="nil"/>
              <w:left w:val="single" w:sz="4" w:space="0" w:color="auto"/>
              <w:bottom w:val="single" w:sz="4" w:space="0" w:color="auto"/>
              <w:right w:val="single" w:sz="4" w:space="0" w:color="auto"/>
            </w:tcBorders>
            <w:shd w:val="clear" w:color="auto" w:fill="D9D9D9" w:themeFill="background1" w:themeFillShade="D9"/>
            <w:hideMark/>
          </w:tcPr>
          <w:p w14:paraId="7AFE22DE" w14:textId="77777777" w:rsidR="001C2C37" w:rsidRPr="008D75EA" w:rsidRDefault="001C2C37" w:rsidP="00CE35E2">
            <w:pPr>
              <w:rPr>
                <w:rFonts w:ascii="Segoe UI Light" w:hAnsi="Segoe UI Light" w:cs="Segoe UI Light"/>
              </w:rPr>
            </w:pPr>
            <w:r w:rsidRPr="008D75EA">
              <w:rPr>
                <w:rFonts w:ascii="Segoe UI Light" w:hAnsi="Segoe UI Light" w:cs="Segoe UI Light"/>
              </w:rPr>
              <w:t xml:space="preserve">Home Renovations </w:t>
            </w:r>
          </w:p>
        </w:tc>
        <w:tc>
          <w:tcPr>
            <w:tcW w:w="2938" w:type="dxa"/>
            <w:tcBorders>
              <w:top w:val="nil"/>
              <w:left w:val="nil"/>
              <w:bottom w:val="single" w:sz="4" w:space="0" w:color="auto"/>
              <w:right w:val="single" w:sz="4" w:space="0" w:color="auto"/>
            </w:tcBorders>
            <w:shd w:val="clear" w:color="000000" w:fill="FFFFFF"/>
            <w:vAlign w:val="bottom"/>
            <w:hideMark/>
          </w:tcPr>
          <w:p w14:paraId="028C9796" w14:textId="368EFF72" w:rsidR="001C2C37" w:rsidRPr="00CE35E2" w:rsidRDefault="001C2C37" w:rsidP="00CE35E2">
            <w:pPr>
              <w:rPr>
                <w:rFonts w:ascii="Segoe UI Light" w:hAnsi="Segoe UI Light" w:cs="Segoe UI Light"/>
              </w:rPr>
            </w:pPr>
            <w:r w:rsidRPr="00CE35E2">
              <w:rPr>
                <w:rFonts w:ascii="Segoe UI Light" w:hAnsi="Segoe UI Light" w:cs="Segoe UI Light"/>
              </w:rPr>
              <w:t>{{</w:t>
            </w:r>
            <w:proofErr w:type="spellStart"/>
            <w:r w:rsidR="00225B9D" w:rsidRPr="00CE35E2">
              <w:rPr>
                <w:rFonts w:ascii="Segoe UI Light" w:hAnsi="Segoe UI Light" w:cs="Segoe UI Light"/>
              </w:rPr>
              <w:t>h</w:t>
            </w:r>
            <w:r w:rsidR="00A008BA" w:rsidRPr="00CE35E2">
              <w:rPr>
                <w:rFonts w:ascii="Segoe UI Light" w:hAnsi="Segoe UI Light" w:cs="Segoe UI Light"/>
              </w:rPr>
              <w:t>omeRenovations</w:t>
            </w:r>
            <w:r w:rsidRPr="00CE35E2">
              <w:rPr>
                <w:rFonts w:ascii="Segoe UI Light" w:hAnsi="Segoe UI Light" w:cs="Segoe UI Light"/>
              </w:rPr>
              <w:t>Year</w:t>
            </w:r>
            <w:proofErr w:type="spellEnd"/>
            <w:r w:rsidRPr="00CE35E2">
              <w:rPr>
                <w:rFonts w:ascii="Segoe UI Light" w:hAnsi="Segoe UI Light" w:cs="Segoe UI Light"/>
              </w:rPr>
              <w:t>}}</w:t>
            </w:r>
          </w:p>
        </w:tc>
        <w:tc>
          <w:tcPr>
            <w:tcW w:w="3260" w:type="dxa"/>
            <w:tcBorders>
              <w:top w:val="nil"/>
              <w:left w:val="nil"/>
              <w:bottom w:val="single" w:sz="4" w:space="0" w:color="auto"/>
              <w:right w:val="single" w:sz="4" w:space="0" w:color="auto"/>
            </w:tcBorders>
            <w:shd w:val="clear" w:color="000000" w:fill="FFFFFF"/>
            <w:vAlign w:val="bottom"/>
            <w:hideMark/>
          </w:tcPr>
          <w:p w14:paraId="66A00F8F" w14:textId="438095E1" w:rsidR="001C2C37" w:rsidRPr="00CE35E2" w:rsidRDefault="001C2C37" w:rsidP="00CE35E2">
            <w:pPr>
              <w:rPr>
                <w:rFonts w:ascii="Segoe UI Light" w:hAnsi="Segoe UI Light" w:cs="Segoe UI Light"/>
              </w:rPr>
            </w:pPr>
            <w:r w:rsidRPr="00CE35E2">
              <w:rPr>
                <w:rFonts w:ascii="Segoe UI Light" w:hAnsi="Segoe UI Light" w:cs="Segoe UI Light"/>
              </w:rPr>
              <w:t>{{</w:t>
            </w:r>
            <w:proofErr w:type="spellStart"/>
            <w:r w:rsidR="00225B9D" w:rsidRPr="00CE35E2">
              <w:rPr>
                <w:rFonts w:ascii="Segoe UI Light" w:hAnsi="Segoe UI Light" w:cs="Segoe UI Light"/>
              </w:rPr>
              <w:t>h</w:t>
            </w:r>
            <w:r w:rsidR="00A008BA" w:rsidRPr="00CE35E2">
              <w:rPr>
                <w:rFonts w:ascii="Segoe UI Light" w:hAnsi="Segoe UI Light" w:cs="Segoe UI Light"/>
              </w:rPr>
              <w:t>omeRenovations</w:t>
            </w:r>
            <w:r w:rsidRPr="00CE35E2">
              <w:rPr>
                <w:rFonts w:ascii="Segoe UI Light" w:hAnsi="Segoe UI Light" w:cs="Segoe UI Light"/>
              </w:rPr>
              <w:t>Amount</w:t>
            </w:r>
            <w:proofErr w:type="spellEnd"/>
            <w:r w:rsidRPr="00CE35E2">
              <w:rPr>
                <w:rFonts w:ascii="Segoe UI Light" w:hAnsi="Segoe UI Light" w:cs="Segoe UI Light"/>
              </w:rPr>
              <w:t>}}</w:t>
            </w:r>
          </w:p>
        </w:tc>
      </w:tr>
      <w:tr w:rsidR="001C2C37" w:rsidRPr="00290F2F" w14:paraId="4E559C1E" w14:textId="77777777" w:rsidTr="008D75EA">
        <w:trPr>
          <w:trHeight w:val="284"/>
        </w:trPr>
        <w:tc>
          <w:tcPr>
            <w:tcW w:w="3593" w:type="dxa"/>
            <w:tcBorders>
              <w:top w:val="nil"/>
              <w:left w:val="single" w:sz="4" w:space="0" w:color="auto"/>
              <w:bottom w:val="single" w:sz="4" w:space="0" w:color="auto"/>
              <w:right w:val="single" w:sz="4" w:space="0" w:color="auto"/>
            </w:tcBorders>
            <w:shd w:val="clear" w:color="auto" w:fill="D9D9D9" w:themeFill="background1" w:themeFillShade="D9"/>
            <w:hideMark/>
          </w:tcPr>
          <w:p w14:paraId="01572CFA" w14:textId="77777777" w:rsidR="001C2C37" w:rsidRPr="008D75EA" w:rsidRDefault="001C2C37" w:rsidP="00CE35E2">
            <w:pPr>
              <w:rPr>
                <w:rFonts w:ascii="Segoe UI Light" w:hAnsi="Segoe UI Light" w:cs="Segoe UI Light"/>
              </w:rPr>
            </w:pPr>
            <w:r w:rsidRPr="008D75EA">
              <w:rPr>
                <w:rFonts w:ascii="Segoe UI Light" w:hAnsi="Segoe UI Light" w:cs="Segoe UI Light"/>
              </w:rPr>
              <w:t xml:space="preserve">Holiday </w:t>
            </w:r>
          </w:p>
        </w:tc>
        <w:tc>
          <w:tcPr>
            <w:tcW w:w="2938" w:type="dxa"/>
            <w:tcBorders>
              <w:top w:val="nil"/>
              <w:left w:val="nil"/>
              <w:bottom w:val="single" w:sz="4" w:space="0" w:color="auto"/>
              <w:right w:val="single" w:sz="4" w:space="0" w:color="auto"/>
            </w:tcBorders>
            <w:shd w:val="clear" w:color="000000" w:fill="FFFFFF"/>
            <w:vAlign w:val="bottom"/>
            <w:hideMark/>
          </w:tcPr>
          <w:p w14:paraId="08653297" w14:textId="013E56E9" w:rsidR="001C2C37" w:rsidRPr="00CE35E2" w:rsidRDefault="001C2C37" w:rsidP="00CE35E2">
            <w:pPr>
              <w:rPr>
                <w:rFonts w:ascii="Segoe UI Light" w:hAnsi="Segoe UI Light" w:cs="Segoe UI Light"/>
              </w:rPr>
            </w:pPr>
            <w:r w:rsidRPr="00CE35E2">
              <w:rPr>
                <w:rFonts w:ascii="Segoe UI Light" w:hAnsi="Segoe UI Light" w:cs="Segoe UI Light"/>
              </w:rPr>
              <w:t>{{</w:t>
            </w:r>
            <w:proofErr w:type="spellStart"/>
            <w:r w:rsidR="00225B9D" w:rsidRPr="00CE35E2">
              <w:rPr>
                <w:rFonts w:ascii="Segoe UI Light" w:hAnsi="Segoe UI Light" w:cs="Segoe UI Light"/>
              </w:rPr>
              <w:t>h</w:t>
            </w:r>
            <w:r w:rsidR="00A008BA" w:rsidRPr="00CE35E2">
              <w:rPr>
                <w:rFonts w:ascii="Segoe UI Light" w:hAnsi="Segoe UI Light" w:cs="Segoe UI Light"/>
              </w:rPr>
              <w:t>oliday</w:t>
            </w:r>
            <w:r w:rsidRPr="00CE35E2">
              <w:rPr>
                <w:rFonts w:ascii="Segoe UI Light" w:hAnsi="Segoe UI Light" w:cs="Segoe UI Light"/>
              </w:rPr>
              <w:t>Year</w:t>
            </w:r>
            <w:proofErr w:type="spellEnd"/>
            <w:r w:rsidRPr="00CE35E2">
              <w:rPr>
                <w:rFonts w:ascii="Segoe UI Light" w:hAnsi="Segoe UI Light" w:cs="Segoe UI Light"/>
              </w:rPr>
              <w:t>}}</w:t>
            </w:r>
          </w:p>
        </w:tc>
        <w:tc>
          <w:tcPr>
            <w:tcW w:w="3260" w:type="dxa"/>
            <w:tcBorders>
              <w:top w:val="nil"/>
              <w:left w:val="nil"/>
              <w:bottom w:val="single" w:sz="4" w:space="0" w:color="auto"/>
              <w:right w:val="single" w:sz="4" w:space="0" w:color="auto"/>
            </w:tcBorders>
            <w:shd w:val="clear" w:color="000000" w:fill="FFFFFF"/>
            <w:vAlign w:val="bottom"/>
            <w:hideMark/>
          </w:tcPr>
          <w:p w14:paraId="2D526E13" w14:textId="7BAC7EE7" w:rsidR="001C2C37" w:rsidRPr="00CE35E2" w:rsidRDefault="001C2C37" w:rsidP="00CE35E2">
            <w:pPr>
              <w:rPr>
                <w:rFonts w:ascii="Segoe UI Light" w:hAnsi="Segoe UI Light" w:cs="Segoe UI Light"/>
              </w:rPr>
            </w:pPr>
            <w:r w:rsidRPr="00CE35E2">
              <w:rPr>
                <w:rFonts w:ascii="Segoe UI Light" w:hAnsi="Segoe UI Light" w:cs="Segoe UI Light"/>
              </w:rPr>
              <w:t>{{</w:t>
            </w:r>
            <w:proofErr w:type="spellStart"/>
            <w:r w:rsidR="00225B9D" w:rsidRPr="00CE35E2">
              <w:rPr>
                <w:rFonts w:ascii="Segoe UI Light" w:hAnsi="Segoe UI Light" w:cs="Segoe UI Light"/>
              </w:rPr>
              <w:t>h</w:t>
            </w:r>
            <w:r w:rsidR="00A008BA" w:rsidRPr="00CE35E2">
              <w:rPr>
                <w:rFonts w:ascii="Segoe UI Light" w:hAnsi="Segoe UI Light" w:cs="Segoe UI Light"/>
              </w:rPr>
              <w:t>oliday</w:t>
            </w:r>
            <w:r w:rsidRPr="00CE35E2">
              <w:rPr>
                <w:rFonts w:ascii="Segoe UI Light" w:hAnsi="Segoe UI Light" w:cs="Segoe UI Light"/>
              </w:rPr>
              <w:t>Amount</w:t>
            </w:r>
            <w:proofErr w:type="spellEnd"/>
            <w:r w:rsidRPr="00CE35E2">
              <w:rPr>
                <w:rFonts w:ascii="Segoe UI Light" w:hAnsi="Segoe UI Light" w:cs="Segoe UI Light"/>
              </w:rPr>
              <w:t>}}</w:t>
            </w:r>
          </w:p>
        </w:tc>
      </w:tr>
    </w:tbl>
    <w:p w14:paraId="65116E89" w14:textId="77777777" w:rsidR="00EC3B3A" w:rsidRDefault="00EC3B3A">
      <w:pPr>
        <w:suppressAutoHyphens w:val="0"/>
        <w:spacing w:line="240" w:lineRule="auto"/>
        <w:rPr>
          <w:rFonts w:ascii="Segoe UI Light" w:hAnsi="Segoe UI Light" w:cs="Segoe UI Light"/>
        </w:rPr>
      </w:pPr>
    </w:p>
    <w:p w14:paraId="64E8D210" w14:textId="0C731282" w:rsidR="00806A08" w:rsidRPr="009A65B9" w:rsidRDefault="00806A08" w:rsidP="00EC3B3A">
      <w:pPr>
        <w:pStyle w:val="Heading1"/>
        <w:numPr>
          <w:ilvl w:val="0"/>
          <w:numId w:val="0"/>
        </w:numPr>
        <w:rPr>
          <w:rFonts w:ascii="Segoe UI Light" w:hAnsi="Segoe UI Light" w:cs="Segoe UI Light"/>
        </w:rPr>
      </w:pPr>
      <w:r w:rsidRPr="009A65B9">
        <w:rPr>
          <w:rFonts w:ascii="Segoe UI Light" w:hAnsi="Segoe UI Light" w:cs="Segoe UI Light"/>
          <w:color w:val="0066CC"/>
        </w:rPr>
        <w:t>Living Expenses</w:t>
      </w:r>
    </w:p>
    <w:tbl>
      <w:tblPr>
        <w:tblStyle w:val="TableGrid"/>
        <w:tblW w:w="0" w:type="auto"/>
        <w:tblLook w:val="04A0" w:firstRow="1" w:lastRow="0" w:firstColumn="1" w:lastColumn="0" w:noHBand="0" w:noVBand="1"/>
      </w:tblPr>
      <w:tblGrid>
        <w:gridCol w:w="8075"/>
        <w:gridCol w:w="2126"/>
      </w:tblGrid>
      <w:tr w:rsidR="00806A08" w:rsidRPr="009A65B9" w14:paraId="5AAD1A42" w14:textId="77777777" w:rsidTr="00E3304D">
        <w:tc>
          <w:tcPr>
            <w:tcW w:w="8075" w:type="dxa"/>
          </w:tcPr>
          <w:p w14:paraId="52CF8F46" w14:textId="77777777" w:rsidR="00806A08" w:rsidRPr="009A65B9" w:rsidRDefault="00806A08" w:rsidP="00AD5ACD">
            <w:pPr>
              <w:rPr>
                <w:rFonts w:ascii="Segoe UI Light" w:hAnsi="Segoe UI Light" w:cs="Segoe UI Light"/>
              </w:rPr>
            </w:pPr>
            <w:r w:rsidRPr="009A65B9">
              <w:rPr>
                <w:rFonts w:ascii="Segoe UI Light" w:hAnsi="Segoe UI Light" w:cs="Segoe UI Light"/>
                <w:b/>
              </w:rPr>
              <w:t>Total Living Expenses (Annual)</w:t>
            </w:r>
          </w:p>
        </w:tc>
        <w:tc>
          <w:tcPr>
            <w:tcW w:w="2126" w:type="dxa"/>
          </w:tcPr>
          <w:p w14:paraId="7FB84146" w14:textId="217748FB" w:rsidR="00806A08" w:rsidRPr="009A65B9" w:rsidRDefault="00EE3780" w:rsidP="00AD5ACD">
            <w:pPr>
              <w:rPr>
                <w:rFonts w:ascii="Segoe UI Light" w:hAnsi="Segoe UI Light" w:cs="Segoe UI Light"/>
              </w:rPr>
            </w:pPr>
            <w:r w:rsidRPr="00EE3780">
              <w:rPr>
                <w:rFonts w:ascii="Segoe UI Light" w:hAnsi="Segoe UI Light" w:cs="Segoe UI Light"/>
              </w:rPr>
              <w:t>{{</w:t>
            </w:r>
            <w:proofErr w:type="spellStart"/>
            <w:r w:rsidR="00BE4884">
              <w:rPr>
                <w:rFonts w:ascii="Segoe UI Light" w:hAnsi="Segoe UI Light" w:cs="Segoe UI Light"/>
              </w:rPr>
              <w:t>TotalLivingExpenses</w:t>
            </w:r>
            <w:proofErr w:type="spellEnd"/>
            <w:r w:rsidRPr="00EE3780">
              <w:rPr>
                <w:rFonts w:ascii="Segoe UI Light" w:hAnsi="Segoe UI Light" w:cs="Segoe UI Light"/>
              </w:rPr>
              <w:t>}}</w:t>
            </w:r>
          </w:p>
        </w:tc>
      </w:tr>
    </w:tbl>
    <w:p w14:paraId="3DD52B52" w14:textId="77777777" w:rsidR="00806A08" w:rsidRPr="009A65B9" w:rsidRDefault="00806A08" w:rsidP="00806A08">
      <w:pPr>
        <w:rPr>
          <w:rFonts w:ascii="Segoe UI Light" w:hAnsi="Segoe UI Light" w:cs="Segoe UI Light"/>
        </w:rPr>
      </w:pPr>
    </w:p>
    <w:tbl>
      <w:tblPr>
        <w:tblStyle w:val="TableGrid"/>
        <w:tblW w:w="0" w:type="auto"/>
        <w:tblLook w:val="04A0" w:firstRow="1" w:lastRow="0" w:firstColumn="1" w:lastColumn="0" w:noHBand="0" w:noVBand="1"/>
      </w:tblPr>
      <w:tblGrid>
        <w:gridCol w:w="3539"/>
        <w:gridCol w:w="2268"/>
        <w:gridCol w:w="2320"/>
        <w:gridCol w:w="2268"/>
      </w:tblGrid>
      <w:tr w:rsidR="001B3ABD" w:rsidRPr="001B3ABD" w14:paraId="43ED071B" w14:textId="77777777" w:rsidTr="001B3ABD">
        <w:tc>
          <w:tcPr>
            <w:tcW w:w="3539" w:type="dxa"/>
            <w:shd w:val="clear" w:color="auto" w:fill="004E99"/>
          </w:tcPr>
          <w:p w14:paraId="35EBBE5C" w14:textId="77777777" w:rsidR="00806A08" w:rsidRPr="001B3ABD" w:rsidRDefault="00806A08" w:rsidP="00AD5ACD">
            <w:pPr>
              <w:rPr>
                <w:rFonts w:ascii="Segoe UI Light" w:hAnsi="Segoe UI Light" w:cs="Segoe UI Light"/>
                <w:color w:val="FFFFFF" w:themeColor="background1"/>
              </w:rPr>
            </w:pPr>
            <w:r w:rsidRPr="001B3ABD">
              <w:rPr>
                <w:rFonts w:ascii="Segoe UI Light" w:hAnsi="Segoe UI Light" w:cs="Segoe UI Light"/>
                <w:b/>
                <w:color w:val="FFFFFF" w:themeColor="background1"/>
              </w:rPr>
              <w:t xml:space="preserve">Household </w:t>
            </w:r>
          </w:p>
        </w:tc>
        <w:tc>
          <w:tcPr>
            <w:tcW w:w="2268" w:type="dxa"/>
            <w:shd w:val="clear" w:color="auto" w:fill="004E99"/>
          </w:tcPr>
          <w:p w14:paraId="2FF29388" w14:textId="77777777" w:rsidR="00806A08" w:rsidRPr="001B3ABD" w:rsidRDefault="00806A08" w:rsidP="00AD5ACD">
            <w:pPr>
              <w:rPr>
                <w:rFonts w:ascii="Segoe UI Light" w:hAnsi="Segoe UI Light" w:cs="Segoe UI Light"/>
                <w:color w:val="FFFFFF" w:themeColor="background1"/>
              </w:rPr>
            </w:pPr>
            <w:r w:rsidRPr="001B3ABD">
              <w:rPr>
                <w:rFonts w:ascii="Segoe UI Light" w:hAnsi="Segoe UI Light" w:cs="Segoe UI Light"/>
                <w:b/>
                <w:color w:val="FFFFFF" w:themeColor="background1"/>
              </w:rPr>
              <w:t>Amount ($)</w:t>
            </w:r>
          </w:p>
        </w:tc>
        <w:tc>
          <w:tcPr>
            <w:tcW w:w="2320" w:type="dxa"/>
            <w:shd w:val="clear" w:color="auto" w:fill="004E99"/>
          </w:tcPr>
          <w:p w14:paraId="0812A685" w14:textId="77777777" w:rsidR="00806A08" w:rsidRPr="001B3ABD" w:rsidRDefault="00806A08" w:rsidP="00AD5ACD">
            <w:pPr>
              <w:rPr>
                <w:rFonts w:ascii="Segoe UI Light" w:hAnsi="Segoe UI Light" w:cs="Segoe UI Light"/>
                <w:color w:val="FFFFFF" w:themeColor="background1"/>
              </w:rPr>
            </w:pPr>
            <w:r w:rsidRPr="001B3ABD">
              <w:rPr>
                <w:rFonts w:ascii="Segoe UI Light" w:hAnsi="Segoe UI Light" w:cs="Segoe UI Light"/>
                <w:b/>
                <w:color w:val="FFFFFF" w:themeColor="background1"/>
              </w:rPr>
              <w:t>Frequency</w:t>
            </w:r>
          </w:p>
        </w:tc>
        <w:tc>
          <w:tcPr>
            <w:tcW w:w="2268" w:type="dxa"/>
            <w:shd w:val="clear" w:color="auto" w:fill="004E99"/>
          </w:tcPr>
          <w:p w14:paraId="4E8AF530" w14:textId="77777777" w:rsidR="00806A08" w:rsidRPr="001B3ABD" w:rsidRDefault="00806A08" w:rsidP="00AD5ACD">
            <w:pPr>
              <w:rPr>
                <w:rFonts w:ascii="Segoe UI Light" w:hAnsi="Segoe UI Light" w:cs="Segoe UI Light"/>
                <w:color w:val="FFFFFF" w:themeColor="background1"/>
              </w:rPr>
            </w:pPr>
            <w:r w:rsidRPr="001B3ABD">
              <w:rPr>
                <w:rFonts w:ascii="Segoe UI Light" w:hAnsi="Segoe UI Light" w:cs="Segoe UI Light"/>
                <w:b/>
                <w:color w:val="FFFFFF" w:themeColor="background1"/>
              </w:rPr>
              <w:t>Total ($)</w:t>
            </w:r>
          </w:p>
        </w:tc>
      </w:tr>
      <w:tr w:rsidR="005D6043" w:rsidRPr="009A65B9" w14:paraId="30867C0E" w14:textId="77777777" w:rsidTr="008D75EA">
        <w:tc>
          <w:tcPr>
            <w:tcW w:w="3539" w:type="dxa"/>
            <w:shd w:val="clear" w:color="auto" w:fill="D9D9D9" w:themeFill="background1" w:themeFillShade="D9"/>
          </w:tcPr>
          <w:p w14:paraId="77367A63" w14:textId="77777777" w:rsidR="005D6043" w:rsidRPr="009A65B9" w:rsidRDefault="005D6043" w:rsidP="005D6043">
            <w:pPr>
              <w:rPr>
                <w:rFonts w:ascii="Segoe UI Light" w:hAnsi="Segoe UI Light" w:cs="Segoe UI Light"/>
              </w:rPr>
            </w:pPr>
            <w:r w:rsidRPr="009A65B9">
              <w:rPr>
                <w:rFonts w:ascii="Segoe UI Light" w:hAnsi="Segoe UI Light" w:cs="Segoe UI Light"/>
              </w:rPr>
              <w:t>Rent</w:t>
            </w:r>
          </w:p>
        </w:tc>
        <w:tc>
          <w:tcPr>
            <w:tcW w:w="2268" w:type="dxa"/>
          </w:tcPr>
          <w:p w14:paraId="0002112B" w14:textId="24B42ED9" w:rsidR="005D6043" w:rsidRPr="009A65B9" w:rsidRDefault="005D6043" w:rsidP="005D6043">
            <w:pPr>
              <w:rPr>
                <w:rFonts w:ascii="Segoe UI Light" w:hAnsi="Segoe UI Light" w:cs="Segoe UI Light"/>
              </w:rPr>
            </w:pPr>
            <w:r>
              <w:rPr>
                <w:rFonts w:ascii="Segoe UI Light" w:hAnsi="Segoe UI Light" w:cs="Segoe UI Light"/>
              </w:rPr>
              <w:t>{{h</w:t>
            </w:r>
            <w:r w:rsidRPr="005D6043">
              <w:rPr>
                <w:rFonts w:ascii="Segoe UI Light" w:hAnsi="Segoe UI Light" w:cs="Segoe UI Light"/>
              </w:rPr>
              <w:t>ouse</w:t>
            </w:r>
            <w:r>
              <w:rPr>
                <w:rFonts w:ascii="Segoe UI Light" w:hAnsi="Segoe UI Light" w:cs="Segoe UI Light"/>
              </w:rPr>
              <w:t>H</w:t>
            </w:r>
            <w:r w:rsidRPr="005D6043">
              <w:rPr>
                <w:rFonts w:ascii="Segoe UI Light" w:hAnsi="Segoe UI Light" w:cs="Segoe UI Light"/>
              </w:rPr>
              <w:t>old</w:t>
            </w:r>
            <w:r>
              <w:rPr>
                <w:rFonts w:ascii="Segoe UI Light" w:hAnsi="Segoe UI Light" w:cs="Segoe UI Light"/>
              </w:rPr>
              <w:t>Amount1}}</w:t>
            </w:r>
          </w:p>
        </w:tc>
        <w:tc>
          <w:tcPr>
            <w:tcW w:w="2320" w:type="dxa"/>
          </w:tcPr>
          <w:p w14:paraId="6A5952FE" w14:textId="7EEBAE63" w:rsidR="005D6043" w:rsidRPr="009A65B9" w:rsidRDefault="005D6043" w:rsidP="005D6043">
            <w:pPr>
              <w:rPr>
                <w:rFonts w:ascii="Segoe UI Light" w:hAnsi="Segoe UI Light" w:cs="Segoe UI Light"/>
              </w:rPr>
            </w:pPr>
            <w:r>
              <w:rPr>
                <w:rFonts w:ascii="Segoe UI Light" w:hAnsi="Segoe UI Light" w:cs="Segoe UI Light"/>
              </w:rPr>
              <w:t>{{h</w:t>
            </w:r>
            <w:r w:rsidRPr="005D6043">
              <w:rPr>
                <w:rFonts w:ascii="Segoe UI Light" w:hAnsi="Segoe UI Light" w:cs="Segoe UI Light"/>
              </w:rPr>
              <w:t>ouse</w:t>
            </w:r>
            <w:r>
              <w:rPr>
                <w:rFonts w:ascii="Segoe UI Light" w:hAnsi="Segoe UI Light" w:cs="Segoe UI Light"/>
              </w:rPr>
              <w:t>H</w:t>
            </w:r>
            <w:r w:rsidRPr="005D6043">
              <w:rPr>
                <w:rFonts w:ascii="Segoe UI Light" w:hAnsi="Segoe UI Light" w:cs="Segoe UI Light"/>
              </w:rPr>
              <w:t>old</w:t>
            </w:r>
            <w:r>
              <w:rPr>
                <w:rFonts w:ascii="Segoe UI Light" w:hAnsi="Segoe UI Light" w:cs="Segoe UI Light"/>
              </w:rPr>
              <w:t>Frequency1}}</w:t>
            </w:r>
          </w:p>
        </w:tc>
        <w:tc>
          <w:tcPr>
            <w:tcW w:w="2268" w:type="dxa"/>
          </w:tcPr>
          <w:p w14:paraId="7FD1D933" w14:textId="19D7A906" w:rsidR="005D6043" w:rsidRPr="009A65B9" w:rsidRDefault="005D6043" w:rsidP="005D6043">
            <w:pPr>
              <w:rPr>
                <w:rFonts w:ascii="Segoe UI Light" w:hAnsi="Segoe UI Light" w:cs="Segoe UI Light"/>
              </w:rPr>
            </w:pPr>
            <w:r>
              <w:rPr>
                <w:rFonts w:ascii="Segoe UI Light" w:hAnsi="Segoe UI Light" w:cs="Segoe UI Light"/>
              </w:rPr>
              <w:t>{{h</w:t>
            </w:r>
            <w:r w:rsidRPr="005D6043">
              <w:rPr>
                <w:rFonts w:ascii="Segoe UI Light" w:hAnsi="Segoe UI Light" w:cs="Segoe UI Light"/>
              </w:rPr>
              <w:t>ouse</w:t>
            </w:r>
            <w:r>
              <w:rPr>
                <w:rFonts w:ascii="Segoe UI Light" w:hAnsi="Segoe UI Light" w:cs="Segoe UI Light"/>
              </w:rPr>
              <w:t>H</w:t>
            </w:r>
            <w:r w:rsidRPr="005D6043">
              <w:rPr>
                <w:rFonts w:ascii="Segoe UI Light" w:hAnsi="Segoe UI Light" w:cs="Segoe UI Light"/>
              </w:rPr>
              <w:t>old</w:t>
            </w:r>
            <w:r>
              <w:rPr>
                <w:rFonts w:ascii="Segoe UI Light" w:hAnsi="Segoe UI Light" w:cs="Segoe UI Light"/>
              </w:rPr>
              <w:t>Total1}}</w:t>
            </w:r>
          </w:p>
        </w:tc>
      </w:tr>
      <w:tr w:rsidR="005D6043" w:rsidRPr="009A65B9" w14:paraId="14FDC3F7" w14:textId="77777777" w:rsidTr="008D75EA">
        <w:tc>
          <w:tcPr>
            <w:tcW w:w="3539" w:type="dxa"/>
            <w:shd w:val="clear" w:color="auto" w:fill="D9D9D9" w:themeFill="background1" w:themeFillShade="D9"/>
          </w:tcPr>
          <w:p w14:paraId="3251E8BF" w14:textId="77777777" w:rsidR="005D6043" w:rsidRPr="009A65B9" w:rsidRDefault="005D6043" w:rsidP="005D6043">
            <w:pPr>
              <w:rPr>
                <w:rFonts w:ascii="Segoe UI Light" w:hAnsi="Segoe UI Light" w:cs="Segoe UI Light"/>
              </w:rPr>
            </w:pPr>
            <w:r w:rsidRPr="009A65B9">
              <w:rPr>
                <w:rFonts w:ascii="Segoe UI Light" w:hAnsi="Segoe UI Light" w:cs="Segoe UI Light"/>
              </w:rPr>
              <w:t>Gas</w:t>
            </w:r>
          </w:p>
        </w:tc>
        <w:tc>
          <w:tcPr>
            <w:tcW w:w="2268" w:type="dxa"/>
          </w:tcPr>
          <w:p w14:paraId="0B5AC20E" w14:textId="14D787EC" w:rsidR="005D6043" w:rsidRPr="009A65B9" w:rsidRDefault="005D6043" w:rsidP="005D6043">
            <w:pPr>
              <w:rPr>
                <w:rFonts w:ascii="Segoe UI Light" w:hAnsi="Segoe UI Light" w:cs="Segoe UI Light"/>
              </w:rPr>
            </w:pPr>
            <w:r w:rsidRPr="0050307D">
              <w:rPr>
                <w:rFonts w:ascii="Segoe UI Light" w:hAnsi="Segoe UI Light" w:cs="Segoe UI Light"/>
              </w:rPr>
              <w:t>{{houseHoldAmount</w:t>
            </w:r>
            <w:r>
              <w:rPr>
                <w:rFonts w:ascii="Segoe UI Light" w:hAnsi="Segoe UI Light" w:cs="Segoe UI Light"/>
              </w:rPr>
              <w:t>2</w:t>
            </w:r>
            <w:r w:rsidRPr="0050307D">
              <w:rPr>
                <w:rFonts w:ascii="Segoe UI Light" w:hAnsi="Segoe UI Light" w:cs="Segoe UI Light"/>
              </w:rPr>
              <w:t>}}</w:t>
            </w:r>
          </w:p>
        </w:tc>
        <w:tc>
          <w:tcPr>
            <w:tcW w:w="2320" w:type="dxa"/>
          </w:tcPr>
          <w:p w14:paraId="33D33E52" w14:textId="5B909F3B"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Frequency2</w:t>
            </w:r>
            <w:r w:rsidRPr="0050307D">
              <w:rPr>
                <w:rFonts w:ascii="Segoe UI Light" w:hAnsi="Segoe UI Light" w:cs="Segoe UI Light"/>
              </w:rPr>
              <w:t>}}</w:t>
            </w:r>
          </w:p>
        </w:tc>
        <w:tc>
          <w:tcPr>
            <w:tcW w:w="2268" w:type="dxa"/>
          </w:tcPr>
          <w:p w14:paraId="4A0AA236" w14:textId="443B3441"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Total2</w:t>
            </w:r>
            <w:r w:rsidRPr="0050307D">
              <w:rPr>
                <w:rFonts w:ascii="Segoe UI Light" w:hAnsi="Segoe UI Light" w:cs="Segoe UI Light"/>
              </w:rPr>
              <w:t>}}</w:t>
            </w:r>
          </w:p>
        </w:tc>
      </w:tr>
      <w:tr w:rsidR="005D6043" w:rsidRPr="009A65B9" w14:paraId="644F19AD" w14:textId="77777777" w:rsidTr="008D75EA">
        <w:tc>
          <w:tcPr>
            <w:tcW w:w="3539" w:type="dxa"/>
            <w:shd w:val="clear" w:color="auto" w:fill="D9D9D9" w:themeFill="background1" w:themeFillShade="D9"/>
          </w:tcPr>
          <w:p w14:paraId="6653A61B" w14:textId="77777777" w:rsidR="005D6043" w:rsidRPr="009A65B9" w:rsidRDefault="005D6043" w:rsidP="005D6043">
            <w:pPr>
              <w:rPr>
                <w:rFonts w:ascii="Segoe UI Light" w:hAnsi="Segoe UI Light" w:cs="Segoe UI Light"/>
              </w:rPr>
            </w:pPr>
            <w:r w:rsidRPr="009A65B9">
              <w:rPr>
                <w:rFonts w:ascii="Segoe UI Light" w:hAnsi="Segoe UI Light" w:cs="Segoe UI Light"/>
              </w:rPr>
              <w:t>Electricity</w:t>
            </w:r>
          </w:p>
        </w:tc>
        <w:tc>
          <w:tcPr>
            <w:tcW w:w="2268" w:type="dxa"/>
          </w:tcPr>
          <w:p w14:paraId="32184FAC" w14:textId="537F0F15" w:rsidR="005D6043" w:rsidRPr="009A65B9" w:rsidRDefault="005D6043" w:rsidP="005D6043">
            <w:pPr>
              <w:rPr>
                <w:rFonts w:ascii="Segoe UI Light" w:hAnsi="Segoe UI Light" w:cs="Segoe UI Light"/>
              </w:rPr>
            </w:pPr>
            <w:r w:rsidRPr="0050307D">
              <w:rPr>
                <w:rFonts w:ascii="Segoe UI Light" w:hAnsi="Segoe UI Light" w:cs="Segoe UI Light"/>
              </w:rPr>
              <w:t>{{houseHoldAmount</w:t>
            </w:r>
            <w:r>
              <w:rPr>
                <w:rFonts w:ascii="Segoe UI Light" w:hAnsi="Segoe UI Light" w:cs="Segoe UI Light"/>
              </w:rPr>
              <w:t>3</w:t>
            </w:r>
            <w:r w:rsidRPr="0050307D">
              <w:rPr>
                <w:rFonts w:ascii="Segoe UI Light" w:hAnsi="Segoe UI Light" w:cs="Segoe UI Light"/>
              </w:rPr>
              <w:t>}}</w:t>
            </w:r>
          </w:p>
        </w:tc>
        <w:tc>
          <w:tcPr>
            <w:tcW w:w="2320" w:type="dxa"/>
          </w:tcPr>
          <w:p w14:paraId="69B5489B" w14:textId="52BA3155"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Frequency3</w:t>
            </w:r>
            <w:r w:rsidRPr="0050307D">
              <w:rPr>
                <w:rFonts w:ascii="Segoe UI Light" w:hAnsi="Segoe UI Light" w:cs="Segoe UI Light"/>
              </w:rPr>
              <w:t>}}</w:t>
            </w:r>
          </w:p>
        </w:tc>
        <w:tc>
          <w:tcPr>
            <w:tcW w:w="2268" w:type="dxa"/>
          </w:tcPr>
          <w:p w14:paraId="6AAF5B51" w14:textId="46F40422"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Total3</w:t>
            </w:r>
            <w:r w:rsidRPr="0050307D">
              <w:rPr>
                <w:rFonts w:ascii="Segoe UI Light" w:hAnsi="Segoe UI Light" w:cs="Segoe UI Light"/>
              </w:rPr>
              <w:t>}}</w:t>
            </w:r>
          </w:p>
        </w:tc>
      </w:tr>
      <w:tr w:rsidR="005D6043" w:rsidRPr="009A65B9" w14:paraId="01450837" w14:textId="77777777" w:rsidTr="008D75EA">
        <w:tc>
          <w:tcPr>
            <w:tcW w:w="3539" w:type="dxa"/>
            <w:shd w:val="clear" w:color="auto" w:fill="D9D9D9" w:themeFill="background1" w:themeFillShade="D9"/>
          </w:tcPr>
          <w:p w14:paraId="4998E73A" w14:textId="77777777" w:rsidR="005D6043" w:rsidRPr="009A65B9" w:rsidRDefault="005D6043" w:rsidP="005D6043">
            <w:pPr>
              <w:rPr>
                <w:rFonts w:ascii="Segoe UI Light" w:hAnsi="Segoe UI Light" w:cs="Segoe UI Light"/>
              </w:rPr>
            </w:pPr>
            <w:r w:rsidRPr="009A65B9">
              <w:rPr>
                <w:rFonts w:ascii="Segoe UI Light" w:hAnsi="Segoe UI Light" w:cs="Segoe UI Light"/>
              </w:rPr>
              <w:t>Water Rates</w:t>
            </w:r>
          </w:p>
        </w:tc>
        <w:tc>
          <w:tcPr>
            <w:tcW w:w="2268" w:type="dxa"/>
          </w:tcPr>
          <w:p w14:paraId="09EB6CB2" w14:textId="5CA70263" w:rsidR="005D6043" w:rsidRPr="009A65B9" w:rsidRDefault="005D6043" w:rsidP="005D6043">
            <w:pPr>
              <w:rPr>
                <w:rFonts w:ascii="Segoe UI Light" w:hAnsi="Segoe UI Light" w:cs="Segoe UI Light"/>
              </w:rPr>
            </w:pPr>
            <w:r w:rsidRPr="0050307D">
              <w:rPr>
                <w:rFonts w:ascii="Segoe UI Light" w:hAnsi="Segoe UI Light" w:cs="Segoe UI Light"/>
              </w:rPr>
              <w:t>{{houseHoldAmount</w:t>
            </w:r>
            <w:r>
              <w:rPr>
                <w:rFonts w:ascii="Segoe UI Light" w:hAnsi="Segoe UI Light" w:cs="Segoe UI Light"/>
              </w:rPr>
              <w:t>4</w:t>
            </w:r>
            <w:r w:rsidRPr="0050307D">
              <w:rPr>
                <w:rFonts w:ascii="Segoe UI Light" w:hAnsi="Segoe UI Light" w:cs="Segoe UI Light"/>
              </w:rPr>
              <w:t>}}</w:t>
            </w:r>
          </w:p>
        </w:tc>
        <w:tc>
          <w:tcPr>
            <w:tcW w:w="2320" w:type="dxa"/>
          </w:tcPr>
          <w:p w14:paraId="27B5AD3A" w14:textId="6E89DBDF"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Frequency4</w:t>
            </w:r>
            <w:r w:rsidRPr="0050307D">
              <w:rPr>
                <w:rFonts w:ascii="Segoe UI Light" w:hAnsi="Segoe UI Light" w:cs="Segoe UI Light"/>
              </w:rPr>
              <w:t>}}</w:t>
            </w:r>
          </w:p>
        </w:tc>
        <w:tc>
          <w:tcPr>
            <w:tcW w:w="2268" w:type="dxa"/>
          </w:tcPr>
          <w:p w14:paraId="7FC34543" w14:textId="2AA43149"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Total4</w:t>
            </w:r>
            <w:r w:rsidRPr="0050307D">
              <w:rPr>
                <w:rFonts w:ascii="Segoe UI Light" w:hAnsi="Segoe UI Light" w:cs="Segoe UI Light"/>
              </w:rPr>
              <w:t>}}</w:t>
            </w:r>
          </w:p>
        </w:tc>
      </w:tr>
      <w:tr w:rsidR="005D6043" w:rsidRPr="009A65B9" w14:paraId="45B13B78" w14:textId="77777777" w:rsidTr="008D75EA">
        <w:tc>
          <w:tcPr>
            <w:tcW w:w="3539" w:type="dxa"/>
            <w:shd w:val="clear" w:color="auto" w:fill="D9D9D9" w:themeFill="background1" w:themeFillShade="D9"/>
          </w:tcPr>
          <w:p w14:paraId="5058D69C" w14:textId="77777777" w:rsidR="005D6043" w:rsidRPr="009A65B9" w:rsidRDefault="005D6043" w:rsidP="005D6043">
            <w:pPr>
              <w:rPr>
                <w:rFonts w:ascii="Segoe UI Light" w:hAnsi="Segoe UI Light" w:cs="Segoe UI Light"/>
              </w:rPr>
            </w:pPr>
            <w:r w:rsidRPr="009A65B9">
              <w:rPr>
                <w:rFonts w:ascii="Segoe UI Light" w:hAnsi="Segoe UI Light" w:cs="Segoe UI Light"/>
              </w:rPr>
              <w:lastRenderedPageBreak/>
              <w:t>Council Rates</w:t>
            </w:r>
          </w:p>
        </w:tc>
        <w:tc>
          <w:tcPr>
            <w:tcW w:w="2268" w:type="dxa"/>
          </w:tcPr>
          <w:p w14:paraId="7B2DF417" w14:textId="1B1C4682" w:rsidR="005D6043" w:rsidRPr="009A65B9" w:rsidRDefault="005D6043" w:rsidP="005D6043">
            <w:pPr>
              <w:rPr>
                <w:rFonts w:ascii="Segoe UI Light" w:hAnsi="Segoe UI Light" w:cs="Segoe UI Light"/>
              </w:rPr>
            </w:pPr>
            <w:r w:rsidRPr="0050307D">
              <w:rPr>
                <w:rFonts w:ascii="Segoe UI Light" w:hAnsi="Segoe UI Light" w:cs="Segoe UI Light"/>
              </w:rPr>
              <w:t>{{houseHoldAmount</w:t>
            </w:r>
            <w:r>
              <w:rPr>
                <w:rFonts w:ascii="Segoe UI Light" w:hAnsi="Segoe UI Light" w:cs="Segoe UI Light"/>
              </w:rPr>
              <w:t>5</w:t>
            </w:r>
            <w:r w:rsidRPr="0050307D">
              <w:rPr>
                <w:rFonts w:ascii="Segoe UI Light" w:hAnsi="Segoe UI Light" w:cs="Segoe UI Light"/>
              </w:rPr>
              <w:t>}}</w:t>
            </w:r>
          </w:p>
        </w:tc>
        <w:tc>
          <w:tcPr>
            <w:tcW w:w="2320" w:type="dxa"/>
          </w:tcPr>
          <w:p w14:paraId="2CF9FE5C" w14:textId="44B8406C"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Frequency5</w:t>
            </w:r>
            <w:r w:rsidRPr="0050307D">
              <w:rPr>
                <w:rFonts w:ascii="Segoe UI Light" w:hAnsi="Segoe UI Light" w:cs="Segoe UI Light"/>
              </w:rPr>
              <w:t>}}</w:t>
            </w:r>
          </w:p>
        </w:tc>
        <w:tc>
          <w:tcPr>
            <w:tcW w:w="2268" w:type="dxa"/>
          </w:tcPr>
          <w:p w14:paraId="0D9FC766" w14:textId="650519BD"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Total5</w:t>
            </w:r>
            <w:r w:rsidRPr="0050307D">
              <w:rPr>
                <w:rFonts w:ascii="Segoe UI Light" w:hAnsi="Segoe UI Light" w:cs="Segoe UI Light"/>
              </w:rPr>
              <w:t>}}</w:t>
            </w:r>
          </w:p>
        </w:tc>
      </w:tr>
      <w:tr w:rsidR="005D6043" w:rsidRPr="009A65B9" w14:paraId="3122FA20" w14:textId="77777777" w:rsidTr="008D75EA">
        <w:tc>
          <w:tcPr>
            <w:tcW w:w="3539" w:type="dxa"/>
            <w:shd w:val="clear" w:color="auto" w:fill="D9D9D9" w:themeFill="background1" w:themeFillShade="D9"/>
          </w:tcPr>
          <w:p w14:paraId="3B4332E6" w14:textId="77777777" w:rsidR="005D6043" w:rsidRPr="009A65B9" w:rsidRDefault="005D6043" w:rsidP="005D6043">
            <w:pPr>
              <w:rPr>
                <w:rFonts w:ascii="Segoe UI Light" w:hAnsi="Segoe UI Light" w:cs="Segoe UI Light"/>
              </w:rPr>
            </w:pPr>
            <w:r w:rsidRPr="009A65B9">
              <w:rPr>
                <w:rFonts w:ascii="Segoe UI Light" w:hAnsi="Segoe UI Light" w:cs="Segoe UI Light"/>
              </w:rPr>
              <w:t>Phone</w:t>
            </w:r>
          </w:p>
        </w:tc>
        <w:tc>
          <w:tcPr>
            <w:tcW w:w="2268" w:type="dxa"/>
          </w:tcPr>
          <w:p w14:paraId="1C048643" w14:textId="2D6281DD" w:rsidR="005D6043" w:rsidRPr="009A65B9" w:rsidRDefault="005D6043" w:rsidP="005D6043">
            <w:pPr>
              <w:rPr>
                <w:rFonts w:ascii="Segoe UI Light" w:hAnsi="Segoe UI Light" w:cs="Segoe UI Light"/>
              </w:rPr>
            </w:pPr>
            <w:r w:rsidRPr="0050307D">
              <w:rPr>
                <w:rFonts w:ascii="Segoe UI Light" w:hAnsi="Segoe UI Light" w:cs="Segoe UI Light"/>
              </w:rPr>
              <w:t>{{houseHoldAmount</w:t>
            </w:r>
            <w:r>
              <w:rPr>
                <w:rFonts w:ascii="Segoe UI Light" w:hAnsi="Segoe UI Light" w:cs="Segoe UI Light"/>
              </w:rPr>
              <w:t>6</w:t>
            </w:r>
            <w:r w:rsidRPr="0050307D">
              <w:rPr>
                <w:rFonts w:ascii="Segoe UI Light" w:hAnsi="Segoe UI Light" w:cs="Segoe UI Light"/>
              </w:rPr>
              <w:t>}}</w:t>
            </w:r>
          </w:p>
        </w:tc>
        <w:tc>
          <w:tcPr>
            <w:tcW w:w="2320" w:type="dxa"/>
          </w:tcPr>
          <w:p w14:paraId="749F709C" w14:textId="7CCDBD2D"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Frequency6</w:t>
            </w:r>
            <w:r w:rsidRPr="0050307D">
              <w:rPr>
                <w:rFonts w:ascii="Segoe UI Light" w:hAnsi="Segoe UI Light" w:cs="Segoe UI Light"/>
              </w:rPr>
              <w:t>}}</w:t>
            </w:r>
          </w:p>
        </w:tc>
        <w:tc>
          <w:tcPr>
            <w:tcW w:w="2268" w:type="dxa"/>
          </w:tcPr>
          <w:p w14:paraId="23AFFA53" w14:textId="7EDF9B16"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Total6</w:t>
            </w:r>
            <w:r w:rsidRPr="0050307D">
              <w:rPr>
                <w:rFonts w:ascii="Segoe UI Light" w:hAnsi="Segoe UI Light" w:cs="Segoe UI Light"/>
              </w:rPr>
              <w:t>}}</w:t>
            </w:r>
          </w:p>
        </w:tc>
      </w:tr>
      <w:tr w:rsidR="005D6043" w:rsidRPr="009A65B9" w14:paraId="53814571" w14:textId="77777777" w:rsidTr="008D75EA">
        <w:tc>
          <w:tcPr>
            <w:tcW w:w="3539" w:type="dxa"/>
            <w:shd w:val="clear" w:color="auto" w:fill="D9D9D9" w:themeFill="background1" w:themeFillShade="D9"/>
          </w:tcPr>
          <w:p w14:paraId="25E26B67" w14:textId="77777777" w:rsidR="005D6043" w:rsidRPr="009A65B9" w:rsidRDefault="005D6043" w:rsidP="005D6043">
            <w:pPr>
              <w:rPr>
                <w:rFonts w:ascii="Segoe UI Light" w:hAnsi="Segoe UI Light" w:cs="Segoe UI Light"/>
              </w:rPr>
            </w:pPr>
            <w:r w:rsidRPr="009A65B9">
              <w:rPr>
                <w:rFonts w:ascii="Segoe UI Light" w:hAnsi="Segoe UI Light" w:cs="Segoe UI Light"/>
              </w:rPr>
              <w:t>Food</w:t>
            </w:r>
          </w:p>
        </w:tc>
        <w:tc>
          <w:tcPr>
            <w:tcW w:w="2268" w:type="dxa"/>
          </w:tcPr>
          <w:p w14:paraId="7A3F16B8" w14:textId="185DF56A" w:rsidR="005D6043" w:rsidRPr="009A65B9" w:rsidRDefault="005D6043" w:rsidP="005D6043">
            <w:pPr>
              <w:rPr>
                <w:rFonts w:ascii="Segoe UI Light" w:hAnsi="Segoe UI Light" w:cs="Segoe UI Light"/>
              </w:rPr>
            </w:pPr>
            <w:r w:rsidRPr="0050307D">
              <w:rPr>
                <w:rFonts w:ascii="Segoe UI Light" w:hAnsi="Segoe UI Light" w:cs="Segoe UI Light"/>
              </w:rPr>
              <w:t>{{houseHoldAmount</w:t>
            </w:r>
            <w:r>
              <w:rPr>
                <w:rFonts w:ascii="Segoe UI Light" w:hAnsi="Segoe UI Light" w:cs="Segoe UI Light"/>
              </w:rPr>
              <w:t>7</w:t>
            </w:r>
            <w:r w:rsidRPr="0050307D">
              <w:rPr>
                <w:rFonts w:ascii="Segoe UI Light" w:hAnsi="Segoe UI Light" w:cs="Segoe UI Light"/>
              </w:rPr>
              <w:t>}}</w:t>
            </w:r>
          </w:p>
        </w:tc>
        <w:tc>
          <w:tcPr>
            <w:tcW w:w="2320" w:type="dxa"/>
          </w:tcPr>
          <w:p w14:paraId="61579BE9" w14:textId="794E7001"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Frequency7</w:t>
            </w:r>
            <w:r w:rsidRPr="0050307D">
              <w:rPr>
                <w:rFonts w:ascii="Segoe UI Light" w:hAnsi="Segoe UI Light" w:cs="Segoe UI Light"/>
              </w:rPr>
              <w:t>}}</w:t>
            </w:r>
          </w:p>
        </w:tc>
        <w:tc>
          <w:tcPr>
            <w:tcW w:w="2268" w:type="dxa"/>
          </w:tcPr>
          <w:p w14:paraId="79051847" w14:textId="536986F5"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Total7</w:t>
            </w:r>
            <w:r w:rsidRPr="0050307D">
              <w:rPr>
                <w:rFonts w:ascii="Segoe UI Light" w:hAnsi="Segoe UI Light" w:cs="Segoe UI Light"/>
              </w:rPr>
              <w:t>}}</w:t>
            </w:r>
          </w:p>
        </w:tc>
      </w:tr>
      <w:tr w:rsidR="005D6043" w:rsidRPr="009A65B9" w14:paraId="5F0467FA" w14:textId="77777777" w:rsidTr="008D75EA">
        <w:tc>
          <w:tcPr>
            <w:tcW w:w="3539" w:type="dxa"/>
            <w:shd w:val="clear" w:color="auto" w:fill="D9D9D9" w:themeFill="background1" w:themeFillShade="D9"/>
          </w:tcPr>
          <w:p w14:paraId="2151DE63" w14:textId="77777777" w:rsidR="005D6043" w:rsidRPr="009A65B9" w:rsidRDefault="005D6043" w:rsidP="005D6043">
            <w:pPr>
              <w:rPr>
                <w:rFonts w:ascii="Segoe UI Light" w:hAnsi="Segoe UI Light" w:cs="Segoe UI Light"/>
              </w:rPr>
            </w:pPr>
            <w:r w:rsidRPr="009A65B9">
              <w:rPr>
                <w:rFonts w:ascii="Segoe UI Light" w:hAnsi="Segoe UI Light" w:cs="Segoe UI Light"/>
              </w:rPr>
              <w:t>Internet</w:t>
            </w:r>
          </w:p>
        </w:tc>
        <w:tc>
          <w:tcPr>
            <w:tcW w:w="2268" w:type="dxa"/>
          </w:tcPr>
          <w:p w14:paraId="5CCD49BD" w14:textId="7C2E20AA" w:rsidR="005D6043" w:rsidRPr="009A65B9" w:rsidRDefault="005D6043" w:rsidP="005D6043">
            <w:pPr>
              <w:rPr>
                <w:rFonts w:ascii="Segoe UI Light" w:hAnsi="Segoe UI Light" w:cs="Segoe UI Light"/>
              </w:rPr>
            </w:pPr>
            <w:r w:rsidRPr="0050307D">
              <w:rPr>
                <w:rFonts w:ascii="Segoe UI Light" w:hAnsi="Segoe UI Light" w:cs="Segoe UI Light"/>
              </w:rPr>
              <w:t>{{houseHoldAmount</w:t>
            </w:r>
            <w:r>
              <w:rPr>
                <w:rFonts w:ascii="Segoe UI Light" w:hAnsi="Segoe UI Light" w:cs="Segoe UI Light"/>
              </w:rPr>
              <w:t>8</w:t>
            </w:r>
            <w:r w:rsidRPr="0050307D">
              <w:rPr>
                <w:rFonts w:ascii="Segoe UI Light" w:hAnsi="Segoe UI Light" w:cs="Segoe UI Light"/>
              </w:rPr>
              <w:t>}}</w:t>
            </w:r>
          </w:p>
        </w:tc>
        <w:tc>
          <w:tcPr>
            <w:tcW w:w="2320" w:type="dxa"/>
          </w:tcPr>
          <w:p w14:paraId="4A92C654" w14:textId="62F62BD7"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Frequency8</w:t>
            </w:r>
            <w:r w:rsidRPr="0050307D">
              <w:rPr>
                <w:rFonts w:ascii="Segoe UI Light" w:hAnsi="Segoe UI Light" w:cs="Segoe UI Light"/>
              </w:rPr>
              <w:t>}}</w:t>
            </w:r>
          </w:p>
        </w:tc>
        <w:tc>
          <w:tcPr>
            <w:tcW w:w="2268" w:type="dxa"/>
          </w:tcPr>
          <w:p w14:paraId="7BCF6937" w14:textId="07B16FE3"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Total8</w:t>
            </w:r>
            <w:r w:rsidRPr="0050307D">
              <w:rPr>
                <w:rFonts w:ascii="Segoe UI Light" w:hAnsi="Segoe UI Light" w:cs="Segoe UI Light"/>
              </w:rPr>
              <w:t>}}</w:t>
            </w:r>
          </w:p>
        </w:tc>
      </w:tr>
      <w:tr w:rsidR="005D6043" w:rsidRPr="009A65B9" w14:paraId="0665DCE7" w14:textId="77777777" w:rsidTr="008D75EA">
        <w:tc>
          <w:tcPr>
            <w:tcW w:w="3539" w:type="dxa"/>
            <w:shd w:val="clear" w:color="auto" w:fill="D9D9D9" w:themeFill="background1" w:themeFillShade="D9"/>
          </w:tcPr>
          <w:p w14:paraId="4715CB8B" w14:textId="77777777" w:rsidR="005D6043" w:rsidRPr="009A65B9" w:rsidRDefault="005D6043" w:rsidP="005D6043">
            <w:pPr>
              <w:rPr>
                <w:rFonts w:ascii="Segoe UI Light" w:hAnsi="Segoe UI Light" w:cs="Segoe UI Light"/>
              </w:rPr>
            </w:pPr>
            <w:r w:rsidRPr="009A65B9">
              <w:rPr>
                <w:rFonts w:ascii="Segoe UI Light" w:hAnsi="Segoe UI Light" w:cs="Segoe UI Light"/>
              </w:rPr>
              <w:t>Other</w:t>
            </w:r>
          </w:p>
        </w:tc>
        <w:tc>
          <w:tcPr>
            <w:tcW w:w="2268" w:type="dxa"/>
          </w:tcPr>
          <w:p w14:paraId="2A2E78A7" w14:textId="0EA2EB73" w:rsidR="005D6043" w:rsidRPr="009A65B9" w:rsidRDefault="005D6043" w:rsidP="005D6043">
            <w:pPr>
              <w:rPr>
                <w:rFonts w:ascii="Segoe UI Light" w:hAnsi="Segoe UI Light" w:cs="Segoe UI Light"/>
              </w:rPr>
            </w:pPr>
            <w:r w:rsidRPr="0050307D">
              <w:rPr>
                <w:rFonts w:ascii="Segoe UI Light" w:hAnsi="Segoe UI Light" w:cs="Segoe UI Light"/>
              </w:rPr>
              <w:t>{{houseHoldAmount</w:t>
            </w:r>
            <w:r>
              <w:rPr>
                <w:rFonts w:ascii="Segoe UI Light" w:hAnsi="Segoe UI Light" w:cs="Segoe UI Light"/>
              </w:rPr>
              <w:t>9</w:t>
            </w:r>
            <w:r w:rsidRPr="0050307D">
              <w:rPr>
                <w:rFonts w:ascii="Segoe UI Light" w:hAnsi="Segoe UI Light" w:cs="Segoe UI Light"/>
              </w:rPr>
              <w:t>}}</w:t>
            </w:r>
          </w:p>
        </w:tc>
        <w:tc>
          <w:tcPr>
            <w:tcW w:w="2320" w:type="dxa"/>
          </w:tcPr>
          <w:p w14:paraId="53D75A63" w14:textId="36E320A9"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Frequency9</w:t>
            </w:r>
            <w:r w:rsidRPr="0050307D">
              <w:rPr>
                <w:rFonts w:ascii="Segoe UI Light" w:hAnsi="Segoe UI Light" w:cs="Segoe UI Light"/>
              </w:rPr>
              <w:t>}}</w:t>
            </w:r>
          </w:p>
        </w:tc>
        <w:tc>
          <w:tcPr>
            <w:tcW w:w="2268" w:type="dxa"/>
          </w:tcPr>
          <w:p w14:paraId="07B358E4" w14:textId="536BF769"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Total9</w:t>
            </w:r>
            <w:r w:rsidRPr="0050307D">
              <w:rPr>
                <w:rFonts w:ascii="Segoe UI Light" w:hAnsi="Segoe UI Light" w:cs="Segoe UI Light"/>
              </w:rPr>
              <w:t>}}</w:t>
            </w:r>
          </w:p>
        </w:tc>
      </w:tr>
      <w:tr w:rsidR="006B3798" w:rsidRPr="009A65B9" w14:paraId="6CCF3B5B" w14:textId="77777777" w:rsidTr="00AD5ACD">
        <w:tc>
          <w:tcPr>
            <w:tcW w:w="8127" w:type="dxa"/>
            <w:gridSpan w:val="3"/>
          </w:tcPr>
          <w:p w14:paraId="4236136F" w14:textId="3DB21E5B" w:rsidR="006B3798" w:rsidRPr="0050307D" w:rsidRDefault="006B3798" w:rsidP="006B3798">
            <w:pPr>
              <w:rPr>
                <w:rFonts w:ascii="Segoe UI Light" w:hAnsi="Segoe UI Light" w:cs="Segoe UI Light"/>
              </w:rPr>
            </w:pPr>
            <w:r w:rsidRPr="00CE35E2">
              <w:rPr>
                <w:rFonts w:ascii="Segoe UI Light" w:hAnsi="Segoe UI Light" w:cs="Segoe UI Light"/>
                <w:b/>
                <w:color w:val="0066CC"/>
              </w:rPr>
              <w:t xml:space="preserve">Total Household Expenses </w:t>
            </w:r>
          </w:p>
        </w:tc>
        <w:tc>
          <w:tcPr>
            <w:tcW w:w="2268" w:type="dxa"/>
          </w:tcPr>
          <w:p w14:paraId="2F947167" w14:textId="2D53530B" w:rsidR="006B3798" w:rsidRPr="0050307D" w:rsidRDefault="001F2CF0" w:rsidP="006B3798">
            <w:pPr>
              <w:rPr>
                <w:rFonts w:ascii="Segoe UI Light" w:hAnsi="Segoe UI Light" w:cs="Segoe UI Light"/>
              </w:rPr>
            </w:pPr>
            <w:r>
              <w:rPr>
                <w:rFonts w:ascii="Segoe UI Light" w:hAnsi="Segoe UI Light" w:cs="Segoe UI Light"/>
                <w:b/>
                <w:color w:val="0066CC"/>
              </w:rPr>
              <w:t>{{</w:t>
            </w:r>
            <w:proofErr w:type="spellStart"/>
            <w:r w:rsidRPr="000E17FB">
              <w:rPr>
                <w:rFonts w:ascii="Segoe UI Light" w:hAnsi="Segoe UI Light" w:cs="Segoe UI Light"/>
                <w:b/>
                <w:color w:val="0066CC"/>
              </w:rPr>
              <w:t>houseHoldTotal</w:t>
            </w:r>
            <w:proofErr w:type="spellEnd"/>
            <w:r>
              <w:rPr>
                <w:rFonts w:ascii="Segoe UI Light" w:hAnsi="Segoe UI Light" w:cs="Segoe UI Light"/>
                <w:b/>
                <w:color w:val="0066CC"/>
              </w:rPr>
              <w:t>}}</w:t>
            </w:r>
          </w:p>
        </w:tc>
      </w:tr>
      <w:tr w:rsidR="006B3798" w:rsidRPr="009A65B9" w14:paraId="7940BF66" w14:textId="77777777" w:rsidTr="00AD5ACD">
        <w:tc>
          <w:tcPr>
            <w:tcW w:w="10395" w:type="dxa"/>
            <w:gridSpan w:val="4"/>
          </w:tcPr>
          <w:p w14:paraId="57692F19" w14:textId="77777777" w:rsidR="006B3798" w:rsidRPr="0050307D" w:rsidRDefault="006B3798" w:rsidP="006B3798">
            <w:pPr>
              <w:rPr>
                <w:rFonts w:ascii="Segoe UI Light" w:hAnsi="Segoe UI Light" w:cs="Segoe UI Light"/>
              </w:rPr>
            </w:pPr>
          </w:p>
        </w:tc>
      </w:tr>
      <w:tr w:rsidR="006B3798" w:rsidRPr="001B3ABD" w14:paraId="6D2FA30E" w14:textId="77777777" w:rsidTr="001B3ABD">
        <w:tc>
          <w:tcPr>
            <w:tcW w:w="3539" w:type="dxa"/>
            <w:shd w:val="clear" w:color="auto" w:fill="004E99"/>
          </w:tcPr>
          <w:p w14:paraId="0CD834A1" w14:textId="6393E506" w:rsidR="006B3798" w:rsidRPr="001B3ABD" w:rsidRDefault="006B3798" w:rsidP="006B3798">
            <w:pPr>
              <w:rPr>
                <w:rFonts w:ascii="Segoe UI Light" w:hAnsi="Segoe UI Light" w:cs="Segoe UI Light"/>
                <w:color w:val="FFFFFF" w:themeColor="background1"/>
              </w:rPr>
            </w:pPr>
            <w:r w:rsidRPr="006B3798">
              <w:rPr>
                <w:rFonts w:ascii="Segoe UI Light" w:hAnsi="Segoe UI Light" w:cs="Segoe UI Light"/>
                <w:b/>
                <w:color w:val="FFFFFF" w:themeColor="background1"/>
              </w:rPr>
              <w:t>Personal Expenses</w:t>
            </w:r>
          </w:p>
        </w:tc>
        <w:tc>
          <w:tcPr>
            <w:tcW w:w="2268" w:type="dxa"/>
            <w:shd w:val="clear" w:color="auto" w:fill="004E99"/>
          </w:tcPr>
          <w:p w14:paraId="5D67CC7E" w14:textId="77777777" w:rsidR="006B3798" w:rsidRPr="001B3ABD" w:rsidRDefault="006B3798" w:rsidP="006B3798">
            <w:pPr>
              <w:rPr>
                <w:rFonts w:ascii="Segoe UI Light" w:hAnsi="Segoe UI Light" w:cs="Segoe UI Light"/>
                <w:color w:val="FFFFFF" w:themeColor="background1"/>
              </w:rPr>
            </w:pPr>
            <w:r w:rsidRPr="001B3ABD">
              <w:rPr>
                <w:rFonts w:ascii="Segoe UI Light" w:hAnsi="Segoe UI Light" w:cs="Segoe UI Light"/>
                <w:b/>
                <w:color w:val="FFFFFF" w:themeColor="background1"/>
              </w:rPr>
              <w:t>Amount ($)</w:t>
            </w:r>
          </w:p>
        </w:tc>
        <w:tc>
          <w:tcPr>
            <w:tcW w:w="2320" w:type="dxa"/>
            <w:shd w:val="clear" w:color="auto" w:fill="004E99"/>
          </w:tcPr>
          <w:p w14:paraId="721CECF7" w14:textId="77777777" w:rsidR="006B3798" w:rsidRPr="001B3ABD" w:rsidRDefault="006B3798" w:rsidP="006B3798">
            <w:pPr>
              <w:rPr>
                <w:rFonts w:ascii="Segoe UI Light" w:hAnsi="Segoe UI Light" w:cs="Segoe UI Light"/>
                <w:color w:val="FFFFFF" w:themeColor="background1"/>
              </w:rPr>
            </w:pPr>
            <w:r w:rsidRPr="001B3ABD">
              <w:rPr>
                <w:rFonts w:ascii="Segoe UI Light" w:hAnsi="Segoe UI Light" w:cs="Segoe UI Light"/>
                <w:b/>
                <w:color w:val="FFFFFF" w:themeColor="background1"/>
              </w:rPr>
              <w:t>Frequency</w:t>
            </w:r>
          </w:p>
        </w:tc>
        <w:tc>
          <w:tcPr>
            <w:tcW w:w="2268" w:type="dxa"/>
            <w:shd w:val="clear" w:color="auto" w:fill="004E99"/>
          </w:tcPr>
          <w:p w14:paraId="5ABBAED9" w14:textId="77777777" w:rsidR="006B3798" w:rsidRPr="001B3ABD" w:rsidRDefault="006B3798" w:rsidP="006B3798">
            <w:pPr>
              <w:rPr>
                <w:rFonts w:ascii="Segoe UI Light" w:hAnsi="Segoe UI Light" w:cs="Segoe UI Light"/>
                <w:color w:val="FFFFFF" w:themeColor="background1"/>
              </w:rPr>
            </w:pPr>
            <w:r w:rsidRPr="001B3ABD">
              <w:rPr>
                <w:rFonts w:ascii="Segoe UI Light" w:hAnsi="Segoe UI Light" w:cs="Segoe UI Light"/>
                <w:b/>
                <w:color w:val="FFFFFF" w:themeColor="background1"/>
              </w:rPr>
              <w:t>Total ($)</w:t>
            </w:r>
          </w:p>
        </w:tc>
      </w:tr>
      <w:tr w:rsidR="006B3798" w:rsidRPr="009A65B9" w14:paraId="6FC9B6AE" w14:textId="77777777" w:rsidTr="008D75EA">
        <w:tc>
          <w:tcPr>
            <w:tcW w:w="3539" w:type="dxa"/>
            <w:shd w:val="clear" w:color="auto" w:fill="D9D9D9" w:themeFill="background1" w:themeFillShade="D9"/>
          </w:tcPr>
          <w:p w14:paraId="578F4353" w14:textId="77777777" w:rsidR="006B3798" w:rsidRPr="009A65B9" w:rsidRDefault="006B3798" w:rsidP="006B3798">
            <w:pPr>
              <w:rPr>
                <w:rFonts w:ascii="Segoe UI Light" w:hAnsi="Segoe UI Light" w:cs="Segoe UI Light"/>
              </w:rPr>
            </w:pPr>
            <w:r w:rsidRPr="009A65B9">
              <w:rPr>
                <w:rFonts w:ascii="Segoe UI Light" w:hAnsi="Segoe UI Light" w:cs="Segoe UI Light"/>
              </w:rPr>
              <w:t>Clothing</w:t>
            </w:r>
          </w:p>
        </w:tc>
        <w:tc>
          <w:tcPr>
            <w:tcW w:w="2268" w:type="dxa"/>
          </w:tcPr>
          <w:p w14:paraId="2E16AF14" w14:textId="3BD80250" w:rsidR="006B3798" w:rsidRPr="009A65B9" w:rsidRDefault="006B3798" w:rsidP="006B3798">
            <w:pPr>
              <w:rPr>
                <w:rFonts w:ascii="Segoe UI Light" w:hAnsi="Segoe UI Light" w:cs="Segoe UI Light"/>
              </w:rPr>
            </w:pPr>
            <w:r w:rsidRPr="009B1493">
              <w:rPr>
                <w:rFonts w:ascii="Segoe UI Light" w:hAnsi="Segoe UI Light" w:cs="Segoe UI Light"/>
              </w:rPr>
              <w:t>{{lifeStyleAmount1}}</w:t>
            </w:r>
          </w:p>
        </w:tc>
        <w:tc>
          <w:tcPr>
            <w:tcW w:w="2320" w:type="dxa"/>
          </w:tcPr>
          <w:p w14:paraId="374769A2" w14:textId="3A5C68C4"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Frequency</w:t>
            </w:r>
            <w:r w:rsidRPr="009B1493">
              <w:rPr>
                <w:rFonts w:ascii="Segoe UI Light" w:hAnsi="Segoe UI Light" w:cs="Segoe UI Light"/>
              </w:rPr>
              <w:t>1}}</w:t>
            </w:r>
          </w:p>
        </w:tc>
        <w:tc>
          <w:tcPr>
            <w:tcW w:w="2268" w:type="dxa"/>
          </w:tcPr>
          <w:p w14:paraId="49AC3DBF" w14:textId="720FA004"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Total</w:t>
            </w:r>
            <w:r w:rsidRPr="009B1493">
              <w:rPr>
                <w:rFonts w:ascii="Segoe UI Light" w:hAnsi="Segoe UI Light" w:cs="Segoe UI Light"/>
              </w:rPr>
              <w:t>1}}</w:t>
            </w:r>
          </w:p>
        </w:tc>
      </w:tr>
      <w:tr w:rsidR="006B3798" w:rsidRPr="009A65B9" w14:paraId="23EF6670" w14:textId="77777777" w:rsidTr="008D75EA">
        <w:tc>
          <w:tcPr>
            <w:tcW w:w="3539" w:type="dxa"/>
            <w:shd w:val="clear" w:color="auto" w:fill="D9D9D9" w:themeFill="background1" w:themeFillShade="D9"/>
          </w:tcPr>
          <w:p w14:paraId="28721970" w14:textId="77777777" w:rsidR="006B3798" w:rsidRPr="009A65B9" w:rsidRDefault="006B3798" w:rsidP="006B3798">
            <w:pPr>
              <w:rPr>
                <w:rFonts w:ascii="Segoe UI Light" w:hAnsi="Segoe UI Light" w:cs="Segoe UI Light"/>
              </w:rPr>
            </w:pPr>
            <w:r w:rsidRPr="009A65B9">
              <w:rPr>
                <w:rFonts w:ascii="Segoe UI Light" w:hAnsi="Segoe UI Light" w:cs="Segoe UI Light"/>
              </w:rPr>
              <w:t>Cigarettes</w:t>
            </w:r>
          </w:p>
        </w:tc>
        <w:tc>
          <w:tcPr>
            <w:tcW w:w="2268" w:type="dxa"/>
          </w:tcPr>
          <w:p w14:paraId="3C46AAA4" w14:textId="73836FEB" w:rsidR="006B3798" w:rsidRPr="009A65B9" w:rsidRDefault="006B3798" w:rsidP="006B3798">
            <w:pPr>
              <w:rPr>
                <w:rFonts w:ascii="Segoe UI Light" w:hAnsi="Segoe UI Light" w:cs="Segoe UI Light"/>
              </w:rPr>
            </w:pPr>
            <w:r w:rsidRPr="009B1493">
              <w:rPr>
                <w:rFonts w:ascii="Segoe UI Light" w:hAnsi="Segoe UI Light" w:cs="Segoe UI Light"/>
              </w:rPr>
              <w:t>{{lifeStyleAmount</w:t>
            </w:r>
            <w:r>
              <w:rPr>
                <w:rFonts w:ascii="Segoe UI Light" w:hAnsi="Segoe UI Light" w:cs="Segoe UI Light"/>
              </w:rPr>
              <w:t>2</w:t>
            </w:r>
            <w:r w:rsidRPr="009B1493">
              <w:rPr>
                <w:rFonts w:ascii="Segoe UI Light" w:hAnsi="Segoe UI Light" w:cs="Segoe UI Light"/>
              </w:rPr>
              <w:t>}}</w:t>
            </w:r>
          </w:p>
        </w:tc>
        <w:tc>
          <w:tcPr>
            <w:tcW w:w="2320" w:type="dxa"/>
          </w:tcPr>
          <w:p w14:paraId="7E0D1DF5" w14:textId="77EC8890"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Frequency2</w:t>
            </w:r>
            <w:r w:rsidRPr="009B1493">
              <w:rPr>
                <w:rFonts w:ascii="Segoe UI Light" w:hAnsi="Segoe UI Light" w:cs="Segoe UI Light"/>
              </w:rPr>
              <w:t>}}</w:t>
            </w:r>
          </w:p>
        </w:tc>
        <w:tc>
          <w:tcPr>
            <w:tcW w:w="2268" w:type="dxa"/>
          </w:tcPr>
          <w:p w14:paraId="58432BAD" w14:textId="6824A7B9"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Total2</w:t>
            </w:r>
            <w:r w:rsidRPr="009B1493">
              <w:rPr>
                <w:rFonts w:ascii="Segoe UI Light" w:hAnsi="Segoe UI Light" w:cs="Segoe UI Light"/>
              </w:rPr>
              <w:t>}}</w:t>
            </w:r>
          </w:p>
        </w:tc>
      </w:tr>
      <w:tr w:rsidR="006B3798" w:rsidRPr="009A65B9" w14:paraId="1248F602" w14:textId="77777777" w:rsidTr="008D75EA">
        <w:tc>
          <w:tcPr>
            <w:tcW w:w="3539" w:type="dxa"/>
            <w:shd w:val="clear" w:color="auto" w:fill="D9D9D9" w:themeFill="background1" w:themeFillShade="D9"/>
          </w:tcPr>
          <w:p w14:paraId="3239A151" w14:textId="77777777" w:rsidR="006B3798" w:rsidRPr="009A65B9" w:rsidRDefault="006B3798" w:rsidP="006B3798">
            <w:pPr>
              <w:rPr>
                <w:rFonts w:ascii="Segoe UI Light" w:hAnsi="Segoe UI Light" w:cs="Segoe UI Light"/>
              </w:rPr>
            </w:pPr>
            <w:r w:rsidRPr="009A65B9">
              <w:rPr>
                <w:rFonts w:ascii="Segoe UI Light" w:hAnsi="Segoe UI Light" w:cs="Segoe UI Light"/>
              </w:rPr>
              <w:t>Alcohol</w:t>
            </w:r>
          </w:p>
        </w:tc>
        <w:tc>
          <w:tcPr>
            <w:tcW w:w="2268" w:type="dxa"/>
          </w:tcPr>
          <w:p w14:paraId="67EE76F7" w14:textId="2F12E54B" w:rsidR="006B3798" w:rsidRPr="009A65B9" w:rsidRDefault="006B3798" w:rsidP="006B3798">
            <w:pPr>
              <w:rPr>
                <w:rFonts w:ascii="Segoe UI Light" w:hAnsi="Segoe UI Light" w:cs="Segoe UI Light"/>
              </w:rPr>
            </w:pPr>
            <w:r w:rsidRPr="009B1493">
              <w:rPr>
                <w:rFonts w:ascii="Segoe UI Light" w:hAnsi="Segoe UI Light" w:cs="Segoe UI Light"/>
              </w:rPr>
              <w:t>{{lifeStyleAmount</w:t>
            </w:r>
            <w:r>
              <w:rPr>
                <w:rFonts w:ascii="Segoe UI Light" w:hAnsi="Segoe UI Light" w:cs="Segoe UI Light"/>
              </w:rPr>
              <w:t>3</w:t>
            </w:r>
            <w:r w:rsidRPr="009B1493">
              <w:rPr>
                <w:rFonts w:ascii="Segoe UI Light" w:hAnsi="Segoe UI Light" w:cs="Segoe UI Light"/>
              </w:rPr>
              <w:t>}}</w:t>
            </w:r>
          </w:p>
        </w:tc>
        <w:tc>
          <w:tcPr>
            <w:tcW w:w="2320" w:type="dxa"/>
          </w:tcPr>
          <w:p w14:paraId="4256DA11" w14:textId="576BE888"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Frequency3</w:t>
            </w:r>
            <w:r w:rsidRPr="009B1493">
              <w:rPr>
                <w:rFonts w:ascii="Segoe UI Light" w:hAnsi="Segoe UI Light" w:cs="Segoe UI Light"/>
              </w:rPr>
              <w:t>}}</w:t>
            </w:r>
          </w:p>
        </w:tc>
        <w:tc>
          <w:tcPr>
            <w:tcW w:w="2268" w:type="dxa"/>
          </w:tcPr>
          <w:p w14:paraId="18F88D14" w14:textId="5CF2CC1F"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Total3</w:t>
            </w:r>
            <w:r w:rsidRPr="009B1493">
              <w:rPr>
                <w:rFonts w:ascii="Segoe UI Light" w:hAnsi="Segoe UI Light" w:cs="Segoe UI Light"/>
              </w:rPr>
              <w:t>}}</w:t>
            </w:r>
          </w:p>
        </w:tc>
      </w:tr>
      <w:tr w:rsidR="006B3798" w:rsidRPr="009A65B9" w14:paraId="0FDB8A17" w14:textId="77777777" w:rsidTr="008D75EA">
        <w:tc>
          <w:tcPr>
            <w:tcW w:w="3539" w:type="dxa"/>
            <w:shd w:val="clear" w:color="auto" w:fill="D9D9D9" w:themeFill="background1" w:themeFillShade="D9"/>
          </w:tcPr>
          <w:p w14:paraId="141277FB" w14:textId="77777777" w:rsidR="006B3798" w:rsidRPr="009A65B9" w:rsidRDefault="006B3798" w:rsidP="006B3798">
            <w:pPr>
              <w:rPr>
                <w:rFonts w:ascii="Segoe UI Light" w:hAnsi="Segoe UI Light" w:cs="Segoe UI Light"/>
              </w:rPr>
            </w:pPr>
            <w:r w:rsidRPr="009A65B9">
              <w:rPr>
                <w:rFonts w:ascii="Segoe UI Light" w:hAnsi="Segoe UI Light" w:cs="Segoe UI Light"/>
              </w:rPr>
              <w:t>Subscription Fees</w:t>
            </w:r>
          </w:p>
        </w:tc>
        <w:tc>
          <w:tcPr>
            <w:tcW w:w="2268" w:type="dxa"/>
          </w:tcPr>
          <w:p w14:paraId="23919614" w14:textId="471C0874" w:rsidR="006B3798" w:rsidRPr="009A65B9" w:rsidRDefault="006B3798" w:rsidP="006B3798">
            <w:pPr>
              <w:rPr>
                <w:rFonts w:ascii="Segoe UI Light" w:hAnsi="Segoe UI Light" w:cs="Segoe UI Light"/>
              </w:rPr>
            </w:pPr>
            <w:r w:rsidRPr="009B1493">
              <w:rPr>
                <w:rFonts w:ascii="Segoe UI Light" w:hAnsi="Segoe UI Light" w:cs="Segoe UI Light"/>
              </w:rPr>
              <w:t>{{lifeStyleAmount</w:t>
            </w:r>
            <w:r>
              <w:rPr>
                <w:rFonts w:ascii="Segoe UI Light" w:hAnsi="Segoe UI Light" w:cs="Segoe UI Light"/>
              </w:rPr>
              <w:t>4</w:t>
            </w:r>
            <w:r w:rsidRPr="009B1493">
              <w:rPr>
                <w:rFonts w:ascii="Segoe UI Light" w:hAnsi="Segoe UI Light" w:cs="Segoe UI Light"/>
              </w:rPr>
              <w:t>}}</w:t>
            </w:r>
          </w:p>
        </w:tc>
        <w:tc>
          <w:tcPr>
            <w:tcW w:w="2320" w:type="dxa"/>
          </w:tcPr>
          <w:p w14:paraId="23373218" w14:textId="642752F1"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Frequency4</w:t>
            </w:r>
            <w:r w:rsidRPr="009B1493">
              <w:rPr>
                <w:rFonts w:ascii="Segoe UI Light" w:hAnsi="Segoe UI Light" w:cs="Segoe UI Light"/>
              </w:rPr>
              <w:t>}}</w:t>
            </w:r>
          </w:p>
        </w:tc>
        <w:tc>
          <w:tcPr>
            <w:tcW w:w="2268" w:type="dxa"/>
          </w:tcPr>
          <w:p w14:paraId="1789785F" w14:textId="071452C2"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Total4</w:t>
            </w:r>
            <w:r w:rsidRPr="009B1493">
              <w:rPr>
                <w:rFonts w:ascii="Segoe UI Light" w:hAnsi="Segoe UI Light" w:cs="Segoe UI Light"/>
              </w:rPr>
              <w:t>}}</w:t>
            </w:r>
          </w:p>
        </w:tc>
      </w:tr>
      <w:tr w:rsidR="006B3798" w:rsidRPr="009A65B9" w14:paraId="47E26180" w14:textId="77777777" w:rsidTr="008D75EA">
        <w:tc>
          <w:tcPr>
            <w:tcW w:w="3539" w:type="dxa"/>
            <w:shd w:val="clear" w:color="auto" w:fill="D9D9D9" w:themeFill="background1" w:themeFillShade="D9"/>
          </w:tcPr>
          <w:p w14:paraId="744D42F5" w14:textId="77777777" w:rsidR="006B3798" w:rsidRPr="009A65B9" w:rsidRDefault="006B3798" w:rsidP="006B3798">
            <w:pPr>
              <w:rPr>
                <w:rFonts w:ascii="Segoe UI Light" w:hAnsi="Segoe UI Light" w:cs="Segoe UI Light"/>
              </w:rPr>
            </w:pPr>
            <w:r w:rsidRPr="009A65B9">
              <w:rPr>
                <w:rFonts w:ascii="Segoe UI Light" w:hAnsi="Segoe UI Light" w:cs="Segoe UI Light"/>
              </w:rPr>
              <w:t>Memberships &amp; Clubs</w:t>
            </w:r>
          </w:p>
        </w:tc>
        <w:tc>
          <w:tcPr>
            <w:tcW w:w="2268" w:type="dxa"/>
          </w:tcPr>
          <w:p w14:paraId="530EB075" w14:textId="7030A47C" w:rsidR="006B3798" w:rsidRPr="009A65B9" w:rsidRDefault="006B3798" w:rsidP="006B3798">
            <w:pPr>
              <w:rPr>
                <w:rFonts w:ascii="Segoe UI Light" w:hAnsi="Segoe UI Light" w:cs="Segoe UI Light"/>
              </w:rPr>
            </w:pPr>
            <w:r w:rsidRPr="009B1493">
              <w:rPr>
                <w:rFonts w:ascii="Segoe UI Light" w:hAnsi="Segoe UI Light" w:cs="Segoe UI Light"/>
              </w:rPr>
              <w:t>{{lifeStyleAmount</w:t>
            </w:r>
            <w:r>
              <w:rPr>
                <w:rFonts w:ascii="Segoe UI Light" w:hAnsi="Segoe UI Light" w:cs="Segoe UI Light"/>
              </w:rPr>
              <w:t>5</w:t>
            </w:r>
            <w:r w:rsidRPr="009B1493">
              <w:rPr>
                <w:rFonts w:ascii="Segoe UI Light" w:hAnsi="Segoe UI Light" w:cs="Segoe UI Light"/>
              </w:rPr>
              <w:t>}}</w:t>
            </w:r>
          </w:p>
        </w:tc>
        <w:tc>
          <w:tcPr>
            <w:tcW w:w="2320" w:type="dxa"/>
          </w:tcPr>
          <w:p w14:paraId="7594514A" w14:textId="48EFBCE3"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Frequency5</w:t>
            </w:r>
            <w:r w:rsidRPr="009B1493">
              <w:rPr>
                <w:rFonts w:ascii="Segoe UI Light" w:hAnsi="Segoe UI Light" w:cs="Segoe UI Light"/>
              </w:rPr>
              <w:t>}}</w:t>
            </w:r>
          </w:p>
        </w:tc>
        <w:tc>
          <w:tcPr>
            <w:tcW w:w="2268" w:type="dxa"/>
          </w:tcPr>
          <w:p w14:paraId="55FF8D73" w14:textId="56A83359"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Total5</w:t>
            </w:r>
            <w:r w:rsidRPr="009B1493">
              <w:rPr>
                <w:rFonts w:ascii="Segoe UI Light" w:hAnsi="Segoe UI Light" w:cs="Segoe UI Light"/>
              </w:rPr>
              <w:t>}}</w:t>
            </w:r>
          </w:p>
        </w:tc>
      </w:tr>
      <w:tr w:rsidR="006B3798" w:rsidRPr="009A65B9" w14:paraId="6DA8A1C6" w14:textId="77777777" w:rsidTr="008D75EA">
        <w:tc>
          <w:tcPr>
            <w:tcW w:w="3539" w:type="dxa"/>
            <w:shd w:val="clear" w:color="auto" w:fill="D9D9D9" w:themeFill="background1" w:themeFillShade="D9"/>
          </w:tcPr>
          <w:p w14:paraId="52C3347B" w14:textId="77777777" w:rsidR="006B3798" w:rsidRPr="009A65B9" w:rsidRDefault="006B3798" w:rsidP="006B3798">
            <w:pPr>
              <w:rPr>
                <w:rFonts w:ascii="Segoe UI Light" w:hAnsi="Segoe UI Light" w:cs="Segoe UI Light"/>
              </w:rPr>
            </w:pPr>
            <w:r w:rsidRPr="009A65B9">
              <w:rPr>
                <w:rFonts w:ascii="Segoe UI Light" w:hAnsi="Segoe UI Light" w:cs="Segoe UI Light"/>
              </w:rPr>
              <w:t>Holidays</w:t>
            </w:r>
          </w:p>
        </w:tc>
        <w:tc>
          <w:tcPr>
            <w:tcW w:w="2268" w:type="dxa"/>
          </w:tcPr>
          <w:p w14:paraId="25C12961" w14:textId="400F114C" w:rsidR="006B3798" w:rsidRPr="009A65B9" w:rsidRDefault="006B3798" w:rsidP="006B3798">
            <w:pPr>
              <w:rPr>
                <w:rFonts w:ascii="Segoe UI Light" w:hAnsi="Segoe UI Light" w:cs="Segoe UI Light"/>
              </w:rPr>
            </w:pPr>
            <w:r w:rsidRPr="009B1493">
              <w:rPr>
                <w:rFonts w:ascii="Segoe UI Light" w:hAnsi="Segoe UI Light" w:cs="Segoe UI Light"/>
              </w:rPr>
              <w:t>{{lifeStyleAmount</w:t>
            </w:r>
            <w:r>
              <w:rPr>
                <w:rFonts w:ascii="Segoe UI Light" w:hAnsi="Segoe UI Light" w:cs="Segoe UI Light"/>
              </w:rPr>
              <w:t>6</w:t>
            </w:r>
            <w:r w:rsidRPr="009B1493">
              <w:rPr>
                <w:rFonts w:ascii="Segoe UI Light" w:hAnsi="Segoe UI Light" w:cs="Segoe UI Light"/>
              </w:rPr>
              <w:t>}}</w:t>
            </w:r>
          </w:p>
        </w:tc>
        <w:tc>
          <w:tcPr>
            <w:tcW w:w="2320" w:type="dxa"/>
          </w:tcPr>
          <w:p w14:paraId="7E5D27C8" w14:textId="0CA11F86"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Frequency6</w:t>
            </w:r>
            <w:r w:rsidRPr="009B1493">
              <w:rPr>
                <w:rFonts w:ascii="Segoe UI Light" w:hAnsi="Segoe UI Light" w:cs="Segoe UI Light"/>
              </w:rPr>
              <w:t>}}</w:t>
            </w:r>
          </w:p>
        </w:tc>
        <w:tc>
          <w:tcPr>
            <w:tcW w:w="2268" w:type="dxa"/>
          </w:tcPr>
          <w:p w14:paraId="56CC10AD" w14:textId="70E43E2E"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Total6</w:t>
            </w:r>
            <w:r w:rsidRPr="009B1493">
              <w:rPr>
                <w:rFonts w:ascii="Segoe UI Light" w:hAnsi="Segoe UI Light" w:cs="Segoe UI Light"/>
              </w:rPr>
              <w:t>}}</w:t>
            </w:r>
          </w:p>
        </w:tc>
      </w:tr>
      <w:tr w:rsidR="006B3798" w:rsidRPr="009A65B9" w14:paraId="1CB66E65" w14:textId="77777777" w:rsidTr="008D75EA">
        <w:tc>
          <w:tcPr>
            <w:tcW w:w="3539" w:type="dxa"/>
            <w:shd w:val="clear" w:color="auto" w:fill="D9D9D9" w:themeFill="background1" w:themeFillShade="D9"/>
          </w:tcPr>
          <w:p w14:paraId="79531C77" w14:textId="77777777" w:rsidR="006B3798" w:rsidRPr="009A65B9" w:rsidRDefault="006B3798" w:rsidP="006B3798">
            <w:pPr>
              <w:rPr>
                <w:rFonts w:ascii="Segoe UI Light" w:hAnsi="Segoe UI Light" w:cs="Segoe UI Light"/>
              </w:rPr>
            </w:pPr>
            <w:r w:rsidRPr="009A65B9">
              <w:rPr>
                <w:rFonts w:ascii="Segoe UI Light" w:hAnsi="Segoe UI Light" w:cs="Segoe UI Light"/>
              </w:rPr>
              <w:t>Dining Out</w:t>
            </w:r>
          </w:p>
        </w:tc>
        <w:tc>
          <w:tcPr>
            <w:tcW w:w="2268" w:type="dxa"/>
          </w:tcPr>
          <w:p w14:paraId="04780509" w14:textId="25811948" w:rsidR="006B3798" w:rsidRPr="009A65B9" w:rsidRDefault="006B3798" w:rsidP="006B3798">
            <w:pPr>
              <w:rPr>
                <w:rFonts w:ascii="Segoe UI Light" w:hAnsi="Segoe UI Light" w:cs="Segoe UI Light"/>
              </w:rPr>
            </w:pPr>
            <w:r w:rsidRPr="009B1493">
              <w:rPr>
                <w:rFonts w:ascii="Segoe UI Light" w:hAnsi="Segoe UI Light" w:cs="Segoe UI Light"/>
              </w:rPr>
              <w:t>{{lifeStyleAmount</w:t>
            </w:r>
            <w:r>
              <w:rPr>
                <w:rFonts w:ascii="Segoe UI Light" w:hAnsi="Segoe UI Light" w:cs="Segoe UI Light"/>
              </w:rPr>
              <w:t>7</w:t>
            </w:r>
            <w:r w:rsidRPr="009B1493">
              <w:rPr>
                <w:rFonts w:ascii="Segoe UI Light" w:hAnsi="Segoe UI Light" w:cs="Segoe UI Light"/>
              </w:rPr>
              <w:t>}}</w:t>
            </w:r>
          </w:p>
        </w:tc>
        <w:tc>
          <w:tcPr>
            <w:tcW w:w="2320" w:type="dxa"/>
          </w:tcPr>
          <w:p w14:paraId="0B65CADE" w14:textId="466FAF67"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Frequency7</w:t>
            </w:r>
            <w:r w:rsidRPr="009B1493">
              <w:rPr>
                <w:rFonts w:ascii="Segoe UI Light" w:hAnsi="Segoe UI Light" w:cs="Segoe UI Light"/>
              </w:rPr>
              <w:t>}}</w:t>
            </w:r>
          </w:p>
        </w:tc>
        <w:tc>
          <w:tcPr>
            <w:tcW w:w="2268" w:type="dxa"/>
          </w:tcPr>
          <w:p w14:paraId="5B245AA6" w14:textId="55174249"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Total7</w:t>
            </w:r>
            <w:r w:rsidRPr="009B1493">
              <w:rPr>
                <w:rFonts w:ascii="Segoe UI Light" w:hAnsi="Segoe UI Light" w:cs="Segoe UI Light"/>
              </w:rPr>
              <w:t>}}</w:t>
            </w:r>
          </w:p>
        </w:tc>
      </w:tr>
      <w:tr w:rsidR="006B3798" w:rsidRPr="009A65B9" w14:paraId="4BCB1674" w14:textId="77777777" w:rsidTr="008D75EA">
        <w:tc>
          <w:tcPr>
            <w:tcW w:w="3539" w:type="dxa"/>
            <w:shd w:val="clear" w:color="auto" w:fill="D9D9D9" w:themeFill="background1" w:themeFillShade="D9"/>
          </w:tcPr>
          <w:p w14:paraId="1DB5D53C" w14:textId="77777777" w:rsidR="006B3798" w:rsidRPr="009A65B9" w:rsidRDefault="006B3798" w:rsidP="006B3798">
            <w:pPr>
              <w:rPr>
                <w:rFonts w:ascii="Segoe UI Light" w:hAnsi="Segoe UI Light" w:cs="Segoe UI Light"/>
              </w:rPr>
            </w:pPr>
            <w:r w:rsidRPr="009A65B9">
              <w:rPr>
                <w:rFonts w:ascii="Segoe UI Light" w:hAnsi="Segoe UI Light" w:cs="Segoe UI Light"/>
              </w:rPr>
              <w:t>Mobile Phone</w:t>
            </w:r>
          </w:p>
        </w:tc>
        <w:tc>
          <w:tcPr>
            <w:tcW w:w="2268" w:type="dxa"/>
          </w:tcPr>
          <w:p w14:paraId="63C22FA5" w14:textId="58ED586F" w:rsidR="006B3798" w:rsidRPr="009A65B9" w:rsidRDefault="006B3798" w:rsidP="006B3798">
            <w:pPr>
              <w:rPr>
                <w:rFonts w:ascii="Segoe UI Light" w:hAnsi="Segoe UI Light" w:cs="Segoe UI Light"/>
              </w:rPr>
            </w:pPr>
            <w:r w:rsidRPr="009B1493">
              <w:rPr>
                <w:rFonts w:ascii="Segoe UI Light" w:hAnsi="Segoe UI Light" w:cs="Segoe UI Light"/>
              </w:rPr>
              <w:t>{{lifeStyleAmount</w:t>
            </w:r>
            <w:r>
              <w:rPr>
                <w:rFonts w:ascii="Segoe UI Light" w:hAnsi="Segoe UI Light" w:cs="Segoe UI Light"/>
              </w:rPr>
              <w:t>8</w:t>
            </w:r>
            <w:r w:rsidRPr="009B1493">
              <w:rPr>
                <w:rFonts w:ascii="Segoe UI Light" w:hAnsi="Segoe UI Light" w:cs="Segoe UI Light"/>
              </w:rPr>
              <w:t>}}</w:t>
            </w:r>
          </w:p>
        </w:tc>
        <w:tc>
          <w:tcPr>
            <w:tcW w:w="2320" w:type="dxa"/>
          </w:tcPr>
          <w:p w14:paraId="2BAAA668" w14:textId="7112C92C"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Frequency8</w:t>
            </w:r>
            <w:r w:rsidRPr="009B1493">
              <w:rPr>
                <w:rFonts w:ascii="Segoe UI Light" w:hAnsi="Segoe UI Light" w:cs="Segoe UI Light"/>
              </w:rPr>
              <w:t>}}</w:t>
            </w:r>
          </w:p>
        </w:tc>
        <w:tc>
          <w:tcPr>
            <w:tcW w:w="2268" w:type="dxa"/>
          </w:tcPr>
          <w:p w14:paraId="4CBEB8F9" w14:textId="057A07D8"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Total8</w:t>
            </w:r>
            <w:r w:rsidRPr="009B1493">
              <w:rPr>
                <w:rFonts w:ascii="Segoe UI Light" w:hAnsi="Segoe UI Light" w:cs="Segoe UI Light"/>
              </w:rPr>
              <w:t>}}</w:t>
            </w:r>
          </w:p>
        </w:tc>
      </w:tr>
      <w:tr w:rsidR="006B3798" w:rsidRPr="009A65B9" w14:paraId="0D193333" w14:textId="77777777" w:rsidTr="008D75EA">
        <w:tc>
          <w:tcPr>
            <w:tcW w:w="3539" w:type="dxa"/>
            <w:shd w:val="clear" w:color="auto" w:fill="D9D9D9" w:themeFill="background1" w:themeFillShade="D9"/>
          </w:tcPr>
          <w:p w14:paraId="49292C7E" w14:textId="77777777" w:rsidR="006B3798" w:rsidRPr="009A65B9" w:rsidRDefault="006B3798" w:rsidP="006B3798">
            <w:pPr>
              <w:rPr>
                <w:rFonts w:ascii="Segoe UI Light" w:hAnsi="Segoe UI Light" w:cs="Segoe UI Light"/>
              </w:rPr>
            </w:pPr>
            <w:r w:rsidRPr="009A65B9">
              <w:rPr>
                <w:rFonts w:ascii="Segoe UI Light" w:hAnsi="Segoe UI Light" w:cs="Segoe UI Light"/>
              </w:rPr>
              <w:t>Medical Expenses</w:t>
            </w:r>
          </w:p>
        </w:tc>
        <w:tc>
          <w:tcPr>
            <w:tcW w:w="2268" w:type="dxa"/>
          </w:tcPr>
          <w:p w14:paraId="4B9CBB22" w14:textId="0D041895" w:rsidR="006B3798" w:rsidRPr="009A65B9" w:rsidRDefault="006B3798" w:rsidP="006B3798">
            <w:pPr>
              <w:rPr>
                <w:rFonts w:ascii="Segoe UI Light" w:hAnsi="Segoe UI Light" w:cs="Segoe UI Light"/>
              </w:rPr>
            </w:pPr>
            <w:r w:rsidRPr="009B1493">
              <w:rPr>
                <w:rFonts w:ascii="Segoe UI Light" w:hAnsi="Segoe UI Light" w:cs="Segoe UI Light"/>
              </w:rPr>
              <w:t>{{lifeStyleAmount</w:t>
            </w:r>
            <w:r>
              <w:rPr>
                <w:rFonts w:ascii="Segoe UI Light" w:hAnsi="Segoe UI Light" w:cs="Segoe UI Light"/>
              </w:rPr>
              <w:t>9</w:t>
            </w:r>
            <w:r w:rsidRPr="009B1493">
              <w:rPr>
                <w:rFonts w:ascii="Segoe UI Light" w:hAnsi="Segoe UI Light" w:cs="Segoe UI Light"/>
              </w:rPr>
              <w:t>}}</w:t>
            </w:r>
          </w:p>
        </w:tc>
        <w:tc>
          <w:tcPr>
            <w:tcW w:w="2320" w:type="dxa"/>
          </w:tcPr>
          <w:p w14:paraId="56C3EDA1" w14:textId="24D9A2BA"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Frequency9</w:t>
            </w:r>
            <w:r w:rsidRPr="009B1493">
              <w:rPr>
                <w:rFonts w:ascii="Segoe UI Light" w:hAnsi="Segoe UI Light" w:cs="Segoe UI Light"/>
              </w:rPr>
              <w:t>}}</w:t>
            </w:r>
          </w:p>
        </w:tc>
        <w:tc>
          <w:tcPr>
            <w:tcW w:w="2268" w:type="dxa"/>
          </w:tcPr>
          <w:p w14:paraId="35801101" w14:textId="033B286D"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Total9</w:t>
            </w:r>
            <w:r w:rsidRPr="009B1493">
              <w:rPr>
                <w:rFonts w:ascii="Segoe UI Light" w:hAnsi="Segoe UI Light" w:cs="Segoe UI Light"/>
              </w:rPr>
              <w:t>}}</w:t>
            </w:r>
          </w:p>
        </w:tc>
      </w:tr>
      <w:tr w:rsidR="006B3798" w:rsidRPr="009A65B9" w14:paraId="0829E6BD" w14:textId="77777777" w:rsidTr="008D75EA">
        <w:tc>
          <w:tcPr>
            <w:tcW w:w="3539" w:type="dxa"/>
            <w:shd w:val="clear" w:color="auto" w:fill="D9D9D9" w:themeFill="background1" w:themeFillShade="D9"/>
          </w:tcPr>
          <w:p w14:paraId="1ACDEB38" w14:textId="77777777" w:rsidR="006B3798" w:rsidRPr="009A65B9" w:rsidRDefault="006B3798" w:rsidP="006B3798">
            <w:pPr>
              <w:rPr>
                <w:rFonts w:ascii="Segoe UI Light" w:hAnsi="Segoe UI Light" w:cs="Segoe UI Light"/>
              </w:rPr>
            </w:pPr>
            <w:r w:rsidRPr="009A65B9">
              <w:rPr>
                <w:rFonts w:ascii="Segoe UI Light" w:hAnsi="Segoe UI Light" w:cs="Segoe UI Light"/>
              </w:rPr>
              <w:t>Other</w:t>
            </w:r>
          </w:p>
        </w:tc>
        <w:tc>
          <w:tcPr>
            <w:tcW w:w="2268" w:type="dxa"/>
          </w:tcPr>
          <w:p w14:paraId="68C585F4" w14:textId="712FD1BC" w:rsidR="006B3798" w:rsidRPr="009A65B9" w:rsidRDefault="006B3798" w:rsidP="006B3798">
            <w:pPr>
              <w:rPr>
                <w:rFonts w:ascii="Segoe UI Light" w:hAnsi="Segoe UI Light" w:cs="Segoe UI Light"/>
              </w:rPr>
            </w:pPr>
            <w:r w:rsidRPr="009B1493">
              <w:rPr>
                <w:rFonts w:ascii="Segoe UI Light" w:hAnsi="Segoe UI Light" w:cs="Segoe UI Light"/>
              </w:rPr>
              <w:t>{{lifeStyleAmount1</w:t>
            </w:r>
            <w:r>
              <w:rPr>
                <w:rFonts w:ascii="Segoe UI Light" w:hAnsi="Segoe UI Light" w:cs="Segoe UI Light"/>
              </w:rPr>
              <w:t>0</w:t>
            </w:r>
            <w:r w:rsidRPr="009B1493">
              <w:rPr>
                <w:rFonts w:ascii="Segoe UI Light" w:hAnsi="Segoe UI Light" w:cs="Segoe UI Light"/>
              </w:rPr>
              <w:t>}}</w:t>
            </w:r>
          </w:p>
        </w:tc>
        <w:tc>
          <w:tcPr>
            <w:tcW w:w="2320" w:type="dxa"/>
          </w:tcPr>
          <w:p w14:paraId="7CB0CDD5" w14:textId="10A7BA01"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Frequency</w:t>
            </w:r>
            <w:r w:rsidRPr="009B1493">
              <w:rPr>
                <w:rFonts w:ascii="Segoe UI Light" w:hAnsi="Segoe UI Light" w:cs="Segoe UI Light"/>
              </w:rPr>
              <w:t>1</w:t>
            </w:r>
            <w:r>
              <w:rPr>
                <w:rFonts w:ascii="Segoe UI Light" w:hAnsi="Segoe UI Light" w:cs="Segoe UI Light"/>
              </w:rPr>
              <w:t>0</w:t>
            </w:r>
            <w:r w:rsidRPr="009B1493">
              <w:rPr>
                <w:rFonts w:ascii="Segoe UI Light" w:hAnsi="Segoe UI Light" w:cs="Segoe UI Light"/>
              </w:rPr>
              <w:t>}}</w:t>
            </w:r>
          </w:p>
        </w:tc>
        <w:tc>
          <w:tcPr>
            <w:tcW w:w="2268" w:type="dxa"/>
          </w:tcPr>
          <w:p w14:paraId="25D56FAC" w14:textId="424C9634"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Total</w:t>
            </w:r>
            <w:r w:rsidRPr="009B1493">
              <w:rPr>
                <w:rFonts w:ascii="Segoe UI Light" w:hAnsi="Segoe UI Light" w:cs="Segoe UI Light"/>
              </w:rPr>
              <w:t>1</w:t>
            </w:r>
            <w:r>
              <w:rPr>
                <w:rFonts w:ascii="Segoe UI Light" w:hAnsi="Segoe UI Light" w:cs="Segoe UI Light"/>
              </w:rPr>
              <w:t>0</w:t>
            </w:r>
            <w:r w:rsidRPr="009B1493">
              <w:rPr>
                <w:rFonts w:ascii="Segoe UI Light" w:hAnsi="Segoe UI Light" w:cs="Segoe UI Light"/>
              </w:rPr>
              <w:t>}}</w:t>
            </w:r>
          </w:p>
        </w:tc>
      </w:tr>
      <w:tr w:rsidR="006B3798" w:rsidRPr="009A65B9" w14:paraId="663DAC11" w14:textId="77777777" w:rsidTr="00AD5ACD">
        <w:tc>
          <w:tcPr>
            <w:tcW w:w="8127" w:type="dxa"/>
            <w:gridSpan w:val="3"/>
          </w:tcPr>
          <w:p w14:paraId="61CDE111" w14:textId="313E90C3" w:rsidR="006B3798" w:rsidRPr="009B1493" w:rsidRDefault="006B3798" w:rsidP="006B3798">
            <w:pPr>
              <w:rPr>
                <w:rFonts w:ascii="Segoe UI Light" w:hAnsi="Segoe UI Light" w:cs="Segoe UI Light"/>
              </w:rPr>
            </w:pPr>
            <w:r w:rsidRPr="00CE35E2">
              <w:rPr>
                <w:rFonts w:ascii="Segoe UI Light" w:hAnsi="Segoe UI Light" w:cs="Segoe UI Light"/>
                <w:b/>
                <w:color w:val="0066CC"/>
              </w:rPr>
              <w:t xml:space="preserve">Total Personal Expenses </w:t>
            </w:r>
          </w:p>
        </w:tc>
        <w:tc>
          <w:tcPr>
            <w:tcW w:w="2268" w:type="dxa"/>
          </w:tcPr>
          <w:p w14:paraId="32404256" w14:textId="53F43052" w:rsidR="006B3798" w:rsidRPr="009B1493" w:rsidRDefault="00F823CE" w:rsidP="006B3798">
            <w:pPr>
              <w:rPr>
                <w:rFonts w:ascii="Segoe UI Light" w:hAnsi="Segoe UI Light" w:cs="Segoe UI Light"/>
              </w:rPr>
            </w:pPr>
            <w:r>
              <w:rPr>
                <w:rFonts w:ascii="Segoe UI Light" w:hAnsi="Segoe UI Light" w:cs="Segoe UI Light"/>
                <w:b/>
                <w:color w:val="0066CC"/>
              </w:rPr>
              <w:t>{{</w:t>
            </w:r>
            <w:proofErr w:type="spellStart"/>
            <w:r w:rsidRPr="000E17FB">
              <w:rPr>
                <w:rFonts w:ascii="Segoe UI Light" w:hAnsi="Segoe UI Light" w:cs="Segoe UI Light"/>
                <w:b/>
                <w:color w:val="0066CC"/>
              </w:rPr>
              <w:t>lifeStyleTotal</w:t>
            </w:r>
            <w:proofErr w:type="spellEnd"/>
            <w:r>
              <w:rPr>
                <w:rFonts w:ascii="Segoe UI Light" w:hAnsi="Segoe UI Light" w:cs="Segoe UI Light"/>
                <w:b/>
                <w:color w:val="0066CC"/>
              </w:rPr>
              <w:t>}}</w:t>
            </w:r>
          </w:p>
        </w:tc>
      </w:tr>
      <w:tr w:rsidR="006B3798" w:rsidRPr="009A65B9" w14:paraId="26AC2F66" w14:textId="77777777" w:rsidTr="00AD5ACD">
        <w:tc>
          <w:tcPr>
            <w:tcW w:w="10395" w:type="dxa"/>
            <w:gridSpan w:val="4"/>
          </w:tcPr>
          <w:p w14:paraId="25CC38CF" w14:textId="77777777" w:rsidR="006B3798" w:rsidRPr="009B1493" w:rsidRDefault="006B3798" w:rsidP="006B3798">
            <w:pPr>
              <w:rPr>
                <w:rFonts w:ascii="Segoe UI Light" w:hAnsi="Segoe UI Light" w:cs="Segoe UI Light"/>
              </w:rPr>
            </w:pPr>
          </w:p>
        </w:tc>
      </w:tr>
      <w:tr w:rsidR="006B3798" w:rsidRPr="001B3ABD" w14:paraId="2D315B8F" w14:textId="77777777" w:rsidTr="001B3ABD">
        <w:tc>
          <w:tcPr>
            <w:tcW w:w="3539" w:type="dxa"/>
            <w:shd w:val="clear" w:color="auto" w:fill="004E99"/>
          </w:tcPr>
          <w:p w14:paraId="4A859E8D" w14:textId="77777777" w:rsidR="006B3798" w:rsidRPr="001B3ABD" w:rsidRDefault="006B3798" w:rsidP="006B3798">
            <w:pPr>
              <w:rPr>
                <w:rFonts w:ascii="Segoe UI Light" w:hAnsi="Segoe UI Light" w:cs="Segoe UI Light"/>
                <w:color w:val="FFFFFF" w:themeColor="background1"/>
              </w:rPr>
            </w:pPr>
            <w:r w:rsidRPr="001B3ABD">
              <w:rPr>
                <w:rFonts w:ascii="Segoe UI Light" w:hAnsi="Segoe UI Light" w:cs="Segoe UI Light"/>
                <w:b/>
                <w:color w:val="FFFFFF" w:themeColor="background1"/>
              </w:rPr>
              <w:t xml:space="preserve">Transport </w:t>
            </w:r>
          </w:p>
        </w:tc>
        <w:tc>
          <w:tcPr>
            <w:tcW w:w="2268" w:type="dxa"/>
            <w:shd w:val="clear" w:color="auto" w:fill="004E99"/>
          </w:tcPr>
          <w:p w14:paraId="0320626A" w14:textId="77777777" w:rsidR="006B3798" w:rsidRPr="001B3ABD" w:rsidRDefault="006B3798" w:rsidP="006B3798">
            <w:pPr>
              <w:rPr>
                <w:rFonts w:ascii="Segoe UI Light" w:hAnsi="Segoe UI Light" w:cs="Segoe UI Light"/>
                <w:color w:val="FFFFFF" w:themeColor="background1"/>
              </w:rPr>
            </w:pPr>
            <w:r w:rsidRPr="001B3ABD">
              <w:rPr>
                <w:rFonts w:ascii="Segoe UI Light" w:hAnsi="Segoe UI Light" w:cs="Segoe UI Light"/>
                <w:b/>
                <w:color w:val="FFFFFF" w:themeColor="background1"/>
              </w:rPr>
              <w:t>Amount ($)</w:t>
            </w:r>
          </w:p>
        </w:tc>
        <w:tc>
          <w:tcPr>
            <w:tcW w:w="2320" w:type="dxa"/>
            <w:shd w:val="clear" w:color="auto" w:fill="004E99"/>
          </w:tcPr>
          <w:p w14:paraId="0C6C3229" w14:textId="77777777" w:rsidR="006B3798" w:rsidRPr="001B3ABD" w:rsidRDefault="006B3798" w:rsidP="006B3798">
            <w:pPr>
              <w:rPr>
                <w:rFonts w:ascii="Segoe UI Light" w:hAnsi="Segoe UI Light" w:cs="Segoe UI Light"/>
                <w:color w:val="FFFFFF" w:themeColor="background1"/>
              </w:rPr>
            </w:pPr>
            <w:r w:rsidRPr="001B3ABD">
              <w:rPr>
                <w:rFonts w:ascii="Segoe UI Light" w:hAnsi="Segoe UI Light" w:cs="Segoe UI Light"/>
                <w:b/>
                <w:color w:val="FFFFFF" w:themeColor="background1"/>
              </w:rPr>
              <w:t>Frequency</w:t>
            </w:r>
          </w:p>
        </w:tc>
        <w:tc>
          <w:tcPr>
            <w:tcW w:w="2268" w:type="dxa"/>
            <w:shd w:val="clear" w:color="auto" w:fill="004E99"/>
          </w:tcPr>
          <w:p w14:paraId="2DCD0479" w14:textId="77777777" w:rsidR="006B3798" w:rsidRPr="001B3ABD" w:rsidRDefault="006B3798" w:rsidP="006B3798">
            <w:pPr>
              <w:rPr>
                <w:rFonts w:ascii="Segoe UI Light" w:hAnsi="Segoe UI Light" w:cs="Segoe UI Light"/>
                <w:color w:val="FFFFFF" w:themeColor="background1"/>
              </w:rPr>
            </w:pPr>
            <w:r w:rsidRPr="001B3ABD">
              <w:rPr>
                <w:rFonts w:ascii="Segoe UI Light" w:hAnsi="Segoe UI Light" w:cs="Segoe UI Light"/>
                <w:b/>
                <w:color w:val="FFFFFF" w:themeColor="background1"/>
              </w:rPr>
              <w:t>Total ($)</w:t>
            </w:r>
          </w:p>
        </w:tc>
      </w:tr>
      <w:tr w:rsidR="006B3798" w:rsidRPr="009A65B9" w14:paraId="6FABD1BC" w14:textId="77777777" w:rsidTr="008D75EA">
        <w:tc>
          <w:tcPr>
            <w:tcW w:w="3539" w:type="dxa"/>
            <w:shd w:val="clear" w:color="auto" w:fill="D9D9D9" w:themeFill="background1" w:themeFillShade="D9"/>
          </w:tcPr>
          <w:p w14:paraId="59923DB9" w14:textId="77777777" w:rsidR="006B3798" w:rsidRPr="009A65B9" w:rsidRDefault="006B3798" w:rsidP="006B3798">
            <w:pPr>
              <w:rPr>
                <w:rFonts w:ascii="Segoe UI Light" w:hAnsi="Segoe UI Light" w:cs="Segoe UI Light"/>
              </w:rPr>
            </w:pPr>
            <w:r w:rsidRPr="009A65B9">
              <w:rPr>
                <w:rFonts w:ascii="Segoe UI Light" w:hAnsi="Segoe UI Light" w:cs="Segoe UI Light"/>
              </w:rPr>
              <w:t>Petrol</w:t>
            </w:r>
          </w:p>
        </w:tc>
        <w:tc>
          <w:tcPr>
            <w:tcW w:w="2268" w:type="dxa"/>
          </w:tcPr>
          <w:p w14:paraId="5A56D050" w14:textId="2FC4F81A" w:rsidR="006B3798" w:rsidRPr="009A65B9" w:rsidRDefault="006B3798" w:rsidP="006B3798">
            <w:pPr>
              <w:rPr>
                <w:rFonts w:ascii="Segoe UI Light" w:hAnsi="Segoe UI Light" w:cs="Segoe UI Light"/>
              </w:rPr>
            </w:pPr>
            <w:r w:rsidRPr="003F261F">
              <w:rPr>
                <w:rFonts w:ascii="Segoe UI Light" w:hAnsi="Segoe UI Light" w:cs="Segoe UI Light"/>
              </w:rPr>
              <w:t>{{transportAmount1}}</w:t>
            </w:r>
          </w:p>
        </w:tc>
        <w:tc>
          <w:tcPr>
            <w:tcW w:w="2320" w:type="dxa"/>
          </w:tcPr>
          <w:p w14:paraId="4F827703" w14:textId="62E6DE27" w:rsidR="006B3798" w:rsidRPr="009A65B9" w:rsidRDefault="006B3798" w:rsidP="006B3798">
            <w:pPr>
              <w:rPr>
                <w:rFonts w:ascii="Segoe UI Light" w:hAnsi="Segoe UI Light" w:cs="Segoe UI Light"/>
              </w:rPr>
            </w:pPr>
            <w:r w:rsidRPr="003F261F">
              <w:rPr>
                <w:rFonts w:ascii="Segoe UI Light" w:hAnsi="Segoe UI Light" w:cs="Segoe UI Light"/>
              </w:rPr>
              <w:t>{{transport</w:t>
            </w:r>
            <w:r>
              <w:rPr>
                <w:rFonts w:ascii="Segoe UI Light" w:hAnsi="Segoe UI Light" w:cs="Segoe UI Light"/>
              </w:rPr>
              <w:t>Frequency</w:t>
            </w:r>
            <w:r w:rsidRPr="003F261F">
              <w:rPr>
                <w:rFonts w:ascii="Segoe UI Light" w:hAnsi="Segoe UI Light" w:cs="Segoe UI Light"/>
              </w:rPr>
              <w:t>1}}</w:t>
            </w:r>
          </w:p>
        </w:tc>
        <w:tc>
          <w:tcPr>
            <w:tcW w:w="2268" w:type="dxa"/>
          </w:tcPr>
          <w:p w14:paraId="5B1C81C9" w14:textId="6B67D7D5" w:rsidR="006B3798" w:rsidRPr="009A65B9" w:rsidRDefault="006B3798" w:rsidP="006B3798">
            <w:pPr>
              <w:rPr>
                <w:rFonts w:ascii="Segoe UI Light" w:hAnsi="Segoe UI Light" w:cs="Segoe UI Light"/>
              </w:rPr>
            </w:pPr>
            <w:r w:rsidRPr="003F261F">
              <w:rPr>
                <w:rFonts w:ascii="Segoe UI Light" w:hAnsi="Segoe UI Light" w:cs="Segoe UI Light"/>
              </w:rPr>
              <w:t>{{transport</w:t>
            </w:r>
            <w:r>
              <w:rPr>
                <w:rFonts w:ascii="Segoe UI Light" w:hAnsi="Segoe UI Light" w:cs="Segoe UI Light"/>
              </w:rPr>
              <w:t>Total</w:t>
            </w:r>
            <w:r w:rsidRPr="003F261F">
              <w:rPr>
                <w:rFonts w:ascii="Segoe UI Light" w:hAnsi="Segoe UI Light" w:cs="Segoe UI Light"/>
              </w:rPr>
              <w:t>1}}</w:t>
            </w:r>
          </w:p>
        </w:tc>
      </w:tr>
      <w:tr w:rsidR="006B3798" w:rsidRPr="009A65B9" w14:paraId="1D5A7207" w14:textId="77777777" w:rsidTr="008D75EA">
        <w:tc>
          <w:tcPr>
            <w:tcW w:w="3539" w:type="dxa"/>
            <w:shd w:val="clear" w:color="auto" w:fill="D9D9D9" w:themeFill="background1" w:themeFillShade="D9"/>
          </w:tcPr>
          <w:p w14:paraId="2D9A11B5" w14:textId="77777777" w:rsidR="006B3798" w:rsidRPr="009A65B9" w:rsidRDefault="006B3798" w:rsidP="006B3798">
            <w:pPr>
              <w:rPr>
                <w:rFonts w:ascii="Segoe UI Light" w:hAnsi="Segoe UI Light" w:cs="Segoe UI Light"/>
              </w:rPr>
            </w:pPr>
            <w:r w:rsidRPr="009A65B9">
              <w:rPr>
                <w:rFonts w:ascii="Segoe UI Light" w:hAnsi="Segoe UI Light" w:cs="Segoe UI Light"/>
              </w:rPr>
              <w:t>Car Maintenance</w:t>
            </w:r>
          </w:p>
        </w:tc>
        <w:tc>
          <w:tcPr>
            <w:tcW w:w="2268" w:type="dxa"/>
          </w:tcPr>
          <w:p w14:paraId="0AA622B3" w14:textId="2F3E9080" w:rsidR="006B3798" w:rsidRPr="009A65B9" w:rsidRDefault="006B3798" w:rsidP="006B3798">
            <w:pPr>
              <w:rPr>
                <w:rFonts w:ascii="Segoe UI Light" w:hAnsi="Segoe UI Light" w:cs="Segoe UI Light"/>
              </w:rPr>
            </w:pPr>
            <w:r w:rsidRPr="003F261F">
              <w:rPr>
                <w:rFonts w:ascii="Segoe UI Light" w:hAnsi="Segoe UI Light" w:cs="Segoe UI Light"/>
              </w:rPr>
              <w:t>{{transportAmount</w:t>
            </w:r>
            <w:r>
              <w:rPr>
                <w:rFonts w:ascii="Segoe UI Light" w:hAnsi="Segoe UI Light" w:cs="Segoe UI Light"/>
              </w:rPr>
              <w:t>2</w:t>
            </w:r>
            <w:r w:rsidRPr="003F261F">
              <w:rPr>
                <w:rFonts w:ascii="Segoe UI Light" w:hAnsi="Segoe UI Light" w:cs="Segoe UI Light"/>
              </w:rPr>
              <w:t>}}</w:t>
            </w:r>
          </w:p>
        </w:tc>
        <w:tc>
          <w:tcPr>
            <w:tcW w:w="2320" w:type="dxa"/>
          </w:tcPr>
          <w:p w14:paraId="228DED9E" w14:textId="11510593" w:rsidR="006B3798" w:rsidRPr="009A65B9" w:rsidRDefault="006B3798" w:rsidP="006B3798">
            <w:pPr>
              <w:rPr>
                <w:rFonts w:ascii="Segoe UI Light" w:hAnsi="Segoe UI Light" w:cs="Segoe UI Light"/>
              </w:rPr>
            </w:pPr>
            <w:r w:rsidRPr="003F261F">
              <w:rPr>
                <w:rFonts w:ascii="Segoe UI Light" w:hAnsi="Segoe UI Light" w:cs="Segoe UI Light"/>
              </w:rPr>
              <w:t>{{transport</w:t>
            </w:r>
            <w:r>
              <w:rPr>
                <w:rFonts w:ascii="Segoe UI Light" w:hAnsi="Segoe UI Light" w:cs="Segoe UI Light"/>
              </w:rPr>
              <w:t>Frequency2</w:t>
            </w:r>
            <w:r w:rsidRPr="003F261F">
              <w:rPr>
                <w:rFonts w:ascii="Segoe UI Light" w:hAnsi="Segoe UI Light" w:cs="Segoe UI Light"/>
              </w:rPr>
              <w:t>}}</w:t>
            </w:r>
          </w:p>
        </w:tc>
        <w:tc>
          <w:tcPr>
            <w:tcW w:w="2268" w:type="dxa"/>
          </w:tcPr>
          <w:p w14:paraId="39E18FE7" w14:textId="26DD85A8" w:rsidR="006B3798" w:rsidRPr="009A65B9" w:rsidRDefault="006B3798" w:rsidP="006B3798">
            <w:pPr>
              <w:rPr>
                <w:rFonts w:ascii="Segoe UI Light" w:hAnsi="Segoe UI Light" w:cs="Segoe UI Light"/>
              </w:rPr>
            </w:pPr>
            <w:r w:rsidRPr="003F261F">
              <w:rPr>
                <w:rFonts w:ascii="Segoe UI Light" w:hAnsi="Segoe UI Light" w:cs="Segoe UI Light"/>
              </w:rPr>
              <w:t>{{transport</w:t>
            </w:r>
            <w:r>
              <w:rPr>
                <w:rFonts w:ascii="Segoe UI Light" w:hAnsi="Segoe UI Light" w:cs="Segoe UI Light"/>
              </w:rPr>
              <w:t>Total2</w:t>
            </w:r>
            <w:r w:rsidRPr="003F261F">
              <w:rPr>
                <w:rFonts w:ascii="Segoe UI Light" w:hAnsi="Segoe UI Light" w:cs="Segoe UI Light"/>
              </w:rPr>
              <w:t>}}</w:t>
            </w:r>
          </w:p>
        </w:tc>
      </w:tr>
      <w:tr w:rsidR="006B3798" w:rsidRPr="009A65B9" w14:paraId="31129C88" w14:textId="77777777" w:rsidTr="008D75EA">
        <w:tc>
          <w:tcPr>
            <w:tcW w:w="3539" w:type="dxa"/>
            <w:shd w:val="clear" w:color="auto" w:fill="D9D9D9" w:themeFill="background1" w:themeFillShade="D9"/>
          </w:tcPr>
          <w:p w14:paraId="31D5399B" w14:textId="77777777" w:rsidR="006B3798" w:rsidRPr="009A65B9" w:rsidRDefault="006B3798" w:rsidP="006B3798">
            <w:pPr>
              <w:rPr>
                <w:rFonts w:ascii="Segoe UI Light" w:hAnsi="Segoe UI Light" w:cs="Segoe UI Light"/>
              </w:rPr>
            </w:pPr>
            <w:r w:rsidRPr="009A65B9">
              <w:rPr>
                <w:rFonts w:ascii="Segoe UI Light" w:hAnsi="Segoe UI Light" w:cs="Segoe UI Light"/>
              </w:rPr>
              <w:t>Car Registration</w:t>
            </w:r>
          </w:p>
        </w:tc>
        <w:tc>
          <w:tcPr>
            <w:tcW w:w="2268" w:type="dxa"/>
          </w:tcPr>
          <w:p w14:paraId="5C0FB896" w14:textId="700E0B42" w:rsidR="006B3798" w:rsidRPr="009A65B9" w:rsidRDefault="006B3798" w:rsidP="006B3798">
            <w:pPr>
              <w:rPr>
                <w:rFonts w:ascii="Segoe UI Light" w:hAnsi="Segoe UI Light" w:cs="Segoe UI Light"/>
              </w:rPr>
            </w:pPr>
            <w:r w:rsidRPr="003F261F">
              <w:rPr>
                <w:rFonts w:ascii="Segoe UI Light" w:hAnsi="Segoe UI Light" w:cs="Segoe UI Light"/>
              </w:rPr>
              <w:t>{{transportAmount</w:t>
            </w:r>
            <w:r>
              <w:rPr>
                <w:rFonts w:ascii="Segoe UI Light" w:hAnsi="Segoe UI Light" w:cs="Segoe UI Light"/>
              </w:rPr>
              <w:t>3</w:t>
            </w:r>
            <w:r w:rsidRPr="003F261F">
              <w:rPr>
                <w:rFonts w:ascii="Segoe UI Light" w:hAnsi="Segoe UI Light" w:cs="Segoe UI Light"/>
              </w:rPr>
              <w:t>}}</w:t>
            </w:r>
          </w:p>
        </w:tc>
        <w:tc>
          <w:tcPr>
            <w:tcW w:w="2320" w:type="dxa"/>
          </w:tcPr>
          <w:p w14:paraId="6229450E" w14:textId="33CF389D" w:rsidR="006B3798" w:rsidRPr="009A65B9" w:rsidRDefault="006B3798" w:rsidP="006B3798">
            <w:pPr>
              <w:rPr>
                <w:rFonts w:ascii="Segoe UI Light" w:hAnsi="Segoe UI Light" w:cs="Segoe UI Light"/>
              </w:rPr>
            </w:pPr>
            <w:r w:rsidRPr="003F261F">
              <w:rPr>
                <w:rFonts w:ascii="Segoe UI Light" w:hAnsi="Segoe UI Light" w:cs="Segoe UI Light"/>
              </w:rPr>
              <w:t>{{transport</w:t>
            </w:r>
            <w:r>
              <w:rPr>
                <w:rFonts w:ascii="Segoe UI Light" w:hAnsi="Segoe UI Light" w:cs="Segoe UI Light"/>
              </w:rPr>
              <w:t>Frequency3</w:t>
            </w:r>
            <w:r w:rsidRPr="003F261F">
              <w:rPr>
                <w:rFonts w:ascii="Segoe UI Light" w:hAnsi="Segoe UI Light" w:cs="Segoe UI Light"/>
              </w:rPr>
              <w:t>}}</w:t>
            </w:r>
          </w:p>
        </w:tc>
        <w:tc>
          <w:tcPr>
            <w:tcW w:w="2268" w:type="dxa"/>
          </w:tcPr>
          <w:p w14:paraId="644B1FDF" w14:textId="2D3BB41F" w:rsidR="006B3798" w:rsidRPr="009A65B9" w:rsidRDefault="006B3798" w:rsidP="006B3798">
            <w:pPr>
              <w:rPr>
                <w:rFonts w:ascii="Segoe UI Light" w:hAnsi="Segoe UI Light" w:cs="Segoe UI Light"/>
              </w:rPr>
            </w:pPr>
            <w:r w:rsidRPr="003F261F">
              <w:rPr>
                <w:rFonts w:ascii="Segoe UI Light" w:hAnsi="Segoe UI Light" w:cs="Segoe UI Light"/>
              </w:rPr>
              <w:t>{{transport</w:t>
            </w:r>
            <w:r>
              <w:rPr>
                <w:rFonts w:ascii="Segoe UI Light" w:hAnsi="Segoe UI Light" w:cs="Segoe UI Light"/>
              </w:rPr>
              <w:t>Total3</w:t>
            </w:r>
            <w:r w:rsidRPr="003F261F">
              <w:rPr>
                <w:rFonts w:ascii="Segoe UI Light" w:hAnsi="Segoe UI Light" w:cs="Segoe UI Light"/>
              </w:rPr>
              <w:t>}}</w:t>
            </w:r>
          </w:p>
        </w:tc>
      </w:tr>
      <w:tr w:rsidR="006B3798" w:rsidRPr="009A65B9" w14:paraId="25B3F401" w14:textId="77777777" w:rsidTr="008D75EA">
        <w:tc>
          <w:tcPr>
            <w:tcW w:w="3539" w:type="dxa"/>
            <w:shd w:val="clear" w:color="auto" w:fill="D9D9D9" w:themeFill="background1" w:themeFillShade="D9"/>
          </w:tcPr>
          <w:p w14:paraId="320BE42D" w14:textId="77777777" w:rsidR="006B3798" w:rsidRPr="009A65B9" w:rsidRDefault="006B3798" w:rsidP="006B3798">
            <w:pPr>
              <w:rPr>
                <w:rFonts w:ascii="Segoe UI Light" w:hAnsi="Segoe UI Light" w:cs="Segoe UI Light"/>
              </w:rPr>
            </w:pPr>
            <w:r w:rsidRPr="009A65B9">
              <w:rPr>
                <w:rFonts w:ascii="Segoe UI Light" w:hAnsi="Segoe UI Light" w:cs="Segoe UI Light"/>
              </w:rPr>
              <w:t>Public Transport</w:t>
            </w:r>
          </w:p>
        </w:tc>
        <w:tc>
          <w:tcPr>
            <w:tcW w:w="2268" w:type="dxa"/>
          </w:tcPr>
          <w:p w14:paraId="0D3D52DD" w14:textId="628559F2" w:rsidR="006B3798" w:rsidRPr="009A65B9" w:rsidRDefault="006B3798" w:rsidP="006B3798">
            <w:pPr>
              <w:rPr>
                <w:rFonts w:ascii="Segoe UI Light" w:hAnsi="Segoe UI Light" w:cs="Segoe UI Light"/>
              </w:rPr>
            </w:pPr>
            <w:r w:rsidRPr="003F261F">
              <w:rPr>
                <w:rFonts w:ascii="Segoe UI Light" w:hAnsi="Segoe UI Light" w:cs="Segoe UI Light"/>
              </w:rPr>
              <w:t>{{transportAmount</w:t>
            </w:r>
            <w:r>
              <w:rPr>
                <w:rFonts w:ascii="Segoe UI Light" w:hAnsi="Segoe UI Light" w:cs="Segoe UI Light"/>
              </w:rPr>
              <w:t>4</w:t>
            </w:r>
            <w:r w:rsidRPr="003F261F">
              <w:rPr>
                <w:rFonts w:ascii="Segoe UI Light" w:hAnsi="Segoe UI Light" w:cs="Segoe UI Light"/>
              </w:rPr>
              <w:t>}}</w:t>
            </w:r>
          </w:p>
        </w:tc>
        <w:tc>
          <w:tcPr>
            <w:tcW w:w="2320" w:type="dxa"/>
          </w:tcPr>
          <w:p w14:paraId="04A0AAD3" w14:textId="500A44EF" w:rsidR="006B3798" w:rsidRPr="009A65B9" w:rsidRDefault="006B3798" w:rsidP="006B3798">
            <w:pPr>
              <w:rPr>
                <w:rFonts w:ascii="Segoe UI Light" w:hAnsi="Segoe UI Light" w:cs="Segoe UI Light"/>
              </w:rPr>
            </w:pPr>
            <w:r w:rsidRPr="003F261F">
              <w:rPr>
                <w:rFonts w:ascii="Segoe UI Light" w:hAnsi="Segoe UI Light" w:cs="Segoe UI Light"/>
              </w:rPr>
              <w:t>{{transport</w:t>
            </w:r>
            <w:r>
              <w:rPr>
                <w:rFonts w:ascii="Segoe UI Light" w:hAnsi="Segoe UI Light" w:cs="Segoe UI Light"/>
              </w:rPr>
              <w:t>Frequency4</w:t>
            </w:r>
            <w:r w:rsidRPr="003F261F">
              <w:rPr>
                <w:rFonts w:ascii="Segoe UI Light" w:hAnsi="Segoe UI Light" w:cs="Segoe UI Light"/>
              </w:rPr>
              <w:t>}}</w:t>
            </w:r>
          </w:p>
        </w:tc>
        <w:tc>
          <w:tcPr>
            <w:tcW w:w="2268" w:type="dxa"/>
          </w:tcPr>
          <w:p w14:paraId="22C61F85" w14:textId="69EB1211" w:rsidR="006B3798" w:rsidRPr="009A65B9" w:rsidRDefault="006B3798" w:rsidP="006B3798">
            <w:pPr>
              <w:rPr>
                <w:rFonts w:ascii="Segoe UI Light" w:hAnsi="Segoe UI Light" w:cs="Segoe UI Light"/>
              </w:rPr>
            </w:pPr>
            <w:r w:rsidRPr="003F261F">
              <w:rPr>
                <w:rFonts w:ascii="Segoe UI Light" w:hAnsi="Segoe UI Light" w:cs="Segoe UI Light"/>
              </w:rPr>
              <w:t>{{transport</w:t>
            </w:r>
            <w:r>
              <w:rPr>
                <w:rFonts w:ascii="Segoe UI Light" w:hAnsi="Segoe UI Light" w:cs="Segoe UI Light"/>
              </w:rPr>
              <w:t>Total4</w:t>
            </w:r>
            <w:r w:rsidRPr="003F261F">
              <w:rPr>
                <w:rFonts w:ascii="Segoe UI Light" w:hAnsi="Segoe UI Light" w:cs="Segoe UI Light"/>
              </w:rPr>
              <w:t>}}</w:t>
            </w:r>
          </w:p>
        </w:tc>
      </w:tr>
      <w:tr w:rsidR="006B3798" w:rsidRPr="009A65B9" w14:paraId="56FCE6F2" w14:textId="77777777" w:rsidTr="008D75EA">
        <w:tc>
          <w:tcPr>
            <w:tcW w:w="3539" w:type="dxa"/>
            <w:shd w:val="clear" w:color="auto" w:fill="D9D9D9" w:themeFill="background1" w:themeFillShade="D9"/>
          </w:tcPr>
          <w:p w14:paraId="03A4972B" w14:textId="77777777" w:rsidR="006B3798" w:rsidRPr="009A65B9" w:rsidRDefault="006B3798" w:rsidP="006B3798">
            <w:pPr>
              <w:rPr>
                <w:rFonts w:ascii="Segoe UI Light" w:hAnsi="Segoe UI Light" w:cs="Segoe UI Light"/>
              </w:rPr>
            </w:pPr>
            <w:r w:rsidRPr="009A65B9">
              <w:rPr>
                <w:rFonts w:ascii="Segoe UI Light" w:hAnsi="Segoe UI Light" w:cs="Segoe UI Light"/>
              </w:rPr>
              <w:t>Other</w:t>
            </w:r>
          </w:p>
        </w:tc>
        <w:tc>
          <w:tcPr>
            <w:tcW w:w="2268" w:type="dxa"/>
          </w:tcPr>
          <w:p w14:paraId="5C480710" w14:textId="54E8FE25" w:rsidR="006B3798" w:rsidRPr="009A65B9" w:rsidRDefault="006B3798" w:rsidP="006B3798">
            <w:pPr>
              <w:rPr>
                <w:rFonts w:ascii="Segoe UI Light" w:hAnsi="Segoe UI Light" w:cs="Segoe UI Light"/>
              </w:rPr>
            </w:pPr>
            <w:r w:rsidRPr="003F261F">
              <w:rPr>
                <w:rFonts w:ascii="Segoe UI Light" w:hAnsi="Segoe UI Light" w:cs="Segoe UI Light"/>
              </w:rPr>
              <w:t>{{transportAmount</w:t>
            </w:r>
            <w:r>
              <w:rPr>
                <w:rFonts w:ascii="Segoe UI Light" w:hAnsi="Segoe UI Light" w:cs="Segoe UI Light"/>
              </w:rPr>
              <w:t>5</w:t>
            </w:r>
            <w:r w:rsidRPr="003F261F">
              <w:rPr>
                <w:rFonts w:ascii="Segoe UI Light" w:hAnsi="Segoe UI Light" w:cs="Segoe UI Light"/>
              </w:rPr>
              <w:t>}}</w:t>
            </w:r>
          </w:p>
        </w:tc>
        <w:tc>
          <w:tcPr>
            <w:tcW w:w="2320" w:type="dxa"/>
          </w:tcPr>
          <w:p w14:paraId="5243E4BA" w14:textId="15D91EE6" w:rsidR="006B3798" w:rsidRPr="009A65B9" w:rsidRDefault="006B3798" w:rsidP="006B3798">
            <w:pPr>
              <w:rPr>
                <w:rFonts w:ascii="Segoe UI Light" w:hAnsi="Segoe UI Light" w:cs="Segoe UI Light"/>
              </w:rPr>
            </w:pPr>
            <w:r w:rsidRPr="003F261F">
              <w:rPr>
                <w:rFonts w:ascii="Segoe UI Light" w:hAnsi="Segoe UI Light" w:cs="Segoe UI Light"/>
              </w:rPr>
              <w:t>{{transport</w:t>
            </w:r>
            <w:r>
              <w:rPr>
                <w:rFonts w:ascii="Segoe UI Light" w:hAnsi="Segoe UI Light" w:cs="Segoe UI Light"/>
              </w:rPr>
              <w:t>Frequency5</w:t>
            </w:r>
            <w:r w:rsidRPr="003F261F">
              <w:rPr>
                <w:rFonts w:ascii="Segoe UI Light" w:hAnsi="Segoe UI Light" w:cs="Segoe UI Light"/>
              </w:rPr>
              <w:t>}}</w:t>
            </w:r>
          </w:p>
        </w:tc>
        <w:tc>
          <w:tcPr>
            <w:tcW w:w="2268" w:type="dxa"/>
          </w:tcPr>
          <w:p w14:paraId="11AA8D56" w14:textId="67302C9E" w:rsidR="006B3798" w:rsidRPr="009A65B9" w:rsidRDefault="006B3798" w:rsidP="006B3798">
            <w:pPr>
              <w:rPr>
                <w:rFonts w:ascii="Segoe UI Light" w:hAnsi="Segoe UI Light" w:cs="Segoe UI Light"/>
              </w:rPr>
            </w:pPr>
            <w:r w:rsidRPr="003F261F">
              <w:rPr>
                <w:rFonts w:ascii="Segoe UI Light" w:hAnsi="Segoe UI Light" w:cs="Segoe UI Light"/>
              </w:rPr>
              <w:t>{{transport</w:t>
            </w:r>
            <w:r>
              <w:rPr>
                <w:rFonts w:ascii="Segoe UI Light" w:hAnsi="Segoe UI Light" w:cs="Segoe UI Light"/>
              </w:rPr>
              <w:t>Total5</w:t>
            </w:r>
            <w:r w:rsidRPr="003F261F">
              <w:rPr>
                <w:rFonts w:ascii="Segoe UI Light" w:hAnsi="Segoe UI Light" w:cs="Segoe UI Light"/>
              </w:rPr>
              <w:t>}}</w:t>
            </w:r>
          </w:p>
        </w:tc>
      </w:tr>
      <w:tr w:rsidR="006B3798" w:rsidRPr="009A65B9" w14:paraId="5DE3A359" w14:textId="77777777" w:rsidTr="00AD5ACD">
        <w:tc>
          <w:tcPr>
            <w:tcW w:w="8127" w:type="dxa"/>
            <w:gridSpan w:val="3"/>
          </w:tcPr>
          <w:p w14:paraId="107800C9" w14:textId="58B77EB9" w:rsidR="006B3798" w:rsidRPr="003F261F" w:rsidRDefault="006B3798" w:rsidP="006B3798">
            <w:pPr>
              <w:rPr>
                <w:rFonts w:ascii="Segoe UI Light" w:hAnsi="Segoe UI Light" w:cs="Segoe UI Light"/>
              </w:rPr>
            </w:pPr>
            <w:r w:rsidRPr="00CE35E2">
              <w:rPr>
                <w:rFonts w:ascii="Segoe UI Light" w:hAnsi="Segoe UI Light" w:cs="Segoe UI Light"/>
                <w:b/>
                <w:color w:val="0066CC"/>
              </w:rPr>
              <w:t xml:space="preserve">Total Transport Expenses  </w:t>
            </w:r>
          </w:p>
        </w:tc>
        <w:tc>
          <w:tcPr>
            <w:tcW w:w="2268" w:type="dxa"/>
          </w:tcPr>
          <w:p w14:paraId="66C2E54D" w14:textId="61BEFDFA" w:rsidR="006B3798" w:rsidRPr="003F261F" w:rsidRDefault="00F823CE" w:rsidP="006B3798">
            <w:pPr>
              <w:rPr>
                <w:rFonts w:ascii="Segoe UI Light" w:hAnsi="Segoe UI Light" w:cs="Segoe UI Light"/>
              </w:rPr>
            </w:pPr>
            <w:r>
              <w:rPr>
                <w:rFonts w:ascii="Segoe UI Light" w:hAnsi="Segoe UI Light" w:cs="Segoe UI Light"/>
                <w:b/>
                <w:color w:val="0066CC"/>
              </w:rPr>
              <w:t>{{</w:t>
            </w:r>
            <w:proofErr w:type="spellStart"/>
            <w:r w:rsidRPr="000E17FB">
              <w:rPr>
                <w:rFonts w:ascii="Segoe UI Light" w:hAnsi="Segoe UI Light" w:cs="Segoe UI Light"/>
                <w:b/>
                <w:color w:val="0066CC"/>
              </w:rPr>
              <w:t>transportTotal</w:t>
            </w:r>
            <w:proofErr w:type="spellEnd"/>
            <w:r>
              <w:rPr>
                <w:rFonts w:ascii="Segoe UI Light" w:hAnsi="Segoe UI Light" w:cs="Segoe UI Light"/>
                <w:b/>
                <w:color w:val="0066CC"/>
              </w:rPr>
              <w:t>}}</w:t>
            </w:r>
          </w:p>
        </w:tc>
      </w:tr>
      <w:tr w:rsidR="006B3798" w:rsidRPr="009A65B9" w14:paraId="21590F37" w14:textId="77777777" w:rsidTr="00AD5ACD">
        <w:tc>
          <w:tcPr>
            <w:tcW w:w="10395" w:type="dxa"/>
            <w:gridSpan w:val="4"/>
          </w:tcPr>
          <w:p w14:paraId="0088F62F" w14:textId="77777777" w:rsidR="006B3798" w:rsidRPr="003F261F" w:rsidRDefault="006B3798" w:rsidP="006B3798">
            <w:pPr>
              <w:rPr>
                <w:rFonts w:ascii="Segoe UI Light" w:hAnsi="Segoe UI Light" w:cs="Segoe UI Light"/>
              </w:rPr>
            </w:pPr>
          </w:p>
        </w:tc>
      </w:tr>
      <w:tr w:rsidR="006B3798" w:rsidRPr="001B3ABD" w14:paraId="20D86759" w14:textId="77777777" w:rsidTr="001B3ABD">
        <w:tc>
          <w:tcPr>
            <w:tcW w:w="3539" w:type="dxa"/>
            <w:shd w:val="clear" w:color="auto" w:fill="004E99"/>
          </w:tcPr>
          <w:p w14:paraId="3F34AF6D" w14:textId="77777777" w:rsidR="006B3798" w:rsidRPr="001B3ABD" w:rsidRDefault="006B3798" w:rsidP="006B3798">
            <w:pPr>
              <w:rPr>
                <w:rFonts w:ascii="Segoe UI Light" w:hAnsi="Segoe UI Light" w:cs="Segoe UI Light"/>
                <w:color w:val="FFFFFF" w:themeColor="background1"/>
              </w:rPr>
            </w:pPr>
            <w:r w:rsidRPr="001B3ABD">
              <w:rPr>
                <w:rFonts w:ascii="Segoe UI Light" w:hAnsi="Segoe UI Light" w:cs="Segoe UI Light"/>
                <w:b/>
                <w:color w:val="FFFFFF" w:themeColor="background1"/>
              </w:rPr>
              <w:t xml:space="preserve">Insurance </w:t>
            </w:r>
          </w:p>
        </w:tc>
        <w:tc>
          <w:tcPr>
            <w:tcW w:w="2268" w:type="dxa"/>
            <w:shd w:val="clear" w:color="auto" w:fill="004E99"/>
          </w:tcPr>
          <w:p w14:paraId="633AB672" w14:textId="77777777" w:rsidR="006B3798" w:rsidRPr="001B3ABD" w:rsidRDefault="006B3798" w:rsidP="006B3798">
            <w:pPr>
              <w:rPr>
                <w:rFonts w:ascii="Segoe UI Light" w:hAnsi="Segoe UI Light" w:cs="Segoe UI Light"/>
                <w:color w:val="FFFFFF" w:themeColor="background1"/>
              </w:rPr>
            </w:pPr>
            <w:r w:rsidRPr="001B3ABD">
              <w:rPr>
                <w:rFonts w:ascii="Segoe UI Light" w:hAnsi="Segoe UI Light" w:cs="Segoe UI Light"/>
                <w:b/>
                <w:color w:val="FFFFFF" w:themeColor="background1"/>
              </w:rPr>
              <w:t>Amount ($)</w:t>
            </w:r>
          </w:p>
        </w:tc>
        <w:tc>
          <w:tcPr>
            <w:tcW w:w="2320" w:type="dxa"/>
            <w:shd w:val="clear" w:color="auto" w:fill="004E99"/>
          </w:tcPr>
          <w:p w14:paraId="5E76290D" w14:textId="77777777" w:rsidR="006B3798" w:rsidRPr="001B3ABD" w:rsidRDefault="006B3798" w:rsidP="006B3798">
            <w:pPr>
              <w:rPr>
                <w:rFonts w:ascii="Segoe UI Light" w:hAnsi="Segoe UI Light" w:cs="Segoe UI Light"/>
                <w:color w:val="FFFFFF" w:themeColor="background1"/>
              </w:rPr>
            </w:pPr>
            <w:r w:rsidRPr="001B3ABD">
              <w:rPr>
                <w:rFonts w:ascii="Segoe UI Light" w:hAnsi="Segoe UI Light" w:cs="Segoe UI Light"/>
                <w:b/>
                <w:color w:val="FFFFFF" w:themeColor="background1"/>
              </w:rPr>
              <w:t>Frequency</w:t>
            </w:r>
          </w:p>
        </w:tc>
        <w:tc>
          <w:tcPr>
            <w:tcW w:w="2268" w:type="dxa"/>
            <w:shd w:val="clear" w:color="auto" w:fill="004E99"/>
          </w:tcPr>
          <w:p w14:paraId="7611B84D" w14:textId="77777777" w:rsidR="006B3798" w:rsidRPr="001B3ABD" w:rsidRDefault="006B3798" w:rsidP="006B3798">
            <w:pPr>
              <w:rPr>
                <w:rFonts w:ascii="Segoe UI Light" w:hAnsi="Segoe UI Light" w:cs="Segoe UI Light"/>
                <w:color w:val="FFFFFF" w:themeColor="background1"/>
              </w:rPr>
            </w:pPr>
            <w:r w:rsidRPr="001B3ABD">
              <w:rPr>
                <w:rFonts w:ascii="Segoe UI Light" w:hAnsi="Segoe UI Light" w:cs="Segoe UI Light"/>
                <w:b/>
                <w:color w:val="FFFFFF" w:themeColor="background1"/>
              </w:rPr>
              <w:t>Total ($)</w:t>
            </w:r>
          </w:p>
        </w:tc>
      </w:tr>
      <w:tr w:rsidR="006B3798" w:rsidRPr="009A65B9" w14:paraId="58EDED35" w14:textId="77777777" w:rsidTr="008D75EA">
        <w:tc>
          <w:tcPr>
            <w:tcW w:w="3539" w:type="dxa"/>
            <w:shd w:val="clear" w:color="auto" w:fill="D9D9D9" w:themeFill="background1" w:themeFillShade="D9"/>
          </w:tcPr>
          <w:p w14:paraId="29018119" w14:textId="77777777" w:rsidR="006B3798" w:rsidRPr="009A65B9" w:rsidRDefault="006B3798" w:rsidP="006B3798">
            <w:pPr>
              <w:rPr>
                <w:rFonts w:ascii="Segoe UI Light" w:hAnsi="Segoe UI Light" w:cs="Segoe UI Light"/>
              </w:rPr>
            </w:pPr>
            <w:r w:rsidRPr="009A65B9">
              <w:rPr>
                <w:rFonts w:ascii="Segoe UI Light" w:hAnsi="Segoe UI Light" w:cs="Segoe UI Light"/>
              </w:rPr>
              <w:t>Home and Contents</w:t>
            </w:r>
          </w:p>
        </w:tc>
        <w:tc>
          <w:tcPr>
            <w:tcW w:w="2268" w:type="dxa"/>
          </w:tcPr>
          <w:p w14:paraId="39C265AA" w14:textId="3CCF057D" w:rsidR="006B3798" w:rsidRPr="009A65B9" w:rsidRDefault="006B3798" w:rsidP="006B3798">
            <w:pPr>
              <w:rPr>
                <w:rFonts w:ascii="Segoe UI Light" w:hAnsi="Segoe UI Light" w:cs="Segoe UI Light"/>
              </w:rPr>
            </w:pPr>
            <w:r w:rsidRPr="004B10F7">
              <w:rPr>
                <w:rFonts w:ascii="Segoe UI Light" w:hAnsi="Segoe UI Light" w:cs="Segoe UI Light"/>
              </w:rPr>
              <w:t>{{InsuranceAmount</w:t>
            </w:r>
            <w:r>
              <w:rPr>
                <w:rFonts w:ascii="Segoe UI Light" w:hAnsi="Segoe UI Light" w:cs="Segoe UI Light"/>
              </w:rPr>
              <w:t>1</w:t>
            </w:r>
            <w:r w:rsidRPr="004B10F7">
              <w:rPr>
                <w:rFonts w:ascii="Segoe UI Light" w:hAnsi="Segoe UI Light" w:cs="Segoe UI Light"/>
              </w:rPr>
              <w:t>}}</w:t>
            </w:r>
          </w:p>
        </w:tc>
        <w:tc>
          <w:tcPr>
            <w:tcW w:w="2320" w:type="dxa"/>
          </w:tcPr>
          <w:p w14:paraId="71C2EC78" w14:textId="00DD069E" w:rsidR="006B3798" w:rsidRPr="009A65B9" w:rsidRDefault="006B3798" w:rsidP="006B3798">
            <w:pPr>
              <w:rPr>
                <w:rFonts w:ascii="Segoe UI Light" w:hAnsi="Segoe UI Light" w:cs="Segoe UI Light"/>
              </w:rPr>
            </w:pPr>
            <w:r w:rsidRPr="000E4CFB">
              <w:rPr>
                <w:rFonts w:ascii="Segoe UI Light" w:hAnsi="Segoe UI Light" w:cs="Segoe UI Light"/>
              </w:rPr>
              <w:t>{{InsuranceFrequency1}}</w:t>
            </w:r>
          </w:p>
        </w:tc>
        <w:tc>
          <w:tcPr>
            <w:tcW w:w="2268" w:type="dxa"/>
          </w:tcPr>
          <w:p w14:paraId="5DF69CE5" w14:textId="51280B4D" w:rsidR="006B3798" w:rsidRPr="009A65B9" w:rsidRDefault="006B3798" w:rsidP="006B3798">
            <w:pPr>
              <w:rPr>
                <w:rFonts w:ascii="Segoe UI Light" w:hAnsi="Segoe UI Light" w:cs="Segoe UI Light"/>
              </w:rPr>
            </w:pPr>
            <w:r w:rsidRPr="004B10F7">
              <w:rPr>
                <w:rFonts w:ascii="Segoe UI Light" w:hAnsi="Segoe UI Light" w:cs="Segoe UI Light"/>
              </w:rPr>
              <w:t>{{Insurance</w:t>
            </w:r>
            <w:r>
              <w:rPr>
                <w:rFonts w:ascii="Segoe UI Light" w:hAnsi="Segoe UI Light" w:cs="Segoe UI Light"/>
              </w:rPr>
              <w:t>Total</w:t>
            </w:r>
            <w:r w:rsidRPr="004B10F7">
              <w:rPr>
                <w:rFonts w:ascii="Segoe UI Light" w:hAnsi="Segoe UI Light" w:cs="Segoe UI Light"/>
              </w:rPr>
              <w:t>1}}</w:t>
            </w:r>
          </w:p>
        </w:tc>
      </w:tr>
      <w:tr w:rsidR="006B3798" w:rsidRPr="009A65B9" w14:paraId="412343B8" w14:textId="77777777" w:rsidTr="008D75EA">
        <w:tc>
          <w:tcPr>
            <w:tcW w:w="3539" w:type="dxa"/>
            <w:shd w:val="clear" w:color="auto" w:fill="D9D9D9" w:themeFill="background1" w:themeFillShade="D9"/>
          </w:tcPr>
          <w:p w14:paraId="3AB1F94C" w14:textId="77777777" w:rsidR="006B3798" w:rsidRPr="009A65B9" w:rsidRDefault="006B3798" w:rsidP="006B3798">
            <w:pPr>
              <w:rPr>
                <w:rFonts w:ascii="Segoe UI Light" w:hAnsi="Segoe UI Light" w:cs="Segoe UI Light"/>
              </w:rPr>
            </w:pPr>
            <w:r w:rsidRPr="009A65B9">
              <w:rPr>
                <w:rFonts w:ascii="Segoe UI Light" w:hAnsi="Segoe UI Light" w:cs="Segoe UI Light"/>
              </w:rPr>
              <w:t>Car Insurance</w:t>
            </w:r>
          </w:p>
        </w:tc>
        <w:tc>
          <w:tcPr>
            <w:tcW w:w="2268" w:type="dxa"/>
          </w:tcPr>
          <w:p w14:paraId="58B5B9CA" w14:textId="75FAB625" w:rsidR="006B3798" w:rsidRPr="009A65B9" w:rsidRDefault="006B3798" w:rsidP="006B3798">
            <w:pPr>
              <w:rPr>
                <w:rFonts w:ascii="Segoe UI Light" w:hAnsi="Segoe UI Light" w:cs="Segoe UI Light"/>
              </w:rPr>
            </w:pPr>
            <w:r w:rsidRPr="004B10F7">
              <w:rPr>
                <w:rFonts w:ascii="Segoe UI Light" w:hAnsi="Segoe UI Light" w:cs="Segoe UI Light"/>
              </w:rPr>
              <w:t>{{InsuranceAmount</w:t>
            </w:r>
            <w:r>
              <w:rPr>
                <w:rFonts w:ascii="Segoe UI Light" w:hAnsi="Segoe UI Light" w:cs="Segoe UI Light"/>
              </w:rPr>
              <w:t>2</w:t>
            </w:r>
            <w:r w:rsidRPr="004B10F7">
              <w:rPr>
                <w:rFonts w:ascii="Segoe UI Light" w:hAnsi="Segoe UI Light" w:cs="Segoe UI Light"/>
              </w:rPr>
              <w:t>}}</w:t>
            </w:r>
          </w:p>
        </w:tc>
        <w:tc>
          <w:tcPr>
            <w:tcW w:w="2320" w:type="dxa"/>
          </w:tcPr>
          <w:p w14:paraId="4EA56AC6" w14:textId="761C5BDC" w:rsidR="006B3798" w:rsidRPr="009A65B9" w:rsidRDefault="006B3798" w:rsidP="006B3798">
            <w:pPr>
              <w:rPr>
                <w:rFonts w:ascii="Segoe UI Light" w:hAnsi="Segoe UI Light" w:cs="Segoe UI Light"/>
              </w:rPr>
            </w:pPr>
            <w:r w:rsidRPr="000E4CFB">
              <w:rPr>
                <w:rFonts w:ascii="Segoe UI Light" w:hAnsi="Segoe UI Light" w:cs="Segoe UI Light"/>
              </w:rPr>
              <w:t>{{InsuranceFrequency</w:t>
            </w:r>
            <w:r>
              <w:rPr>
                <w:rFonts w:ascii="Segoe UI Light" w:hAnsi="Segoe UI Light" w:cs="Segoe UI Light"/>
              </w:rPr>
              <w:t>2</w:t>
            </w:r>
            <w:r w:rsidRPr="000E4CFB">
              <w:rPr>
                <w:rFonts w:ascii="Segoe UI Light" w:hAnsi="Segoe UI Light" w:cs="Segoe UI Light"/>
              </w:rPr>
              <w:t>}}</w:t>
            </w:r>
          </w:p>
        </w:tc>
        <w:tc>
          <w:tcPr>
            <w:tcW w:w="2268" w:type="dxa"/>
          </w:tcPr>
          <w:p w14:paraId="3AFE1974" w14:textId="2A39C4A8" w:rsidR="006B3798" w:rsidRPr="009A65B9" w:rsidRDefault="006B3798" w:rsidP="006B3798">
            <w:pPr>
              <w:rPr>
                <w:rFonts w:ascii="Segoe UI Light" w:hAnsi="Segoe UI Light" w:cs="Segoe UI Light"/>
              </w:rPr>
            </w:pPr>
            <w:r w:rsidRPr="004B10F7">
              <w:rPr>
                <w:rFonts w:ascii="Segoe UI Light" w:hAnsi="Segoe UI Light" w:cs="Segoe UI Light"/>
              </w:rPr>
              <w:t>{{Insurance</w:t>
            </w:r>
            <w:r>
              <w:rPr>
                <w:rFonts w:ascii="Segoe UI Light" w:hAnsi="Segoe UI Light" w:cs="Segoe UI Light"/>
              </w:rPr>
              <w:t>Total2</w:t>
            </w:r>
            <w:r w:rsidRPr="004B10F7">
              <w:rPr>
                <w:rFonts w:ascii="Segoe UI Light" w:hAnsi="Segoe UI Light" w:cs="Segoe UI Light"/>
              </w:rPr>
              <w:t>}}</w:t>
            </w:r>
          </w:p>
        </w:tc>
      </w:tr>
      <w:tr w:rsidR="006B3798" w:rsidRPr="009A65B9" w14:paraId="53253B1F" w14:textId="77777777" w:rsidTr="008D75EA">
        <w:tc>
          <w:tcPr>
            <w:tcW w:w="3539" w:type="dxa"/>
            <w:shd w:val="clear" w:color="auto" w:fill="D9D9D9" w:themeFill="background1" w:themeFillShade="D9"/>
          </w:tcPr>
          <w:p w14:paraId="00E9B5C0" w14:textId="77777777" w:rsidR="006B3798" w:rsidRPr="009A65B9" w:rsidRDefault="006B3798" w:rsidP="006B3798">
            <w:pPr>
              <w:rPr>
                <w:rFonts w:ascii="Segoe UI Light" w:hAnsi="Segoe UI Light" w:cs="Segoe UI Light"/>
              </w:rPr>
            </w:pPr>
            <w:r w:rsidRPr="009A65B9">
              <w:rPr>
                <w:rFonts w:ascii="Segoe UI Light" w:hAnsi="Segoe UI Light" w:cs="Segoe UI Light"/>
              </w:rPr>
              <w:t>Private Health</w:t>
            </w:r>
          </w:p>
        </w:tc>
        <w:tc>
          <w:tcPr>
            <w:tcW w:w="2268" w:type="dxa"/>
          </w:tcPr>
          <w:p w14:paraId="20EE3A4E" w14:textId="31F51C25" w:rsidR="006B3798" w:rsidRPr="009A65B9" w:rsidRDefault="006B3798" w:rsidP="006B3798">
            <w:pPr>
              <w:rPr>
                <w:rFonts w:ascii="Segoe UI Light" w:hAnsi="Segoe UI Light" w:cs="Segoe UI Light"/>
              </w:rPr>
            </w:pPr>
            <w:r w:rsidRPr="004B10F7">
              <w:rPr>
                <w:rFonts w:ascii="Segoe UI Light" w:hAnsi="Segoe UI Light" w:cs="Segoe UI Light"/>
              </w:rPr>
              <w:t>{{InsuranceAmount</w:t>
            </w:r>
            <w:r>
              <w:rPr>
                <w:rFonts w:ascii="Segoe UI Light" w:hAnsi="Segoe UI Light" w:cs="Segoe UI Light"/>
              </w:rPr>
              <w:t>3</w:t>
            </w:r>
            <w:r w:rsidRPr="004B10F7">
              <w:rPr>
                <w:rFonts w:ascii="Segoe UI Light" w:hAnsi="Segoe UI Light" w:cs="Segoe UI Light"/>
              </w:rPr>
              <w:t>}}</w:t>
            </w:r>
          </w:p>
        </w:tc>
        <w:tc>
          <w:tcPr>
            <w:tcW w:w="2320" w:type="dxa"/>
          </w:tcPr>
          <w:p w14:paraId="6E3F749D" w14:textId="5E23E714" w:rsidR="006B3798" w:rsidRPr="009A65B9" w:rsidRDefault="006B3798" w:rsidP="006B3798">
            <w:pPr>
              <w:rPr>
                <w:rFonts w:ascii="Segoe UI Light" w:hAnsi="Segoe UI Light" w:cs="Segoe UI Light"/>
              </w:rPr>
            </w:pPr>
            <w:r w:rsidRPr="000E4CFB">
              <w:rPr>
                <w:rFonts w:ascii="Segoe UI Light" w:hAnsi="Segoe UI Light" w:cs="Segoe UI Light"/>
              </w:rPr>
              <w:t>{{InsuranceFrequency</w:t>
            </w:r>
            <w:r>
              <w:rPr>
                <w:rFonts w:ascii="Segoe UI Light" w:hAnsi="Segoe UI Light" w:cs="Segoe UI Light"/>
              </w:rPr>
              <w:t>3</w:t>
            </w:r>
            <w:r w:rsidRPr="000E4CFB">
              <w:rPr>
                <w:rFonts w:ascii="Segoe UI Light" w:hAnsi="Segoe UI Light" w:cs="Segoe UI Light"/>
              </w:rPr>
              <w:t>}}</w:t>
            </w:r>
          </w:p>
        </w:tc>
        <w:tc>
          <w:tcPr>
            <w:tcW w:w="2268" w:type="dxa"/>
          </w:tcPr>
          <w:p w14:paraId="13698BCF" w14:textId="5AEA5925" w:rsidR="006B3798" w:rsidRPr="009A65B9" w:rsidRDefault="006B3798" w:rsidP="006B3798">
            <w:pPr>
              <w:rPr>
                <w:rFonts w:ascii="Segoe UI Light" w:hAnsi="Segoe UI Light" w:cs="Segoe UI Light"/>
              </w:rPr>
            </w:pPr>
            <w:r w:rsidRPr="004B10F7">
              <w:rPr>
                <w:rFonts w:ascii="Segoe UI Light" w:hAnsi="Segoe UI Light" w:cs="Segoe UI Light"/>
              </w:rPr>
              <w:t>{{Insurance</w:t>
            </w:r>
            <w:r>
              <w:rPr>
                <w:rFonts w:ascii="Segoe UI Light" w:hAnsi="Segoe UI Light" w:cs="Segoe UI Light"/>
              </w:rPr>
              <w:t>Total3</w:t>
            </w:r>
            <w:r w:rsidRPr="004B10F7">
              <w:rPr>
                <w:rFonts w:ascii="Segoe UI Light" w:hAnsi="Segoe UI Light" w:cs="Segoe UI Light"/>
              </w:rPr>
              <w:t>}}</w:t>
            </w:r>
          </w:p>
        </w:tc>
      </w:tr>
      <w:tr w:rsidR="006B3798" w:rsidRPr="009A65B9" w14:paraId="72A991DC" w14:textId="77777777" w:rsidTr="008D75EA">
        <w:tc>
          <w:tcPr>
            <w:tcW w:w="3539" w:type="dxa"/>
            <w:shd w:val="clear" w:color="auto" w:fill="D9D9D9" w:themeFill="background1" w:themeFillShade="D9"/>
          </w:tcPr>
          <w:p w14:paraId="5659F392" w14:textId="77777777" w:rsidR="006B3798" w:rsidRPr="009A65B9" w:rsidRDefault="006B3798" w:rsidP="006B3798">
            <w:pPr>
              <w:rPr>
                <w:rFonts w:ascii="Segoe UI Light" w:hAnsi="Segoe UI Light" w:cs="Segoe UI Light"/>
              </w:rPr>
            </w:pPr>
            <w:r w:rsidRPr="009A65B9">
              <w:rPr>
                <w:rFonts w:ascii="Segoe UI Light" w:hAnsi="Segoe UI Light" w:cs="Segoe UI Light"/>
              </w:rPr>
              <w:t>Life / TPD / Trauma</w:t>
            </w:r>
          </w:p>
        </w:tc>
        <w:tc>
          <w:tcPr>
            <w:tcW w:w="2268" w:type="dxa"/>
          </w:tcPr>
          <w:p w14:paraId="53E203AD" w14:textId="3AA79996" w:rsidR="006B3798" w:rsidRPr="009A65B9" w:rsidRDefault="006B3798" w:rsidP="006B3798">
            <w:pPr>
              <w:rPr>
                <w:rFonts w:ascii="Segoe UI Light" w:hAnsi="Segoe UI Light" w:cs="Segoe UI Light"/>
              </w:rPr>
            </w:pPr>
            <w:r w:rsidRPr="004B10F7">
              <w:rPr>
                <w:rFonts w:ascii="Segoe UI Light" w:hAnsi="Segoe UI Light" w:cs="Segoe UI Light"/>
              </w:rPr>
              <w:t>{{InsuranceAmount</w:t>
            </w:r>
            <w:r>
              <w:rPr>
                <w:rFonts w:ascii="Segoe UI Light" w:hAnsi="Segoe UI Light" w:cs="Segoe UI Light"/>
              </w:rPr>
              <w:t>4</w:t>
            </w:r>
            <w:r w:rsidRPr="004B10F7">
              <w:rPr>
                <w:rFonts w:ascii="Segoe UI Light" w:hAnsi="Segoe UI Light" w:cs="Segoe UI Light"/>
              </w:rPr>
              <w:t>}}</w:t>
            </w:r>
          </w:p>
        </w:tc>
        <w:tc>
          <w:tcPr>
            <w:tcW w:w="2320" w:type="dxa"/>
          </w:tcPr>
          <w:p w14:paraId="20B3E34F" w14:textId="0338B1DB" w:rsidR="006B3798" w:rsidRPr="009A65B9" w:rsidRDefault="006B3798" w:rsidP="006B3798">
            <w:pPr>
              <w:rPr>
                <w:rFonts w:ascii="Segoe UI Light" w:hAnsi="Segoe UI Light" w:cs="Segoe UI Light"/>
              </w:rPr>
            </w:pPr>
            <w:r w:rsidRPr="000E4CFB">
              <w:rPr>
                <w:rFonts w:ascii="Segoe UI Light" w:hAnsi="Segoe UI Light" w:cs="Segoe UI Light"/>
              </w:rPr>
              <w:t>{{InsuranceFrequency</w:t>
            </w:r>
            <w:r>
              <w:rPr>
                <w:rFonts w:ascii="Segoe UI Light" w:hAnsi="Segoe UI Light" w:cs="Segoe UI Light"/>
              </w:rPr>
              <w:t>4</w:t>
            </w:r>
            <w:r w:rsidRPr="000E4CFB">
              <w:rPr>
                <w:rFonts w:ascii="Segoe UI Light" w:hAnsi="Segoe UI Light" w:cs="Segoe UI Light"/>
              </w:rPr>
              <w:t>}}</w:t>
            </w:r>
          </w:p>
        </w:tc>
        <w:tc>
          <w:tcPr>
            <w:tcW w:w="2268" w:type="dxa"/>
          </w:tcPr>
          <w:p w14:paraId="302410E9" w14:textId="3A28DED3" w:rsidR="006B3798" w:rsidRPr="009A65B9" w:rsidRDefault="006B3798" w:rsidP="006B3798">
            <w:pPr>
              <w:rPr>
                <w:rFonts w:ascii="Segoe UI Light" w:hAnsi="Segoe UI Light" w:cs="Segoe UI Light"/>
              </w:rPr>
            </w:pPr>
            <w:r w:rsidRPr="004B10F7">
              <w:rPr>
                <w:rFonts w:ascii="Segoe UI Light" w:hAnsi="Segoe UI Light" w:cs="Segoe UI Light"/>
              </w:rPr>
              <w:t>{{Insurance</w:t>
            </w:r>
            <w:r>
              <w:rPr>
                <w:rFonts w:ascii="Segoe UI Light" w:hAnsi="Segoe UI Light" w:cs="Segoe UI Light"/>
              </w:rPr>
              <w:t>Total4</w:t>
            </w:r>
            <w:r w:rsidRPr="004B10F7">
              <w:rPr>
                <w:rFonts w:ascii="Segoe UI Light" w:hAnsi="Segoe UI Light" w:cs="Segoe UI Light"/>
              </w:rPr>
              <w:t>}}</w:t>
            </w:r>
          </w:p>
        </w:tc>
      </w:tr>
      <w:tr w:rsidR="006B3798" w:rsidRPr="009A65B9" w14:paraId="0145102C" w14:textId="77777777" w:rsidTr="008D75EA">
        <w:tc>
          <w:tcPr>
            <w:tcW w:w="3539" w:type="dxa"/>
            <w:shd w:val="clear" w:color="auto" w:fill="D9D9D9" w:themeFill="background1" w:themeFillShade="D9"/>
          </w:tcPr>
          <w:p w14:paraId="6E4D8F3E" w14:textId="77777777" w:rsidR="006B3798" w:rsidRPr="009A65B9" w:rsidRDefault="006B3798" w:rsidP="006B3798">
            <w:pPr>
              <w:rPr>
                <w:rFonts w:ascii="Segoe UI Light" w:hAnsi="Segoe UI Light" w:cs="Segoe UI Light"/>
              </w:rPr>
            </w:pPr>
            <w:r w:rsidRPr="009A65B9">
              <w:rPr>
                <w:rFonts w:ascii="Segoe UI Light" w:hAnsi="Segoe UI Light" w:cs="Segoe UI Light"/>
              </w:rPr>
              <w:t>Income Protection</w:t>
            </w:r>
          </w:p>
        </w:tc>
        <w:tc>
          <w:tcPr>
            <w:tcW w:w="2268" w:type="dxa"/>
          </w:tcPr>
          <w:p w14:paraId="307D3423" w14:textId="22FF3591" w:rsidR="006B3798" w:rsidRPr="009A65B9" w:rsidRDefault="006B3798" w:rsidP="006B3798">
            <w:pPr>
              <w:rPr>
                <w:rFonts w:ascii="Segoe UI Light" w:hAnsi="Segoe UI Light" w:cs="Segoe UI Light"/>
              </w:rPr>
            </w:pPr>
            <w:r w:rsidRPr="004B10F7">
              <w:rPr>
                <w:rFonts w:ascii="Segoe UI Light" w:hAnsi="Segoe UI Light" w:cs="Segoe UI Light"/>
              </w:rPr>
              <w:t>{{InsuranceAmount</w:t>
            </w:r>
            <w:r>
              <w:rPr>
                <w:rFonts w:ascii="Segoe UI Light" w:hAnsi="Segoe UI Light" w:cs="Segoe UI Light"/>
              </w:rPr>
              <w:t>5</w:t>
            </w:r>
            <w:r w:rsidRPr="004B10F7">
              <w:rPr>
                <w:rFonts w:ascii="Segoe UI Light" w:hAnsi="Segoe UI Light" w:cs="Segoe UI Light"/>
              </w:rPr>
              <w:t>}}</w:t>
            </w:r>
          </w:p>
        </w:tc>
        <w:tc>
          <w:tcPr>
            <w:tcW w:w="2320" w:type="dxa"/>
          </w:tcPr>
          <w:p w14:paraId="4E45EADF" w14:textId="0CF8C519" w:rsidR="006B3798" w:rsidRPr="009A65B9" w:rsidRDefault="006B3798" w:rsidP="006B3798">
            <w:pPr>
              <w:rPr>
                <w:rFonts w:ascii="Segoe UI Light" w:hAnsi="Segoe UI Light" w:cs="Segoe UI Light"/>
              </w:rPr>
            </w:pPr>
            <w:r w:rsidRPr="000E4CFB">
              <w:rPr>
                <w:rFonts w:ascii="Segoe UI Light" w:hAnsi="Segoe UI Light" w:cs="Segoe UI Light"/>
              </w:rPr>
              <w:t>{{InsuranceFrequency</w:t>
            </w:r>
            <w:r>
              <w:rPr>
                <w:rFonts w:ascii="Segoe UI Light" w:hAnsi="Segoe UI Light" w:cs="Segoe UI Light"/>
              </w:rPr>
              <w:t>5</w:t>
            </w:r>
            <w:r w:rsidRPr="000E4CFB">
              <w:rPr>
                <w:rFonts w:ascii="Segoe UI Light" w:hAnsi="Segoe UI Light" w:cs="Segoe UI Light"/>
              </w:rPr>
              <w:t>}}</w:t>
            </w:r>
          </w:p>
        </w:tc>
        <w:tc>
          <w:tcPr>
            <w:tcW w:w="2268" w:type="dxa"/>
          </w:tcPr>
          <w:p w14:paraId="6B5043C7" w14:textId="5C9B0A7E" w:rsidR="006B3798" w:rsidRPr="009A65B9" w:rsidRDefault="006B3798" w:rsidP="006B3798">
            <w:pPr>
              <w:rPr>
                <w:rFonts w:ascii="Segoe UI Light" w:hAnsi="Segoe UI Light" w:cs="Segoe UI Light"/>
              </w:rPr>
            </w:pPr>
            <w:r w:rsidRPr="004B10F7">
              <w:rPr>
                <w:rFonts w:ascii="Segoe UI Light" w:hAnsi="Segoe UI Light" w:cs="Segoe UI Light"/>
              </w:rPr>
              <w:t>{{Insurance</w:t>
            </w:r>
            <w:r>
              <w:rPr>
                <w:rFonts w:ascii="Segoe UI Light" w:hAnsi="Segoe UI Light" w:cs="Segoe UI Light"/>
              </w:rPr>
              <w:t>Total5</w:t>
            </w:r>
            <w:r w:rsidRPr="004B10F7">
              <w:rPr>
                <w:rFonts w:ascii="Segoe UI Light" w:hAnsi="Segoe UI Light" w:cs="Segoe UI Light"/>
              </w:rPr>
              <w:t>}}</w:t>
            </w:r>
          </w:p>
        </w:tc>
      </w:tr>
      <w:tr w:rsidR="006B3798" w:rsidRPr="009A65B9" w14:paraId="1FE06DD8" w14:textId="77777777" w:rsidTr="008D75EA">
        <w:tc>
          <w:tcPr>
            <w:tcW w:w="3539" w:type="dxa"/>
            <w:shd w:val="clear" w:color="auto" w:fill="D9D9D9" w:themeFill="background1" w:themeFillShade="D9"/>
          </w:tcPr>
          <w:p w14:paraId="518A2A98" w14:textId="77777777" w:rsidR="006B3798" w:rsidRPr="009A65B9" w:rsidRDefault="006B3798" w:rsidP="006B3798">
            <w:pPr>
              <w:rPr>
                <w:rFonts w:ascii="Segoe UI Light" w:hAnsi="Segoe UI Light" w:cs="Segoe UI Light"/>
              </w:rPr>
            </w:pPr>
            <w:r w:rsidRPr="009A65B9">
              <w:rPr>
                <w:rFonts w:ascii="Segoe UI Light" w:hAnsi="Segoe UI Light" w:cs="Segoe UI Light"/>
              </w:rPr>
              <w:t>Other</w:t>
            </w:r>
          </w:p>
        </w:tc>
        <w:tc>
          <w:tcPr>
            <w:tcW w:w="2268" w:type="dxa"/>
          </w:tcPr>
          <w:p w14:paraId="3C90F56B" w14:textId="03CBCCF0" w:rsidR="006B3798" w:rsidRPr="009A65B9" w:rsidRDefault="006B3798" w:rsidP="006B3798">
            <w:pPr>
              <w:rPr>
                <w:rFonts w:ascii="Segoe UI Light" w:hAnsi="Segoe UI Light" w:cs="Segoe UI Light"/>
              </w:rPr>
            </w:pPr>
            <w:r w:rsidRPr="004B10F7">
              <w:rPr>
                <w:rFonts w:ascii="Segoe UI Light" w:hAnsi="Segoe UI Light" w:cs="Segoe UI Light"/>
              </w:rPr>
              <w:t>{{InsuranceAmount</w:t>
            </w:r>
            <w:r>
              <w:rPr>
                <w:rFonts w:ascii="Segoe UI Light" w:hAnsi="Segoe UI Light" w:cs="Segoe UI Light"/>
              </w:rPr>
              <w:t>6</w:t>
            </w:r>
            <w:r w:rsidRPr="004B10F7">
              <w:rPr>
                <w:rFonts w:ascii="Segoe UI Light" w:hAnsi="Segoe UI Light" w:cs="Segoe UI Light"/>
              </w:rPr>
              <w:t>}}</w:t>
            </w:r>
          </w:p>
        </w:tc>
        <w:tc>
          <w:tcPr>
            <w:tcW w:w="2320" w:type="dxa"/>
          </w:tcPr>
          <w:p w14:paraId="2023D3E7" w14:textId="384C2E46" w:rsidR="006B3798" w:rsidRPr="009A65B9" w:rsidRDefault="006B3798" w:rsidP="006B3798">
            <w:pPr>
              <w:rPr>
                <w:rFonts w:ascii="Segoe UI Light" w:hAnsi="Segoe UI Light" w:cs="Segoe UI Light"/>
              </w:rPr>
            </w:pPr>
            <w:r w:rsidRPr="000E4CFB">
              <w:rPr>
                <w:rFonts w:ascii="Segoe UI Light" w:hAnsi="Segoe UI Light" w:cs="Segoe UI Light"/>
              </w:rPr>
              <w:t>{{InsuranceFrequency</w:t>
            </w:r>
            <w:r>
              <w:rPr>
                <w:rFonts w:ascii="Segoe UI Light" w:hAnsi="Segoe UI Light" w:cs="Segoe UI Light"/>
              </w:rPr>
              <w:t>6</w:t>
            </w:r>
            <w:r w:rsidRPr="000E4CFB">
              <w:rPr>
                <w:rFonts w:ascii="Segoe UI Light" w:hAnsi="Segoe UI Light" w:cs="Segoe UI Light"/>
              </w:rPr>
              <w:t>}}</w:t>
            </w:r>
          </w:p>
        </w:tc>
        <w:tc>
          <w:tcPr>
            <w:tcW w:w="2268" w:type="dxa"/>
          </w:tcPr>
          <w:p w14:paraId="19850A14" w14:textId="502223D5" w:rsidR="006B3798" w:rsidRPr="009A65B9" w:rsidRDefault="006B3798" w:rsidP="006B3798">
            <w:pPr>
              <w:rPr>
                <w:rFonts w:ascii="Segoe UI Light" w:hAnsi="Segoe UI Light" w:cs="Segoe UI Light"/>
              </w:rPr>
            </w:pPr>
            <w:r w:rsidRPr="004B10F7">
              <w:rPr>
                <w:rFonts w:ascii="Segoe UI Light" w:hAnsi="Segoe UI Light" w:cs="Segoe UI Light"/>
              </w:rPr>
              <w:t>{{Insurance</w:t>
            </w:r>
            <w:r>
              <w:rPr>
                <w:rFonts w:ascii="Segoe UI Light" w:hAnsi="Segoe UI Light" w:cs="Segoe UI Light"/>
              </w:rPr>
              <w:t>Total6</w:t>
            </w:r>
            <w:r w:rsidRPr="004B10F7">
              <w:rPr>
                <w:rFonts w:ascii="Segoe UI Light" w:hAnsi="Segoe UI Light" w:cs="Segoe UI Light"/>
              </w:rPr>
              <w:t>}}</w:t>
            </w:r>
          </w:p>
        </w:tc>
      </w:tr>
      <w:tr w:rsidR="006B3798" w:rsidRPr="009A65B9" w14:paraId="55EE5002" w14:textId="77777777" w:rsidTr="00AD5ACD">
        <w:tc>
          <w:tcPr>
            <w:tcW w:w="8127" w:type="dxa"/>
            <w:gridSpan w:val="3"/>
          </w:tcPr>
          <w:p w14:paraId="2BCB02EA" w14:textId="52FE492B" w:rsidR="006B3798" w:rsidRPr="000E4CFB" w:rsidRDefault="006B3798" w:rsidP="006B3798">
            <w:pPr>
              <w:rPr>
                <w:rFonts w:ascii="Segoe UI Light" w:hAnsi="Segoe UI Light" w:cs="Segoe UI Light"/>
              </w:rPr>
            </w:pPr>
            <w:r w:rsidRPr="00CE35E2">
              <w:rPr>
                <w:rFonts w:ascii="Segoe UI Light" w:hAnsi="Segoe UI Light" w:cs="Segoe UI Light"/>
                <w:b/>
                <w:color w:val="0066CC"/>
              </w:rPr>
              <w:t xml:space="preserve">Total Insurance Expenses  </w:t>
            </w:r>
          </w:p>
        </w:tc>
        <w:tc>
          <w:tcPr>
            <w:tcW w:w="2268" w:type="dxa"/>
          </w:tcPr>
          <w:p w14:paraId="263B8F1F" w14:textId="257C7EBF" w:rsidR="006B3798" w:rsidRPr="004B10F7" w:rsidRDefault="00F823CE" w:rsidP="006B3798">
            <w:pPr>
              <w:rPr>
                <w:rFonts w:ascii="Segoe UI Light" w:hAnsi="Segoe UI Light" w:cs="Segoe UI Light"/>
              </w:rPr>
            </w:pPr>
            <w:r>
              <w:rPr>
                <w:rFonts w:ascii="Segoe UI Light" w:hAnsi="Segoe UI Light" w:cs="Segoe UI Light"/>
                <w:b/>
                <w:color w:val="0066CC"/>
              </w:rPr>
              <w:t>{{</w:t>
            </w:r>
            <w:proofErr w:type="spellStart"/>
            <w:r w:rsidRPr="000E17FB">
              <w:rPr>
                <w:rFonts w:ascii="Segoe UI Light" w:hAnsi="Segoe UI Light" w:cs="Segoe UI Light"/>
                <w:b/>
                <w:color w:val="0066CC"/>
              </w:rPr>
              <w:t>InsuranceTotal</w:t>
            </w:r>
            <w:proofErr w:type="spellEnd"/>
            <w:r>
              <w:rPr>
                <w:rFonts w:ascii="Segoe UI Light" w:hAnsi="Segoe UI Light" w:cs="Segoe UI Light"/>
                <w:b/>
                <w:color w:val="0066CC"/>
              </w:rPr>
              <w:t>}}</w:t>
            </w:r>
          </w:p>
        </w:tc>
      </w:tr>
    </w:tbl>
    <w:p w14:paraId="65B4FDCB" w14:textId="10088E5F" w:rsidR="00D812DF" w:rsidRDefault="00D812DF">
      <w:pPr>
        <w:suppressAutoHyphens w:val="0"/>
        <w:spacing w:line="240" w:lineRule="auto"/>
        <w:rPr>
          <w:rFonts w:ascii="Segoe UI Light" w:hAnsi="Segoe UI Light" w:cs="Segoe UI Light"/>
        </w:rPr>
      </w:pPr>
    </w:p>
    <w:p w14:paraId="2207DF16" w14:textId="77777777" w:rsidR="00374124" w:rsidRDefault="00374124" w:rsidP="00374124">
      <w:pPr>
        <w:pStyle w:val="Heading1"/>
        <w:jc w:val="both"/>
        <w:rPr>
          <w:rFonts w:ascii="Segoe UI Light" w:hAnsi="Segoe UI Light" w:cs="Segoe UI Light"/>
          <w:color w:val="0066CC"/>
        </w:rPr>
      </w:pPr>
      <w:r>
        <w:rPr>
          <w:rFonts w:ascii="Segoe UI Light" w:hAnsi="Segoe UI Light" w:cs="Segoe UI Light"/>
          <w:color w:val="0066CC"/>
        </w:rPr>
        <w:t>SUMMARY OF NETWORTH</w:t>
      </w:r>
    </w:p>
    <w:p w14:paraId="60BED60D" w14:textId="4E1EF58C" w:rsidR="00591335" w:rsidRDefault="00591335" w:rsidP="00591335">
      <w:r w:rsidRPr="00591335">
        <w:t>{{#SingleClient}}</w:t>
      </w:r>
    </w:p>
    <w:tbl>
      <w:tblPr>
        <w:tblStyle w:val="TableGrid"/>
        <w:tblW w:w="10514" w:type="dxa"/>
        <w:tblLook w:val="04A0" w:firstRow="1" w:lastRow="0" w:firstColumn="1" w:lastColumn="0" w:noHBand="0" w:noVBand="1"/>
      </w:tblPr>
      <w:tblGrid>
        <w:gridCol w:w="3442"/>
        <w:gridCol w:w="7072"/>
      </w:tblGrid>
      <w:tr w:rsidR="00072C8A" w:rsidRPr="00072C8A" w14:paraId="3FAC71F8" w14:textId="77777777" w:rsidTr="00973D9E">
        <w:trPr>
          <w:trHeight w:val="344"/>
        </w:trPr>
        <w:tc>
          <w:tcPr>
            <w:tcW w:w="3235" w:type="dxa"/>
            <w:shd w:val="clear" w:color="auto" w:fill="004898"/>
            <w:hideMark/>
          </w:tcPr>
          <w:p w14:paraId="7349A35C" w14:textId="77777777" w:rsidR="00072C8A" w:rsidRPr="00072C8A" w:rsidRDefault="00072C8A" w:rsidP="000802E4">
            <w:pPr>
              <w:suppressAutoHyphens w:val="0"/>
              <w:spacing w:line="240" w:lineRule="auto"/>
              <w:rPr>
                <w:rFonts w:ascii="Segoe UI Light" w:eastAsia="Times New Roman" w:hAnsi="Segoe UI Light" w:cs="Segoe UI Light"/>
                <w:i/>
                <w:iCs/>
                <w:color w:val="FFFFFF" w:themeColor="background1"/>
                <w:lang w:eastAsia="en-AU"/>
              </w:rPr>
            </w:pPr>
            <w:r w:rsidRPr="00072C8A">
              <w:rPr>
                <w:rFonts w:ascii="Segoe UI Light" w:eastAsia="Times New Roman" w:hAnsi="Segoe UI Light" w:cs="Segoe UI Light"/>
                <w:i/>
                <w:iCs/>
                <w:color w:val="FFFFFF" w:themeColor="background1"/>
                <w:lang w:eastAsia="en-AU"/>
              </w:rPr>
              <w:t> </w:t>
            </w:r>
          </w:p>
        </w:tc>
        <w:tc>
          <w:tcPr>
            <w:tcW w:w="7279" w:type="dxa"/>
            <w:shd w:val="clear" w:color="auto" w:fill="004898"/>
            <w:hideMark/>
          </w:tcPr>
          <w:p w14:paraId="6B0CEA38" w14:textId="77777777" w:rsidR="00072C8A" w:rsidRPr="00072C8A" w:rsidRDefault="00072C8A" w:rsidP="000802E4">
            <w:pPr>
              <w:suppressAutoHyphens w:val="0"/>
              <w:spacing w:line="240" w:lineRule="auto"/>
              <w:rPr>
                <w:rFonts w:ascii="Segoe UI Light" w:eastAsia="Times New Roman" w:hAnsi="Segoe UI Light" w:cs="Segoe UI Light"/>
                <w:b/>
                <w:bCs/>
                <w:color w:val="FFFFFF" w:themeColor="background1"/>
                <w:lang w:eastAsia="en-AU"/>
              </w:rPr>
            </w:pPr>
            <w:r w:rsidRPr="00072C8A">
              <w:rPr>
                <w:rFonts w:ascii="Segoe UI Light" w:hAnsi="Segoe UI Light" w:cs="Segoe UI Light"/>
                <w:b/>
                <w:color w:val="FFFFFF" w:themeColor="background1"/>
              </w:rPr>
              <w:t>{{</w:t>
            </w:r>
            <w:proofErr w:type="spellStart"/>
            <w:r w:rsidRPr="00072C8A">
              <w:rPr>
                <w:rFonts w:ascii="Segoe UI Light" w:hAnsi="Segoe UI Light" w:cs="Segoe UI Light"/>
                <w:b/>
                <w:color w:val="FFFFFF" w:themeColor="background1"/>
              </w:rPr>
              <w:t>clientPreferred</w:t>
            </w:r>
            <w:proofErr w:type="spellEnd"/>
            <w:r w:rsidRPr="00072C8A">
              <w:rPr>
                <w:rFonts w:ascii="Segoe UI Light" w:hAnsi="Segoe UI Light" w:cs="Segoe UI Light"/>
                <w:b/>
                <w:color w:val="FFFFFF" w:themeColor="background1"/>
              </w:rPr>
              <w:t>}}</w:t>
            </w:r>
          </w:p>
        </w:tc>
      </w:tr>
      <w:tr w:rsidR="00072C8A" w:rsidRPr="00F01F29" w14:paraId="57F383A7" w14:textId="77777777" w:rsidTr="00973D9E">
        <w:trPr>
          <w:trHeight w:val="344"/>
        </w:trPr>
        <w:tc>
          <w:tcPr>
            <w:tcW w:w="3235" w:type="dxa"/>
            <w:shd w:val="clear" w:color="auto" w:fill="D9D9D9" w:themeFill="background1" w:themeFillShade="D9"/>
            <w:hideMark/>
          </w:tcPr>
          <w:p w14:paraId="559D0FE2"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Assets</w:t>
            </w:r>
          </w:p>
        </w:tc>
        <w:tc>
          <w:tcPr>
            <w:tcW w:w="7279" w:type="dxa"/>
            <w:shd w:val="clear" w:color="auto" w:fill="D9D9D9" w:themeFill="background1" w:themeFillShade="D9"/>
            <w:hideMark/>
          </w:tcPr>
          <w:p w14:paraId="0577344F"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w:t>
            </w:r>
          </w:p>
        </w:tc>
      </w:tr>
      <w:tr w:rsidR="00072C8A" w:rsidRPr="00F01F29" w14:paraId="2AF45D6D" w14:textId="77777777" w:rsidTr="00DF01F1">
        <w:trPr>
          <w:trHeight w:val="344"/>
        </w:trPr>
        <w:tc>
          <w:tcPr>
            <w:tcW w:w="10514" w:type="dxa"/>
            <w:gridSpan w:val="2"/>
            <w:shd w:val="clear" w:color="auto" w:fill="FFFFFF" w:themeFill="background1"/>
          </w:tcPr>
          <w:p w14:paraId="445E40C0" w14:textId="308A8055" w:rsidR="00072C8A" w:rsidRPr="00F01F29" w:rsidRDefault="00072C8A" w:rsidP="000802E4">
            <w:pPr>
              <w:suppressAutoHyphens w:val="0"/>
              <w:spacing w:line="240" w:lineRule="auto"/>
              <w:rPr>
                <w:rFonts w:ascii="Segoe UI Light" w:eastAsia="Times New Roman" w:hAnsi="Segoe UI Light" w:cs="Segoe UI Light"/>
                <w:lang w:eastAsia="en-AU"/>
              </w:rPr>
            </w:pPr>
            <w:r w:rsidRPr="00F85316">
              <w:rPr>
                <w:rFonts w:ascii="Segoe UI Light" w:eastAsia="Times New Roman" w:hAnsi="Segoe UI Light" w:cs="Segoe UI Light"/>
                <w:b/>
                <w:bCs/>
                <w:lang w:eastAsia="en-AU"/>
              </w:rPr>
              <w:t xml:space="preserve">Lifestyle Assets </w:t>
            </w:r>
          </w:p>
        </w:tc>
      </w:tr>
      <w:tr w:rsidR="00072C8A" w:rsidRPr="00F01F29" w14:paraId="10B78A59" w14:textId="77777777" w:rsidTr="00973D9E">
        <w:trPr>
          <w:trHeight w:val="344"/>
        </w:trPr>
        <w:tc>
          <w:tcPr>
            <w:tcW w:w="3235" w:type="dxa"/>
            <w:shd w:val="clear" w:color="auto" w:fill="D9D9D9" w:themeFill="background1" w:themeFillShade="D9"/>
            <w:hideMark/>
          </w:tcPr>
          <w:p w14:paraId="7BB0DD16"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Home</w:t>
            </w:r>
            <w:r>
              <w:rPr>
                <w:rFonts w:ascii="Segoe UI Light" w:eastAsia="Times New Roman" w:hAnsi="Segoe UI Light" w:cs="Segoe UI Light"/>
                <w:lang w:eastAsia="en-AU"/>
              </w:rPr>
              <w:t xml:space="preserve"> (Address and Postcode)</w:t>
            </w:r>
          </w:p>
        </w:tc>
        <w:tc>
          <w:tcPr>
            <w:tcW w:w="7279" w:type="dxa"/>
            <w:hideMark/>
          </w:tcPr>
          <w:p w14:paraId="4B1E8190"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$0</w:t>
            </w:r>
          </w:p>
        </w:tc>
      </w:tr>
      <w:tr w:rsidR="00072C8A" w:rsidRPr="00F01F29" w14:paraId="30CDB0A7" w14:textId="77777777" w:rsidTr="00973D9E">
        <w:trPr>
          <w:trHeight w:val="344"/>
        </w:trPr>
        <w:tc>
          <w:tcPr>
            <w:tcW w:w="3235" w:type="dxa"/>
            <w:shd w:val="clear" w:color="auto" w:fill="D9D9D9" w:themeFill="background1" w:themeFillShade="D9"/>
            <w:hideMark/>
          </w:tcPr>
          <w:p w14:paraId="6C43200B"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Cars</w:t>
            </w:r>
          </w:p>
        </w:tc>
        <w:tc>
          <w:tcPr>
            <w:tcW w:w="7279" w:type="dxa"/>
            <w:hideMark/>
          </w:tcPr>
          <w:p w14:paraId="66312A2C"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clientCarCurrentValue</w:t>
            </w:r>
            <w:proofErr w:type="spellEnd"/>
            <w:r>
              <w:rPr>
                <w:rFonts w:ascii="Segoe UI Light" w:eastAsia="Times New Roman" w:hAnsi="Segoe UI Light" w:cs="Segoe UI Light"/>
                <w:lang w:eastAsia="en-AU"/>
              </w:rPr>
              <w:t>}}</w:t>
            </w:r>
          </w:p>
        </w:tc>
      </w:tr>
      <w:tr w:rsidR="00072C8A" w:rsidRPr="00F01F29" w14:paraId="0E55E709" w14:textId="77777777" w:rsidTr="00973D9E">
        <w:trPr>
          <w:trHeight w:val="344"/>
        </w:trPr>
        <w:tc>
          <w:tcPr>
            <w:tcW w:w="3235" w:type="dxa"/>
            <w:shd w:val="clear" w:color="auto" w:fill="D9D9D9" w:themeFill="background1" w:themeFillShade="D9"/>
            <w:hideMark/>
          </w:tcPr>
          <w:p w14:paraId="5DFECF88"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Contents</w:t>
            </w:r>
          </w:p>
        </w:tc>
        <w:tc>
          <w:tcPr>
            <w:tcW w:w="7279" w:type="dxa"/>
            <w:hideMark/>
          </w:tcPr>
          <w:p w14:paraId="136C7E95"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clientContentsCurrentValue</w:t>
            </w:r>
            <w:proofErr w:type="spellEnd"/>
            <w:r>
              <w:rPr>
                <w:rFonts w:ascii="Segoe UI Light" w:eastAsia="Times New Roman" w:hAnsi="Segoe UI Light" w:cs="Segoe UI Light"/>
                <w:lang w:eastAsia="en-AU"/>
              </w:rPr>
              <w:t>}}</w:t>
            </w:r>
          </w:p>
        </w:tc>
      </w:tr>
      <w:tr w:rsidR="00072C8A" w:rsidRPr="00F01F29" w14:paraId="5643F21F" w14:textId="77777777" w:rsidTr="00973D9E">
        <w:trPr>
          <w:trHeight w:val="344"/>
        </w:trPr>
        <w:tc>
          <w:tcPr>
            <w:tcW w:w="3235" w:type="dxa"/>
            <w:shd w:val="clear" w:color="auto" w:fill="D9D9D9" w:themeFill="background1" w:themeFillShade="D9"/>
            <w:hideMark/>
          </w:tcPr>
          <w:p w14:paraId="108D0F93"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Boat</w:t>
            </w:r>
          </w:p>
        </w:tc>
        <w:tc>
          <w:tcPr>
            <w:tcW w:w="7279" w:type="dxa"/>
            <w:hideMark/>
          </w:tcPr>
          <w:p w14:paraId="0E9B42F0"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clientBoatCurrentValue</w:t>
            </w:r>
            <w:proofErr w:type="spellEnd"/>
            <w:r>
              <w:rPr>
                <w:rFonts w:ascii="Segoe UI Light" w:eastAsia="Times New Roman" w:hAnsi="Segoe UI Light" w:cs="Segoe UI Light"/>
                <w:lang w:eastAsia="en-AU"/>
              </w:rPr>
              <w:t>}}</w:t>
            </w:r>
          </w:p>
        </w:tc>
      </w:tr>
      <w:tr w:rsidR="00072C8A" w:rsidRPr="00F01F29" w14:paraId="0D563A02" w14:textId="77777777" w:rsidTr="00973D9E">
        <w:trPr>
          <w:trHeight w:val="344"/>
        </w:trPr>
        <w:tc>
          <w:tcPr>
            <w:tcW w:w="3235" w:type="dxa"/>
            <w:shd w:val="clear" w:color="auto" w:fill="D9D9D9" w:themeFill="background1" w:themeFillShade="D9"/>
          </w:tcPr>
          <w:p w14:paraId="07AC70D2"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Caravan</w:t>
            </w:r>
          </w:p>
        </w:tc>
        <w:tc>
          <w:tcPr>
            <w:tcW w:w="7279" w:type="dxa"/>
          </w:tcPr>
          <w:p w14:paraId="7D70EECB"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clientCaravanCurrentValue</w:t>
            </w:r>
            <w:proofErr w:type="spellEnd"/>
            <w:r>
              <w:rPr>
                <w:rFonts w:ascii="Segoe UI Light" w:eastAsia="Times New Roman" w:hAnsi="Segoe UI Light" w:cs="Segoe UI Light"/>
                <w:lang w:eastAsia="en-AU"/>
              </w:rPr>
              <w:t>}}</w:t>
            </w:r>
          </w:p>
        </w:tc>
      </w:tr>
      <w:tr w:rsidR="00072C8A" w:rsidRPr="00F01F29" w14:paraId="23289E3F" w14:textId="77777777" w:rsidTr="00973D9E">
        <w:trPr>
          <w:trHeight w:val="344"/>
        </w:trPr>
        <w:tc>
          <w:tcPr>
            <w:tcW w:w="3235" w:type="dxa"/>
            <w:shd w:val="clear" w:color="auto" w:fill="D9D9D9" w:themeFill="background1" w:themeFillShade="D9"/>
            <w:hideMark/>
          </w:tcPr>
          <w:p w14:paraId="3FFC254F"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 xml:space="preserve">Other </w:t>
            </w:r>
            <w:r>
              <w:rPr>
                <w:rFonts w:ascii="Segoe UI Light" w:eastAsia="Times New Roman" w:hAnsi="Segoe UI Light" w:cs="Segoe UI Light"/>
                <w:lang w:eastAsia="en-AU"/>
              </w:rPr>
              <w:t xml:space="preserve">Assets </w:t>
            </w:r>
          </w:p>
        </w:tc>
        <w:tc>
          <w:tcPr>
            <w:tcW w:w="7279" w:type="dxa"/>
            <w:hideMark/>
          </w:tcPr>
          <w:p w14:paraId="47302596"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clientOtherAssetsCurrentValue</w:t>
            </w:r>
            <w:proofErr w:type="spellEnd"/>
            <w:r>
              <w:rPr>
                <w:rFonts w:ascii="Segoe UI Light" w:eastAsia="Times New Roman" w:hAnsi="Segoe UI Light" w:cs="Segoe UI Light"/>
                <w:lang w:eastAsia="en-AU"/>
              </w:rPr>
              <w:t>}}</w:t>
            </w:r>
          </w:p>
        </w:tc>
      </w:tr>
      <w:tr w:rsidR="00072C8A" w:rsidRPr="00F01F29" w14:paraId="522EC54C" w14:textId="77777777" w:rsidTr="00973D9E">
        <w:trPr>
          <w:trHeight w:val="314"/>
        </w:trPr>
        <w:tc>
          <w:tcPr>
            <w:tcW w:w="3235" w:type="dxa"/>
            <w:shd w:val="clear" w:color="auto" w:fill="D9D9D9" w:themeFill="background1" w:themeFillShade="D9"/>
            <w:hideMark/>
          </w:tcPr>
          <w:p w14:paraId="684BA449"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Total Lifestyle Asset</w:t>
            </w:r>
          </w:p>
        </w:tc>
        <w:tc>
          <w:tcPr>
            <w:tcW w:w="7279" w:type="dxa"/>
            <w:shd w:val="clear" w:color="auto" w:fill="D9D9D9" w:themeFill="background1" w:themeFillShade="D9"/>
            <w:hideMark/>
          </w:tcPr>
          <w:p w14:paraId="38EA76B6"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clientLifestyleTotal</w:t>
            </w:r>
            <w:proofErr w:type="spellEnd"/>
            <w:r>
              <w:rPr>
                <w:rFonts w:ascii="Segoe UI Light" w:eastAsia="Times New Roman" w:hAnsi="Segoe UI Light" w:cs="Segoe UI Light"/>
                <w:b/>
                <w:bCs/>
                <w:lang w:eastAsia="en-AU"/>
              </w:rPr>
              <w:t>}}</w:t>
            </w:r>
          </w:p>
        </w:tc>
      </w:tr>
      <w:tr w:rsidR="00072C8A" w:rsidRPr="00F01F29" w14:paraId="13FBD0C6" w14:textId="77777777" w:rsidTr="00072C8A">
        <w:trPr>
          <w:trHeight w:val="344"/>
        </w:trPr>
        <w:tc>
          <w:tcPr>
            <w:tcW w:w="10514" w:type="dxa"/>
            <w:gridSpan w:val="2"/>
            <w:shd w:val="clear" w:color="auto" w:fill="FFFFFF" w:themeFill="background1"/>
            <w:hideMark/>
          </w:tcPr>
          <w:p w14:paraId="0794C8B6" w14:textId="52D7E1FB" w:rsidR="00072C8A" w:rsidRPr="000F2DAD" w:rsidRDefault="00072C8A" w:rsidP="000802E4">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Investment Assets</w:t>
            </w:r>
          </w:p>
        </w:tc>
      </w:tr>
      <w:tr w:rsidR="00072C8A" w:rsidRPr="00F01F29" w14:paraId="3B255191" w14:textId="77777777" w:rsidTr="00973D9E">
        <w:trPr>
          <w:trHeight w:val="314"/>
        </w:trPr>
        <w:tc>
          <w:tcPr>
            <w:tcW w:w="3235" w:type="dxa"/>
            <w:shd w:val="clear" w:color="auto" w:fill="D9D9D9" w:themeFill="background1" w:themeFillShade="D9"/>
            <w:hideMark/>
          </w:tcPr>
          <w:p w14:paraId="3E84F16E"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Bank Accounts</w:t>
            </w:r>
          </w:p>
        </w:tc>
        <w:tc>
          <w:tcPr>
            <w:tcW w:w="7279" w:type="dxa"/>
            <w:hideMark/>
          </w:tcPr>
          <w:p w14:paraId="0D2ED6F7"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clientBankAccountCurrentBalance</w:t>
            </w:r>
            <w:proofErr w:type="spellEnd"/>
            <w:r>
              <w:rPr>
                <w:rFonts w:ascii="Segoe UI Light" w:eastAsia="Times New Roman" w:hAnsi="Segoe UI Light" w:cs="Segoe UI Light"/>
                <w:lang w:eastAsia="en-AU"/>
              </w:rPr>
              <w:t>}}</w:t>
            </w:r>
          </w:p>
        </w:tc>
      </w:tr>
      <w:tr w:rsidR="00072C8A" w:rsidRPr="00F01F29" w14:paraId="78153A07" w14:textId="77777777" w:rsidTr="00973D9E">
        <w:trPr>
          <w:trHeight w:val="344"/>
        </w:trPr>
        <w:tc>
          <w:tcPr>
            <w:tcW w:w="3235" w:type="dxa"/>
            <w:shd w:val="clear" w:color="auto" w:fill="D9D9D9" w:themeFill="background1" w:themeFillShade="D9"/>
            <w:hideMark/>
          </w:tcPr>
          <w:p w14:paraId="21B706E9"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Term Deposits</w:t>
            </w:r>
          </w:p>
        </w:tc>
        <w:tc>
          <w:tcPr>
            <w:tcW w:w="7279" w:type="dxa"/>
            <w:hideMark/>
          </w:tcPr>
          <w:p w14:paraId="0590ED51"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clientTermDepositsCurrentBalance</w:t>
            </w:r>
            <w:proofErr w:type="spellEnd"/>
            <w:r>
              <w:rPr>
                <w:rFonts w:ascii="Segoe UI Light" w:eastAsia="Times New Roman" w:hAnsi="Segoe UI Light" w:cs="Segoe UI Light"/>
                <w:lang w:eastAsia="en-AU"/>
              </w:rPr>
              <w:t>}}</w:t>
            </w:r>
          </w:p>
        </w:tc>
      </w:tr>
      <w:tr w:rsidR="00072C8A" w:rsidRPr="00F01F29" w14:paraId="017694C5" w14:textId="77777777" w:rsidTr="00973D9E">
        <w:trPr>
          <w:trHeight w:val="344"/>
        </w:trPr>
        <w:tc>
          <w:tcPr>
            <w:tcW w:w="3235" w:type="dxa"/>
            <w:shd w:val="clear" w:color="auto" w:fill="D9D9D9" w:themeFill="background1" w:themeFillShade="D9"/>
            <w:hideMark/>
          </w:tcPr>
          <w:p w14:paraId="61601D78" w14:textId="77777777" w:rsidR="00072C8A" w:rsidRPr="00E70691" w:rsidRDefault="00072C8A" w:rsidP="000802E4">
            <w:pPr>
              <w:suppressAutoHyphens w:val="0"/>
              <w:spacing w:line="240" w:lineRule="auto"/>
              <w:rPr>
                <w:rFonts w:ascii="Segoe UI Light" w:eastAsia="Times New Roman" w:hAnsi="Segoe UI Light" w:cs="Segoe UI Light"/>
                <w:lang w:eastAsia="en-AU"/>
              </w:rPr>
            </w:pPr>
            <w:r w:rsidRPr="00E70691">
              <w:rPr>
                <w:rFonts w:ascii="Segoe UI Light" w:eastAsia="Times New Roman" w:hAnsi="Segoe UI Light" w:cs="Segoe UI Light"/>
                <w:lang w:eastAsia="en-AU"/>
              </w:rPr>
              <w:t>Australian Shares/ETFs</w:t>
            </w:r>
          </w:p>
        </w:tc>
        <w:tc>
          <w:tcPr>
            <w:tcW w:w="7279" w:type="dxa"/>
            <w:hideMark/>
          </w:tcPr>
          <w:p w14:paraId="3F577968"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A12E37">
              <w:rPr>
                <w:rFonts w:ascii="Segoe UI Light" w:eastAsia="Times New Roman" w:hAnsi="Segoe UI Light" w:cs="Segoe UI Light"/>
                <w:lang w:eastAsia="en-AU"/>
              </w:rPr>
              <w:t>AustralianShares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r>
      <w:tr w:rsidR="00072C8A" w:rsidRPr="00F01F29" w14:paraId="6BFA40CC" w14:textId="77777777" w:rsidTr="00973D9E">
        <w:trPr>
          <w:trHeight w:val="344"/>
        </w:trPr>
        <w:tc>
          <w:tcPr>
            <w:tcW w:w="3235" w:type="dxa"/>
            <w:shd w:val="clear" w:color="auto" w:fill="D9D9D9" w:themeFill="background1" w:themeFillShade="D9"/>
            <w:hideMark/>
          </w:tcPr>
          <w:p w14:paraId="3D35ED28" w14:textId="77777777" w:rsidR="00072C8A" w:rsidRPr="00282872" w:rsidRDefault="00072C8A" w:rsidP="000802E4">
            <w:pPr>
              <w:suppressAutoHyphens w:val="0"/>
              <w:spacing w:line="240" w:lineRule="auto"/>
              <w:rPr>
                <w:rFonts w:ascii="Segoe UI Light" w:eastAsia="Times New Roman" w:hAnsi="Segoe UI Light" w:cs="Segoe UI Light"/>
                <w:lang w:eastAsia="en-AU"/>
              </w:rPr>
            </w:pPr>
            <w:r w:rsidRPr="00282872">
              <w:rPr>
                <w:rFonts w:ascii="Segoe UI Light" w:eastAsia="Times New Roman" w:hAnsi="Segoe UI Light" w:cs="Segoe UI Light"/>
                <w:lang w:eastAsia="en-AU"/>
              </w:rPr>
              <w:t>Platform Investments</w:t>
            </w:r>
          </w:p>
        </w:tc>
        <w:tc>
          <w:tcPr>
            <w:tcW w:w="7279" w:type="dxa"/>
            <w:hideMark/>
          </w:tcPr>
          <w:p w14:paraId="58D7FC16"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282872">
              <w:rPr>
                <w:rFonts w:ascii="Segoe UI Light" w:eastAsia="Times New Roman" w:hAnsi="Segoe UI Light" w:cs="Segoe UI Light"/>
                <w:lang w:eastAsia="en-AU"/>
              </w:rPr>
              <w:t>PlatformInvestments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r>
      <w:tr w:rsidR="00072C8A" w:rsidRPr="00F01F29" w14:paraId="1B781C72" w14:textId="77777777" w:rsidTr="00973D9E">
        <w:trPr>
          <w:trHeight w:val="344"/>
        </w:trPr>
        <w:tc>
          <w:tcPr>
            <w:tcW w:w="3235" w:type="dxa"/>
            <w:shd w:val="clear" w:color="auto" w:fill="D9D9D9" w:themeFill="background1" w:themeFillShade="D9"/>
          </w:tcPr>
          <w:p w14:paraId="7A94B2EA" w14:textId="77777777" w:rsidR="00072C8A" w:rsidRPr="00282872"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Investment Bonds </w:t>
            </w:r>
          </w:p>
        </w:tc>
        <w:tc>
          <w:tcPr>
            <w:tcW w:w="7279" w:type="dxa"/>
          </w:tcPr>
          <w:p w14:paraId="35A0AEEC"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clientInvestmentBondsCurrentBalance</w:t>
            </w:r>
            <w:proofErr w:type="spellEnd"/>
            <w:r>
              <w:rPr>
                <w:rFonts w:ascii="Segoe UI Light" w:eastAsia="Times New Roman" w:hAnsi="Segoe UI Light" w:cs="Segoe UI Light"/>
                <w:lang w:eastAsia="en-AU"/>
              </w:rPr>
              <w:t>}}</w:t>
            </w:r>
          </w:p>
        </w:tc>
      </w:tr>
      <w:tr w:rsidR="00072C8A" w:rsidRPr="00F01F29" w14:paraId="26352448" w14:textId="77777777" w:rsidTr="00973D9E">
        <w:trPr>
          <w:trHeight w:val="314"/>
        </w:trPr>
        <w:tc>
          <w:tcPr>
            <w:tcW w:w="3235" w:type="dxa"/>
            <w:shd w:val="clear" w:color="auto" w:fill="D9D9D9" w:themeFill="background1" w:themeFillShade="D9"/>
            <w:hideMark/>
          </w:tcPr>
          <w:p w14:paraId="69E7F736"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Superannuation</w:t>
            </w:r>
          </w:p>
        </w:tc>
        <w:tc>
          <w:tcPr>
            <w:tcW w:w="7279" w:type="dxa"/>
            <w:hideMark/>
          </w:tcPr>
          <w:p w14:paraId="0303BC7F"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F01F29">
              <w:rPr>
                <w:rFonts w:ascii="Segoe UI Light" w:eastAsia="Times New Roman" w:hAnsi="Segoe UI Light" w:cs="Segoe UI Light"/>
                <w:lang w:eastAsia="en-AU"/>
              </w:rPr>
              <w:t>Superannuation</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r>
      <w:tr w:rsidR="00072C8A" w:rsidRPr="00F01F29" w14:paraId="3CD44705" w14:textId="77777777" w:rsidTr="00973D9E">
        <w:trPr>
          <w:trHeight w:val="344"/>
        </w:trPr>
        <w:tc>
          <w:tcPr>
            <w:tcW w:w="3235" w:type="dxa"/>
            <w:shd w:val="clear" w:color="auto" w:fill="D9D9D9" w:themeFill="background1" w:themeFillShade="D9"/>
            <w:hideMark/>
          </w:tcPr>
          <w:p w14:paraId="5FBDAE7A"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A</w:t>
            </w:r>
            <w:r>
              <w:rPr>
                <w:rFonts w:ascii="Segoe UI Light" w:eastAsia="Times New Roman" w:hAnsi="Segoe UI Light" w:cs="Segoe UI Light"/>
                <w:lang w:eastAsia="en-AU"/>
              </w:rPr>
              <w:t>ccount Based</w:t>
            </w:r>
            <w:r w:rsidRPr="00F01F29">
              <w:rPr>
                <w:rFonts w:ascii="Segoe UI Light" w:eastAsia="Times New Roman" w:hAnsi="Segoe UI Light" w:cs="Segoe UI Light"/>
                <w:lang w:eastAsia="en-AU"/>
              </w:rPr>
              <w:t xml:space="preserve"> Pensions</w:t>
            </w:r>
          </w:p>
        </w:tc>
        <w:tc>
          <w:tcPr>
            <w:tcW w:w="7279" w:type="dxa"/>
            <w:hideMark/>
          </w:tcPr>
          <w:p w14:paraId="0ADB73BD"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F01F29">
              <w:rPr>
                <w:rFonts w:ascii="Segoe UI Light" w:eastAsia="Times New Roman" w:hAnsi="Segoe UI Light" w:cs="Segoe UI Light"/>
                <w:lang w:eastAsia="en-AU"/>
              </w:rPr>
              <w:t>A</w:t>
            </w:r>
            <w:r>
              <w:rPr>
                <w:rFonts w:ascii="Segoe UI Light" w:eastAsia="Times New Roman" w:hAnsi="Segoe UI Light" w:cs="Segoe UI Light"/>
                <w:lang w:eastAsia="en-AU"/>
              </w:rPr>
              <w:t>ccountBased</w:t>
            </w:r>
            <w:r w:rsidRPr="00F01F29">
              <w:rPr>
                <w:rFonts w:ascii="Segoe UI Light" w:eastAsia="Times New Roman" w:hAnsi="Segoe UI Light" w:cs="Segoe UI Light"/>
                <w:lang w:eastAsia="en-AU"/>
              </w:rPr>
              <w:t>Pensions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r>
      <w:tr w:rsidR="00072C8A" w:rsidRPr="00F01F29" w14:paraId="772B23CF" w14:textId="77777777" w:rsidTr="00973D9E">
        <w:trPr>
          <w:trHeight w:val="344"/>
        </w:trPr>
        <w:tc>
          <w:tcPr>
            <w:tcW w:w="3235" w:type="dxa"/>
            <w:shd w:val="clear" w:color="auto" w:fill="D9D9D9" w:themeFill="background1" w:themeFillShade="D9"/>
          </w:tcPr>
          <w:p w14:paraId="36B55EF6"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Annuities </w:t>
            </w:r>
          </w:p>
        </w:tc>
        <w:tc>
          <w:tcPr>
            <w:tcW w:w="7279" w:type="dxa"/>
          </w:tcPr>
          <w:p w14:paraId="6708DC88"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clientAnnuitiesCurrentBalance</w:t>
            </w:r>
            <w:proofErr w:type="spellEnd"/>
            <w:r>
              <w:rPr>
                <w:rFonts w:ascii="Segoe UI Light" w:eastAsia="Times New Roman" w:hAnsi="Segoe UI Light" w:cs="Segoe UI Light"/>
                <w:lang w:eastAsia="en-AU"/>
              </w:rPr>
              <w:t>}}</w:t>
            </w:r>
          </w:p>
        </w:tc>
      </w:tr>
      <w:tr w:rsidR="00072C8A" w:rsidRPr="00F01F29" w14:paraId="3658AE26" w14:textId="77777777" w:rsidTr="00973D9E">
        <w:trPr>
          <w:trHeight w:val="344"/>
        </w:trPr>
        <w:tc>
          <w:tcPr>
            <w:tcW w:w="3235" w:type="dxa"/>
            <w:shd w:val="clear" w:color="auto" w:fill="D9D9D9" w:themeFill="background1" w:themeFillShade="D9"/>
            <w:hideMark/>
          </w:tcPr>
          <w:p w14:paraId="4D09A7B9"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address10}})</w:t>
            </w:r>
          </w:p>
        </w:tc>
        <w:tc>
          <w:tcPr>
            <w:tcW w:w="7279" w:type="dxa"/>
            <w:hideMark/>
          </w:tcPr>
          <w:p w14:paraId="067430DD"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CurrentBalance1}}</w:t>
            </w:r>
          </w:p>
        </w:tc>
      </w:tr>
      <w:tr w:rsidR="00072C8A" w:rsidRPr="00F01F29" w14:paraId="5B4065ED" w14:textId="77777777" w:rsidTr="00973D9E">
        <w:trPr>
          <w:trHeight w:val="314"/>
        </w:trPr>
        <w:tc>
          <w:tcPr>
            <w:tcW w:w="3235" w:type="dxa"/>
            <w:shd w:val="clear" w:color="auto" w:fill="D9D9D9" w:themeFill="background1" w:themeFillShade="D9"/>
            <w:hideMark/>
          </w:tcPr>
          <w:p w14:paraId="031DB98E"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address10}})</w:t>
            </w:r>
          </w:p>
        </w:tc>
        <w:tc>
          <w:tcPr>
            <w:tcW w:w="7279" w:type="dxa"/>
            <w:hideMark/>
          </w:tcPr>
          <w:p w14:paraId="26643695"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CurrentBalance2}}</w:t>
            </w:r>
          </w:p>
        </w:tc>
      </w:tr>
      <w:tr w:rsidR="00072C8A" w:rsidRPr="00F01F29" w14:paraId="6B054938" w14:textId="77777777" w:rsidTr="00973D9E">
        <w:trPr>
          <w:trHeight w:val="314"/>
        </w:trPr>
        <w:tc>
          <w:tcPr>
            <w:tcW w:w="3235" w:type="dxa"/>
            <w:shd w:val="clear" w:color="auto" w:fill="D9D9D9" w:themeFill="background1" w:themeFillShade="D9"/>
            <w:hideMark/>
          </w:tcPr>
          <w:p w14:paraId="5093092B"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address10}})</w:t>
            </w:r>
          </w:p>
        </w:tc>
        <w:tc>
          <w:tcPr>
            <w:tcW w:w="7279" w:type="dxa"/>
            <w:hideMark/>
          </w:tcPr>
          <w:p w14:paraId="33D388D2"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CurrentBalance3}}</w:t>
            </w:r>
          </w:p>
        </w:tc>
      </w:tr>
      <w:tr w:rsidR="00072C8A" w:rsidRPr="00F01F29" w14:paraId="594AEF75" w14:textId="77777777" w:rsidTr="00973D9E">
        <w:trPr>
          <w:trHeight w:val="344"/>
        </w:trPr>
        <w:tc>
          <w:tcPr>
            <w:tcW w:w="3235" w:type="dxa"/>
            <w:shd w:val="clear" w:color="auto" w:fill="D9D9D9" w:themeFill="background1" w:themeFillShade="D9"/>
            <w:hideMark/>
          </w:tcPr>
          <w:p w14:paraId="44D6E965"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address10}})</w:t>
            </w:r>
          </w:p>
        </w:tc>
        <w:tc>
          <w:tcPr>
            <w:tcW w:w="7279" w:type="dxa"/>
            <w:hideMark/>
          </w:tcPr>
          <w:p w14:paraId="03C4B1DE"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CurrentBalance4}}</w:t>
            </w:r>
          </w:p>
        </w:tc>
      </w:tr>
      <w:tr w:rsidR="00072C8A" w:rsidRPr="00F01F29" w14:paraId="1462CAE3" w14:textId="77777777" w:rsidTr="00973D9E">
        <w:trPr>
          <w:trHeight w:val="344"/>
        </w:trPr>
        <w:tc>
          <w:tcPr>
            <w:tcW w:w="3235" w:type="dxa"/>
            <w:shd w:val="clear" w:color="auto" w:fill="D9D9D9" w:themeFill="background1" w:themeFillShade="D9"/>
            <w:hideMark/>
          </w:tcPr>
          <w:p w14:paraId="2AD14D2C"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address10}})</w:t>
            </w:r>
          </w:p>
        </w:tc>
        <w:tc>
          <w:tcPr>
            <w:tcW w:w="7279" w:type="dxa"/>
            <w:hideMark/>
          </w:tcPr>
          <w:p w14:paraId="3A8A5984"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CurrentBalance5}}</w:t>
            </w:r>
          </w:p>
        </w:tc>
      </w:tr>
      <w:tr w:rsidR="00072C8A" w:rsidRPr="00F01F29" w14:paraId="3DC19FE7" w14:textId="77777777" w:rsidTr="00973D9E">
        <w:trPr>
          <w:trHeight w:val="344"/>
        </w:trPr>
        <w:tc>
          <w:tcPr>
            <w:tcW w:w="3235" w:type="dxa"/>
            <w:shd w:val="clear" w:color="auto" w:fill="D9D9D9" w:themeFill="background1" w:themeFillShade="D9"/>
          </w:tcPr>
          <w:p w14:paraId="2D0E13B9"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address10}})</w:t>
            </w:r>
          </w:p>
        </w:tc>
        <w:tc>
          <w:tcPr>
            <w:tcW w:w="7279" w:type="dxa"/>
          </w:tcPr>
          <w:p w14:paraId="10176EF6"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CurrentBalance6}}</w:t>
            </w:r>
          </w:p>
        </w:tc>
      </w:tr>
      <w:tr w:rsidR="00072C8A" w:rsidRPr="00F01F29" w14:paraId="70A60ECC" w14:textId="77777777" w:rsidTr="00973D9E">
        <w:trPr>
          <w:trHeight w:val="344"/>
        </w:trPr>
        <w:tc>
          <w:tcPr>
            <w:tcW w:w="3235" w:type="dxa"/>
            <w:shd w:val="clear" w:color="auto" w:fill="D9D9D9" w:themeFill="background1" w:themeFillShade="D9"/>
          </w:tcPr>
          <w:p w14:paraId="482023C1"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address10}})</w:t>
            </w:r>
          </w:p>
        </w:tc>
        <w:tc>
          <w:tcPr>
            <w:tcW w:w="7279" w:type="dxa"/>
          </w:tcPr>
          <w:p w14:paraId="14087DDB"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CurrentBalance7}}</w:t>
            </w:r>
          </w:p>
        </w:tc>
      </w:tr>
      <w:tr w:rsidR="00072C8A" w:rsidRPr="00F01F29" w14:paraId="55500F65" w14:textId="77777777" w:rsidTr="00973D9E">
        <w:trPr>
          <w:trHeight w:val="344"/>
        </w:trPr>
        <w:tc>
          <w:tcPr>
            <w:tcW w:w="3235" w:type="dxa"/>
            <w:shd w:val="clear" w:color="auto" w:fill="D9D9D9" w:themeFill="background1" w:themeFillShade="D9"/>
          </w:tcPr>
          <w:p w14:paraId="2D929655"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address10}})</w:t>
            </w:r>
          </w:p>
        </w:tc>
        <w:tc>
          <w:tcPr>
            <w:tcW w:w="7279" w:type="dxa"/>
          </w:tcPr>
          <w:p w14:paraId="6B9DF5D8"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CurrentBalance8}}</w:t>
            </w:r>
          </w:p>
        </w:tc>
      </w:tr>
      <w:tr w:rsidR="00072C8A" w:rsidRPr="00F01F29" w14:paraId="3A90B7E6" w14:textId="77777777" w:rsidTr="00973D9E">
        <w:trPr>
          <w:trHeight w:val="344"/>
        </w:trPr>
        <w:tc>
          <w:tcPr>
            <w:tcW w:w="3235" w:type="dxa"/>
            <w:shd w:val="clear" w:color="auto" w:fill="D9D9D9" w:themeFill="background1" w:themeFillShade="D9"/>
          </w:tcPr>
          <w:p w14:paraId="7B6B78AB"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address10}})</w:t>
            </w:r>
          </w:p>
        </w:tc>
        <w:tc>
          <w:tcPr>
            <w:tcW w:w="7279" w:type="dxa"/>
          </w:tcPr>
          <w:p w14:paraId="6501364C"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CurrentBalance9}}</w:t>
            </w:r>
          </w:p>
        </w:tc>
      </w:tr>
      <w:tr w:rsidR="00072C8A" w:rsidRPr="00F01F29" w14:paraId="1C3081F9" w14:textId="77777777" w:rsidTr="00973D9E">
        <w:trPr>
          <w:trHeight w:val="344"/>
        </w:trPr>
        <w:tc>
          <w:tcPr>
            <w:tcW w:w="3235" w:type="dxa"/>
            <w:shd w:val="clear" w:color="auto" w:fill="D9D9D9" w:themeFill="background1" w:themeFillShade="D9"/>
          </w:tcPr>
          <w:p w14:paraId="5CEBB83D"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address10}})</w:t>
            </w:r>
          </w:p>
        </w:tc>
        <w:tc>
          <w:tcPr>
            <w:tcW w:w="7279" w:type="dxa"/>
          </w:tcPr>
          <w:p w14:paraId="5A07D327"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CurrentBalance10}}</w:t>
            </w:r>
          </w:p>
        </w:tc>
      </w:tr>
      <w:tr w:rsidR="00072C8A" w:rsidRPr="00F01F29" w14:paraId="3A248104" w14:textId="77777777" w:rsidTr="00973D9E">
        <w:trPr>
          <w:trHeight w:val="344"/>
        </w:trPr>
        <w:tc>
          <w:tcPr>
            <w:tcW w:w="3235" w:type="dxa"/>
            <w:shd w:val="clear" w:color="auto" w:fill="D9D9D9" w:themeFill="background1" w:themeFillShade="D9"/>
            <w:hideMark/>
          </w:tcPr>
          <w:p w14:paraId="0BF6EC8D"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Total Investment Asset</w:t>
            </w:r>
          </w:p>
        </w:tc>
        <w:tc>
          <w:tcPr>
            <w:tcW w:w="7279" w:type="dxa"/>
            <w:shd w:val="clear" w:color="auto" w:fill="D9D9D9" w:themeFill="background1" w:themeFillShade="D9"/>
            <w:hideMark/>
          </w:tcPr>
          <w:p w14:paraId="1ADD8E74"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32222C">
              <w:rPr>
                <w:rFonts w:ascii="Segoe UI Light" w:eastAsia="Times New Roman" w:hAnsi="Segoe UI Light" w:cs="Segoe UI Light"/>
                <w:b/>
                <w:bCs/>
                <w:lang w:eastAsia="en-AU"/>
              </w:rPr>
              <w:t>{{</w:t>
            </w:r>
            <w:proofErr w:type="spellStart"/>
            <w:r w:rsidRPr="0032222C">
              <w:rPr>
                <w:rFonts w:ascii="Segoe UI Light" w:eastAsia="Times New Roman" w:hAnsi="Segoe UI Light" w:cs="Segoe UI Light"/>
                <w:b/>
                <w:bCs/>
                <w:lang w:eastAsia="en-AU"/>
              </w:rPr>
              <w:t>clientInvestment</w:t>
            </w:r>
            <w:r>
              <w:rPr>
                <w:rFonts w:ascii="Segoe UI Light" w:eastAsia="Times New Roman" w:hAnsi="Segoe UI Light" w:cs="Segoe UI Light"/>
                <w:b/>
                <w:bCs/>
                <w:lang w:eastAsia="en-AU"/>
              </w:rPr>
              <w:t>AssetsTotal</w:t>
            </w:r>
            <w:proofErr w:type="spellEnd"/>
            <w:r w:rsidRPr="0032222C">
              <w:rPr>
                <w:rFonts w:ascii="Segoe UI Light" w:eastAsia="Times New Roman" w:hAnsi="Segoe UI Light" w:cs="Segoe UI Light"/>
                <w:b/>
                <w:bCs/>
                <w:lang w:eastAsia="en-AU"/>
              </w:rPr>
              <w:t>}}</w:t>
            </w:r>
          </w:p>
        </w:tc>
      </w:tr>
      <w:tr w:rsidR="00072C8A" w:rsidRPr="00F01F29" w14:paraId="436C8787" w14:textId="77777777" w:rsidTr="00072C8A">
        <w:trPr>
          <w:trHeight w:val="344"/>
        </w:trPr>
        <w:tc>
          <w:tcPr>
            <w:tcW w:w="10514" w:type="dxa"/>
            <w:gridSpan w:val="2"/>
            <w:shd w:val="clear" w:color="auto" w:fill="FFFFFF" w:themeFill="background1"/>
            <w:hideMark/>
          </w:tcPr>
          <w:p w14:paraId="417C630C" w14:textId="559D9CB3" w:rsidR="00072C8A" w:rsidRPr="000F2DAD" w:rsidRDefault="00072C8A" w:rsidP="000802E4">
            <w:pPr>
              <w:suppressAutoHyphens w:val="0"/>
              <w:spacing w:line="240" w:lineRule="auto"/>
              <w:rPr>
                <w:rFonts w:ascii="Segoe UI Light" w:eastAsia="Times New Roman" w:hAnsi="Segoe UI Light" w:cs="Segoe UI Light"/>
                <w:b/>
                <w:bCs/>
                <w:lang w:eastAsia="en-AU"/>
              </w:rPr>
            </w:pPr>
            <w:r>
              <w:rPr>
                <w:rFonts w:ascii="Segoe UI Light" w:eastAsia="Times New Roman" w:hAnsi="Segoe UI Light" w:cs="Segoe UI Light"/>
                <w:b/>
                <w:bCs/>
                <w:lang w:eastAsia="en-AU"/>
              </w:rPr>
              <w:t>Business Assets/Entities</w:t>
            </w:r>
          </w:p>
        </w:tc>
      </w:tr>
      <w:tr w:rsidR="00072C8A" w:rsidRPr="00F01F29" w14:paraId="79211F11" w14:textId="77777777" w:rsidTr="00973D9E">
        <w:trPr>
          <w:trHeight w:val="314"/>
        </w:trPr>
        <w:tc>
          <w:tcPr>
            <w:tcW w:w="3235" w:type="dxa"/>
            <w:shd w:val="clear" w:color="auto" w:fill="D9D9D9" w:themeFill="background1" w:themeFillShade="D9"/>
            <w:hideMark/>
          </w:tcPr>
          <w:p w14:paraId="35981518"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lastRenderedPageBreak/>
              <w:t xml:space="preserve">Trading Company </w:t>
            </w:r>
          </w:p>
        </w:tc>
        <w:tc>
          <w:tcPr>
            <w:tcW w:w="7279" w:type="dxa"/>
            <w:hideMark/>
          </w:tcPr>
          <w:p w14:paraId="266E0566"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Pr>
                <w:rFonts w:ascii="Segoe UI Light" w:eastAsia="Times New Roman" w:hAnsi="Segoe UI Light" w:cs="Segoe UI Light"/>
                <w:lang w:eastAsia="en-AU"/>
              </w:rPr>
              <w:t>TradingCompanyCurrentBalance</w:t>
            </w:r>
            <w:proofErr w:type="spellEnd"/>
            <w:r w:rsidRPr="007B0C39">
              <w:rPr>
                <w:rFonts w:ascii="Segoe UI Light" w:eastAsia="Times New Roman" w:hAnsi="Segoe UI Light" w:cs="Segoe UI Light"/>
                <w:lang w:eastAsia="en-AU"/>
              </w:rPr>
              <w:t>}}</w:t>
            </w:r>
          </w:p>
        </w:tc>
      </w:tr>
      <w:tr w:rsidR="00072C8A" w:rsidRPr="00F01F29" w14:paraId="218571B8" w14:textId="77777777" w:rsidTr="00973D9E">
        <w:trPr>
          <w:trHeight w:val="344"/>
        </w:trPr>
        <w:tc>
          <w:tcPr>
            <w:tcW w:w="3235" w:type="dxa"/>
            <w:shd w:val="clear" w:color="auto" w:fill="D9D9D9" w:themeFill="background1" w:themeFillShade="D9"/>
            <w:hideMark/>
          </w:tcPr>
          <w:p w14:paraId="06B1CEB5" w14:textId="77777777" w:rsidR="00072C8A" w:rsidRPr="00583F80" w:rsidRDefault="00072C8A" w:rsidP="000802E4">
            <w:pPr>
              <w:suppressAutoHyphens w:val="0"/>
              <w:spacing w:line="240" w:lineRule="auto"/>
              <w:rPr>
                <w:rFonts w:ascii="Segoe UI Light" w:eastAsia="Times New Roman" w:hAnsi="Segoe UI Light" w:cs="Segoe UI Light"/>
                <w:lang w:eastAsia="en-AU"/>
              </w:rPr>
            </w:pPr>
            <w:r w:rsidRPr="00583F80">
              <w:rPr>
                <w:rFonts w:ascii="Segoe UI Light" w:eastAsia="Times New Roman" w:hAnsi="Segoe UI Light" w:cs="Segoe UI Light"/>
                <w:lang w:eastAsia="en-AU"/>
              </w:rPr>
              <w:t>Business Trust</w:t>
            </w:r>
          </w:p>
        </w:tc>
        <w:tc>
          <w:tcPr>
            <w:tcW w:w="7279" w:type="dxa"/>
            <w:hideMark/>
          </w:tcPr>
          <w:p w14:paraId="6E53AF39"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sidRPr="00583F80">
              <w:rPr>
                <w:rFonts w:ascii="Segoe UI Light" w:eastAsia="Times New Roman" w:hAnsi="Segoe UI Light" w:cs="Segoe UI Light"/>
                <w:lang w:eastAsia="en-AU"/>
              </w:rPr>
              <w:t>BusinessTrust</w:t>
            </w:r>
            <w:r>
              <w:rPr>
                <w:rFonts w:ascii="Segoe UI Light" w:eastAsia="Times New Roman" w:hAnsi="Segoe UI Light" w:cs="Segoe UI Light"/>
                <w:lang w:eastAsia="en-AU"/>
              </w:rPr>
              <w:t>CurrentBalance</w:t>
            </w:r>
            <w:proofErr w:type="spellEnd"/>
            <w:r w:rsidRPr="007B0C39">
              <w:rPr>
                <w:rFonts w:ascii="Segoe UI Light" w:eastAsia="Times New Roman" w:hAnsi="Segoe UI Light" w:cs="Segoe UI Light"/>
                <w:lang w:eastAsia="en-AU"/>
              </w:rPr>
              <w:t>}}</w:t>
            </w:r>
          </w:p>
        </w:tc>
      </w:tr>
      <w:tr w:rsidR="00072C8A" w:rsidRPr="00F01F29" w14:paraId="75264AA9" w14:textId="77777777" w:rsidTr="00973D9E">
        <w:trPr>
          <w:trHeight w:val="344"/>
        </w:trPr>
        <w:tc>
          <w:tcPr>
            <w:tcW w:w="3235" w:type="dxa"/>
            <w:shd w:val="clear" w:color="auto" w:fill="D9D9D9" w:themeFill="background1" w:themeFillShade="D9"/>
            <w:hideMark/>
          </w:tcPr>
          <w:p w14:paraId="1768562B"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SMSF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w:t>
            </w:r>
            <w:proofErr w:type="spellStart"/>
            <w:r w:rsidRPr="00F320D9">
              <w:rPr>
                <w:rFonts w:ascii="Segoe UI Light" w:eastAsia="Times New Roman" w:hAnsi="Segoe UI Light" w:cs="Segoe UI Light"/>
                <w:bCs/>
                <w:lang w:eastAsia="en-AU"/>
              </w:rPr>
              <w:t>SMSFfundName</w:t>
            </w:r>
            <w:proofErr w:type="spellEnd"/>
            <w:r>
              <w:rPr>
                <w:rFonts w:ascii="Segoe UI Light" w:eastAsia="Times New Roman" w:hAnsi="Segoe UI Light" w:cs="Segoe UI Light"/>
                <w:lang w:eastAsia="en-AU"/>
              </w:rPr>
              <w:t>}})</w:t>
            </w:r>
          </w:p>
        </w:tc>
        <w:tc>
          <w:tcPr>
            <w:tcW w:w="7279" w:type="dxa"/>
            <w:hideMark/>
          </w:tcPr>
          <w:p w14:paraId="18BE7D8D"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Pr>
                <w:rFonts w:ascii="Segoe UI Light" w:eastAsia="Times New Roman" w:hAnsi="Segoe UI Light" w:cs="Segoe UI Light"/>
                <w:lang w:eastAsia="en-AU"/>
              </w:rPr>
              <w:t>SMSFCurrentBalance</w:t>
            </w:r>
            <w:proofErr w:type="spellEnd"/>
            <w:r w:rsidRPr="007B0C39">
              <w:rPr>
                <w:rFonts w:ascii="Segoe UI Light" w:eastAsia="Times New Roman" w:hAnsi="Segoe UI Light" w:cs="Segoe UI Light"/>
                <w:lang w:eastAsia="en-AU"/>
              </w:rPr>
              <w:t>}}</w:t>
            </w:r>
          </w:p>
        </w:tc>
      </w:tr>
      <w:tr w:rsidR="00072C8A" w:rsidRPr="00F01F29" w14:paraId="342E0DC8" w14:textId="77777777" w:rsidTr="00973D9E">
        <w:trPr>
          <w:trHeight w:val="344"/>
        </w:trPr>
        <w:tc>
          <w:tcPr>
            <w:tcW w:w="3235" w:type="dxa"/>
            <w:shd w:val="clear" w:color="auto" w:fill="D9D9D9" w:themeFill="background1" w:themeFillShade="D9"/>
            <w:hideMark/>
          </w:tcPr>
          <w:p w14:paraId="590B3E5D"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Investment Trust ({{</w:t>
            </w:r>
            <w:proofErr w:type="spellStart"/>
            <w:r w:rsidRPr="00F320D9">
              <w:rPr>
                <w:rFonts w:ascii="Segoe UI Light" w:eastAsia="Times New Roman" w:hAnsi="Segoe UI Light" w:cs="Segoe UI Light"/>
                <w:bCs/>
                <w:lang w:eastAsia="en-AU"/>
              </w:rPr>
              <w:t>FamilyTrustTrustName</w:t>
            </w:r>
            <w:proofErr w:type="spellEnd"/>
            <w:r>
              <w:rPr>
                <w:rFonts w:ascii="Segoe UI Light" w:eastAsia="Times New Roman" w:hAnsi="Segoe UI Light" w:cs="Segoe UI Light"/>
                <w:lang w:eastAsia="en-AU"/>
              </w:rPr>
              <w:t>}})</w:t>
            </w:r>
          </w:p>
        </w:tc>
        <w:tc>
          <w:tcPr>
            <w:tcW w:w="7279" w:type="dxa"/>
            <w:hideMark/>
          </w:tcPr>
          <w:p w14:paraId="1F645120"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Pr>
                <w:rFonts w:ascii="Segoe UI Light" w:eastAsia="Times New Roman" w:hAnsi="Segoe UI Light" w:cs="Segoe UI Light"/>
                <w:lang w:eastAsia="en-AU"/>
              </w:rPr>
              <w:t>InvestmentTrustCurrentBalance</w:t>
            </w:r>
            <w:proofErr w:type="spellEnd"/>
            <w:r w:rsidRPr="007B0C39">
              <w:rPr>
                <w:rFonts w:ascii="Segoe UI Light" w:eastAsia="Times New Roman" w:hAnsi="Segoe UI Light" w:cs="Segoe UI Light"/>
                <w:lang w:eastAsia="en-AU"/>
              </w:rPr>
              <w:t>}}</w:t>
            </w:r>
          </w:p>
        </w:tc>
      </w:tr>
      <w:tr w:rsidR="00072C8A" w:rsidRPr="00F01F29" w14:paraId="4534ABE0" w14:textId="77777777" w:rsidTr="00973D9E">
        <w:trPr>
          <w:trHeight w:val="344"/>
        </w:trPr>
        <w:tc>
          <w:tcPr>
            <w:tcW w:w="3235" w:type="dxa"/>
            <w:shd w:val="clear" w:color="auto" w:fill="D9D9D9" w:themeFill="background1" w:themeFillShade="D9"/>
            <w:hideMark/>
          </w:tcPr>
          <w:p w14:paraId="65D383B3"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xml:space="preserve">Total </w:t>
            </w:r>
            <w:r>
              <w:rPr>
                <w:rFonts w:ascii="Segoe UI Light" w:eastAsia="Times New Roman" w:hAnsi="Segoe UI Light" w:cs="Segoe UI Light"/>
                <w:b/>
                <w:bCs/>
                <w:lang w:eastAsia="en-AU"/>
              </w:rPr>
              <w:t xml:space="preserve">Business </w:t>
            </w:r>
            <w:r w:rsidRPr="00F01F29">
              <w:rPr>
                <w:rFonts w:ascii="Segoe UI Light" w:eastAsia="Times New Roman" w:hAnsi="Segoe UI Light" w:cs="Segoe UI Light"/>
                <w:b/>
                <w:bCs/>
                <w:lang w:eastAsia="en-AU"/>
              </w:rPr>
              <w:t>Asset</w:t>
            </w:r>
          </w:p>
        </w:tc>
        <w:tc>
          <w:tcPr>
            <w:tcW w:w="7279" w:type="dxa"/>
            <w:shd w:val="clear" w:color="auto" w:fill="D9D9D9" w:themeFill="background1" w:themeFillShade="D9"/>
            <w:hideMark/>
          </w:tcPr>
          <w:p w14:paraId="7E706641"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7B0C39">
              <w:rPr>
                <w:rFonts w:ascii="Segoe UI Light" w:eastAsia="Times New Roman" w:hAnsi="Segoe UI Light" w:cs="Segoe UI Light"/>
                <w:b/>
                <w:bCs/>
                <w:lang w:eastAsia="en-AU"/>
              </w:rPr>
              <w:t>{{</w:t>
            </w:r>
            <w:proofErr w:type="spellStart"/>
            <w:r w:rsidRPr="007B0C39">
              <w:rPr>
                <w:rFonts w:ascii="Segoe UI Light" w:eastAsia="Times New Roman" w:hAnsi="Segoe UI Light" w:cs="Segoe UI Light"/>
                <w:b/>
                <w:bCs/>
                <w:lang w:eastAsia="en-AU"/>
              </w:rPr>
              <w:t>client</w:t>
            </w:r>
            <w:r>
              <w:rPr>
                <w:rFonts w:ascii="Segoe UI Light" w:eastAsia="Times New Roman" w:hAnsi="Segoe UI Light" w:cs="Segoe UI Light"/>
                <w:b/>
                <w:bCs/>
                <w:lang w:eastAsia="en-AU"/>
              </w:rPr>
              <w:t>BusinessAssets</w:t>
            </w:r>
            <w:r w:rsidRPr="007B0C39">
              <w:rPr>
                <w:rFonts w:ascii="Segoe UI Light" w:eastAsia="Times New Roman" w:hAnsi="Segoe UI Light" w:cs="Segoe UI Light"/>
                <w:b/>
                <w:bCs/>
                <w:lang w:eastAsia="en-AU"/>
              </w:rPr>
              <w:t>CurrentBalance</w:t>
            </w:r>
            <w:proofErr w:type="spellEnd"/>
            <w:r w:rsidRPr="007B0C39">
              <w:rPr>
                <w:rFonts w:ascii="Segoe UI Light" w:eastAsia="Times New Roman" w:hAnsi="Segoe UI Light" w:cs="Segoe UI Light"/>
                <w:b/>
                <w:bCs/>
                <w:lang w:eastAsia="en-AU"/>
              </w:rPr>
              <w:t>}}</w:t>
            </w:r>
          </w:p>
        </w:tc>
      </w:tr>
      <w:tr w:rsidR="00072C8A" w:rsidRPr="00F01F29" w14:paraId="2EAC17CA" w14:textId="77777777" w:rsidTr="00973D9E">
        <w:trPr>
          <w:trHeight w:val="344"/>
        </w:trPr>
        <w:tc>
          <w:tcPr>
            <w:tcW w:w="3235" w:type="dxa"/>
            <w:shd w:val="clear" w:color="auto" w:fill="FFFFFF" w:themeFill="background1"/>
            <w:hideMark/>
          </w:tcPr>
          <w:p w14:paraId="5F6D39F3" w14:textId="77777777" w:rsidR="00072C8A" w:rsidRPr="00F01F29" w:rsidRDefault="00072C8A" w:rsidP="000802E4">
            <w:pPr>
              <w:suppressAutoHyphens w:val="0"/>
              <w:spacing w:line="240" w:lineRule="auto"/>
              <w:jc w:val="center"/>
              <w:rPr>
                <w:rFonts w:ascii="Segoe UI Light" w:eastAsia="Times New Roman" w:hAnsi="Segoe UI Light" w:cs="Segoe UI Light"/>
                <w:lang w:eastAsia="en-AU"/>
              </w:rPr>
            </w:pPr>
            <w:r w:rsidRPr="00F01F29">
              <w:rPr>
                <w:rFonts w:ascii="Segoe UI Light" w:eastAsia="Times New Roman" w:hAnsi="Segoe UI Light" w:cs="Segoe UI Light"/>
                <w:lang w:eastAsia="en-AU"/>
              </w:rPr>
              <w:t> </w:t>
            </w:r>
          </w:p>
        </w:tc>
        <w:tc>
          <w:tcPr>
            <w:tcW w:w="7279" w:type="dxa"/>
            <w:shd w:val="clear" w:color="auto" w:fill="FFFFFF" w:themeFill="background1"/>
          </w:tcPr>
          <w:p w14:paraId="7C551284" w14:textId="77777777" w:rsidR="00072C8A" w:rsidRPr="00F01F29" w:rsidRDefault="00072C8A" w:rsidP="000802E4">
            <w:pPr>
              <w:suppressAutoHyphens w:val="0"/>
              <w:spacing w:line="240" w:lineRule="auto"/>
              <w:jc w:val="center"/>
              <w:rPr>
                <w:rFonts w:ascii="Segoe UI Light" w:eastAsia="Times New Roman" w:hAnsi="Segoe UI Light" w:cs="Segoe UI Light"/>
                <w:lang w:eastAsia="en-AU"/>
              </w:rPr>
            </w:pPr>
          </w:p>
        </w:tc>
      </w:tr>
      <w:tr w:rsidR="00072C8A" w:rsidRPr="00F01F29" w14:paraId="4FBB8866" w14:textId="77777777" w:rsidTr="00973D9E">
        <w:trPr>
          <w:trHeight w:val="344"/>
        </w:trPr>
        <w:tc>
          <w:tcPr>
            <w:tcW w:w="3235" w:type="dxa"/>
            <w:shd w:val="clear" w:color="auto" w:fill="D9D9D9" w:themeFill="background1" w:themeFillShade="D9"/>
            <w:hideMark/>
          </w:tcPr>
          <w:p w14:paraId="1B196731"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Total Combined Assets</w:t>
            </w:r>
          </w:p>
        </w:tc>
        <w:tc>
          <w:tcPr>
            <w:tcW w:w="7279" w:type="dxa"/>
            <w:shd w:val="clear" w:color="auto" w:fill="D9D9D9" w:themeFill="background1" w:themeFillShade="D9"/>
            <w:hideMark/>
          </w:tcPr>
          <w:p w14:paraId="31942467" w14:textId="77777777" w:rsidR="00072C8A" w:rsidRPr="00F01F29" w:rsidRDefault="00072C8A" w:rsidP="000802E4">
            <w:pPr>
              <w:suppressAutoHyphens w:val="0"/>
              <w:spacing w:line="240" w:lineRule="auto"/>
              <w:jc w:val="center"/>
              <w:rPr>
                <w:rFonts w:ascii="Segoe UI Light" w:eastAsia="Times New Roman" w:hAnsi="Segoe UI Light" w:cs="Segoe UI Light"/>
                <w:b/>
                <w:bCs/>
                <w:lang w:eastAsia="en-AU"/>
              </w:rPr>
            </w:pPr>
            <w:r w:rsidRPr="007B0C39">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totalCombinedAssets</w:t>
            </w:r>
            <w:proofErr w:type="spellEnd"/>
            <w:r w:rsidRPr="007B0C39">
              <w:rPr>
                <w:rFonts w:ascii="Segoe UI Light" w:eastAsia="Times New Roman" w:hAnsi="Segoe UI Light" w:cs="Segoe UI Light"/>
                <w:b/>
                <w:bCs/>
                <w:lang w:eastAsia="en-AU"/>
              </w:rPr>
              <w:t>}}</w:t>
            </w:r>
          </w:p>
        </w:tc>
      </w:tr>
      <w:tr w:rsidR="00072C8A" w:rsidRPr="00F01F29" w14:paraId="28585683" w14:textId="77777777" w:rsidTr="00973D9E">
        <w:trPr>
          <w:trHeight w:val="344"/>
        </w:trPr>
        <w:tc>
          <w:tcPr>
            <w:tcW w:w="3235" w:type="dxa"/>
            <w:shd w:val="clear" w:color="auto" w:fill="FFFFFF" w:themeFill="background1"/>
            <w:hideMark/>
          </w:tcPr>
          <w:p w14:paraId="1AB35F61" w14:textId="77777777" w:rsidR="00072C8A" w:rsidRPr="00F01F29" w:rsidRDefault="00072C8A" w:rsidP="000802E4">
            <w:pPr>
              <w:suppressAutoHyphens w:val="0"/>
              <w:spacing w:line="240" w:lineRule="auto"/>
              <w:jc w:val="center"/>
              <w:rPr>
                <w:rFonts w:ascii="Segoe UI Light" w:eastAsia="Times New Roman" w:hAnsi="Segoe UI Light" w:cs="Segoe UI Light"/>
                <w:lang w:eastAsia="en-AU"/>
              </w:rPr>
            </w:pPr>
            <w:r w:rsidRPr="00F01F29">
              <w:rPr>
                <w:rFonts w:ascii="Segoe UI Light" w:eastAsia="Times New Roman" w:hAnsi="Segoe UI Light" w:cs="Segoe UI Light"/>
                <w:lang w:eastAsia="en-AU"/>
              </w:rPr>
              <w:t> </w:t>
            </w:r>
          </w:p>
        </w:tc>
        <w:tc>
          <w:tcPr>
            <w:tcW w:w="7279" w:type="dxa"/>
            <w:shd w:val="clear" w:color="auto" w:fill="FFFFFF" w:themeFill="background1"/>
          </w:tcPr>
          <w:p w14:paraId="6E5EC64E" w14:textId="77777777" w:rsidR="00072C8A" w:rsidRPr="00F01F29" w:rsidRDefault="00072C8A" w:rsidP="000802E4">
            <w:pPr>
              <w:suppressAutoHyphens w:val="0"/>
              <w:spacing w:line="240" w:lineRule="auto"/>
              <w:jc w:val="center"/>
              <w:rPr>
                <w:rFonts w:ascii="Segoe UI Light" w:eastAsia="Times New Roman" w:hAnsi="Segoe UI Light" w:cs="Segoe UI Light"/>
                <w:lang w:eastAsia="en-AU"/>
              </w:rPr>
            </w:pPr>
          </w:p>
        </w:tc>
      </w:tr>
      <w:tr w:rsidR="00072C8A" w:rsidRPr="00F01F29" w14:paraId="51A4A094" w14:textId="77777777" w:rsidTr="00973D9E">
        <w:trPr>
          <w:trHeight w:val="314"/>
        </w:trPr>
        <w:tc>
          <w:tcPr>
            <w:tcW w:w="3235" w:type="dxa"/>
            <w:shd w:val="clear" w:color="auto" w:fill="D9D9D9" w:themeFill="background1" w:themeFillShade="D9"/>
            <w:hideMark/>
          </w:tcPr>
          <w:p w14:paraId="7F6738C4"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Liabilities</w:t>
            </w:r>
          </w:p>
        </w:tc>
        <w:tc>
          <w:tcPr>
            <w:tcW w:w="7279" w:type="dxa"/>
            <w:shd w:val="clear" w:color="auto" w:fill="D9D9D9" w:themeFill="background1" w:themeFillShade="D9"/>
          </w:tcPr>
          <w:p w14:paraId="35F9AC78"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p>
        </w:tc>
      </w:tr>
      <w:tr w:rsidR="00072C8A" w:rsidRPr="00F01F29" w14:paraId="4463FA01" w14:textId="77777777" w:rsidTr="00973D9E">
        <w:trPr>
          <w:trHeight w:val="344"/>
        </w:trPr>
        <w:tc>
          <w:tcPr>
            <w:tcW w:w="3235" w:type="dxa"/>
            <w:shd w:val="clear" w:color="auto" w:fill="D9D9D9" w:themeFill="background1" w:themeFillShade="D9"/>
            <w:hideMark/>
          </w:tcPr>
          <w:p w14:paraId="33B1389D"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Home Loan</w:t>
            </w:r>
            <w:r>
              <w:rPr>
                <w:rFonts w:ascii="Segoe UI Light" w:eastAsia="Times New Roman" w:hAnsi="Segoe UI Light" w:cs="Segoe UI Light"/>
                <w:lang w:eastAsia="en-AU"/>
              </w:rPr>
              <w:t xml:space="preserve"> </w:t>
            </w:r>
            <w:r w:rsidRPr="00B7045B">
              <w:rPr>
                <w:rFonts w:ascii="Segoe UI Light" w:eastAsia="Times New Roman" w:hAnsi="Segoe UI Light" w:cs="Segoe UI Light"/>
                <w:lang w:eastAsia="en-AU"/>
              </w:rPr>
              <w:t>(Address and Postcode</w:t>
            </w:r>
          </w:p>
        </w:tc>
        <w:tc>
          <w:tcPr>
            <w:tcW w:w="7279" w:type="dxa"/>
            <w:hideMark/>
          </w:tcPr>
          <w:p w14:paraId="30D5B9A0"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$0</w:t>
            </w:r>
          </w:p>
        </w:tc>
      </w:tr>
      <w:tr w:rsidR="00072C8A" w:rsidRPr="00F01F29" w14:paraId="51F2036D" w14:textId="77777777" w:rsidTr="00973D9E">
        <w:trPr>
          <w:trHeight w:val="314"/>
        </w:trPr>
        <w:tc>
          <w:tcPr>
            <w:tcW w:w="3235" w:type="dxa"/>
            <w:shd w:val="clear" w:color="auto" w:fill="D9D9D9" w:themeFill="background1" w:themeFillShade="D9"/>
            <w:hideMark/>
          </w:tcPr>
          <w:p w14:paraId="4A7AC743"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Credit Cards </w:t>
            </w:r>
          </w:p>
        </w:tc>
        <w:tc>
          <w:tcPr>
            <w:tcW w:w="7279" w:type="dxa"/>
            <w:hideMark/>
          </w:tcPr>
          <w:p w14:paraId="633B3971"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sidRPr="00E1302C">
              <w:rPr>
                <w:rFonts w:ascii="Segoe UI Light" w:eastAsia="Times New Roman" w:hAnsi="Segoe UI Light" w:cs="Segoe UI Light"/>
                <w:lang w:eastAsia="en-AU"/>
              </w:rPr>
              <w:t>Liabilit</w:t>
            </w:r>
            <w:r>
              <w:rPr>
                <w:rFonts w:ascii="Segoe UI Light" w:eastAsia="Times New Roman" w:hAnsi="Segoe UI Light" w:cs="Segoe UI Light"/>
                <w:lang w:eastAsia="en-AU"/>
              </w:rPr>
              <w:t>yCreditCards</w:t>
            </w:r>
            <w:proofErr w:type="spellEnd"/>
            <w:r w:rsidRPr="007B0C39">
              <w:rPr>
                <w:rFonts w:ascii="Segoe UI Light" w:eastAsia="Times New Roman" w:hAnsi="Segoe UI Light" w:cs="Segoe UI Light"/>
                <w:lang w:eastAsia="en-AU"/>
              </w:rPr>
              <w:t>}}</w:t>
            </w:r>
          </w:p>
        </w:tc>
      </w:tr>
      <w:tr w:rsidR="00072C8A" w:rsidRPr="00F01F29" w14:paraId="5993C078" w14:textId="77777777" w:rsidTr="00973D9E">
        <w:trPr>
          <w:trHeight w:val="314"/>
        </w:trPr>
        <w:tc>
          <w:tcPr>
            <w:tcW w:w="3235" w:type="dxa"/>
            <w:shd w:val="clear" w:color="auto" w:fill="D9D9D9" w:themeFill="background1" w:themeFillShade="D9"/>
            <w:hideMark/>
          </w:tcPr>
          <w:p w14:paraId="4C7A568C"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Personal Loans</w:t>
            </w:r>
          </w:p>
        </w:tc>
        <w:tc>
          <w:tcPr>
            <w:tcW w:w="7279" w:type="dxa"/>
            <w:hideMark/>
          </w:tcPr>
          <w:p w14:paraId="0C570C8F"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sidRPr="00E1302C">
              <w:rPr>
                <w:rFonts w:ascii="Segoe UI Light" w:eastAsia="Times New Roman" w:hAnsi="Segoe UI Light" w:cs="Segoe UI Light"/>
                <w:lang w:eastAsia="en-AU"/>
              </w:rPr>
              <w:t>PersonalLoans</w:t>
            </w:r>
            <w:proofErr w:type="spellEnd"/>
            <w:r w:rsidRPr="007B0C39">
              <w:rPr>
                <w:rFonts w:ascii="Segoe UI Light" w:eastAsia="Times New Roman" w:hAnsi="Segoe UI Light" w:cs="Segoe UI Light"/>
                <w:lang w:eastAsia="en-AU"/>
              </w:rPr>
              <w:t>}}</w:t>
            </w:r>
          </w:p>
        </w:tc>
      </w:tr>
      <w:tr w:rsidR="00072C8A" w:rsidRPr="00F01F29" w14:paraId="0191113B" w14:textId="77777777" w:rsidTr="00973D9E">
        <w:trPr>
          <w:trHeight w:val="314"/>
        </w:trPr>
        <w:tc>
          <w:tcPr>
            <w:tcW w:w="3235" w:type="dxa"/>
            <w:shd w:val="clear" w:color="auto" w:fill="D9D9D9" w:themeFill="background1" w:themeFillShade="D9"/>
            <w:hideMark/>
          </w:tcPr>
          <w:p w14:paraId="144BB2A8"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 xml:space="preserve">Inv. Property </w:t>
            </w:r>
            <w:r>
              <w:rPr>
                <w:rFonts w:ascii="Segoe UI Light" w:eastAsia="Times New Roman" w:hAnsi="Segoe UI Light" w:cs="Segoe UI Light"/>
                <w:lang w:eastAsia="en-AU"/>
              </w:rPr>
              <w:t xml:space="preserve">Loan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address1}})</w:t>
            </w:r>
          </w:p>
        </w:tc>
        <w:tc>
          <w:tcPr>
            <w:tcW w:w="7279" w:type="dxa"/>
            <w:hideMark/>
          </w:tcPr>
          <w:p w14:paraId="3711A28F"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r>
      <w:tr w:rsidR="00072C8A" w:rsidRPr="00F01F29" w14:paraId="6DD73380" w14:textId="77777777" w:rsidTr="00973D9E">
        <w:trPr>
          <w:trHeight w:val="314"/>
        </w:trPr>
        <w:tc>
          <w:tcPr>
            <w:tcW w:w="3235" w:type="dxa"/>
            <w:shd w:val="clear" w:color="auto" w:fill="D9D9D9" w:themeFill="background1" w:themeFillShade="D9"/>
            <w:hideMark/>
          </w:tcPr>
          <w:p w14:paraId="354EBE47"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Inv. Property Loan (</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address2}})</w:t>
            </w:r>
          </w:p>
        </w:tc>
        <w:tc>
          <w:tcPr>
            <w:tcW w:w="7279" w:type="dxa"/>
            <w:hideMark/>
          </w:tcPr>
          <w:p w14:paraId="28E68C54"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LoanBalance2</w:t>
            </w:r>
            <w:r w:rsidRPr="007B0C39">
              <w:rPr>
                <w:rFonts w:ascii="Segoe UI Light" w:eastAsia="Times New Roman" w:hAnsi="Segoe UI Light" w:cs="Segoe UI Light"/>
                <w:lang w:eastAsia="en-AU"/>
              </w:rPr>
              <w:t>}}</w:t>
            </w:r>
          </w:p>
        </w:tc>
      </w:tr>
      <w:tr w:rsidR="00072C8A" w:rsidRPr="00F01F29" w14:paraId="4847B354" w14:textId="77777777" w:rsidTr="00973D9E">
        <w:trPr>
          <w:trHeight w:val="314"/>
        </w:trPr>
        <w:tc>
          <w:tcPr>
            <w:tcW w:w="3235" w:type="dxa"/>
            <w:shd w:val="clear" w:color="auto" w:fill="D9D9D9" w:themeFill="background1" w:themeFillShade="D9"/>
            <w:hideMark/>
          </w:tcPr>
          <w:p w14:paraId="73DFA1EB"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Inv. Property Loan (</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address3}})</w:t>
            </w:r>
          </w:p>
        </w:tc>
        <w:tc>
          <w:tcPr>
            <w:tcW w:w="7279" w:type="dxa"/>
            <w:hideMark/>
          </w:tcPr>
          <w:p w14:paraId="6553AE47"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LoanBalance3</w:t>
            </w:r>
            <w:r w:rsidRPr="007B0C39">
              <w:rPr>
                <w:rFonts w:ascii="Segoe UI Light" w:eastAsia="Times New Roman" w:hAnsi="Segoe UI Light" w:cs="Segoe UI Light"/>
                <w:lang w:eastAsia="en-AU"/>
              </w:rPr>
              <w:t>}}</w:t>
            </w:r>
          </w:p>
        </w:tc>
      </w:tr>
      <w:tr w:rsidR="00072C8A" w:rsidRPr="00F01F29" w14:paraId="2C2FFB06" w14:textId="77777777" w:rsidTr="00973D9E">
        <w:trPr>
          <w:trHeight w:val="314"/>
        </w:trPr>
        <w:tc>
          <w:tcPr>
            <w:tcW w:w="3235" w:type="dxa"/>
            <w:shd w:val="clear" w:color="auto" w:fill="D9D9D9" w:themeFill="background1" w:themeFillShade="D9"/>
            <w:hideMark/>
          </w:tcPr>
          <w:p w14:paraId="01B784EC"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Inv. Property Loan (</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address4}})</w:t>
            </w:r>
          </w:p>
        </w:tc>
        <w:tc>
          <w:tcPr>
            <w:tcW w:w="7279" w:type="dxa"/>
            <w:hideMark/>
          </w:tcPr>
          <w:p w14:paraId="7872F852"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LoanBalance4</w:t>
            </w:r>
            <w:r w:rsidRPr="007B0C39">
              <w:rPr>
                <w:rFonts w:ascii="Segoe UI Light" w:eastAsia="Times New Roman" w:hAnsi="Segoe UI Light" w:cs="Segoe UI Light"/>
                <w:lang w:eastAsia="en-AU"/>
              </w:rPr>
              <w:t>}}</w:t>
            </w:r>
          </w:p>
        </w:tc>
      </w:tr>
      <w:tr w:rsidR="00072C8A" w:rsidRPr="00F01F29" w14:paraId="137FA8B7" w14:textId="77777777" w:rsidTr="00973D9E">
        <w:trPr>
          <w:trHeight w:val="314"/>
        </w:trPr>
        <w:tc>
          <w:tcPr>
            <w:tcW w:w="3235" w:type="dxa"/>
            <w:shd w:val="clear" w:color="auto" w:fill="D9D9D9" w:themeFill="background1" w:themeFillShade="D9"/>
            <w:hideMark/>
          </w:tcPr>
          <w:p w14:paraId="47BDDC83"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Inv. Property Loan (</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address5}})</w:t>
            </w:r>
          </w:p>
        </w:tc>
        <w:tc>
          <w:tcPr>
            <w:tcW w:w="7279" w:type="dxa"/>
            <w:hideMark/>
          </w:tcPr>
          <w:p w14:paraId="59C1646E"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LoanBalance5</w:t>
            </w:r>
            <w:r w:rsidRPr="007B0C39">
              <w:rPr>
                <w:rFonts w:ascii="Segoe UI Light" w:eastAsia="Times New Roman" w:hAnsi="Segoe UI Light" w:cs="Segoe UI Light"/>
                <w:lang w:eastAsia="en-AU"/>
              </w:rPr>
              <w:t>}}</w:t>
            </w:r>
          </w:p>
        </w:tc>
      </w:tr>
      <w:tr w:rsidR="00072C8A" w:rsidRPr="00F01F29" w14:paraId="5111FB99" w14:textId="77777777" w:rsidTr="00973D9E">
        <w:trPr>
          <w:trHeight w:val="314"/>
        </w:trPr>
        <w:tc>
          <w:tcPr>
            <w:tcW w:w="3235" w:type="dxa"/>
            <w:shd w:val="clear" w:color="auto" w:fill="D9D9D9" w:themeFill="background1" w:themeFillShade="D9"/>
          </w:tcPr>
          <w:p w14:paraId="23783A9E"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Inv. Property Loan (</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address6}})</w:t>
            </w:r>
          </w:p>
        </w:tc>
        <w:tc>
          <w:tcPr>
            <w:tcW w:w="7279" w:type="dxa"/>
          </w:tcPr>
          <w:p w14:paraId="566D7379"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LoanBalance6</w:t>
            </w:r>
            <w:r w:rsidRPr="007B0C39">
              <w:rPr>
                <w:rFonts w:ascii="Segoe UI Light" w:eastAsia="Times New Roman" w:hAnsi="Segoe UI Light" w:cs="Segoe UI Light"/>
                <w:lang w:eastAsia="en-AU"/>
              </w:rPr>
              <w:t>}}</w:t>
            </w:r>
          </w:p>
        </w:tc>
      </w:tr>
      <w:tr w:rsidR="00072C8A" w:rsidRPr="00F01F29" w14:paraId="7497118D" w14:textId="77777777" w:rsidTr="00973D9E">
        <w:trPr>
          <w:trHeight w:val="314"/>
        </w:trPr>
        <w:tc>
          <w:tcPr>
            <w:tcW w:w="3235" w:type="dxa"/>
            <w:shd w:val="clear" w:color="auto" w:fill="D9D9D9" w:themeFill="background1" w:themeFillShade="D9"/>
          </w:tcPr>
          <w:p w14:paraId="39EDF287"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Inv. Property Loan (</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address7}})</w:t>
            </w:r>
          </w:p>
        </w:tc>
        <w:tc>
          <w:tcPr>
            <w:tcW w:w="7279" w:type="dxa"/>
          </w:tcPr>
          <w:p w14:paraId="787DE5A1"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LoanBalance7</w:t>
            </w:r>
            <w:r w:rsidRPr="007B0C39">
              <w:rPr>
                <w:rFonts w:ascii="Segoe UI Light" w:eastAsia="Times New Roman" w:hAnsi="Segoe UI Light" w:cs="Segoe UI Light"/>
                <w:lang w:eastAsia="en-AU"/>
              </w:rPr>
              <w:t>}}</w:t>
            </w:r>
          </w:p>
        </w:tc>
      </w:tr>
      <w:tr w:rsidR="00072C8A" w:rsidRPr="00F01F29" w14:paraId="6AFF4F0B" w14:textId="77777777" w:rsidTr="00973D9E">
        <w:trPr>
          <w:trHeight w:val="314"/>
        </w:trPr>
        <w:tc>
          <w:tcPr>
            <w:tcW w:w="3235" w:type="dxa"/>
            <w:shd w:val="clear" w:color="auto" w:fill="D9D9D9" w:themeFill="background1" w:themeFillShade="D9"/>
          </w:tcPr>
          <w:p w14:paraId="628939BE"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Inv. Property Loan (</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address8}})</w:t>
            </w:r>
          </w:p>
        </w:tc>
        <w:tc>
          <w:tcPr>
            <w:tcW w:w="7279" w:type="dxa"/>
          </w:tcPr>
          <w:p w14:paraId="4579210A"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LoanBalance8</w:t>
            </w:r>
            <w:r w:rsidRPr="007B0C39">
              <w:rPr>
                <w:rFonts w:ascii="Segoe UI Light" w:eastAsia="Times New Roman" w:hAnsi="Segoe UI Light" w:cs="Segoe UI Light"/>
                <w:lang w:eastAsia="en-AU"/>
              </w:rPr>
              <w:t>}}</w:t>
            </w:r>
          </w:p>
        </w:tc>
      </w:tr>
      <w:tr w:rsidR="00072C8A" w:rsidRPr="00F01F29" w14:paraId="39DA1AB0" w14:textId="77777777" w:rsidTr="00973D9E">
        <w:trPr>
          <w:trHeight w:val="314"/>
        </w:trPr>
        <w:tc>
          <w:tcPr>
            <w:tcW w:w="3235" w:type="dxa"/>
            <w:shd w:val="clear" w:color="auto" w:fill="D9D9D9" w:themeFill="background1" w:themeFillShade="D9"/>
          </w:tcPr>
          <w:p w14:paraId="5F88511B"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Inv. Property Loan (</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address9}})</w:t>
            </w:r>
          </w:p>
        </w:tc>
        <w:tc>
          <w:tcPr>
            <w:tcW w:w="7279" w:type="dxa"/>
          </w:tcPr>
          <w:p w14:paraId="0B9C593F"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LoanBalance9</w:t>
            </w:r>
            <w:r w:rsidRPr="007B0C39">
              <w:rPr>
                <w:rFonts w:ascii="Segoe UI Light" w:eastAsia="Times New Roman" w:hAnsi="Segoe UI Light" w:cs="Segoe UI Light"/>
                <w:lang w:eastAsia="en-AU"/>
              </w:rPr>
              <w:t>}}</w:t>
            </w:r>
          </w:p>
        </w:tc>
      </w:tr>
      <w:tr w:rsidR="00072C8A" w:rsidRPr="00F01F29" w14:paraId="3348A0D0" w14:textId="77777777" w:rsidTr="00973D9E">
        <w:trPr>
          <w:trHeight w:val="314"/>
        </w:trPr>
        <w:tc>
          <w:tcPr>
            <w:tcW w:w="3235" w:type="dxa"/>
            <w:shd w:val="clear" w:color="auto" w:fill="D9D9D9" w:themeFill="background1" w:themeFillShade="D9"/>
          </w:tcPr>
          <w:p w14:paraId="7F3E9AB0"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Inv. Property Loan (</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address10}})</w:t>
            </w:r>
          </w:p>
        </w:tc>
        <w:tc>
          <w:tcPr>
            <w:tcW w:w="7279" w:type="dxa"/>
          </w:tcPr>
          <w:p w14:paraId="1FC16074"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LoanBalance10</w:t>
            </w:r>
            <w:r w:rsidRPr="007B0C39">
              <w:rPr>
                <w:rFonts w:ascii="Segoe UI Light" w:eastAsia="Times New Roman" w:hAnsi="Segoe UI Light" w:cs="Segoe UI Light"/>
                <w:lang w:eastAsia="en-AU"/>
              </w:rPr>
              <w:t>}}</w:t>
            </w:r>
          </w:p>
        </w:tc>
      </w:tr>
      <w:tr w:rsidR="00072C8A" w:rsidRPr="00F01F29" w14:paraId="31E09A4C" w14:textId="77777777" w:rsidTr="00973D9E">
        <w:trPr>
          <w:trHeight w:val="314"/>
        </w:trPr>
        <w:tc>
          <w:tcPr>
            <w:tcW w:w="3235" w:type="dxa"/>
            <w:shd w:val="clear" w:color="auto" w:fill="D9D9D9" w:themeFill="background1" w:themeFillShade="D9"/>
          </w:tcPr>
          <w:p w14:paraId="044E29FA" w14:textId="77777777" w:rsidR="00072C8A" w:rsidRPr="0094573F" w:rsidRDefault="00072C8A" w:rsidP="000802E4">
            <w:pPr>
              <w:suppressAutoHyphens w:val="0"/>
              <w:spacing w:line="240" w:lineRule="auto"/>
              <w:rPr>
                <w:rFonts w:ascii="Segoe UI Light" w:eastAsia="Times New Roman" w:hAnsi="Segoe UI Light" w:cs="Segoe UI Light"/>
                <w:lang w:eastAsia="en-AU"/>
              </w:rPr>
            </w:pPr>
            <w:r w:rsidRPr="0094573F">
              <w:rPr>
                <w:rFonts w:ascii="Segoe UI Light" w:eastAsia="Times New Roman" w:hAnsi="Segoe UI Light" w:cs="Segoe UI Light"/>
                <w:lang w:eastAsia="en-AU"/>
              </w:rPr>
              <w:t>Investment Loan</w:t>
            </w:r>
          </w:p>
        </w:tc>
        <w:tc>
          <w:tcPr>
            <w:tcW w:w="7279" w:type="dxa"/>
          </w:tcPr>
          <w:p w14:paraId="45AD0A33" w14:textId="3B29456D" w:rsidR="00072C8A" w:rsidRPr="00AC0210" w:rsidRDefault="00072C8A" w:rsidP="000802E4">
            <w:pPr>
              <w:suppressAutoHyphens w:val="0"/>
              <w:spacing w:line="240" w:lineRule="auto"/>
              <w:rPr>
                <w:rFonts w:ascii="Segoe UI Light" w:eastAsia="Times New Roman" w:hAnsi="Segoe UI Light" w:cs="Segoe UI Light"/>
                <w:lang w:val="en-US"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proofErr w:type="spellStart"/>
            <w:r w:rsidR="00AC0210" w:rsidRPr="00AC0210">
              <w:rPr>
                <w:rFonts w:ascii="Segoe UI Light" w:eastAsia="Times New Roman" w:hAnsi="Segoe UI Light" w:cs="Segoe UI Light"/>
                <w:lang w:val="en-US" w:eastAsia="en-AU"/>
              </w:rPr>
              <w:t>InvestmentLoanBalance</w:t>
            </w:r>
            <w:proofErr w:type="spellEnd"/>
            <w:r w:rsidRPr="007B0C39">
              <w:rPr>
                <w:rFonts w:ascii="Segoe UI Light" w:eastAsia="Times New Roman" w:hAnsi="Segoe UI Light" w:cs="Segoe UI Light"/>
                <w:lang w:eastAsia="en-AU"/>
              </w:rPr>
              <w:t>}}</w:t>
            </w:r>
          </w:p>
        </w:tc>
      </w:tr>
      <w:tr w:rsidR="00072C8A" w:rsidRPr="00F01F29" w14:paraId="518B58D7" w14:textId="77777777" w:rsidTr="00973D9E">
        <w:trPr>
          <w:trHeight w:val="314"/>
        </w:trPr>
        <w:tc>
          <w:tcPr>
            <w:tcW w:w="3235" w:type="dxa"/>
            <w:shd w:val="clear" w:color="auto" w:fill="D9D9D9" w:themeFill="background1" w:themeFillShade="D9"/>
          </w:tcPr>
          <w:p w14:paraId="108C2AA8" w14:textId="77777777" w:rsidR="00072C8A" w:rsidRPr="001E590F"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Margin Loan </w:t>
            </w:r>
          </w:p>
        </w:tc>
        <w:tc>
          <w:tcPr>
            <w:tcW w:w="7279" w:type="dxa"/>
          </w:tcPr>
          <w:p w14:paraId="6C4D28B9"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clientMarginLoanBalance</w:t>
            </w:r>
            <w:proofErr w:type="spellEnd"/>
            <w:r w:rsidRPr="007B0C39">
              <w:rPr>
                <w:rFonts w:ascii="Segoe UI Light" w:eastAsia="Times New Roman" w:hAnsi="Segoe UI Light" w:cs="Segoe UI Light"/>
                <w:lang w:eastAsia="en-AU"/>
              </w:rPr>
              <w:t>}}</w:t>
            </w:r>
          </w:p>
        </w:tc>
      </w:tr>
      <w:tr w:rsidR="00072C8A" w:rsidRPr="00F01F29" w14:paraId="3E10698F" w14:textId="77777777" w:rsidTr="00973D9E">
        <w:trPr>
          <w:trHeight w:val="344"/>
        </w:trPr>
        <w:tc>
          <w:tcPr>
            <w:tcW w:w="3235" w:type="dxa"/>
            <w:shd w:val="clear" w:color="auto" w:fill="D9D9D9" w:themeFill="background1" w:themeFillShade="D9"/>
            <w:hideMark/>
          </w:tcPr>
          <w:p w14:paraId="69DC0659"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Total Liabilities</w:t>
            </w:r>
          </w:p>
        </w:tc>
        <w:tc>
          <w:tcPr>
            <w:tcW w:w="7279" w:type="dxa"/>
            <w:shd w:val="clear" w:color="auto" w:fill="D9D9D9" w:themeFill="background1" w:themeFillShade="D9"/>
            <w:hideMark/>
          </w:tcPr>
          <w:p w14:paraId="38EC60CB"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072C8A">
              <w:rPr>
                <w:rFonts w:ascii="Segoe UI Light" w:eastAsia="Times New Roman" w:hAnsi="Segoe UI Light" w:cs="Segoe UI Light"/>
                <w:b/>
                <w:bCs/>
                <w:lang w:eastAsia="en-AU"/>
              </w:rPr>
              <w:t>{{</w:t>
            </w:r>
            <w:proofErr w:type="spellStart"/>
            <w:r w:rsidRPr="00072C8A">
              <w:rPr>
                <w:rFonts w:ascii="Segoe UI Light" w:eastAsia="Times New Roman" w:hAnsi="Segoe UI Light" w:cs="Segoe UI Light"/>
                <w:b/>
                <w:bCs/>
                <w:lang w:eastAsia="en-AU"/>
              </w:rPr>
              <w:t>clientLiabilitiesTotal</w:t>
            </w:r>
            <w:proofErr w:type="spellEnd"/>
            <w:r w:rsidRPr="00072C8A">
              <w:rPr>
                <w:rFonts w:ascii="Segoe UI Light" w:eastAsia="Times New Roman" w:hAnsi="Segoe UI Light" w:cs="Segoe UI Light"/>
                <w:b/>
                <w:bCs/>
                <w:lang w:eastAsia="en-AU"/>
              </w:rPr>
              <w:t>}}</w:t>
            </w:r>
          </w:p>
        </w:tc>
      </w:tr>
      <w:tr w:rsidR="00072C8A" w:rsidRPr="00F01F29" w14:paraId="393A9977" w14:textId="77777777" w:rsidTr="00072C8A">
        <w:trPr>
          <w:trHeight w:val="344"/>
        </w:trPr>
        <w:tc>
          <w:tcPr>
            <w:tcW w:w="10514" w:type="dxa"/>
            <w:gridSpan w:val="2"/>
            <w:shd w:val="clear" w:color="auto" w:fill="FFFFFF" w:themeFill="background1"/>
            <w:hideMark/>
          </w:tcPr>
          <w:p w14:paraId="34FF7913" w14:textId="4F2B94CC" w:rsidR="00072C8A" w:rsidRPr="00F01F29" w:rsidRDefault="00072C8A" w:rsidP="000802E4">
            <w:pPr>
              <w:suppressAutoHyphens w:val="0"/>
              <w:spacing w:line="240" w:lineRule="auto"/>
              <w:jc w:val="center"/>
              <w:rPr>
                <w:rFonts w:ascii="Segoe UI Light" w:eastAsia="Times New Roman" w:hAnsi="Segoe UI Light" w:cs="Segoe UI Light"/>
                <w:lang w:eastAsia="en-AU"/>
              </w:rPr>
            </w:pPr>
            <w:r w:rsidRPr="00F01F29">
              <w:rPr>
                <w:rFonts w:ascii="Segoe UI Light" w:eastAsia="Times New Roman" w:hAnsi="Segoe UI Light" w:cs="Segoe UI Light"/>
                <w:lang w:eastAsia="en-AU"/>
              </w:rPr>
              <w:t> </w:t>
            </w:r>
          </w:p>
        </w:tc>
      </w:tr>
      <w:tr w:rsidR="00072C8A" w:rsidRPr="00F01F29" w14:paraId="10268906" w14:textId="77777777" w:rsidTr="00973D9E">
        <w:trPr>
          <w:trHeight w:val="344"/>
        </w:trPr>
        <w:tc>
          <w:tcPr>
            <w:tcW w:w="3235" w:type="dxa"/>
            <w:shd w:val="clear" w:color="auto" w:fill="D9D9D9" w:themeFill="background1" w:themeFillShade="D9"/>
            <w:hideMark/>
          </w:tcPr>
          <w:p w14:paraId="181E3FF4"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Total Combined Liabilities</w:t>
            </w:r>
          </w:p>
        </w:tc>
        <w:tc>
          <w:tcPr>
            <w:tcW w:w="7279" w:type="dxa"/>
            <w:shd w:val="clear" w:color="auto" w:fill="D9D9D9" w:themeFill="background1" w:themeFillShade="D9"/>
            <w:hideMark/>
          </w:tcPr>
          <w:p w14:paraId="2D8219C4" w14:textId="77777777" w:rsidR="00072C8A" w:rsidRPr="00F01F29" w:rsidRDefault="00072C8A" w:rsidP="000802E4">
            <w:pPr>
              <w:suppressAutoHyphens w:val="0"/>
              <w:spacing w:line="240" w:lineRule="auto"/>
              <w:jc w:val="center"/>
              <w:rPr>
                <w:rFonts w:ascii="Segoe UI Light" w:eastAsia="Times New Roman" w:hAnsi="Segoe UI Light" w:cs="Segoe UI Light"/>
                <w:b/>
                <w:bCs/>
                <w:lang w:eastAsia="en-AU"/>
              </w:rPr>
            </w:pPr>
            <w:r>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totalCombinedLiabilities</w:t>
            </w:r>
            <w:proofErr w:type="spellEnd"/>
            <w:r>
              <w:rPr>
                <w:rFonts w:ascii="Segoe UI Light" w:eastAsia="Times New Roman" w:hAnsi="Segoe UI Light" w:cs="Segoe UI Light"/>
                <w:b/>
                <w:bCs/>
                <w:lang w:eastAsia="en-AU"/>
              </w:rPr>
              <w:t>}}</w:t>
            </w:r>
          </w:p>
        </w:tc>
      </w:tr>
      <w:tr w:rsidR="00072C8A" w:rsidRPr="00F01F29" w14:paraId="3044B3DE" w14:textId="77777777" w:rsidTr="00B403BA">
        <w:trPr>
          <w:trHeight w:val="344"/>
        </w:trPr>
        <w:tc>
          <w:tcPr>
            <w:tcW w:w="10514" w:type="dxa"/>
            <w:gridSpan w:val="2"/>
            <w:shd w:val="clear" w:color="auto" w:fill="FFFFFF" w:themeFill="background1"/>
          </w:tcPr>
          <w:p w14:paraId="5E40D654" w14:textId="77777777" w:rsidR="00072C8A" w:rsidRDefault="00072C8A" w:rsidP="000802E4">
            <w:pPr>
              <w:suppressAutoHyphens w:val="0"/>
              <w:spacing w:line="240" w:lineRule="auto"/>
              <w:jc w:val="center"/>
              <w:rPr>
                <w:rFonts w:ascii="Segoe UI Light" w:eastAsia="Times New Roman" w:hAnsi="Segoe UI Light" w:cs="Segoe UI Light"/>
                <w:b/>
                <w:bCs/>
                <w:lang w:eastAsia="en-AU"/>
              </w:rPr>
            </w:pPr>
          </w:p>
        </w:tc>
      </w:tr>
      <w:tr w:rsidR="00072C8A" w:rsidRPr="00072C8A" w14:paraId="74F71EA1" w14:textId="77777777" w:rsidTr="00973D9E">
        <w:trPr>
          <w:trHeight w:val="344"/>
        </w:trPr>
        <w:tc>
          <w:tcPr>
            <w:tcW w:w="3235" w:type="dxa"/>
            <w:shd w:val="clear" w:color="auto" w:fill="004898"/>
          </w:tcPr>
          <w:p w14:paraId="007E8D9A" w14:textId="7C9D32E6" w:rsidR="00072C8A" w:rsidRPr="00072C8A" w:rsidRDefault="00072C8A" w:rsidP="000802E4">
            <w:pPr>
              <w:suppressAutoHyphens w:val="0"/>
              <w:spacing w:line="240" w:lineRule="auto"/>
              <w:rPr>
                <w:rFonts w:ascii="Segoe UI Light" w:eastAsia="Times New Roman" w:hAnsi="Segoe UI Light" w:cs="Segoe UI Light"/>
                <w:b/>
                <w:bCs/>
                <w:color w:val="FFFFFF" w:themeColor="background1"/>
                <w:lang w:eastAsia="en-AU"/>
              </w:rPr>
            </w:pPr>
            <w:r w:rsidRPr="00072C8A">
              <w:rPr>
                <w:rFonts w:ascii="Segoe UI Light" w:eastAsia="Times New Roman" w:hAnsi="Segoe UI Light" w:cs="Segoe UI Light"/>
                <w:b/>
                <w:bCs/>
                <w:color w:val="FFFFFF" w:themeColor="background1"/>
                <w:lang w:eastAsia="en-AU"/>
              </w:rPr>
              <w:t>Net Worth (Assets minus Liabilities)</w:t>
            </w:r>
          </w:p>
        </w:tc>
        <w:tc>
          <w:tcPr>
            <w:tcW w:w="7279" w:type="dxa"/>
            <w:shd w:val="clear" w:color="auto" w:fill="004898"/>
          </w:tcPr>
          <w:p w14:paraId="120AF077" w14:textId="3157E0E5" w:rsidR="00072C8A" w:rsidRPr="00072C8A" w:rsidRDefault="00072C8A" w:rsidP="000802E4">
            <w:pPr>
              <w:suppressAutoHyphens w:val="0"/>
              <w:spacing w:line="240" w:lineRule="auto"/>
              <w:jc w:val="center"/>
              <w:rPr>
                <w:rFonts w:ascii="Segoe UI Light" w:eastAsia="Times New Roman" w:hAnsi="Segoe UI Light" w:cs="Segoe UI Light"/>
                <w:b/>
                <w:bCs/>
                <w:color w:val="FFFFFF" w:themeColor="background1"/>
                <w:lang w:eastAsia="en-AU"/>
              </w:rPr>
            </w:pPr>
            <w:r w:rsidRPr="00072C8A">
              <w:rPr>
                <w:rFonts w:ascii="Segoe UI Light" w:eastAsia="Times New Roman" w:hAnsi="Segoe UI Light" w:cs="Segoe UI Light"/>
                <w:b/>
                <w:bCs/>
                <w:color w:val="FFFFFF" w:themeColor="background1"/>
                <w:lang w:eastAsia="en-AU"/>
              </w:rPr>
              <w:t>{{</w:t>
            </w:r>
            <w:proofErr w:type="spellStart"/>
            <w:r w:rsidRPr="00072C8A">
              <w:rPr>
                <w:rFonts w:ascii="Segoe UI Light" w:eastAsia="Times New Roman" w:hAnsi="Segoe UI Light" w:cs="Segoe UI Light"/>
                <w:b/>
                <w:bCs/>
                <w:color w:val="FFFFFF" w:themeColor="background1"/>
                <w:lang w:eastAsia="en-AU"/>
              </w:rPr>
              <w:t>netWorth</w:t>
            </w:r>
            <w:proofErr w:type="spellEnd"/>
            <w:r w:rsidRPr="00072C8A">
              <w:rPr>
                <w:rFonts w:ascii="Segoe UI Light" w:eastAsia="Times New Roman" w:hAnsi="Segoe UI Light" w:cs="Segoe UI Light"/>
                <w:b/>
                <w:bCs/>
                <w:color w:val="FFFFFF" w:themeColor="background1"/>
                <w:lang w:eastAsia="en-AU"/>
              </w:rPr>
              <w:t>}}</w:t>
            </w:r>
          </w:p>
        </w:tc>
      </w:tr>
    </w:tbl>
    <w:p w14:paraId="640C1105" w14:textId="4E82A6F3" w:rsidR="00591335" w:rsidRPr="00591335" w:rsidRDefault="00591335" w:rsidP="00591335">
      <w:r w:rsidRPr="00591335">
        <w:t>{{</w:t>
      </w:r>
      <w:r>
        <w:t>/</w:t>
      </w:r>
      <w:proofErr w:type="spellStart"/>
      <w:r w:rsidRPr="00591335">
        <w:t>SingleClient</w:t>
      </w:r>
      <w:proofErr w:type="spellEnd"/>
      <w:r w:rsidRPr="00591335">
        <w:t>}}</w:t>
      </w:r>
    </w:p>
    <w:p w14:paraId="6C00DBE0" w14:textId="40F1C665" w:rsidR="00591335" w:rsidRPr="00591335" w:rsidRDefault="00591335" w:rsidP="00591335">
      <w:r w:rsidRPr="00591335">
        <w:t>{{</w:t>
      </w:r>
      <w:r>
        <w:t>^</w:t>
      </w:r>
      <w:proofErr w:type="spellStart"/>
      <w:r w:rsidRPr="00591335">
        <w:t>SingleClient</w:t>
      </w:r>
      <w:proofErr w:type="spellEnd"/>
      <w:r w:rsidRPr="00591335">
        <w:t>}}</w:t>
      </w:r>
    </w:p>
    <w:tbl>
      <w:tblPr>
        <w:tblW w:w="10456" w:type="dxa"/>
        <w:tblLook w:val="04A0" w:firstRow="1" w:lastRow="0" w:firstColumn="1" w:lastColumn="0" w:noHBand="0" w:noVBand="1"/>
      </w:tblPr>
      <w:tblGrid>
        <w:gridCol w:w="647"/>
        <w:gridCol w:w="615"/>
        <w:gridCol w:w="594"/>
        <w:gridCol w:w="581"/>
        <w:gridCol w:w="1541"/>
        <w:gridCol w:w="1113"/>
        <w:gridCol w:w="1939"/>
        <w:gridCol w:w="820"/>
        <w:gridCol w:w="1612"/>
        <w:gridCol w:w="994"/>
      </w:tblGrid>
      <w:tr w:rsidR="0084532F" w:rsidRPr="00F01F29" w14:paraId="7FC04666" w14:textId="77777777" w:rsidTr="00591335">
        <w:trPr>
          <w:trHeight w:val="345"/>
        </w:trPr>
        <w:tc>
          <w:tcPr>
            <w:tcW w:w="2437" w:type="dxa"/>
            <w:gridSpan w:val="4"/>
            <w:tcBorders>
              <w:top w:val="single" w:sz="8" w:space="0" w:color="AEAAAA"/>
              <w:left w:val="single" w:sz="8" w:space="0" w:color="AEAAAA"/>
              <w:bottom w:val="nil"/>
              <w:right w:val="single" w:sz="8" w:space="0" w:color="AEAAAA"/>
            </w:tcBorders>
            <w:shd w:val="clear" w:color="000000" w:fill="004E99"/>
            <w:vAlign w:val="center"/>
            <w:hideMark/>
          </w:tcPr>
          <w:p w14:paraId="230616ED" w14:textId="77777777" w:rsidR="0084532F" w:rsidRPr="00F01F29" w:rsidRDefault="0084532F" w:rsidP="0084532F">
            <w:pPr>
              <w:suppressAutoHyphens w:val="0"/>
              <w:spacing w:line="240" w:lineRule="auto"/>
              <w:rPr>
                <w:rFonts w:ascii="Segoe UI Light" w:eastAsia="Times New Roman" w:hAnsi="Segoe UI Light" w:cs="Segoe UI Light"/>
                <w:i/>
                <w:iCs/>
                <w:color w:val="FF0000"/>
                <w:lang w:eastAsia="en-AU"/>
              </w:rPr>
            </w:pPr>
            <w:r w:rsidRPr="00F01F29">
              <w:rPr>
                <w:rFonts w:ascii="Segoe UI Light" w:eastAsia="Times New Roman" w:hAnsi="Segoe UI Light" w:cs="Segoe UI Light"/>
                <w:i/>
                <w:iCs/>
                <w:color w:val="FF0000"/>
                <w:lang w:eastAsia="en-AU"/>
              </w:rPr>
              <w:t> </w:t>
            </w:r>
          </w:p>
        </w:tc>
        <w:tc>
          <w:tcPr>
            <w:tcW w:w="2654" w:type="dxa"/>
            <w:gridSpan w:val="2"/>
            <w:tcBorders>
              <w:top w:val="single" w:sz="8" w:space="0" w:color="AEAAAA"/>
              <w:left w:val="nil"/>
              <w:bottom w:val="nil"/>
              <w:right w:val="nil"/>
            </w:tcBorders>
            <w:shd w:val="clear" w:color="000000" w:fill="004E99"/>
            <w:vAlign w:val="center"/>
            <w:hideMark/>
          </w:tcPr>
          <w:p w14:paraId="3BAA43F6" w14:textId="0661DC7F" w:rsidR="0084532F" w:rsidRPr="00F01F29" w:rsidRDefault="0084532F" w:rsidP="0084532F">
            <w:pPr>
              <w:suppressAutoHyphens w:val="0"/>
              <w:spacing w:line="240" w:lineRule="auto"/>
              <w:rPr>
                <w:rFonts w:ascii="Segoe UI Light" w:eastAsia="Times New Roman" w:hAnsi="Segoe UI Light" w:cs="Segoe UI Light"/>
                <w:b/>
                <w:bCs/>
                <w:color w:val="FFFFFF"/>
                <w:lang w:eastAsia="en-AU"/>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c>
          <w:tcPr>
            <w:tcW w:w="2758" w:type="dxa"/>
            <w:gridSpan w:val="2"/>
            <w:tcBorders>
              <w:top w:val="single" w:sz="8" w:space="0" w:color="AEAAAA"/>
              <w:left w:val="single" w:sz="8" w:space="0" w:color="AEAAAA"/>
              <w:bottom w:val="nil"/>
              <w:right w:val="nil"/>
            </w:tcBorders>
            <w:shd w:val="clear" w:color="000000" w:fill="004E99"/>
            <w:vAlign w:val="center"/>
            <w:hideMark/>
          </w:tcPr>
          <w:p w14:paraId="0DFE013F" w14:textId="13E82A1A" w:rsidR="0084532F" w:rsidRPr="00F01F29" w:rsidRDefault="0084532F" w:rsidP="0084532F">
            <w:pPr>
              <w:suppressAutoHyphens w:val="0"/>
              <w:spacing w:line="240" w:lineRule="auto"/>
              <w:rPr>
                <w:rFonts w:ascii="Segoe UI Light" w:eastAsia="Times New Roman" w:hAnsi="Segoe UI Light" w:cs="Segoe UI Light"/>
                <w:b/>
                <w:bCs/>
                <w:color w:val="FFFFFF"/>
                <w:lang w:eastAsia="en-AU"/>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partnerPreferred</w:t>
            </w:r>
            <w:proofErr w:type="spellEnd"/>
            <w:r w:rsidRPr="001B3ABD">
              <w:rPr>
                <w:rFonts w:ascii="Segoe UI Light" w:hAnsi="Segoe UI Light" w:cs="Segoe UI Light"/>
                <w:b/>
                <w:color w:val="FFFFFF" w:themeColor="background1"/>
              </w:rPr>
              <w:t>}}</w:t>
            </w:r>
          </w:p>
        </w:tc>
        <w:tc>
          <w:tcPr>
            <w:tcW w:w="2607" w:type="dxa"/>
            <w:gridSpan w:val="2"/>
            <w:tcBorders>
              <w:top w:val="single" w:sz="8" w:space="0" w:color="AEAAAA"/>
              <w:left w:val="single" w:sz="8" w:space="0" w:color="AEAAAA"/>
              <w:bottom w:val="nil"/>
              <w:right w:val="nil"/>
            </w:tcBorders>
            <w:shd w:val="clear" w:color="000000" w:fill="004E99"/>
            <w:vAlign w:val="center"/>
            <w:hideMark/>
          </w:tcPr>
          <w:p w14:paraId="64828F4C" w14:textId="77777777" w:rsidR="0084532F" w:rsidRPr="00F01F29" w:rsidRDefault="0084532F" w:rsidP="0084532F">
            <w:pPr>
              <w:suppressAutoHyphens w:val="0"/>
              <w:spacing w:line="240" w:lineRule="auto"/>
              <w:rPr>
                <w:rFonts w:ascii="Segoe UI Light" w:eastAsia="Times New Roman" w:hAnsi="Segoe UI Light" w:cs="Segoe UI Light"/>
                <w:b/>
                <w:bCs/>
                <w:color w:val="FFFFFF"/>
                <w:lang w:eastAsia="en-AU"/>
              </w:rPr>
            </w:pPr>
            <w:r w:rsidRPr="00F01F29">
              <w:rPr>
                <w:rFonts w:ascii="Segoe UI Light" w:eastAsia="Times New Roman" w:hAnsi="Segoe UI Light" w:cs="Segoe UI Light"/>
                <w:b/>
                <w:bCs/>
                <w:color w:val="FFFFFF"/>
                <w:lang w:eastAsia="en-AU"/>
              </w:rPr>
              <w:t>Joint</w:t>
            </w:r>
          </w:p>
        </w:tc>
      </w:tr>
      <w:tr w:rsidR="00A12E37" w:rsidRPr="00F01F29" w14:paraId="475E2742"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0E59B78F" w14:textId="77777777" w:rsidR="00374124" w:rsidRPr="00F01F29" w:rsidRDefault="00374124" w:rsidP="00AD5ACD">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Assets</w:t>
            </w:r>
          </w:p>
        </w:tc>
        <w:tc>
          <w:tcPr>
            <w:tcW w:w="2654" w:type="dxa"/>
            <w:gridSpan w:val="2"/>
            <w:tcBorders>
              <w:top w:val="single" w:sz="8" w:space="0" w:color="AEAAAA"/>
              <w:left w:val="nil"/>
              <w:bottom w:val="single" w:sz="8" w:space="0" w:color="AEAAAA"/>
              <w:right w:val="nil"/>
            </w:tcBorders>
            <w:shd w:val="clear" w:color="000000" w:fill="E6E6E6"/>
            <w:vAlign w:val="center"/>
            <w:hideMark/>
          </w:tcPr>
          <w:p w14:paraId="22E3B035" w14:textId="77777777" w:rsidR="00374124" w:rsidRPr="00F01F29" w:rsidRDefault="00374124" w:rsidP="00AD5ACD">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w:t>
            </w:r>
          </w:p>
        </w:tc>
        <w:tc>
          <w:tcPr>
            <w:tcW w:w="2758" w:type="dxa"/>
            <w:gridSpan w:val="2"/>
            <w:tcBorders>
              <w:top w:val="single" w:sz="8" w:space="0" w:color="AEAAAA"/>
              <w:left w:val="single" w:sz="8" w:space="0" w:color="AEAAAA"/>
              <w:bottom w:val="single" w:sz="8" w:space="0" w:color="AEAAAA"/>
              <w:right w:val="nil"/>
            </w:tcBorders>
            <w:shd w:val="clear" w:color="000000" w:fill="E6E6E6"/>
            <w:vAlign w:val="center"/>
            <w:hideMark/>
          </w:tcPr>
          <w:p w14:paraId="13EBB121" w14:textId="77777777" w:rsidR="00374124" w:rsidRPr="00F01F29" w:rsidRDefault="00374124" w:rsidP="00AD5ACD">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53F70A97" w14:textId="77777777" w:rsidR="00374124" w:rsidRPr="00F01F29" w:rsidRDefault="00374124" w:rsidP="00AD5ACD">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w:t>
            </w:r>
          </w:p>
        </w:tc>
      </w:tr>
      <w:tr w:rsidR="00374124" w:rsidRPr="00F01F29" w14:paraId="797ED136" w14:textId="77777777" w:rsidTr="00A14C6A">
        <w:trPr>
          <w:trHeight w:val="345"/>
        </w:trPr>
        <w:tc>
          <w:tcPr>
            <w:tcW w:w="10456" w:type="dxa"/>
            <w:gridSpan w:val="10"/>
            <w:tcBorders>
              <w:top w:val="single" w:sz="8" w:space="0" w:color="AEAAAA"/>
              <w:left w:val="single" w:sz="8" w:space="0" w:color="AEAAAA"/>
              <w:bottom w:val="single" w:sz="8" w:space="0" w:color="AEAAAA"/>
              <w:right w:val="single" w:sz="8" w:space="0" w:color="AEAAAA"/>
            </w:tcBorders>
            <w:vAlign w:val="center"/>
          </w:tcPr>
          <w:p w14:paraId="0214F81B" w14:textId="77777777" w:rsidR="00374124" w:rsidRPr="00F01F29" w:rsidRDefault="00374124" w:rsidP="00AD5ACD">
            <w:pPr>
              <w:suppressAutoHyphens w:val="0"/>
              <w:spacing w:line="240" w:lineRule="auto"/>
              <w:rPr>
                <w:rFonts w:ascii="Segoe UI Light" w:eastAsia="Times New Roman" w:hAnsi="Segoe UI Light" w:cs="Segoe UI Light"/>
                <w:lang w:eastAsia="en-AU"/>
              </w:rPr>
            </w:pPr>
            <w:r w:rsidRPr="00F85316">
              <w:rPr>
                <w:rFonts w:ascii="Segoe UI Light" w:eastAsia="Times New Roman" w:hAnsi="Segoe UI Light" w:cs="Segoe UI Light"/>
                <w:b/>
                <w:bCs/>
                <w:lang w:eastAsia="en-AU"/>
              </w:rPr>
              <w:t xml:space="preserve">Lifestyle Assets </w:t>
            </w:r>
          </w:p>
        </w:tc>
      </w:tr>
      <w:tr w:rsidR="00A12E37" w:rsidRPr="00F01F29" w14:paraId="66A9E26A"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112D07AC" w14:textId="77777777" w:rsidR="00374124" w:rsidRPr="00F01F29" w:rsidRDefault="00374124" w:rsidP="00AD5ACD">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Home</w:t>
            </w:r>
            <w:r>
              <w:rPr>
                <w:rFonts w:ascii="Segoe UI Light" w:eastAsia="Times New Roman" w:hAnsi="Segoe UI Light" w:cs="Segoe UI Light"/>
                <w:lang w:eastAsia="en-AU"/>
              </w:rPr>
              <w:t xml:space="preserve"> (Address and Postcode)</w:t>
            </w:r>
          </w:p>
        </w:tc>
        <w:tc>
          <w:tcPr>
            <w:tcW w:w="2654" w:type="dxa"/>
            <w:gridSpan w:val="2"/>
            <w:tcBorders>
              <w:top w:val="single" w:sz="8" w:space="0" w:color="AEAAAA"/>
              <w:left w:val="nil"/>
              <w:bottom w:val="single" w:sz="8" w:space="0" w:color="AEAAAA"/>
              <w:right w:val="nil"/>
            </w:tcBorders>
            <w:vAlign w:val="center"/>
            <w:hideMark/>
          </w:tcPr>
          <w:p w14:paraId="078C100E" w14:textId="77777777" w:rsidR="00374124" w:rsidRPr="00F01F29" w:rsidRDefault="00374124" w:rsidP="00AD5ACD">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$0</w:t>
            </w:r>
          </w:p>
        </w:tc>
        <w:tc>
          <w:tcPr>
            <w:tcW w:w="2758" w:type="dxa"/>
            <w:gridSpan w:val="2"/>
            <w:tcBorders>
              <w:top w:val="single" w:sz="8" w:space="0" w:color="AEAAAA"/>
              <w:left w:val="single" w:sz="8" w:space="0" w:color="AEAAAA"/>
              <w:bottom w:val="single" w:sz="8" w:space="0" w:color="AEAAAA"/>
              <w:right w:val="nil"/>
            </w:tcBorders>
            <w:vAlign w:val="center"/>
            <w:hideMark/>
          </w:tcPr>
          <w:p w14:paraId="23508FE7" w14:textId="77777777" w:rsidR="00374124" w:rsidRPr="00F01F29" w:rsidRDefault="00374124" w:rsidP="00AD5ACD">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$0</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64AD47D7" w14:textId="77777777" w:rsidR="00374124" w:rsidRPr="00F01F29" w:rsidRDefault="00374124" w:rsidP="00AD5ACD">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$0</w:t>
            </w:r>
          </w:p>
        </w:tc>
      </w:tr>
      <w:tr w:rsidR="00A12E37" w:rsidRPr="00F01F29" w14:paraId="6A844D36"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1E5FD826" w14:textId="77777777" w:rsidR="00374124" w:rsidRPr="00F01F29" w:rsidRDefault="00374124" w:rsidP="00AD5ACD">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Cars</w:t>
            </w:r>
          </w:p>
        </w:tc>
        <w:tc>
          <w:tcPr>
            <w:tcW w:w="2654" w:type="dxa"/>
            <w:gridSpan w:val="2"/>
            <w:tcBorders>
              <w:top w:val="single" w:sz="8" w:space="0" w:color="AEAAAA"/>
              <w:left w:val="nil"/>
              <w:bottom w:val="single" w:sz="8" w:space="0" w:color="AEAAAA"/>
              <w:right w:val="nil"/>
            </w:tcBorders>
            <w:vAlign w:val="center"/>
            <w:hideMark/>
          </w:tcPr>
          <w:p w14:paraId="5DF3E2E6" w14:textId="4FB8979D" w:rsidR="00374124" w:rsidRPr="00F01F29" w:rsidRDefault="00C70BF2" w:rsidP="00AD5ACD">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clientCarCurrentValue</w:t>
            </w:r>
            <w:proofErr w:type="spellEnd"/>
            <w:r>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hideMark/>
          </w:tcPr>
          <w:p w14:paraId="70547B20" w14:textId="62993F20" w:rsidR="00374124" w:rsidRPr="00F01F29" w:rsidRDefault="00C70BF2" w:rsidP="00AD5ACD">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partnerCarCurrentValue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74047834" w14:textId="6EAA3D66" w:rsidR="00374124" w:rsidRPr="00F01F29" w:rsidRDefault="00C70BF2" w:rsidP="00AD5ACD">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jointCarCurrentValue</w:t>
            </w:r>
            <w:proofErr w:type="spellEnd"/>
            <w:r>
              <w:rPr>
                <w:rFonts w:ascii="Segoe UI Light" w:eastAsia="Times New Roman" w:hAnsi="Segoe UI Light" w:cs="Segoe UI Light"/>
                <w:lang w:eastAsia="en-AU"/>
              </w:rPr>
              <w:t>}}</w:t>
            </w:r>
          </w:p>
        </w:tc>
      </w:tr>
      <w:tr w:rsidR="00A12E37" w:rsidRPr="00F01F29" w14:paraId="738AACB1"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7093073A" w14:textId="77777777" w:rsidR="00C70BF2" w:rsidRPr="00F01F29" w:rsidRDefault="00C70BF2" w:rsidP="00C70BF2">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lastRenderedPageBreak/>
              <w:t>Contents</w:t>
            </w:r>
          </w:p>
        </w:tc>
        <w:tc>
          <w:tcPr>
            <w:tcW w:w="2654" w:type="dxa"/>
            <w:gridSpan w:val="2"/>
            <w:tcBorders>
              <w:top w:val="single" w:sz="8" w:space="0" w:color="AEAAAA"/>
              <w:left w:val="nil"/>
              <w:bottom w:val="single" w:sz="8" w:space="0" w:color="AEAAAA"/>
              <w:right w:val="nil"/>
            </w:tcBorders>
            <w:vAlign w:val="center"/>
            <w:hideMark/>
          </w:tcPr>
          <w:p w14:paraId="53892A84" w14:textId="1E379B8C"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clientContentsCurrentValue</w:t>
            </w:r>
            <w:proofErr w:type="spellEnd"/>
            <w:r>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hideMark/>
          </w:tcPr>
          <w:p w14:paraId="5030D9E7" w14:textId="70633B7F"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partnerContentsCurrentValue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7D24457C" w14:textId="12A3B0DE"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jointContentsCurrentValue</w:t>
            </w:r>
            <w:proofErr w:type="spellEnd"/>
            <w:r>
              <w:rPr>
                <w:rFonts w:ascii="Segoe UI Light" w:eastAsia="Times New Roman" w:hAnsi="Segoe UI Light" w:cs="Segoe UI Light"/>
                <w:lang w:eastAsia="en-AU"/>
              </w:rPr>
              <w:t>}}</w:t>
            </w:r>
          </w:p>
        </w:tc>
      </w:tr>
      <w:tr w:rsidR="00A12E37" w:rsidRPr="00F01F29" w14:paraId="42967FDB"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2A0FEBE0" w14:textId="77777777" w:rsidR="00C70BF2" w:rsidRPr="00F01F29" w:rsidRDefault="00C70BF2" w:rsidP="00C70BF2">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Boat</w:t>
            </w:r>
          </w:p>
        </w:tc>
        <w:tc>
          <w:tcPr>
            <w:tcW w:w="2654" w:type="dxa"/>
            <w:gridSpan w:val="2"/>
            <w:tcBorders>
              <w:top w:val="single" w:sz="8" w:space="0" w:color="AEAAAA"/>
              <w:left w:val="nil"/>
              <w:bottom w:val="single" w:sz="8" w:space="0" w:color="AEAAAA"/>
              <w:right w:val="nil"/>
            </w:tcBorders>
            <w:vAlign w:val="center"/>
            <w:hideMark/>
          </w:tcPr>
          <w:p w14:paraId="3FD8C7AB" w14:textId="0AD52C5D"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clientBoatCurrentValue</w:t>
            </w:r>
            <w:proofErr w:type="spellEnd"/>
            <w:r>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hideMark/>
          </w:tcPr>
          <w:p w14:paraId="7A70B60C" w14:textId="2B642A31"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partnerBoatCurrentValue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5104DCC6" w14:textId="484FE809"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jointBoatCurrentValue</w:t>
            </w:r>
            <w:proofErr w:type="spellEnd"/>
            <w:r>
              <w:rPr>
                <w:rFonts w:ascii="Segoe UI Light" w:eastAsia="Times New Roman" w:hAnsi="Segoe UI Light" w:cs="Segoe UI Light"/>
                <w:lang w:eastAsia="en-AU"/>
              </w:rPr>
              <w:t>}}</w:t>
            </w:r>
          </w:p>
        </w:tc>
      </w:tr>
      <w:tr w:rsidR="00A12E37" w:rsidRPr="00F01F29" w14:paraId="022F16CC"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tcPr>
          <w:p w14:paraId="22B3CBED" w14:textId="77777777" w:rsidR="00C70BF2" w:rsidRPr="00F01F29" w:rsidRDefault="00C70BF2" w:rsidP="00C70BF2">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Caravan</w:t>
            </w:r>
          </w:p>
        </w:tc>
        <w:tc>
          <w:tcPr>
            <w:tcW w:w="2654" w:type="dxa"/>
            <w:gridSpan w:val="2"/>
            <w:tcBorders>
              <w:top w:val="single" w:sz="8" w:space="0" w:color="AEAAAA"/>
              <w:left w:val="nil"/>
              <w:bottom w:val="single" w:sz="8" w:space="0" w:color="AEAAAA"/>
              <w:right w:val="nil"/>
            </w:tcBorders>
            <w:vAlign w:val="center"/>
          </w:tcPr>
          <w:p w14:paraId="66A314FE" w14:textId="480A9A97"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clientCaravanCurrentValue</w:t>
            </w:r>
            <w:proofErr w:type="spellEnd"/>
            <w:r>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tcPr>
          <w:p w14:paraId="19694292" w14:textId="14F3762C"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partnerCaravanCurrentValue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762B9CE6" w14:textId="66D4FD54"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jointCaravanCurrentValue</w:t>
            </w:r>
            <w:proofErr w:type="spellEnd"/>
            <w:r>
              <w:rPr>
                <w:rFonts w:ascii="Segoe UI Light" w:eastAsia="Times New Roman" w:hAnsi="Segoe UI Light" w:cs="Segoe UI Light"/>
                <w:lang w:eastAsia="en-AU"/>
              </w:rPr>
              <w:t>}}</w:t>
            </w:r>
          </w:p>
        </w:tc>
      </w:tr>
      <w:tr w:rsidR="00A12E37" w:rsidRPr="00F01F29" w14:paraId="6FB5FBF6"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638A51AB" w14:textId="77777777" w:rsidR="00C70BF2" w:rsidRPr="00F01F29" w:rsidRDefault="00C70BF2" w:rsidP="00C70BF2">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 xml:space="preserve">Other </w:t>
            </w:r>
            <w:r>
              <w:rPr>
                <w:rFonts w:ascii="Segoe UI Light" w:eastAsia="Times New Roman" w:hAnsi="Segoe UI Light" w:cs="Segoe UI Light"/>
                <w:lang w:eastAsia="en-AU"/>
              </w:rPr>
              <w:t xml:space="preserve">Assets </w:t>
            </w:r>
          </w:p>
        </w:tc>
        <w:tc>
          <w:tcPr>
            <w:tcW w:w="2654" w:type="dxa"/>
            <w:gridSpan w:val="2"/>
            <w:tcBorders>
              <w:top w:val="single" w:sz="8" w:space="0" w:color="AEAAAA"/>
              <w:left w:val="nil"/>
              <w:bottom w:val="single" w:sz="8" w:space="0" w:color="AEAAAA"/>
              <w:right w:val="nil"/>
            </w:tcBorders>
            <w:vAlign w:val="center"/>
            <w:hideMark/>
          </w:tcPr>
          <w:p w14:paraId="4C6C0ADA" w14:textId="26AF3768"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clientOtherAssetsCurrentValue</w:t>
            </w:r>
            <w:proofErr w:type="spellEnd"/>
            <w:r>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hideMark/>
          </w:tcPr>
          <w:p w14:paraId="67E93618" w14:textId="38A234AF"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partnerOtherAssetsCurrentValue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78CD1BF2" w14:textId="45F4E91F"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jointOtherAssetsCurrentValue</w:t>
            </w:r>
            <w:proofErr w:type="spellEnd"/>
            <w:r>
              <w:rPr>
                <w:rFonts w:ascii="Segoe UI Light" w:eastAsia="Times New Roman" w:hAnsi="Segoe UI Light" w:cs="Segoe UI Light"/>
                <w:lang w:eastAsia="en-AU"/>
              </w:rPr>
              <w:t>}}</w:t>
            </w:r>
          </w:p>
        </w:tc>
      </w:tr>
      <w:tr w:rsidR="00A12E37" w:rsidRPr="00F01F29" w14:paraId="4878ECA1" w14:textId="77777777" w:rsidTr="00591335">
        <w:trPr>
          <w:trHeight w:val="315"/>
        </w:trPr>
        <w:tc>
          <w:tcPr>
            <w:tcW w:w="2437" w:type="dxa"/>
            <w:gridSpan w:val="4"/>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338FFFAF" w14:textId="77777777" w:rsidR="00374124" w:rsidRPr="00F01F29" w:rsidRDefault="00374124" w:rsidP="00AD5ACD">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Total Lifestyle Asset</w:t>
            </w:r>
          </w:p>
        </w:tc>
        <w:tc>
          <w:tcPr>
            <w:tcW w:w="2654" w:type="dxa"/>
            <w:gridSpan w:val="2"/>
            <w:tcBorders>
              <w:top w:val="single" w:sz="8" w:space="0" w:color="AEAAAA"/>
              <w:left w:val="nil"/>
              <w:bottom w:val="single" w:sz="8" w:space="0" w:color="AEAAAA"/>
              <w:right w:val="nil"/>
            </w:tcBorders>
            <w:shd w:val="clear" w:color="000000" w:fill="E6E6E6"/>
            <w:hideMark/>
          </w:tcPr>
          <w:p w14:paraId="3650A508" w14:textId="38DB8C53" w:rsidR="00374124" w:rsidRPr="00F01F29" w:rsidRDefault="009B5B45" w:rsidP="00AD5ACD">
            <w:pPr>
              <w:suppressAutoHyphens w:val="0"/>
              <w:spacing w:line="240" w:lineRule="auto"/>
              <w:rPr>
                <w:rFonts w:ascii="Segoe UI Light" w:eastAsia="Times New Roman" w:hAnsi="Segoe UI Light" w:cs="Segoe UI Light"/>
                <w:b/>
                <w:bCs/>
                <w:lang w:eastAsia="en-AU"/>
              </w:rPr>
            </w:pPr>
            <w:r>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clientLifestyleTotal</w:t>
            </w:r>
            <w:proofErr w:type="spellEnd"/>
            <w:r>
              <w:rPr>
                <w:rFonts w:ascii="Segoe UI Light" w:eastAsia="Times New Roman" w:hAnsi="Segoe UI Light" w:cs="Segoe UI Light"/>
                <w:b/>
                <w:bCs/>
                <w:lang w:eastAsia="en-AU"/>
              </w:rPr>
              <w:t>}}</w:t>
            </w:r>
          </w:p>
        </w:tc>
        <w:tc>
          <w:tcPr>
            <w:tcW w:w="2758" w:type="dxa"/>
            <w:gridSpan w:val="2"/>
            <w:tcBorders>
              <w:top w:val="single" w:sz="8" w:space="0" w:color="AEAAAA"/>
              <w:left w:val="single" w:sz="8" w:space="0" w:color="AEAAAA"/>
              <w:bottom w:val="single" w:sz="8" w:space="0" w:color="AEAAAA"/>
              <w:right w:val="nil"/>
            </w:tcBorders>
            <w:shd w:val="clear" w:color="000000" w:fill="E6E6E6"/>
            <w:hideMark/>
          </w:tcPr>
          <w:p w14:paraId="4ED7F02F" w14:textId="417C5470" w:rsidR="00374124" w:rsidRPr="00F01F29" w:rsidRDefault="009B5B45" w:rsidP="00AD5ACD">
            <w:pPr>
              <w:suppressAutoHyphens w:val="0"/>
              <w:spacing w:line="240" w:lineRule="auto"/>
              <w:rPr>
                <w:rFonts w:ascii="Segoe UI Light" w:eastAsia="Times New Roman" w:hAnsi="Segoe UI Light" w:cs="Segoe UI Light"/>
                <w:b/>
                <w:bCs/>
                <w:lang w:eastAsia="en-AU"/>
              </w:rPr>
            </w:pPr>
            <w:r>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partnerLifestyleTotal</w:t>
            </w:r>
            <w:proofErr w:type="spellEnd"/>
            <w:r>
              <w:rPr>
                <w:rFonts w:ascii="Segoe UI Light" w:eastAsia="Times New Roman" w:hAnsi="Segoe UI Light" w:cs="Segoe UI Light"/>
                <w:b/>
                <w:bCs/>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shd w:val="clear" w:color="000000" w:fill="E6E6E6"/>
            <w:hideMark/>
          </w:tcPr>
          <w:p w14:paraId="4D261177" w14:textId="49EAF8D7" w:rsidR="00374124" w:rsidRPr="00F01F29" w:rsidRDefault="009B5B45" w:rsidP="00AD5ACD">
            <w:pPr>
              <w:suppressAutoHyphens w:val="0"/>
              <w:spacing w:line="240" w:lineRule="auto"/>
              <w:rPr>
                <w:rFonts w:ascii="Segoe UI Light" w:eastAsia="Times New Roman" w:hAnsi="Segoe UI Light" w:cs="Segoe UI Light"/>
                <w:b/>
                <w:bCs/>
                <w:lang w:eastAsia="en-AU"/>
              </w:rPr>
            </w:pPr>
            <w:r>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jointLifestyleTotal</w:t>
            </w:r>
            <w:proofErr w:type="spellEnd"/>
            <w:r>
              <w:rPr>
                <w:rFonts w:ascii="Segoe UI Light" w:eastAsia="Times New Roman" w:hAnsi="Segoe UI Light" w:cs="Segoe UI Light"/>
                <w:b/>
                <w:bCs/>
                <w:lang w:eastAsia="en-AU"/>
              </w:rPr>
              <w:t>}}</w:t>
            </w:r>
          </w:p>
        </w:tc>
      </w:tr>
      <w:tr w:rsidR="00374124" w:rsidRPr="00F01F29" w14:paraId="356A0AD8" w14:textId="77777777" w:rsidTr="00A14C6A">
        <w:trPr>
          <w:trHeight w:val="345"/>
        </w:trPr>
        <w:tc>
          <w:tcPr>
            <w:tcW w:w="10456" w:type="dxa"/>
            <w:gridSpan w:val="10"/>
            <w:tcBorders>
              <w:top w:val="single" w:sz="8" w:space="0" w:color="AEAAAA"/>
              <w:left w:val="single" w:sz="8" w:space="0" w:color="AEAAAA"/>
              <w:bottom w:val="single" w:sz="8" w:space="0" w:color="AEAAAA"/>
              <w:right w:val="single" w:sz="8" w:space="0" w:color="AEAAAA"/>
            </w:tcBorders>
            <w:vAlign w:val="center"/>
            <w:hideMark/>
          </w:tcPr>
          <w:p w14:paraId="621AB3A1" w14:textId="77777777" w:rsidR="00374124" w:rsidRPr="000F2DAD" w:rsidRDefault="00374124" w:rsidP="00AD5ACD">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Investment Assets</w:t>
            </w:r>
          </w:p>
        </w:tc>
      </w:tr>
      <w:tr w:rsidR="00A12E37" w:rsidRPr="00F01F29" w14:paraId="4F4C10E3" w14:textId="77777777" w:rsidTr="00591335">
        <w:trPr>
          <w:trHeight w:val="31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402ED4C3" w14:textId="77777777" w:rsidR="00374124" w:rsidRPr="00F01F29" w:rsidRDefault="00374124" w:rsidP="00AD5ACD">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Bank Accounts</w:t>
            </w:r>
          </w:p>
        </w:tc>
        <w:tc>
          <w:tcPr>
            <w:tcW w:w="2654" w:type="dxa"/>
            <w:gridSpan w:val="2"/>
            <w:tcBorders>
              <w:top w:val="single" w:sz="8" w:space="0" w:color="AEAAAA"/>
              <w:left w:val="nil"/>
              <w:bottom w:val="single" w:sz="8" w:space="0" w:color="AEAAAA"/>
              <w:right w:val="nil"/>
            </w:tcBorders>
            <w:vAlign w:val="center"/>
            <w:hideMark/>
          </w:tcPr>
          <w:p w14:paraId="5FA523F1" w14:textId="033FFA5C" w:rsidR="00374124" w:rsidRPr="00F01F29" w:rsidRDefault="00A14C6A" w:rsidP="00AD5ACD">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clientBankAccountCurrentBalance</w:t>
            </w:r>
            <w:proofErr w:type="spellEnd"/>
            <w:r>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hideMark/>
          </w:tcPr>
          <w:p w14:paraId="5D60ABFE" w14:textId="428A3E1F" w:rsidR="00374124" w:rsidRPr="00F01F29" w:rsidRDefault="00A14C6A" w:rsidP="00AD5ACD">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partnerBankAccountCurrentBalance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60B30823" w14:textId="42A307B8" w:rsidR="00374124" w:rsidRPr="00F01F29" w:rsidRDefault="00A14C6A" w:rsidP="00AD5ACD">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jointBankAccountCurrentBalance</w:t>
            </w:r>
            <w:proofErr w:type="spellEnd"/>
            <w:r>
              <w:rPr>
                <w:rFonts w:ascii="Segoe UI Light" w:eastAsia="Times New Roman" w:hAnsi="Segoe UI Light" w:cs="Segoe UI Light"/>
                <w:lang w:eastAsia="en-AU"/>
              </w:rPr>
              <w:t>}}</w:t>
            </w:r>
          </w:p>
        </w:tc>
      </w:tr>
      <w:tr w:rsidR="00A12E37" w:rsidRPr="00F01F29" w14:paraId="2CB9BA12"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3430BD11" w14:textId="77777777" w:rsidR="00A14C6A" w:rsidRPr="00F01F29" w:rsidRDefault="00A14C6A" w:rsidP="00A14C6A">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Term Deposits</w:t>
            </w:r>
          </w:p>
        </w:tc>
        <w:tc>
          <w:tcPr>
            <w:tcW w:w="2654" w:type="dxa"/>
            <w:gridSpan w:val="2"/>
            <w:tcBorders>
              <w:top w:val="single" w:sz="8" w:space="0" w:color="AEAAAA"/>
              <w:left w:val="nil"/>
              <w:bottom w:val="single" w:sz="8" w:space="0" w:color="AEAAAA"/>
              <w:right w:val="nil"/>
            </w:tcBorders>
            <w:vAlign w:val="center"/>
            <w:hideMark/>
          </w:tcPr>
          <w:p w14:paraId="4CD1FE88" w14:textId="3A2C59C6" w:rsidR="00A14C6A" w:rsidRPr="00F01F29" w:rsidRDefault="00A14C6A" w:rsidP="00A14C6A">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clientTermDepositsCurrentBalance</w:t>
            </w:r>
            <w:proofErr w:type="spellEnd"/>
            <w:r>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hideMark/>
          </w:tcPr>
          <w:p w14:paraId="2F1E7A94" w14:textId="6A6767DB" w:rsidR="00A14C6A" w:rsidRPr="00F01F29" w:rsidRDefault="00A14C6A" w:rsidP="00A14C6A">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partnerTermDepositsCurrentBalance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3F514B12" w14:textId="0D7D2CB5" w:rsidR="00A14C6A" w:rsidRPr="00F01F29" w:rsidRDefault="00A14C6A" w:rsidP="00A14C6A">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jointTermDepositsCurrentBalance</w:t>
            </w:r>
            <w:proofErr w:type="spellEnd"/>
            <w:r>
              <w:rPr>
                <w:rFonts w:ascii="Segoe UI Light" w:eastAsia="Times New Roman" w:hAnsi="Segoe UI Light" w:cs="Segoe UI Light"/>
                <w:lang w:eastAsia="en-AU"/>
              </w:rPr>
              <w:t>}}</w:t>
            </w:r>
          </w:p>
        </w:tc>
      </w:tr>
      <w:tr w:rsidR="00A12E37" w:rsidRPr="00F01F29" w14:paraId="1BECEE34"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6C2417C8" w14:textId="77777777" w:rsidR="00A14C6A" w:rsidRPr="00E70691" w:rsidRDefault="00A14C6A" w:rsidP="00A14C6A">
            <w:pPr>
              <w:suppressAutoHyphens w:val="0"/>
              <w:spacing w:line="240" w:lineRule="auto"/>
              <w:rPr>
                <w:rFonts w:ascii="Segoe UI Light" w:eastAsia="Times New Roman" w:hAnsi="Segoe UI Light" w:cs="Segoe UI Light"/>
                <w:lang w:eastAsia="en-AU"/>
              </w:rPr>
            </w:pPr>
            <w:r w:rsidRPr="00E70691">
              <w:rPr>
                <w:rFonts w:ascii="Segoe UI Light" w:eastAsia="Times New Roman" w:hAnsi="Segoe UI Light" w:cs="Segoe UI Light"/>
                <w:lang w:eastAsia="en-AU"/>
              </w:rPr>
              <w:t>Australian Shares/ETFs</w:t>
            </w:r>
          </w:p>
        </w:tc>
        <w:tc>
          <w:tcPr>
            <w:tcW w:w="2654" w:type="dxa"/>
            <w:gridSpan w:val="2"/>
            <w:tcBorders>
              <w:top w:val="single" w:sz="8" w:space="0" w:color="AEAAAA"/>
              <w:left w:val="nil"/>
              <w:bottom w:val="single" w:sz="8" w:space="0" w:color="AEAAAA"/>
              <w:right w:val="nil"/>
            </w:tcBorders>
            <w:vAlign w:val="center"/>
            <w:hideMark/>
          </w:tcPr>
          <w:p w14:paraId="3FB14C4B" w14:textId="2862BB2F" w:rsidR="00A14C6A" w:rsidRPr="00F01F29" w:rsidRDefault="00A14C6A" w:rsidP="00A14C6A">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00A12E37" w:rsidRPr="00A12E37">
              <w:rPr>
                <w:rFonts w:ascii="Segoe UI Light" w:eastAsia="Times New Roman" w:hAnsi="Segoe UI Light" w:cs="Segoe UI Light"/>
                <w:lang w:eastAsia="en-AU"/>
              </w:rPr>
              <w:t>AustralianShares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hideMark/>
          </w:tcPr>
          <w:p w14:paraId="0FC89DCF" w14:textId="0C8A8EA3" w:rsidR="00A14C6A" w:rsidRPr="00F01F29" w:rsidRDefault="00A14C6A" w:rsidP="00A14C6A">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w:t>
            </w:r>
            <w:r w:rsidR="00A12E37" w:rsidRPr="00A12E37">
              <w:rPr>
                <w:rFonts w:ascii="Segoe UI Light" w:eastAsia="Times New Roman" w:hAnsi="Segoe UI Light" w:cs="Segoe UI Light"/>
                <w:lang w:eastAsia="en-AU"/>
              </w:rPr>
              <w:t>AustralianShares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1E5AC965" w14:textId="736AA21F" w:rsidR="00A14C6A" w:rsidRPr="00F01F29" w:rsidRDefault="00A14C6A" w:rsidP="00A14C6A">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w:t>
            </w:r>
            <w:r w:rsidR="00A12E37" w:rsidRPr="00A12E37">
              <w:rPr>
                <w:rFonts w:ascii="Segoe UI Light" w:eastAsia="Times New Roman" w:hAnsi="Segoe UI Light" w:cs="Segoe UI Light"/>
                <w:lang w:eastAsia="en-AU"/>
              </w:rPr>
              <w:t>AustralianShares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r>
      <w:tr w:rsidR="00A12E37" w:rsidRPr="00F01F29" w14:paraId="4E8D3BF0"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6B7AF171" w14:textId="77777777" w:rsidR="00A12E37" w:rsidRPr="00282872" w:rsidRDefault="00A12E37" w:rsidP="00A12E37">
            <w:pPr>
              <w:suppressAutoHyphens w:val="0"/>
              <w:spacing w:line="240" w:lineRule="auto"/>
              <w:rPr>
                <w:rFonts w:ascii="Segoe UI Light" w:eastAsia="Times New Roman" w:hAnsi="Segoe UI Light" w:cs="Segoe UI Light"/>
                <w:lang w:eastAsia="en-AU"/>
              </w:rPr>
            </w:pPr>
            <w:r w:rsidRPr="00282872">
              <w:rPr>
                <w:rFonts w:ascii="Segoe UI Light" w:eastAsia="Times New Roman" w:hAnsi="Segoe UI Light" w:cs="Segoe UI Light"/>
                <w:lang w:eastAsia="en-AU"/>
              </w:rPr>
              <w:t>Platform Investments</w:t>
            </w:r>
          </w:p>
        </w:tc>
        <w:tc>
          <w:tcPr>
            <w:tcW w:w="2654" w:type="dxa"/>
            <w:gridSpan w:val="2"/>
            <w:tcBorders>
              <w:top w:val="single" w:sz="8" w:space="0" w:color="AEAAAA"/>
              <w:left w:val="nil"/>
              <w:bottom w:val="single" w:sz="8" w:space="0" w:color="AEAAAA"/>
              <w:right w:val="nil"/>
            </w:tcBorders>
            <w:vAlign w:val="center"/>
            <w:hideMark/>
          </w:tcPr>
          <w:p w14:paraId="668D70DD" w14:textId="5AF4F9AA" w:rsidR="00A12E37" w:rsidRPr="00F01F29" w:rsidRDefault="00A12E37" w:rsidP="00A12E37">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282872">
              <w:rPr>
                <w:rFonts w:ascii="Segoe UI Light" w:eastAsia="Times New Roman" w:hAnsi="Segoe UI Light" w:cs="Segoe UI Light"/>
                <w:lang w:eastAsia="en-AU"/>
              </w:rPr>
              <w:t>PlatformInvestments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hideMark/>
          </w:tcPr>
          <w:p w14:paraId="5B2FAF04" w14:textId="2799D292" w:rsidR="00A12E37" w:rsidRPr="00F01F29" w:rsidRDefault="00A12E37" w:rsidP="00A12E37">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w:t>
            </w:r>
            <w:r w:rsidRPr="00282872">
              <w:rPr>
                <w:rFonts w:ascii="Segoe UI Light" w:eastAsia="Times New Roman" w:hAnsi="Segoe UI Light" w:cs="Segoe UI Light"/>
                <w:lang w:eastAsia="en-AU"/>
              </w:rPr>
              <w:t>PlatformInvestments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4F5A1966" w14:textId="7B36BFE0" w:rsidR="00A12E37" w:rsidRPr="00F01F29" w:rsidRDefault="00A12E37" w:rsidP="00A12E37">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w:t>
            </w:r>
            <w:r w:rsidRPr="00282872">
              <w:rPr>
                <w:rFonts w:ascii="Segoe UI Light" w:eastAsia="Times New Roman" w:hAnsi="Segoe UI Light" w:cs="Segoe UI Light"/>
                <w:lang w:eastAsia="en-AU"/>
              </w:rPr>
              <w:t>PlatformInvestments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r>
      <w:tr w:rsidR="00A12E37" w:rsidRPr="00F01F29" w14:paraId="335CFCF5"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tcPr>
          <w:p w14:paraId="1B4156E2" w14:textId="77777777" w:rsidR="00A12E37" w:rsidRPr="00282872" w:rsidRDefault="00A12E37" w:rsidP="00A12E37">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Investment Bonds </w:t>
            </w:r>
          </w:p>
        </w:tc>
        <w:tc>
          <w:tcPr>
            <w:tcW w:w="2654" w:type="dxa"/>
            <w:gridSpan w:val="2"/>
            <w:tcBorders>
              <w:top w:val="single" w:sz="8" w:space="0" w:color="AEAAAA"/>
              <w:left w:val="nil"/>
              <w:bottom w:val="single" w:sz="8" w:space="0" w:color="AEAAAA"/>
              <w:right w:val="nil"/>
            </w:tcBorders>
            <w:vAlign w:val="center"/>
          </w:tcPr>
          <w:p w14:paraId="34AED6C5" w14:textId="46E8E247" w:rsidR="00A12E37" w:rsidRPr="00F01F29" w:rsidRDefault="00A12E37" w:rsidP="00A12E37">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clientInvestmentBondsCurrentBalance</w:t>
            </w:r>
            <w:proofErr w:type="spellEnd"/>
            <w:r>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tcPr>
          <w:p w14:paraId="32722606" w14:textId="6F88921C" w:rsidR="00A12E37" w:rsidRPr="00F01F29" w:rsidRDefault="00A12E37" w:rsidP="00A12E37">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w:t>
            </w:r>
            <w:r w:rsidRPr="00282872">
              <w:rPr>
                <w:rFonts w:ascii="Segoe UI Light" w:eastAsia="Times New Roman" w:hAnsi="Segoe UI Light" w:cs="Segoe UI Light"/>
                <w:lang w:eastAsia="en-AU"/>
              </w:rPr>
              <w:t>PlatformInvestments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60298194" w14:textId="655A2BE3" w:rsidR="00A12E37" w:rsidRPr="00F01F29" w:rsidRDefault="00A12E37" w:rsidP="00A12E37">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w:t>
            </w:r>
            <w:r w:rsidRPr="00282872">
              <w:rPr>
                <w:rFonts w:ascii="Segoe UI Light" w:eastAsia="Times New Roman" w:hAnsi="Segoe UI Light" w:cs="Segoe UI Light"/>
                <w:lang w:eastAsia="en-AU"/>
              </w:rPr>
              <w:t>PlatformInvestments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r>
      <w:tr w:rsidR="00997EC6" w:rsidRPr="00F01F29" w14:paraId="486A5D18" w14:textId="77777777" w:rsidTr="00591335">
        <w:trPr>
          <w:trHeight w:val="31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116115F4" w14:textId="77777777" w:rsidR="00997EC6" w:rsidRPr="00F01F29" w:rsidRDefault="00997EC6" w:rsidP="00997EC6">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Superannuation</w:t>
            </w:r>
          </w:p>
        </w:tc>
        <w:tc>
          <w:tcPr>
            <w:tcW w:w="2654" w:type="dxa"/>
            <w:gridSpan w:val="2"/>
            <w:tcBorders>
              <w:top w:val="single" w:sz="8" w:space="0" w:color="AEAAAA"/>
              <w:left w:val="nil"/>
              <w:bottom w:val="single" w:sz="8" w:space="0" w:color="AEAAAA"/>
              <w:right w:val="nil"/>
            </w:tcBorders>
            <w:vAlign w:val="center"/>
            <w:hideMark/>
          </w:tcPr>
          <w:p w14:paraId="5493E80A" w14:textId="20A306C9"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F01F29">
              <w:rPr>
                <w:rFonts w:ascii="Segoe UI Light" w:eastAsia="Times New Roman" w:hAnsi="Segoe UI Light" w:cs="Segoe UI Light"/>
                <w:lang w:eastAsia="en-AU"/>
              </w:rPr>
              <w:t>Superannuation</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hideMark/>
          </w:tcPr>
          <w:p w14:paraId="49399C87" w14:textId="120D6AC4"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w:t>
            </w:r>
            <w:r w:rsidRPr="00F01F29">
              <w:rPr>
                <w:rFonts w:ascii="Segoe UI Light" w:eastAsia="Times New Roman" w:hAnsi="Segoe UI Light" w:cs="Segoe UI Light"/>
                <w:lang w:eastAsia="en-AU"/>
              </w:rPr>
              <w:t>Superannuation</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4236B92A" w14:textId="52EAE5B1"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w:t>
            </w:r>
            <w:r w:rsidRPr="00F01F29">
              <w:rPr>
                <w:rFonts w:ascii="Segoe UI Light" w:eastAsia="Times New Roman" w:hAnsi="Segoe UI Light" w:cs="Segoe UI Light"/>
                <w:lang w:eastAsia="en-AU"/>
              </w:rPr>
              <w:t>Superannuation</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r>
      <w:tr w:rsidR="00997EC6" w:rsidRPr="00F01F29" w14:paraId="67F42E68"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33823D95" w14:textId="77777777" w:rsidR="00997EC6" w:rsidRPr="00F01F29" w:rsidRDefault="00997EC6" w:rsidP="00997EC6">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A</w:t>
            </w:r>
            <w:r>
              <w:rPr>
                <w:rFonts w:ascii="Segoe UI Light" w:eastAsia="Times New Roman" w:hAnsi="Segoe UI Light" w:cs="Segoe UI Light"/>
                <w:lang w:eastAsia="en-AU"/>
              </w:rPr>
              <w:t>ccount Based</w:t>
            </w:r>
            <w:r w:rsidRPr="00F01F29">
              <w:rPr>
                <w:rFonts w:ascii="Segoe UI Light" w:eastAsia="Times New Roman" w:hAnsi="Segoe UI Light" w:cs="Segoe UI Light"/>
                <w:lang w:eastAsia="en-AU"/>
              </w:rPr>
              <w:t xml:space="preserve"> Pensions</w:t>
            </w:r>
          </w:p>
        </w:tc>
        <w:tc>
          <w:tcPr>
            <w:tcW w:w="2654" w:type="dxa"/>
            <w:gridSpan w:val="2"/>
            <w:tcBorders>
              <w:top w:val="single" w:sz="8" w:space="0" w:color="AEAAAA"/>
              <w:left w:val="nil"/>
              <w:bottom w:val="single" w:sz="8" w:space="0" w:color="AEAAAA"/>
              <w:right w:val="nil"/>
            </w:tcBorders>
            <w:vAlign w:val="center"/>
            <w:hideMark/>
          </w:tcPr>
          <w:p w14:paraId="26814B22" w14:textId="032FA67D"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F01F29">
              <w:rPr>
                <w:rFonts w:ascii="Segoe UI Light" w:eastAsia="Times New Roman" w:hAnsi="Segoe UI Light" w:cs="Segoe UI Light"/>
                <w:lang w:eastAsia="en-AU"/>
              </w:rPr>
              <w:t>A</w:t>
            </w:r>
            <w:r>
              <w:rPr>
                <w:rFonts w:ascii="Segoe UI Light" w:eastAsia="Times New Roman" w:hAnsi="Segoe UI Light" w:cs="Segoe UI Light"/>
                <w:lang w:eastAsia="en-AU"/>
              </w:rPr>
              <w:t>ccountBased</w:t>
            </w:r>
            <w:r w:rsidRPr="00F01F29">
              <w:rPr>
                <w:rFonts w:ascii="Segoe UI Light" w:eastAsia="Times New Roman" w:hAnsi="Segoe UI Light" w:cs="Segoe UI Light"/>
                <w:lang w:eastAsia="en-AU"/>
              </w:rPr>
              <w:t>Pensions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hideMark/>
          </w:tcPr>
          <w:p w14:paraId="492C0E33" w14:textId="1B17CDBD"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w:t>
            </w:r>
            <w:r w:rsidRPr="00F01F29">
              <w:rPr>
                <w:rFonts w:ascii="Segoe UI Light" w:eastAsia="Times New Roman" w:hAnsi="Segoe UI Light" w:cs="Segoe UI Light"/>
                <w:lang w:eastAsia="en-AU"/>
              </w:rPr>
              <w:t>A</w:t>
            </w:r>
            <w:r>
              <w:rPr>
                <w:rFonts w:ascii="Segoe UI Light" w:eastAsia="Times New Roman" w:hAnsi="Segoe UI Light" w:cs="Segoe UI Light"/>
                <w:lang w:eastAsia="en-AU"/>
              </w:rPr>
              <w:t>ccountBased</w:t>
            </w:r>
            <w:r w:rsidRPr="00F01F29">
              <w:rPr>
                <w:rFonts w:ascii="Segoe UI Light" w:eastAsia="Times New Roman" w:hAnsi="Segoe UI Light" w:cs="Segoe UI Light"/>
                <w:lang w:eastAsia="en-AU"/>
              </w:rPr>
              <w:t>Pensions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3A2992DE" w14:textId="403E7D35"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w:t>
            </w:r>
            <w:r w:rsidRPr="00F01F29">
              <w:rPr>
                <w:rFonts w:ascii="Segoe UI Light" w:eastAsia="Times New Roman" w:hAnsi="Segoe UI Light" w:cs="Segoe UI Light"/>
                <w:lang w:eastAsia="en-AU"/>
              </w:rPr>
              <w:t>A</w:t>
            </w:r>
            <w:r>
              <w:rPr>
                <w:rFonts w:ascii="Segoe UI Light" w:eastAsia="Times New Roman" w:hAnsi="Segoe UI Light" w:cs="Segoe UI Light"/>
                <w:lang w:eastAsia="en-AU"/>
              </w:rPr>
              <w:t>ccountBased</w:t>
            </w:r>
            <w:r w:rsidRPr="00F01F29">
              <w:rPr>
                <w:rFonts w:ascii="Segoe UI Light" w:eastAsia="Times New Roman" w:hAnsi="Segoe UI Light" w:cs="Segoe UI Light"/>
                <w:lang w:eastAsia="en-AU"/>
              </w:rPr>
              <w:t>Pensions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r>
      <w:tr w:rsidR="00997EC6" w:rsidRPr="00F01F29" w14:paraId="01A5E257"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tcPr>
          <w:p w14:paraId="1DA52ADE" w14:textId="77777777"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Annuities </w:t>
            </w:r>
          </w:p>
        </w:tc>
        <w:tc>
          <w:tcPr>
            <w:tcW w:w="2654" w:type="dxa"/>
            <w:gridSpan w:val="2"/>
            <w:tcBorders>
              <w:top w:val="single" w:sz="8" w:space="0" w:color="AEAAAA"/>
              <w:left w:val="nil"/>
              <w:bottom w:val="single" w:sz="8" w:space="0" w:color="AEAAAA"/>
              <w:right w:val="nil"/>
            </w:tcBorders>
            <w:vAlign w:val="center"/>
          </w:tcPr>
          <w:p w14:paraId="646A4D61" w14:textId="4D06981A"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clientAnnuitiesCurrentBalance</w:t>
            </w:r>
            <w:proofErr w:type="spellEnd"/>
            <w:r>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tcPr>
          <w:p w14:paraId="5D276E0F" w14:textId="1F039181"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partnerAnnuitiesCurrentBalance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4CB61DE6" w14:textId="1B62442A"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jointAnnuitiesCurrentBalance</w:t>
            </w:r>
            <w:proofErr w:type="spellEnd"/>
            <w:r>
              <w:rPr>
                <w:rFonts w:ascii="Segoe UI Light" w:eastAsia="Times New Roman" w:hAnsi="Segoe UI Light" w:cs="Segoe UI Light"/>
                <w:lang w:eastAsia="en-AU"/>
              </w:rPr>
              <w:t>}}</w:t>
            </w:r>
          </w:p>
        </w:tc>
      </w:tr>
      <w:tr w:rsidR="00997EC6" w:rsidRPr="00F01F29" w14:paraId="285C4DDD"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hideMark/>
          </w:tcPr>
          <w:p w14:paraId="53E8D8A7" w14:textId="05A800E5" w:rsidR="00997EC6" w:rsidRPr="00F01F29" w:rsidRDefault="00997EC6" w:rsidP="00997EC6">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address1}})</w:t>
            </w:r>
          </w:p>
        </w:tc>
        <w:tc>
          <w:tcPr>
            <w:tcW w:w="2654" w:type="dxa"/>
            <w:gridSpan w:val="2"/>
            <w:tcBorders>
              <w:top w:val="single" w:sz="8" w:space="0" w:color="AEAAAA"/>
              <w:left w:val="nil"/>
              <w:bottom w:val="single" w:sz="8" w:space="0" w:color="AEAAAA"/>
              <w:right w:val="nil"/>
            </w:tcBorders>
            <w:vAlign w:val="center"/>
            <w:hideMark/>
          </w:tcPr>
          <w:p w14:paraId="26CC6F97" w14:textId="0B5A256A"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CurrentBalance1}}</w:t>
            </w:r>
          </w:p>
        </w:tc>
        <w:tc>
          <w:tcPr>
            <w:tcW w:w="2758" w:type="dxa"/>
            <w:gridSpan w:val="2"/>
            <w:tcBorders>
              <w:top w:val="single" w:sz="8" w:space="0" w:color="AEAAAA"/>
              <w:left w:val="single" w:sz="8" w:space="0" w:color="AEAAAA"/>
              <w:bottom w:val="single" w:sz="8" w:space="0" w:color="AEAAAA"/>
              <w:right w:val="nil"/>
            </w:tcBorders>
            <w:vAlign w:val="center"/>
            <w:hideMark/>
          </w:tcPr>
          <w:p w14:paraId="0BE1A889" w14:textId="78D2C917"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CurrentBalance1}}</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6B0B377B" w14:textId="045250BC"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CurrentBalance1}}</w:t>
            </w:r>
          </w:p>
        </w:tc>
      </w:tr>
      <w:tr w:rsidR="00997EC6" w:rsidRPr="00F01F29" w14:paraId="7531C884" w14:textId="77777777" w:rsidTr="00591335">
        <w:trPr>
          <w:trHeight w:val="31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hideMark/>
          </w:tcPr>
          <w:p w14:paraId="7823EB94" w14:textId="6E6D4948" w:rsidR="00997EC6" w:rsidRPr="00F01F29" w:rsidRDefault="00997EC6" w:rsidP="00997EC6">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w:t>
            </w:r>
            <w:r w:rsidR="00633CC6">
              <w:rPr>
                <w:rFonts w:ascii="Segoe UI Light" w:eastAsia="Times New Roman" w:hAnsi="Segoe UI Light" w:cs="Segoe UI Light"/>
                <w:lang w:eastAsia="en-AU"/>
              </w:rPr>
              <w:t>2</w:t>
            </w:r>
            <w:r w:rsidR="001C7CF9">
              <w:rPr>
                <w:rFonts w:ascii="Segoe UI Light" w:eastAsia="Times New Roman" w:hAnsi="Segoe UI Light" w:cs="Segoe UI Light"/>
                <w:lang w:eastAsia="en-AU"/>
              </w:rPr>
              <w:t>}})</w:t>
            </w:r>
          </w:p>
        </w:tc>
        <w:tc>
          <w:tcPr>
            <w:tcW w:w="2654" w:type="dxa"/>
            <w:gridSpan w:val="2"/>
            <w:tcBorders>
              <w:top w:val="single" w:sz="8" w:space="0" w:color="AEAAAA"/>
              <w:left w:val="nil"/>
              <w:bottom w:val="single" w:sz="8" w:space="0" w:color="AEAAAA"/>
              <w:right w:val="nil"/>
            </w:tcBorders>
            <w:vAlign w:val="center"/>
            <w:hideMark/>
          </w:tcPr>
          <w:p w14:paraId="151173DF" w14:textId="70944605"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CurrentBalance2}}</w:t>
            </w:r>
          </w:p>
        </w:tc>
        <w:tc>
          <w:tcPr>
            <w:tcW w:w="2758" w:type="dxa"/>
            <w:gridSpan w:val="2"/>
            <w:tcBorders>
              <w:top w:val="single" w:sz="8" w:space="0" w:color="AEAAAA"/>
              <w:left w:val="single" w:sz="8" w:space="0" w:color="AEAAAA"/>
              <w:bottom w:val="single" w:sz="8" w:space="0" w:color="AEAAAA"/>
              <w:right w:val="nil"/>
            </w:tcBorders>
            <w:vAlign w:val="center"/>
            <w:hideMark/>
          </w:tcPr>
          <w:p w14:paraId="5996E317" w14:textId="1FE0F252"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CurrentBalance2}}</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0C92C239" w14:textId="513D4AA9"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CurrentBalance2}}</w:t>
            </w:r>
          </w:p>
        </w:tc>
      </w:tr>
      <w:tr w:rsidR="00997EC6" w:rsidRPr="00F01F29" w14:paraId="25ACF61F" w14:textId="77777777" w:rsidTr="00591335">
        <w:trPr>
          <w:trHeight w:val="31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hideMark/>
          </w:tcPr>
          <w:p w14:paraId="11E6588E" w14:textId="190EF429" w:rsidR="00997EC6" w:rsidRPr="00F01F29" w:rsidRDefault="00997EC6" w:rsidP="00997EC6">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w:t>
            </w:r>
            <w:r w:rsidR="00633CC6">
              <w:rPr>
                <w:rFonts w:ascii="Segoe UI Light" w:eastAsia="Times New Roman" w:hAnsi="Segoe UI Light" w:cs="Segoe UI Light"/>
                <w:lang w:eastAsia="en-AU"/>
              </w:rPr>
              <w:t>3</w:t>
            </w:r>
            <w:r w:rsidR="001C7CF9">
              <w:rPr>
                <w:rFonts w:ascii="Segoe UI Light" w:eastAsia="Times New Roman" w:hAnsi="Segoe UI Light" w:cs="Segoe UI Light"/>
                <w:lang w:eastAsia="en-AU"/>
              </w:rPr>
              <w:t>}})</w:t>
            </w:r>
          </w:p>
        </w:tc>
        <w:tc>
          <w:tcPr>
            <w:tcW w:w="2654" w:type="dxa"/>
            <w:gridSpan w:val="2"/>
            <w:tcBorders>
              <w:top w:val="single" w:sz="8" w:space="0" w:color="AEAAAA"/>
              <w:left w:val="nil"/>
              <w:bottom w:val="single" w:sz="8" w:space="0" w:color="AEAAAA"/>
              <w:right w:val="nil"/>
            </w:tcBorders>
            <w:vAlign w:val="center"/>
            <w:hideMark/>
          </w:tcPr>
          <w:p w14:paraId="4CE008F1" w14:textId="0BAE954B"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CurrentBalance3}}</w:t>
            </w:r>
          </w:p>
        </w:tc>
        <w:tc>
          <w:tcPr>
            <w:tcW w:w="2758" w:type="dxa"/>
            <w:gridSpan w:val="2"/>
            <w:tcBorders>
              <w:top w:val="single" w:sz="8" w:space="0" w:color="AEAAAA"/>
              <w:left w:val="single" w:sz="8" w:space="0" w:color="AEAAAA"/>
              <w:bottom w:val="single" w:sz="8" w:space="0" w:color="AEAAAA"/>
              <w:right w:val="nil"/>
            </w:tcBorders>
            <w:vAlign w:val="center"/>
            <w:hideMark/>
          </w:tcPr>
          <w:p w14:paraId="49C3D8B9" w14:textId="564B5FB2"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CurrentBalance3}}</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795DFC82" w14:textId="5FD9742F"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CurrentBalance3}}</w:t>
            </w:r>
          </w:p>
        </w:tc>
      </w:tr>
      <w:tr w:rsidR="00997EC6" w:rsidRPr="00F01F29" w14:paraId="530B123C"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hideMark/>
          </w:tcPr>
          <w:p w14:paraId="776AD681" w14:textId="444B1686" w:rsidR="00997EC6" w:rsidRPr="00F01F29" w:rsidRDefault="00997EC6" w:rsidP="00997EC6">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w:t>
            </w:r>
            <w:r w:rsidR="00633CC6">
              <w:rPr>
                <w:rFonts w:ascii="Segoe UI Light" w:eastAsia="Times New Roman" w:hAnsi="Segoe UI Light" w:cs="Segoe UI Light"/>
                <w:lang w:eastAsia="en-AU"/>
              </w:rPr>
              <w:t>4</w:t>
            </w:r>
            <w:r w:rsidR="001C7CF9">
              <w:rPr>
                <w:rFonts w:ascii="Segoe UI Light" w:eastAsia="Times New Roman" w:hAnsi="Segoe UI Light" w:cs="Segoe UI Light"/>
                <w:lang w:eastAsia="en-AU"/>
              </w:rPr>
              <w:t>}})</w:t>
            </w:r>
          </w:p>
        </w:tc>
        <w:tc>
          <w:tcPr>
            <w:tcW w:w="2654" w:type="dxa"/>
            <w:gridSpan w:val="2"/>
            <w:tcBorders>
              <w:top w:val="single" w:sz="8" w:space="0" w:color="AEAAAA"/>
              <w:left w:val="nil"/>
              <w:bottom w:val="single" w:sz="8" w:space="0" w:color="AEAAAA"/>
              <w:right w:val="nil"/>
            </w:tcBorders>
            <w:vAlign w:val="center"/>
            <w:hideMark/>
          </w:tcPr>
          <w:p w14:paraId="58B40B7F" w14:textId="08C1C3A6"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CurrentBalance4}}</w:t>
            </w:r>
          </w:p>
        </w:tc>
        <w:tc>
          <w:tcPr>
            <w:tcW w:w="2758" w:type="dxa"/>
            <w:gridSpan w:val="2"/>
            <w:tcBorders>
              <w:top w:val="single" w:sz="8" w:space="0" w:color="AEAAAA"/>
              <w:left w:val="single" w:sz="8" w:space="0" w:color="AEAAAA"/>
              <w:bottom w:val="single" w:sz="8" w:space="0" w:color="AEAAAA"/>
              <w:right w:val="nil"/>
            </w:tcBorders>
            <w:vAlign w:val="center"/>
            <w:hideMark/>
          </w:tcPr>
          <w:p w14:paraId="0E29F210" w14:textId="41F2A4E9"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CurrentBalance4}}</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7A380B01" w14:textId="7216515E"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CurrentBalance4}}</w:t>
            </w:r>
          </w:p>
        </w:tc>
      </w:tr>
      <w:tr w:rsidR="00997EC6" w:rsidRPr="00F01F29" w14:paraId="5766819F"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hideMark/>
          </w:tcPr>
          <w:p w14:paraId="6AC75EC9" w14:textId="63F85939" w:rsidR="00997EC6" w:rsidRPr="00F01F29" w:rsidRDefault="00997EC6" w:rsidP="00997EC6">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w:t>
            </w:r>
            <w:r w:rsidR="00633CC6">
              <w:rPr>
                <w:rFonts w:ascii="Segoe UI Light" w:eastAsia="Times New Roman" w:hAnsi="Segoe UI Light" w:cs="Segoe UI Light"/>
                <w:lang w:eastAsia="en-AU"/>
              </w:rPr>
              <w:t>5</w:t>
            </w:r>
            <w:r w:rsidR="001C7CF9">
              <w:rPr>
                <w:rFonts w:ascii="Segoe UI Light" w:eastAsia="Times New Roman" w:hAnsi="Segoe UI Light" w:cs="Segoe UI Light"/>
                <w:lang w:eastAsia="en-AU"/>
              </w:rPr>
              <w:t>}})</w:t>
            </w:r>
          </w:p>
        </w:tc>
        <w:tc>
          <w:tcPr>
            <w:tcW w:w="2654" w:type="dxa"/>
            <w:gridSpan w:val="2"/>
            <w:tcBorders>
              <w:top w:val="single" w:sz="8" w:space="0" w:color="AEAAAA"/>
              <w:left w:val="nil"/>
              <w:bottom w:val="single" w:sz="8" w:space="0" w:color="AEAAAA"/>
              <w:right w:val="nil"/>
            </w:tcBorders>
            <w:vAlign w:val="center"/>
            <w:hideMark/>
          </w:tcPr>
          <w:p w14:paraId="7D8C40CC" w14:textId="74801A8D"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CurrentBalance5}}</w:t>
            </w:r>
          </w:p>
        </w:tc>
        <w:tc>
          <w:tcPr>
            <w:tcW w:w="2758" w:type="dxa"/>
            <w:gridSpan w:val="2"/>
            <w:tcBorders>
              <w:top w:val="single" w:sz="8" w:space="0" w:color="AEAAAA"/>
              <w:left w:val="single" w:sz="8" w:space="0" w:color="AEAAAA"/>
              <w:bottom w:val="single" w:sz="8" w:space="0" w:color="AEAAAA"/>
              <w:right w:val="nil"/>
            </w:tcBorders>
            <w:vAlign w:val="center"/>
            <w:hideMark/>
          </w:tcPr>
          <w:p w14:paraId="089ED503" w14:textId="41686611"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CurrentBalance5}}</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505E9427" w14:textId="729F66DC"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CurrentBalance5}}</w:t>
            </w:r>
          </w:p>
        </w:tc>
      </w:tr>
      <w:tr w:rsidR="00997EC6" w:rsidRPr="00F01F29" w14:paraId="132A0F4E"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tcPr>
          <w:p w14:paraId="1287885B" w14:textId="5BD3FAA9" w:rsidR="00997EC6" w:rsidRPr="00F01F29" w:rsidRDefault="00997EC6" w:rsidP="00997EC6">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w:t>
            </w:r>
            <w:r w:rsidR="00633CC6">
              <w:rPr>
                <w:rFonts w:ascii="Segoe UI Light" w:eastAsia="Times New Roman" w:hAnsi="Segoe UI Light" w:cs="Segoe UI Light"/>
                <w:lang w:eastAsia="en-AU"/>
              </w:rPr>
              <w:t>6</w:t>
            </w:r>
            <w:r w:rsidR="001C7CF9">
              <w:rPr>
                <w:rFonts w:ascii="Segoe UI Light" w:eastAsia="Times New Roman" w:hAnsi="Segoe UI Light" w:cs="Segoe UI Light"/>
                <w:lang w:eastAsia="en-AU"/>
              </w:rPr>
              <w:t>}})</w:t>
            </w:r>
          </w:p>
        </w:tc>
        <w:tc>
          <w:tcPr>
            <w:tcW w:w="2654" w:type="dxa"/>
            <w:gridSpan w:val="2"/>
            <w:tcBorders>
              <w:top w:val="single" w:sz="8" w:space="0" w:color="AEAAAA"/>
              <w:left w:val="nil"/>
              <w:bottom w:val="single" w:sz="8" w:space="0" w:color="AEAAAA"/>
              <w:right w:val="nil"/>
            </w:tcBorders>
            <w:vAlign w:val="center"/>
          </w:tcPr>
          <w:p w14:paraId="7486CB7E" w14:textId="78101B46"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CurrentBalance6}}</w:t>
            </w:r>
          </w:p>
        </w:tc>
        <w:tc>
          <w:tcPr>
            <w:tcW w:w="2758" w:type="dxa"/>
            <w:gridSpan w:val="2"/>
            <w:tcBorders>
              <w:top w:val="single" w:sz="8" w:space="0" w:color="AEAAAA"/>
              <w:left w:val="single" w:sz="8" w:space="0" w:color="AEAAAA"/>
              <w:bottom w:val="single" w:sz="8" w:space="0" w:color="AEAAAA"/>
              <w:right w:val="nil"/>
            </w:tcBorders>
            <w:vAlign w:val="center"/>
          </w:tcPr>
          <w:p w14:paraId="7239A911" w14:textId="1614223D"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CurrentBalance6}}</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2917DA9A" w14:textId="13F2F7FF"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CurrentBalance6}}</w:t>
            </w:r>
          </w:p>
        </w:tc>
      </w:tr>
      <w:tr w:rsidR="00997EC6" w:rsidRPr="00F01F29" w14:paraId="766F7EAB"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tcPr>
          <w:p w14:paraId="4F99D024" w14:textId="4FA14864" w:rsidR="00997EC6" w:rsidRPr="00F01F29" w:rsidRDefault="00997EC6" w:rsidP="00997EC6">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w:t>
            </w:r>
            <w:r w:rsidR="00633CC6">
              <w:rPr>
                <w:rFonts w:ascii="Segoe UI Light" w:eastAsia="Times New Roman" w:hAnsi="Segoe UI Light" w:cs="Segoe UI Light"/>
                <w:lang w:eastAsia="en-AU"/>
              </w:rPr>
              <w:t>7</w:t>
            </w:r>
            <w:r w:rsidR="001C7CF9">
              <w:rPr>
                <w:rFonts w:ascii="Segoe UI Light" w:eastAsia="Times New Roman" w:hAnsi="Segoe UI Light" w:cs="Segoe UI Light"/>
                <w:lang w:eastAsia="en-AU"/>
              </w:rPr>
              <w:t>}})</w:t>
            </w:r>
          </w:p>
        </w:tc>
        <w:tc>
          <w:tcPr>
            <w:tcW w:w="2654" w:type="dxa"/>
            <w:gridSpan w:val="2"/>
            <w:tcBorders>
              <w:top w:val="single" w:sz="8" w:space="0" w:color="AEAAAA"/>
              <w:left w:val="nil"/>
              <w:bottom w:val="single" w:sz="8" w:space="0" w:color="AEAAAA"/>
              <w:right w:val="nil"/>
            </w:tcBorders>
            <w:vAlign w:val="center"/>
          </w:tcPr>
          <w:p w14:paraId="5AD2E6BE" w14:textId="3C513A4A"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CurrentBalance7}}</w:t>
            </w:r>
          </w:p>
        </w:tc>
        <w:tc>
          <w:tcPr>
            <w:tcW w:w="2758" w:type="dxa"/>
            <w:gridSpan w:val="2"/>
            <w:tcBorders>
              <w:top w:val="single" w:sz="8" w:space="0" w:color="AEAAAA"/>
              <w:left w:val="single" w:sz="8" w:space="0" w:color="AEAAAA"/>
              <w:bottom w:val="single" w:sz="8" w:space="0" w:color="AEAAAA"/>
              <w:right w:val="nil"/>
            </w:tcBorders>
            <w:vAlign w:val="center"/>
          </w:tcPr>
          <w:p w14:paraId="67EAF5EA" w14:textId="3AB553B2"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CurrentBalance7}}</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3BE90B9E" w14:textId="5D1ACA56"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CurrentBalance7}}</w:t>
            </w:r>
          </w:p>
        </w:tc>
      </w:tr>
      <w:tr w:rsidR="00997EC6" w:rsidRPr="00F01F29" w14:paraId="169A0098"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tcPr>
          <w:p w14:paraId="2E5B50E5" w14:textId="72364C92" w:rsidR="00997EC6" w:rsidRPr="00F01F29" w:rsidRDefault="00997EC6" w:rsidP="00997EC6">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w:t>
            </w:r>
            <w:r w:rsidR="00633CC6">
              <w:rPr>
                <w:rFonts w:ascii="Segoe UI Light" w:eastAsia="Times New Roman" w:hAnsi="Segoe UI Light" w:cs="Segoe UI Light"/>
                <w:lang w:eastAsia="en-AU"/>
              </w:rPr>
              <w:t>8</w:t>
            </w:r>
            <w:r w:rsidR="001C7CF9">
              <w:rPr>
                <w:rFonts w:ascii="Segoe UI Light" w:eastAsia="Times New Roman" w:hAnsi="Segoe UI Light" w:cs="Segoe UI Light"/>
                <w:lang w:eastAsia="en-AU"/>
              </w:rPr>
              <w:t>}})</w:t>
            </w:r>
          </w:p>
        </w:tc>
        <w:tc>
          <w:tcPr>
            <w:tcW w:w="2654" w:type="dxa"/>
            <w:gridSpan w:val="2"/>
            <w:tcBorders>
              <w:top w:val="single" w:sz="8" w:space="0" w:color="AEAAAA"/>
              <w:left w:val="nil"/>
              <w:bottom w:val="single" w:sz="8" w:space="0" w:color="AEAAAA"/>
              <w:right w:val="nil"/>
            </w:tcBorders>
            <w:vAlign w:val="center"/>
          </w:tcPr>
          <w:p w14:paraId="003B34E4" w14:textId="197AEBBC"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CurrentBalance8}}</w:t>
            </w:r>
          </w:p>
        </w:tc>
        <w:tc>
          <w:tcPr>
            <w:tcW w:w="2758" w:type="dxa"/>
            <w:gridSpan w:val="2"/>
            <w:tcBorders>
              <w:top w:val="single" w:sz="8" w:space="0" w:color="AEAAAA"/>
              <w:left w:val="single" w:sz="8" w:space="0" w:color="AEAAAA"/>
              <w:bottom w:val="single" w:sz="8" w:space="0" w:color="AEAAAA"/>
              <w:right w:val="nil"/>
            </w:tcBorders>
            <w:vAlign w:val="center"/>
          </w:tcPr>
          <w:p w14:paraId="7A68BE2E" w14:textId="49144D46"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CurrentBalance8}}</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1F54E320" w14:textId="5FD85550"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CurrentBalance8}}</w:t>
            </w:r>
          </w:p>
        </w:tc>
      </w:tr>
      <w:tr w:rsidR="00997EC6" w:rsidRPr="00F01F29" w14:paraId="52387A0D"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tcPr>
          <w:p w14:paraId="2D158303" w14:textId="6AF56F9E" w:rsidR="00997EC6" w:rsidRPr="00F01F29" w:rsidRDefault="00997EC6" w:rsidP="00997EC6">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w:t>
            </w:r>
            <w:r w:rsidR="00633CC6">
              <w:rPr>
                <w:rFonts w:ascii="Segoe UI Light" w:eastAsia="Times New Roman" w:hAnsi="Segoe UI Light" w:cs="Segoe UI Light"/>
                <w:lang w:eastAsia="en-AU"/>
              </w:rPr>
              <w:t>9</w:t>
            </w:r>
            <w:r w:rsidR="001C7CF9">
              <w:rPr>
                <w:rFonts w:ascii="Segoe UI Light" w:eastAsia="Times New Roman" w:hAnsi="Segoe UI Light" w:cs="Segoe UI Light"/>
                <w:lang w:eastAsia="en-AU"/>
              </w:rPr>
              <w:t>}})</w:t>
            </w:r>
          </w:p>
        </w:tc>
        <w:tc>
          <w:tcPr>
            <w:tcW w:w="2654" w:type="dxa"/>
            <w:gridSpan w:val="2"/>
            <w:tcBorders>
              <w:top w:val="single" w:sz="8" w:space="0" w:color="AEAAAA"/>
              <w:left w:val="nil"/>
              <w:bottom w:val="single" w:sz="8" w:space="0" w:color="AEAAAA"/>
              <w:right w:val="nil"/>
            </w:tcBorders>
            <w:vAlign w:val="center"/>
          </w:tcPr>
          <w:p w14:paraId="2D4FE1FB" w14:textId="240A3678"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CurrentBalance9}}</w:t>
            </w:r>
          </w:p>
        </w:tc>
        <w:tc>
          <w:tcPr>
            <w:tcW w:w="2758" w:type="dxa"/>
            <w:gridSpan w:val="2"/>
            <w:tcBorders>
              <w:top w:val="single" w:sz="8" w:space="0" w:color="AEAAAA"/>
              <w:left w:val="single" w:sz="8" w:space="0" w:color="AEAAAA"/>
              <w:bottom w:val="single" w:sz="8" w:space="0" w:color="AEAAAA"/>
              <w:right w:val="nil"/>
            </w:tcBorders>
            <w:vAlign w:val="center"/>
          </w:tcPr>
          <w:p w14:paraId="6C9D367E" w14:textId="0E4D2BD0"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CurrentBalance9}}</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66407795" w14:textId="071BD901"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CurrentBalance9}}</w:t>
            </w:r>
          </w:p>
        </w:tc>
      </w:tr>
      <w:tr w:rsidR="00997EC6" w:rsidRPr="00F01F29" w14:paraId="344ED945"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tcPr>
          <w:p w14:paraId="5BAF2647" w14:textId="7233835C" w:rsidR="00997EC6" w:rsidRPr="00F01F29" w:rsidRDefault="00997EC6" w:rsidP="00997EC6">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lastRenderedPageBreak/>
              <w:t xml:space="preserve">Investment Property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address10}})</w:t>
            </w:r>
          </w:p>
        </w:tc>
        <w:tc>
          <w:tcPr>
            <w:tcW w:w="2654" w:type="dxa"/>
            <w:gridSpan w:val="2"/>
            <w:tcBorders>
              <w:top w:val="single" w:sz="8" w:space="0" w:color="AEAAAA"/>
              <w:left w:val="nil"/>
              <w:bottom w:val="single" w:sz="8" w:space="0" w:color="AEAAAA"/>
              <w:right w:val="nil"/>
            </w:tcBorders>
            <w:vAlign w:val="center"/>
          </w:tcPr>
          <w:p w14:paraId="695C5EA9" w14:textId="36D8602D"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CurrentBalance10}}</w:t>
            </w:r>
          </w:p>
        </w:tc>
        <w:tc>
          <w:tcPr>
            <w:tcW w:w="2758" w:type="dxa"/>
            <w:gridSpan w:val="2"/>
            <w:tcBorders>
              <w:top w:val="single" w:sz="8" w:space="0" w:color="AEAAAA"/>
              <w:left w:val="single" w:sz="8" w:space="0" w:color="AEAAAA"/>
              <w:bottom w:val="single" w:sz="8" w:space="0" w:color="AEAAAA"/>
              <w:right w:val="nil"/>
            </w:tcBorders>
            <w:vAlign w:val="center"/>
          </w:tcPr>
          <w:p w14:paraId="17A876AD" w14:textId="0B76B0A9"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CurrentBalance10}}</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34DD994C" w14:textId="5260BD60"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CurrentBalance10}}</w:t>
            </w:r>
          </w:p>
        </w:tc>
      </w:tr>
      <w:tr w:rsidR="00997EC6" w:rsidRPr="00F01F29" w14:paraId="2665061B"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4FF1EBAE" w14:textId="77777777" w:rsidR="00997EC6" w:rsidRPr="00F01F29" w:rsidRDefault="00997EC6" w:rsidP="00997EC6">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Total Investment Asset</w:t>
            </w:r>
          </w:p>
        </w:tc>
        <w:tc>
          <w:tcPr>
            <w:tcW w:w="2654" w:type="dxa"/>
            <w:gridSpan w:val="2"/>
            <w:tcBorders>
              <w:top w:val="single" w:sz="8" w:space="0" w:color="AEAAAA"/>
              <w:left w:val="nil"/>
              <w:bottom w:val="single" w:sz="8" w:space="0" w:color="AEAAAA"/>
              <w:right w:val="nil"/>
            </w:tcBorders>
            <w:shd w:val="clear" w:color="000000" w:fill="E6E6E6"/>
            <w:vAlign w:val="center"/>
            <w:hideMark/>
          </w:tcPr>
          <w:p w14:paraId="0EEB5438" w14:textId="5270CD6F" w:rsidR="00997EC6" w:rsidRPr="00F01F29" w:rsidRDefault="0032222C" w:rsidP="00997EC6">
            <w:pPr>
              <w:suppressAutoHyphens w:val="0"/>
              <w:spacing w:line="240" w:lineRule="auto"/>
              <w:rPr>
                <w:rFonts w:ascii="Segoe UI Light" w:eastAsia="Times New Roman" w:hAnsi="Segoe UI Light" w:cs="Segoe UI Light"/>
                <w:b/>
                <w:bCs/>
                <w:lang w:eastAsia="en-AU"/>
              </w:rPr>
            </w:pPr>
            <w:r w:rsidRPr="0032222C">
              <w:rPr>
                <w:rFonts w:ascii="Segoe UI Light" w:eastAsia="Times New Roman" w:hAnsi="Segoe UI Light" w:cs="Segoe UI Light"/>
                <w:b/>
                <w:bCs/>
                <w:lang w:eastAsia="en-AU"/>
              </w:rPr>
              <w:t>{{</w:t>
            </w:r>
            <w:proofErr w:type="spellStart"/>
            <w:r w:rsidRPr="0032222C">
              <w:rPr>
                <w:rFonts w:ascii="Segoe UI Light" w:eastAsia="Times New Roman" w:hAnsi="Segoe UI Light" w:cs="Segoe UI Light"/>
                <w:b/>
                <w:bCs/>
                <w:lang w:eastAsia="en-AU"/>
              </w:rPr>
              <w:t>clientInvestment</w:t>
            </w:r>
            <w:r>
              <w:rPr>
                <w:rFonts w:ascii="Segoe UI Light" w:eastAsia="Times New Roman" w:hAnsi="Segoe UI Light" w:cs="Segoe UI Light"/>
                <w:b/>
                <w:bCs/>
                <w:lang w:eastAsia="en-AU"/>
              </w:rPr>
              <w:t>AssetsTotal</w:t>
            </w:r>
            <w:proofErr w:type="spellEnd"/>
            <w:r w:rsidRPr="0032222C">
              <w:rPr>
                <w:rFonts w:ascii="Segoe UI Light" w:eastAsia="Times New Roman" w:hAnsi="Segoe UI Light" w:cs="Segoe UI Light"/>
                <w:b/>
                <w:bCs/>
                <w:lang w:eastAsia="en-AU"/>
              </w:rPr>
              <w:t>}}</w:t>
            </w:r>
          </w:p>
        </w:tc>
        <w:tc>
          <w:tcPr>
            <w:tcW w:w="2758" w:type="dxa"/>
            <w:gridSpan w:val="2"/>
            <w:tcBorders>
              <w:top w:val="single" w:sz="8" w:space="0" w:color="AEAAAA"/>
              <w:left w:val="single" w:sz="8" w:space="0" w:color="AEAAAA"/>
              <w:bottom w:val="single" w:sz="8" w:space="0" w:color="AEAAAA"/>
              <w:right w:val="nil"/>
            </w:tcBorders>
            <w:shd w:val="clear" w:color="000000" w:fill="E6E6E6"/>
            <w:vAlign w:val="center"/>
            <w:hideMark/>
          </w:tcPr>
          <w:p w14:paraId="750AB24C" w14:textId="5795B921" w:rsidR="00997EC6" w:rsidRPr="00F01F29" w:rsidRDefault="0032222C" w:rsidP="00B85F97">
            <w:pPr>
              <w:suppressAutoHyphens w:val="0"/>
              <w:spacing w:line="240" w:lineRule="auto"/>
              <w:rPr>
                <w:rFonts w:ascii="Segoe UI Light" w:eastAsia="Times New Roman" w:hAnsi="Segoe UI Light" w:cs="Segoe UI Light"/>
                <w:b/>
                <w:bCs/>
                <w:lang w:eastAsia="en-AU"/>
              </w:rPr>
            </w:pPr>
            <w:r w:rsidRPr="0032222C">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partner</w:t>
            </w:r>
            <w:r w:rsidRPr="0032222C">
              <w:rPr>
                <w:rFonts w:ascii="Segoe UI Light" w:eastAsia="Times New Roman" w:hAnsi="Segoe UI Light" w:cs="Segoe UI Light"/>
                <w:b/>
                <w:bCs/>
                <w:lang w:eastAsia="en-AU"/>
              </w:rPr>
              <w:t>Investment</w:t>
            </w:r>
            <w:r>
              <w:rPr>
                <w:rFonts w:ascii="Segoe UI Light" w:eastAsia="Times New Roman" w:hAnsi="Segoe UI Light" w:cs="Segoe UI Light"/>
                <w:b/>
                <w:bCs/>
                <w:lang w:eastAsia="en-AU"/>
              </w:rPr>
              <w:t>AssetsTotal</w:t>
            </w:r>
            <w:proofErr w:type="spellEnd"/>
            <w:r w:rsidRPr="0032222C">
              <w:rPr>
                <w:rFonts w:ascii="Segoe UI Light" w:eastAsia="Times New Roman" w:hAnsi="Segoe UI Light" w:cs="Segoe UI Light"/>
                <w:b/>
                <w:bCs/>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3666F22A" w14:textId="6F7230FF" w:rsidR="00997EC6" w:rsidRPr="00F01F29" w:rsidRDefault="0032222C" w:rsidP="00B85F97">
            <w:pPr>
              <w:suppressAutoHyphens w:val="0"/>
              <w:spacing w:line="240" w:lineRule="auto"/>
              <w:rPr>
                <w:rFonts w:ascii="Segoe UI Light" w:eastAsia="Times New Roman" w:hAnsi="Segoe UI Light" w:cs="Segoe UI Light"/>
                <w:b/>
                <w:bCs/>
                <w:lang w:eastAsia="en-AU"/>
              </w:rPr>
            </w:pPr>
            <w:r w:rsidRPr="0032222C">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joint</w:t>
            </w:r>
            <w:r w:rsidRPr="0032222C">
              <w:rPr>
                <w:rFonts w:ascii="Segoe UI Light" w:eastAsia="Times New Roman" w:hAnsi="Segoe UI Light" w:cs="Segoe UI Light"/>
                <w:b/>
                <w:bCs/>
                <w:lang w:eastAsia="en-AU"/>
              </w:rPr>
              <w:t>Investment</w:t>
            </w:r>
            <w:r>
              <w:rPr>
                <w:rFonts w:ascii="Segoe UI Light" w:eastAsia="Times New Roman" w:hAnsi="Segoe UI Light" w:cs="Segoe UI Light"/>
                <w:b/>
                <w:bCs/>
                <w:lang w:eastAsia="en-AU"/>
              </w:rPr>
              <w:t>AssetsTotal</w:t>
            </w:r>
            <w:proofErr w:type="spellEnd"/>
            <w:r w:rsidRPr="0032222C">
              <w:rPr>
                <w:rFonts w:ascii="Segoe UI Light" w:eastAsia="Times New Roman" w:hAnsi="Segoe UI Light" w:cs="Segoe UI Light"/>
                <w:b/>
                <w:bCs/>
                <w:lang w:eastAsia="en-AU"/>
              </w:rPr>
              <w:t>}}</w:t>
            </w:r>
          </w:p>
        </w:tc>
      </w:tr>
      <w:tr w:rsidR="00997EC6" w:rsidRPr="00F01F29" w14:paraId="26F839A0" w14:textId="77777777" w:rsidTr="00A14C6A">
        <w:trPr>
          <w:trHeight w:val="345"/>
        </w:trPr>
        <w:tc>
          <w:tcPr>
            <w:tcW w:w="10456" w:type="dxa"/>
            <w:gridSpan w:val="10"/>
            <w:tcBorders>
              <w:top w:val="single" w:sz="8" w:space="0" w:color="AEAAAA"/>
              <w:left w:val="single" w:sz="8" w:space="0" w:color="AEAAAA"/>
              <w:bottom w:val="single" w:sz="8" w:space="0" w:color="AEAAAA"/>
              <w:right w:val="single" w:sz="8" w:space="0" w:color="AEAAAA"/>
            </w:tcBorders>
            <w:vAlign w:val="center"/>
            <w:hideMark/>
          </w:tcPr>
          <w:p w14:paraId="0CA81347" w14:textId="77777777" w:rsidR="00997EC6" w:rsidRPr="000F2DAD" w:rsidRDefault="00997EC6" w:rsidP="00997EC6">
            <w:pPr>
              <w:suppressAutoHyphens w:val="0"/>
              <w:spacing w:line="240" w:lineRule="auto"/>
              <w:rPr>
                <w:rFonts w:ascii="Segoe UI Light" w:eastAsia="Times New Roman" w:hAnsi="Segoe UI Light" w:cs="Segoe UI Light"/>
                <w:b/>
                <w:bCs/>
                <w:lang w:eastAsia="en-AU"/>
              </w:rPr>
            </w:pPr>
            <w:r>
              <w:rPr>
                <w:rFonts w:ascii="Segoe UI Light" w:eastAsia="Times New Roman" w:hAnsi="Segoe UI Light" w:cs="Segoe UI Light"/>
                <w:b/>
                <w:bCs/>
                <w:lang w:eastAsia="en-AU"/>
              </w:rPr>
              <w:t>Business Assets/Entities</w:t>
            </w:r>
          </w:p>
        </w:tc>
      </w:tr>
      <w:tr w:rsidR="00997EC6" w:rsidRPr="00F01F29" w14:paraId="0E0A12B0" w14:textId="77777777" w:rsidTr="00591335">
        <w:trPr>
          <w:trHeight w:val="31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1BC776C2" w14:textId="77777777"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Trading Company </w:t>
            </w:r>
          </w:p>
        </w:tc>
        <w:tc>
          <w:tcPr>
            <w:tcW w:w="2654" w:type="dxa"/>
            <w:gridSpan w:val="2"/>
            <w:tcBorders>
              <w:top w:val="single" w:sz="8" w:space="0" w:color="AEAAAA"/>
              <w:left w:val="nil"/>
              <w:bottom w:val="single" w:sz="8" w:space="0" w:color="AEAAAA"/>
              <w:right w:val="nil"/>
            </w:tcBorders>
            <w:vAlign w:val="center"/>
            <w:hideMark/>
          </w:tcPr>
          <w:p w14:paraId="4E23BCD4" w14:textId="73A03731" w:rsidR="00997EC6" w:rsidRPr="00F01F29" w:rsidRDefault="007B0C39" w:rsidP="00997EC6">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Pr>
                <w:rFonts w:ascii="Segoe UI Light" w:eastAsia="Times New Roman" w:hAnsi="Segoe UI Light" w:cs="Segoe UI Light"/>
                <w:lang w:eastAsia="en-AU"/>
              </w:rPr>
              <w:t>TradingCompanyCurrentBalance</w:t>
            </w:r>
            <w:proofErr w:type="spellEnd"/>
            <w:r w:rsidRPr="007B0C39">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hideMark/>
          </w:tcPr>
          <w:p w14:paraId="4C0FEE60" w14:textId="6A08EC93" w:rsidR="00997EC6" w:rsidRPr="00F01F29" w:rsidRDefault="007B0C39" w:rsidP="00997EC6">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partnerTradingCompanyCurrentBalance</w:t>
            </w:r>
            <w:proofErr w:type="spellEnd"/>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1A38BF28" w14:textId="4E603340" w:rsidR="00997EC6" w:rsidRPr="00F01F29" w:rsidRDefault="007B0C39" w:rsidP="00997EC6">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jointTradingCompanyCurrentBalance</w:t>
            </w:r>
            <w:proofErr w:type="spellEnd"/>
            <w:r w:rsidRPr="007B0C39">
              <w:rPr>
                <w:rFonts w:ascii="Segoe UI Light" w:eastAsia="Times New Roman" w:hAnsi="Segoe UI Light" w:cs="Segoe UI Light"/>
                <w:lang w:eastAsia="en-AU"/>
              </w:rPr>
              <w:t>}}</w:t>
            </w:r>
          </w:p>
        </w:tc>
      </w:tr>
      <w:tr w:rsidR="007B0C39" w:rsidRPr="00F01F29" w14:paraId="4918C5C2"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337BA369" w14:textId="77777777" w:rsidR="007B0C39" w:rsidRPr="00583F80" w:rsidRDefault="007B0C39" w:rsidP="007B0C39">
            <w:pPr>
              <w:suppressAutoHyphens w:val="0"/>
              <w:spacing w:line="240" w:lineRule="auto"/>
              <w:rPr>
                <w:rFonts w:ascii="Segoe UI Light" w:eastAsia="Times New Roman" w:hAnsi="Segoe UI Light" w:cs="Segoe UI Light"/>
                <w:lang w:eastAsia="en-AU"/>
              </w:rPr>
            </w:pPr>
            <w:r w:rsidRPr="00583F80">
              <w:rPr>
                <w:rFonts w:ascii="Segoe UI Light" w:eastAsia="Times New Roman" w:hAnsi="Segoe UI Light" w:cs="Segoe UI Light"/>
                <w:lang w:eastAsia="en-AU"/>
              </w:rPr>
              <w:t>Business Trust</w:t>
            </w:r>
          </w:p>
        </w:tc>
        <w:tc>
          <w:tcPr>
            <w:tcW w:w="2654" w:type="dxa"/>
            <w:gridSpan w:val="2"/>
            <w:tcBorders>
              <w:top w:val="single" w:sz="8" w:space="0" w:color="AEAAAA"/>
              <w:left w:val="nil"/>
              <w:bottom w:val="single" w:sz="8" w:space="0" w:color="AEAAAA"/>
              <w:right w:val="nil"/>
            </w:tcBorders>
            <w:vAlign w:val="center"/>
            <w:hideMark/>
          </w:tcPr>
          <w:p w14:paraId="2938B2D6" w14:textId="4E58CFA0" w:rsidR="007B0C39" w:rsidRPr="00F01F29" w:rsidRDefault="007B0C39" w:rsidP="007B0C39">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sidRPr="00583F80">
              <w:rPr>
                <w:rFonts w:ascii="Segoe UI Light" w:eastAsia="Times New Roman" w:hAnsi="Segoe UI Light" w:cs="Segoe UI Light"/>
                <w:lang w:eastAsia="en-AU"/>
              </w:rPr>
              <w:t>BusinessTrust</w:t>
            </w:r>
            <w:r>
              <w:rPr>
                <w:rFonts w:ascii="Segoe UI Light" w:eastAsia="Times New Roman" w:hAnsi="Segoe UI Light" w:cs="Segoe UI Light"/>
                <w:lang w:eastAsia="en-AU"/>
              </w:rPr>
              <w:t>CurrentBalance</w:t>
            </w:r>
            <w:proofErr w:type="spellEnd"/>
            <w:r w:rsidRPr="007B0C39">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hideMark/>
          </w:tcPr>
          <w:p w14:paraId="7F317E5A" w14:textId="7F48FEFA" w:rsidR="007B0C39" w:rsidRPr="00F01F29" w:rsidRDefault="007B0C39" w:rsidP="007B0C39">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w:t>
            </w:r>
            <w:r w:rsidRPr="00583F80">
              <w:rPr>
                <w:rFonts w:ascii="Segoe UI Light" w:eastAsia="Times New Roman" w:hAnsi="Segoe UI Light" w:cs="Segoe UI Light"/>
                <w:lang w:eastAsia="en-AU"/>
              </w:rPr>
              <w:t>BusinessTrust</w:t>
            </w:r>
            <w:r>
              <w:rPr>
                <w:rFonts w:ascii="Segoe UI Light" w:eastAsia="Times New Roman" w:hAnsi="Segoe UI Light" w:cs="Segoe UI Light"/>
                <w:lang w:eastAsia="en-AU"/>
              </w:rPr>
              <w:t>CurrentBalance</w:t>
            </w:r>
            <w:proofErr w:type="spellEnd"/>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28C92EE5" w14:textId="17C3C1FD" w:rsidR="007B0C39" w:rsidRPr="00F01F29" w:rsidRDefault="007B0C39" w:rsidP="007B0C39">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w:t>
            </w:r>
            <w:r w:rsidRPr="00583F80">
              <w:rPr>
                <w:rFonts w:ascii="Segoe UI Light" w:eastAsia="Times New Roman" w:hAnsi="Segoe UI Light" w:cs="Segoe UI Light"/>
                <w:lang w:eastAsia="en-AU"/>
              </w:rPr>
              <w:t>BusinessTrust</w:t>
            </w:r>
            <w:r>
              <w:rPr>
                <w:rFonts w:ascii="Segoe UI Light" w:eastAsia="Times New Roman" w:hAnsi="Segoe UI Light" w:cs="Segoe UI Light"/>
                <w:lang w:eastAsia="en-AU"/>
              </w:rPr>
              <w:t>CurrentBalance</w:t>
            </w:r>
            <w:proofErr w:type="spellEnd"/>
            <w:r w:rsidRPr="007B0C39">
              <w:rPr>
                <w:rFonts w:ascii="Segoe UI Light" w:eastAsia="Times New Roman" w:hAnsi="Segoe UI Light" w:cs="Segoe UI Light"/>
                <w:lang w:eastAsia="en-AU"/>
              </w:rPr>
              <w:t>}}</w:t>
            </w:r>
          </w:p>
        </w:tc>
      </w:tr>
      <w:tr w:rsidR="007B0C39" w:rsidRPr="00F01F29" w14:paraId="58AF0777"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566770A7" w14:textId="71105FBA" w:rsidR="007B0C39" w:rsidRPr="00F01F29" w:rsidRDefault="007B0C39" w:rsidP="007B0C39">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SMSF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w:t>
            </w:r>
            <w:proofErr w:type="spellStart"/>
            <w:r w:rsidR="00F320D9" w:rsidRPr="00F320D9">
              <w:rPr>
                <w:rFonts w:ascii="Segoe UI Light" w:eastAsia="Times New Roman" w:hAnsi="Segoe UI Light" w:cs="Segoe UI Light"/>
                <w:bCs/>
                <w:lang w:eastAsia="en-AU"/>
              </w:rPr>
              <w:t>SMSFfundName</w:t>
            </w:r>
            <w:proofErr w:type="spellEnd"/>
            <w:r w:rsidR="001C7CF9">
              <w:rPr>
                <w:rFonts w:ascii="Segoe UI Light" w:eastAsia="Times New Roman" w:hAnsi="Segoe UI Light" w:cs="Segoe UI Light"/>
                <w:lang w:eastAsia="en-AU"/>
              </w:rPr>
              <w:t>}})</w:t>
            </w:r>
          </w:p>
        </w:tc>
        <w:tc>
          <w:tcPr>
            <w:tcW w:w="2654" w:type="dxa"/>
            <w:gridSpan w:val="2"/>
            <w:tcBorders>
              <w:top w:val="single" w:sz="8" w:space="0" w:color="AEAAAA"/>
              <w:left w:val="nil"/>
              <w:bottom w:val="single" w:sz="8" w:space="0" w:color="AEAAAA"/>
              <w:right w:val="nil"/>
            </w:tcBorders>
            <w:vAlign w:val="center"/>
            <w:hideMark/>
          </w:tcPr>
          <w:p w14:paraId="595993F4" w14:textId="79A89387" w:rsidR="007B0C39" w:rsidRPr="00F01F29" w:rsidRDefault="007B0C39" w:rsidP="007B0C39">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Pr>
                <w:rFonts w:ascii="Segoe UI Light" w:eastAsia="Times New Roman" w:hAnsi="Segoe UI Light" w:cs="Segoe UI Light"/>
                <w:lang w:eastAsia="en-AU"/>
              </w:rPr>
              <w:t>SMSFCurrentBalance</w:t>
            </w:r>
            <w:proofErr w:type="spellEnd"/>
            <w:r w:rsidRPr="007B0C39">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hideMark/>
          </w:tcPr>
          <w:p w14:paraId="5C8DD6F3" w14:textId="47B51019" w:rsidR="007B0C39" w:rsidRPr="00CE35E2" w:rsidRDefault="007B0C39" w:rsidP="007B0C39">
            <w:pPr>
              <w:suppressAutoHyphens w:val="0"/>
              <w:spacing w:line="240" w:lineRule="auto"/>
              <w:rPr>
                <w:rFonts w:ascii="Segoe UI Light" w:eastAsia="Times New Roman" w:hAnsi="Segoe UI Light" w:cs="Segoe UI Light"/>
                <w:lang w:eastAsia="en-AU"/>
              </w:rPr>
            </w:pPr>
            <w:r w:rsidRPr="00CE35E2">
              <w:rPr>
                <w:rFonts w:ascii="Segoe UI Light" w:eastAsia="Times New Roman" w:hAnsi="Segoe UI Light" w:cs="Segoe UI Light"/>
                <w:lang w:eastAsia="en-AU"/>
              </w:rPr>
              <w:t>$0</w:t>
            </w:r>
          </w:p>
        </w:tc>
        <w:tc>
          <w:tcPr>
            <w:tcW w:w="2607" w:type="dxa"/>
            <w:gridSpan w:val="2"/>
            <w:tcBorders>
              <w:top w:val="single" w:sz="8" w:space="0" w:color="AEAAAA"/>
              <w:left w:val="single" w:sz="8" w:space="0" w:color="AEAAAA"/>
              <w:bottom w:val="single" w:sz="8" w:space="0" w:color="AEAAAA"/>
              <w:right w:val="single" w:sz="8" w:space="0" w:color="AEAAAA"/>
            </w:tcBorders>
            <w:hideMark/>
          </w:tcPr>
          <w:p w14:paraId="487C03EA" w14:textId="28002215" w:rsidR="007B0C39" w:rsidRPr="00CE35E2" w:rsidRDefault="007B0C39" w:rsidP="007B0C39">
            <w:pPr>
              <w:suppressAutoHyphens w:val="0"/>
              <w:spacing w:line="240" w:lineRule="auto"/>
              <w:rPr>
                <w:rFonts w:ascii="Segoe UI Light" w:eastAsia="Times New Roman" w:hAnsi="Segoe UI Light" w:cs="Segoe UI Light"/>
                <w:lang w:eastAsia="en-AU"/>
              </w:rPr>
            </w:pPr>
            <w:r w:rsidRPr="00CE35E2">
              <w:rPr>
                <w:rFonts w:ascii="Segoe UI Light" w:eastAsia="Times New Roman" w:hAnsi="Segoe UI Light" w:cs="Segoe UI Light"/>
                <w:lang w:eastAsia="en-AU"/>
              </w:rPr>
              <w:t>$0</w:t>
            </w:r>
          </w:p>
        </w:tc>
      </w:tr>
      <w:tr w:rsidR="007B0C39" w:rsidRPr="00F01F29" w14:paraId="0D2FA109"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4DBE49CE" w14:textId="5E552BCA" w:rsidR="007B0C39" w:rsidRPr="00F01F29" w:rsidRDefault="007B0C39" w:rsidP="007B0C39">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Investment Trust </w:t>
            </w:r>
            <w:r w:rsidR="001C7CF9">
              <w:rPr>
                <w:rFonts w:ascii="Segoe UI Light" w:eastAsia="Times New Roman" w:hAnsi="Segoe UI Light" w:cs="Segoe UI Light"/>
                <w:lang w:eastAsia="en-AU"/>
              </w:rPr>
              <w:t>({{</w:t>
            </w:r>
            <w:proofErr w:type="spellStart"/>
            <w:r w:rsidR="00F320D9" w:rsidRPr="00F320D9">
              <w:rPr>
                <w:rFonts w:ascii="Segoe UI Light" w:eastAsia="Times New Roman" w:hAnsi="Segoe UI Light" w:cs="Segoe UI Light"/>
                <w:bCs/>
                <w:lang w:eastAsia="en-AU"/>
              </w:rPr>
              <w:t>FamilyTrustTrustName</w:t>
            </w:r>
            <w:proofErr w:type="spellEnd"/>
            <w:r w:rsidR="001C7CF9">
              <w:rPr>
                <w:rFonts w:ascii="Segoe UI Light" w:eastAsia="Times New Roman" w:hAnsi="Segoe UI Light" w:cs="Segoe UI Light"/>
                <w:lang w:eastAsia="en-AU"/>
              </w:rPr>
              <w:t>}})</w:t>
            </w:r>
          </w:p>
        </w:tc>
        <w:tc>
          <w:tcPr>
            <w:tcW w:w="2654" w:type="dxa"/>
            <w:gridSpan w:val="2"/>
            <w:tcBorders>
              <w:top w:val="single" w:sz="8" w:space="0" w:color="AEAAAA"/>
              <w:left w:val="nil"/>
              <w:bottom w:val="single" w:sz="8" w:space="0" w:color="AEAAAA"/>
              <w:right w:val="nil"/>
            </w:tcBorders>
            <w:vAlign w:val="center"/>
            <w:hideMark/>
          </w:tcPr>
          <w:p w14:paraId="18223B0E" w14:textId="15D5CE21" w:rsidR="007B0C39" w:rsidRPr="00F01F29" w:rsidRDefault="007B0C39" w:rsidP="007B0C39">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Pr>
                <w:rFonts w:ascii="Segoe UI Light" w:eastAsia="Times New Roman" w:hAnsi="Segoe UI Light" w:cs="Segoe UI Light"/>
                <w:lang w:eastAsia="en-AU"/>
              </w:rPr>
              <w:t>InvestmentTrustCurrentBalance</w:t>
            </w:r>
            <w:proofErr w:type="spellEnd"/>
            <w:r w:rsidRPr="007B0C39">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hideMark/>
          </w:tcPr>
          <w:p w14:paraId="74404C0B" w14:textId="27629E81" w:rsidR="007B0C39" w:rsidRPr="00CE35E2" w:rsidRDefault="007B0C39" w:rsidP="007B0C39">
            <w:pPr>
              <w:suppressAutoHyphens w:val="0"/>
              <w:spacing w:line="240" w:lineRule="auto"/>
              <w:rPr>
                <w:rFonts w:ascii="Segoe UI Light" w:eastAsia="Times New Roman" w:hAnsi="Segoe UI Light" w:cs="Segoe UI Light"/>
                <w:lang w:eastAsia="en-AU"/>
              </w:rPr>
            </w:pPr>
            <w:r w:rsidRPr="00CE35E2">
              <w:rPr>
                <w:rFonts w:ascii="Segoe UI Light" w:eastAsia="Times New Roman" w:hAnsi="Segoe UI Light" w:cs="Segoe UI Light"/>
                <w:lang w:eastAsia="en-AU"/>
              </w:rPr>
              <w:t>$0</w:t>
            </w:r>
          </w:p>
        </w:tc>
        <w:tc>
          <w:tcPr>
            <w:tcW w:w="2607" w:type="dxa"/>
            <w:gridSpan w:val="2"/>
            <w:tcBorders>
              <w:top w:val="single" w:sz="8" w:space="0" w:color="AEAAAA"/>
              <w:left w:val="single" w:sz="8" w:space="0" w:color="AEAAAA"/>
              <w:bottom w:val="single" w:sz="8" w:space="0" w:color="AEAAAA"/>
              <w:right w:val="single" w:sz="8" w:space="0" w:color="AEAAAA"/>
            </w:tcBorders>
            <w:hideMark/>
          </w:tcPr>
          <w:p w14:paraId="61B23888" w14:textId="2AC17306" w:rsidR="007B0C39" w:rsidRPr="00CE35E2" w:rsidRDefault="007B0C39" w:rsidP="007B0C39">
            <w:pPr>
              <w:suppressAutoHyphens w:val="0"/>
              <w:spacing w:line="240" w:lineRule="auto"/>
              <w:rPr>
                <w:rFonts w:ascii="Segoe UI Light" w:eastAsia="Times New Roman" w:hAnsi="Segoe UI Light" w:cs="Segoe UI Light"/>
                <w:lang w:eastAsia="en-AU"/>
              </w:rPr>
            </w:pPr>
            <w:r w:rsidRPr="00CE35E2">
              <w:rPr>
                <w:rFonts w:ascii="Segoe UI Light" w:eastAsia="Times New Roman" w:hAnsi="Segoe UI Light" w:cs="Segoe UI Light"/>
                <w:lang w:eastAsia="en-AU"/>
              </w:rPr>
              <w:t>$0</w:t>
            </w:r>
          </w:p>
        </w:tc>
      </w:tr>
      <w:tr w:rsidR="00997EC6" w:rsidRPr="00F01F29" w14:paraId="0E220B02"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774191C2" w14:textId="77777777" w:rsidR="00997EC6" w:rsidRPr="00F01F29" w:rsidRDefault="00997EC6" w:rsidP="00997EC6">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xml:space="preserve">Total </w:t>
            </w:r>
            <w:r>
              <w:rPr>
                <w:rFonts w:ascii="Segoe UI Light" w:eastAsia="Times New Roman" w:hAnsi="Segoe UI Light" w:cs="Segoe UI Light"/>
                <w:b/>
                <w:bCs/>
                <w:lang w:eastAsia="en-AU"/>
              </w:rPr>
              <w:t xml:space="preserve">Business </w:t>
            </w:r>
            <w:r w:rsidRPr="00F01F29">
              <w:rPr>
                <w:rFonts w:ascii="Segoe UI Light" w:eastAsia="Times New Roman" w:hAnsi="Segoe UI Light" w:cs="Segoe UI Light"/>
                <w:b/>
                <w:bCs/>
                <w:lang w:eastAsia="en-AU"/>
              </w:rPr>
              <w:t>Asset</w:t>
            </w:r>
          </w:p>
        </w:tc>
        <w:tc>
          <w:tcPr>
            <w:tcW w:w="2654" w:type="dxa"/>
            <w:gridSpan w:val="2"/>
            <w:tcBorders>
              <w:top w:val="single" w:sz="8" w:space="0" w:color="AEAAAA"/>
              <w:left w:val="nil"/>
              <w:bottom w:val="single" w:sz="8" w:space="0" w:color="AEAAAA"/>
              <w:right w:val="nil"/>
            </w:tcBorders>
            <w:shd w:val="clear" w:color="000000" w:fill="E6E6E6"/>
            <w:vAlign w:val="center"/>
            <w:hideMark/>
          </w:tcPr>
          <w:p w14:paraId="2981C839" w14:textId="754CC8F9" w:rsidR="00997EC6" w:rsidRPr="00F01F29" w:rsidRDefault="007B0C39" w:rsidP="00997EC6">
            <w:pPr>
              <w:suppressAutoHyphens w:val="0"/>
              <w:spacing w:line="240" w:lineRule="auto"/>
              <w:rPr>
                <w:rFonts w:ascii="Segoe UI Light" w:eastAsia="Times New Roman" w:hAnsi="Segoe UI Light" w:cs="Segoe UI Light"/>
                <w:b/>
                <w:bCs/>
                <w:lang w:eastAsia="en-AU"/>
              </w:rPr>
            </w:pPr>
            <w:r w:rsidRPr="007B0C39">
              <w:rPr>
                <w:rFonts w:ascii="Segoe UI Light" w:eastAsia="Times New Roman" w:hAnsi="Segoe UI Light" w:cs="Segoe UI Light"/>
                <w:b/>
                <w:bCs/>
                <w:lang w:eastAsia="en-AU"/>
              </w:rPr>
              <w:t>{{</w:t>
            </w:r>
            <w:proofErr w:type="spellStart"/>
            <w:r w:rsidRPr="007B0C39">
              <w:rPr>
                <w:rFonts w:ascii="Segoe UI Light" w:eastAsia="Times New Roman" w:hAnsi="Segoe UI Light" w:cs="Segoe UI Light"/>
                <w:b/>
                <w:bCs/>
                <w:lang w:eastAsia="en-AU"/>
              </w:rPr>
              <w:t>client</w:t>
            </w:r>
            <w:r>
              <w:rPr>
                <w:rFonts w:ascii="Segoe UI Light" w:eastAsia="Times New Roman" w:hAnsi="Segoe UI Light" w:cs="Segoe UI Light"/>
                <w:b/>
                <w:bCs/>
                <w:lang w:eastAsia="en-AU"/>
              </w:rPr>
              <w:t>BusinessAssets</w:t>
            </w:r>
            <w:r w:rsidRPr="007B0C39">
              <w:rPr>
                <w:rFonts w:ascii="Segoe UI Light" w:eastAsia="Times New Roman" w:hAnsi="Segoe UI Light" w:cs="Segoe UI Light"/>
                <w:b/>
                <w:bCs/>
                <w:lang w:eastAsia="en-AU"/>
              </w:rPr>
              <w:t>CurrentBalance</w:t>
            </w:r>
            <w:proofErr w:type="spellEnd"/>
            <w:r w:rsidRPr="007B0C39">
              <w:rPr>
                <w:rFonts w:ascii="Segoe UI Light" w:eastAsia="Times New Roman" w:hAnsi="Segoe UI Light" w:cs="Segoe UI Light"/>
                <w:b/>
                <w:bCs/>
                <w:lang w:eastAsia="en-AU"/>
              </w:rPr>
              <w:t>}}</w:t>
            </w:r>
          </w:p>
        </w:tc>
        <w:tc>
          <w:tcPr>
            <w:tcW w:w="2758" w:type="dxa"/>
            <w:gridSpan w:val="2"/>
            <w:tcBorders>
              <w:top w:val="single" w:sz="8" w:space="0" w:color="AEAAAA"/>
              <w:left w:val="single" w:sz="8" w:space="0" w:color="AEAAAA"/>
              <w:bottom w:val="single" w:sz="8" w:space="0" w:color="AEAAAA"/>
              <w:right w:val="nil"/>
            </w:tcBorders>
            <w:shd w:val="clear" w:color="000000" w:fill="E6E6E6"/>
            <w:hideMark/>
          </w:tcPr>
          <w:p w14:paraId="72EAF936" w14:textId="76FBD710" w:rsidR="00997EC6" w:rsidRPr="00F01F29" w:rsidRDefault="007B0C39" w:rsidP="00997EC6">
            <w:pPr>
              <w:suppressAutoHyphens w:val="0"/>
              <w:spacing w:line="240" w:lineRule="auto"/>
              <w:rPr>
                <w:rFonts w:ascii="Segoe UI Light" w:eastAsia="Times New Roman" w:hAnsi="Segoe UI Light" w:cs="Segoe UI Light"/>
                <w:b/>
                <w:bCs/>
                <w:lang w:eastAsia="en-AU"/>
              </w:rPr>
            </w:pPr>
            <w:r w:rsidRPr="007B0C39">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partnerBusinessAssets</w:t>
            </w:r>
            <w:r w:rsidRPr="007B0C39">
              <w:rPr>
                <w:rFonts w:ascii="Segoe UI Light" w:eastAsia="Times New Roman" w:hAnsi="Segoe UI Light" w:cs="Segoe UI Light"/>
                <w:b/>
                <w:bCs/>
                <w:lang w:eastAsia="en-AU"/>
              </w:rPr>
              <w:t>CurrentBalance</w:t>
            </w:r>
            <w:proofErr w:type="spellEnd"/>
            <w:r w:rsidRPr="007B0C39">
              <w:rPr>
                <w:rFonts w:ascii="Segoe UI Light" w:eastAsia="Times New Roman" w:hAnsi="Segoe UI Light" w:cs="Segoe UI Light"/>
                <w:b/>
                <w:bCs/>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shd w:val="clear" w:color="000000" w:fill="E6E6E6"/>
            <w:hideMark/>
          </w:tcPr>
          <w:p w14:paraId="3B6789E6" w14:textId="2842EC0F" w:rsidR="00997EC6" w:rsidRPr="00F01F29" w:rsidRDefault="007B0C39" w:rsidP="00997EC6">
            <w:pPr>
              <w:suppressAutoHyphens w:val="0"/>
              <w:spacing w:line="240" w:lineRule="auto"/>
              <w:rPr>
                <w:rFonts w:ascii="Segoe UI Light" w:eastAsia="Times New Roman" w:hAnsi="Segoe UI Light" w:cs="Segoe UI Light"/>
                <w:b/>
                <w:bCs/>
                <w:lang w:eastAsia="en-AU"/>
              </w:rPr>
            </w:pPr>
            <w:r w:rsidRPr="007B0C39">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jointBusinessAssets</w:t>
            </w:r>
            <w:r w:rsidRPr="007B0C39">
              <w:rPr>
                <w:rFonts w:ascii="Segoe UI Light" w:eastAsia="Times New Roman" w:hAnsi="Segoe UI Light" w:cs="Segoe UI Light"/>
                <w:b/>
                <w:bCs/>
                <w:lang w:eastAsia="en-AU"/>
              </w:rPr>
              <w:t>CurrentBalance</w:t>
            </w:r>
            <w:proofErr w:type="spellEnd"/>
            <w:r w:rsidRPr="007B0C39">
              <w:rPr>
                <w:rFonts w:ascii="Segoe UI Light" w:eastAsia="Times New Roman" w:hAnsi="Segoe UI Light" w:cs="Segoe UI Light"/>
                <w:b/>
                <w:bCs/>
                <w:lang w:eastAsia="en-AU"/>
              </w:rPr>
              <w:t>}}</w:t>
            </w:r>
          </w:p>
        </w:tc>
      </w:tr>
      <w:tr w:rsidR="00997EC6" w:rsidRPr="00F01F29" w14:paraId="4DACD3CB" w14:textId="77777777" w:rsidTr="00A14C6A">
        <w:trPr>
          <w:trHeight w:val="345"/>
        </w:trPr>
        <w:tc>
          <w:tcPr>
            <w:tcW w:w="10456" w:type="dxa"/>
            <w:gridSpan w:val="10"/>
            <w:tcBorders>
              <w:top w:val="single" w:sz="8" w:space="0" w:color="AEAAAA"/>
              <w:left w:val="single" w:sz="8" w:space="0" w:color="AEAAAA"/>
              <w:bottom w:val="single" w:sz="8" w:space="0" w:color="AEAAAA"/>
              <w:right w:val="single" w:sz="8" w:space="0" w:color="AEAAAA"/>
            </w:tcBorders>
            <w:vAlign w:val="center"/>
            <w:hideMark/>
          </w:tcPr>
          <w:p w14:paraId="4B0D0605" w14:textId="77777777" w:rsidR="00997EC6" w:rsidRPr="00F01F29" w:rsidRDefault="00997EC6" w:rsidP="00997EC6">
            <w:pPr>
              <w:suppressAutoHyphens w:val="0"/>
              <w:spacing w:line="240" w:lineRule="auto"/>
              <w:jc w:val="center"/>
              <w:rPr>
                <w:rFonts w:ascii="Segoe UI Light" w:eastAsia="Times New Roman" w:hAnsi="Segoe UI Light" w:cs="Segoe UI Light"/>
                <w:lang w:eastAsia="en-AU"/>
              </w:rPr>
            </w:pPr>
            <w:r w:rsidRPr="00F01F29">
              <w:rPr>
                <w:rFonts w:ascii="Segoe UI Light" w:eastAsia="Times New Roman" w:hAnsi="Segoe UI Light" w:cs="Segoe UI Light"/>
                <w:lang w:eastAsia="en-AU"/>
              </w:rPr>
              <w:t> </w:t>
            </w:r>
          </w:p>
        </w:tc>
      </w:tr>
      <w:tr w:rsidR="00997EC6" w:rsidRPr="00F01F29" w14:paraId="5C4B22CE"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7A45F4C0" w14:textId="77777777" w:rsidR="00997EC6" w:rsidRPr="00F01F29" w:rsidRDefault="00997EC6" w:rsidP="00997EC6">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Total Combined Assets</w:t>
            </w:r>
          </w:p>
        </w:tc>
        <w:tc>
          <w:tcPr>
            <w:tcW w:w="8019" w:type="dxa"/>
            <w:gridSpan w:val="6"/>
            <w:tcBorders>
              <w:top w:val="single" w:sz="8" w:space="0" w:color="AEAAAA"/>
              <w:left w:val="nil"/>
              <w:bottom w:val="single" w:sz="8" w:space="0" w:color="AEAAAA"/>
              <w:right w:val="single" w:sz="8" w:space="0" w:color="AEAAAA"/>
            </w:tcBorders>
            <w:shd w:val="clear" w:color="000000" w:fill="E6E6E6"/>
            <w:vAlign w:val="center"/>
            <w:hideMark/>
          </w:tcPr>
          <w:p w14:paraId="68CB5A11" w14:textId="01E09399" w:rsidR="00997EC6" w:rsidRPr="00F01F29" w:rsidRDefault="0093774C" w:rsidP="00997EC6">
            <w:pPr>
              <w:suppressAutoHyphens w:val="0"/>
              <w:spacing w:line="240" w:lineRule="auto"/>
              <w:jc w:val="center"/>
              <w:rPr>
                <w:rFonts w:ascii="Segoe UI Light" w:eastAsia="Times New Roman" w:hAnsi="Segoe UI Light" w:cs="Segoe UI Light"/>
                <w:b/>
                <w:bCs/>
                <w:lang w:eastAsia="en-AU"/>
              </w:rPr>
            </w:pPr>
            <w:r w:rsidRPr="007B0C39">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totalCombinedAssets</w:t>
            </w:r>
            <w:proofErr w:type="spellEnd"/>
            <w:r w:rsidRPr="007B0C39">
              <w:rPr>
                <w:rFonts w:ascii="Segoe UI Light" w:eastAsia="Times New Roman" w:hAnsi="Segoe UI Light" w:cs="Segoe UI Light"/>
                <w:b/>
                <w:bCs/>
                <w:lang w:eastAsia="en-AU"/>
              </w:rPr>
              <w:t>}}</w:t>
            </w:r>
          </w:p>
        </w:tc>
      </w:tr>
      <w:tr w:rsidR="00997EC6" w:rsidRPr="00F01F29" w14:paraId="441CEC45" w14:textId="77777777" w:rsidTr="00A14C6A">
        <w:trPr>
          <w:trHeight w:val="345"/>
        </w:trPr>
        <w:tc>
          <w:tcPr>
            <w:tcW w:w="10456" w:type="dxa"/>
            <w:gridSpan w:val="10"/>
            <w:tcBorders>
              <w:top w:val="single" w:sz="8" w:space="0" w:color="AEAAAA"/>
              <w:left w:val="single" w:sz="8" w:space="0" w:color="AEAAAA"/>
              <w:bottom w:val="single" w:sz="8" w:space="0" w:color="AEAAAA"/>
              <w:right w:val="single" w:sz="8" w:space="0" w:color="AEAAAA"/>
            </w:tcBorders>
            <w:vAlign w:val="center"/>
            <w:hideMark/>
          </w:tcPr>
          <w:p w14:paraId="49831080" w14:textId="77777777" w:rsidR="00997EC6" w:rsidRPr="00F01F29" w:rsidRDefault="00997EC6" w:rsidP="00997EC6">
            <w:pPr>
              <w:suppressAutoHyphens w:val="0"/>
              <w:spacing w:line="240" w:lineRule="auto"/>
              <w:jc w:val="center"/>
              <w:rPr>
                <w:rFonts w:ascii="Segoe UI Light" w:eastAsia="Times New Roman" w:hAnsi="Segoe UI Light" w:cs="Segoe UI Light"/>
                <w:lang w:eastAsia="en-AU"/>
              </w:rPr>
            </w:pPr>
            <w:r w:rsidRPr="00F01F29">
              <w:rPr>
                <w:rFonts w:ascii="Segoe UI Light" w:eastAsia="Times New Roman" w:hAnsi="Segoe UI Light" w:cs="Segoe UI Light"/>
                <w:lang w:eastAsia="en-AU"/>
              </w:rPr>
              <w:t> </w:t>
            </w:r>
          </w:p>
        </w:tc>
      </w:tr>
      <w:tr w:rsidR="00997EC6" w:rsidRPr="00F01F29" w14:paraId="4D45AB19" w14:textId="77777777" w:rsidTr="00A14C6A">
        <w:trPr>
          <w:trHeight w:val="315"/>
        </w:trPr>
        <w:tc>
          <w:tcPr>
            <w:tcW w:w="10456" w:type="dxa"/>
            <w:gridSpan w:val="10"/>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24A0F0E1" w14:textId="77777777" w:rsidR="00997EC6" w:rsidRPr="00F01F29" w:rsidRDefault="00997EC6" w:rsidP="00997EC6">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Liabilities</w:t>
            </w:r>
          </w:p>
        </w:tc>
      </w:tr>
      <w:tr w:rsidR="00997EC6" w:rsidRPr="00F01F29" w14:paraId="6FDA7329"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04C1C33D" w14:textId="77777777" w:rsidR="00997EC6" w:rsidRPr="00F01F29" w:rsidRDefault="00997EC6" w:rsidP="00997EC6">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Home Loan</w:t>
            </w:r>
            <w:r>
              <w:rPr>
                <w:rFonts w:ascii="Segoe UI Light" w:eastAsia="Times New Roman" w:hAnsi="Segoe UI Light" w:cs="Segoe UI Light"/>
                <w:lang w:eastAsia="en-AU"/>
              </w:rPr>
              <w:t xml:space="preserve"> </w:t>
            </w:r>
            <w:r w:rsidRPr="00B7045B">
              <w:rPr>
                <w:rFonts w:ascii="Segoe UI Light" w:eastAsia="Times New Roman" w:hAnsi="Segoe UI Light" w:cs="Segoe UI Light"/>
                <w:lang w:eastAsia="en-AU"/>
              </w:rPr>
              <w:t>(Address and Postcode</w:t>
            </w:r>
          </w:p>
        </w:tc>
        <w:tc>
          <w:tcPr>
            <w:tcW w:w="2654" w:type="dxa"/>
            <w:gridSpan w:val="2"/>
            <w:tcBorders>
              <w:top w:val="single" w:sz="8" w:space="0" w:color="AEAAAA"/>
              <w:left w:val="nil"/>
              <w:bottom w:val="single" w:sz="8" w:space="0" w:color="AEAAAA"/>
              <w:right w:val="nil"/>
            </w:tcBorders>
            <w:vAlign w:val="center"/>
            <w:hideMark/>
          </w:tcPr>
          <w:p w14:paraId="186BB6E1" w14:textId="77777777" w:rsidR="00997EC6" w:rsidRPr="00F01F29" w:rsidRDefault="00997EC6" w:rsidP="00997EC6">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$0</w:t>
            </w:r>
          </w:p>
        </w:tc>
        <w:tc>
          <w:tcPr>
            <w:tcW w:w="2758" w:type="dxa"/>
            <w:gridSpan w:val="2"/>
            <w:tcBorders>
              <w:top w:val="single" w:sz="8" w:space="0" w:color="AEAAAA"/>
              <w:left w:val="single" w:sz="8" w:space="0" w:color="AEAAAA"/>
              <w:bottom w:val="single" w:sz="8" w:space="0" w:color="AEAAAA"/>
              <w:right w:val="nil"/>
            </w:tcBorders>
            <w:vAlign w:val="center"/>
            <w:hideMark/>
          </w:tcPr>
          <w:p w14:paraId="7753A6A8" w14:textId="77777777" w:rsidR="00997EC6" w:rsidRPr="00F01F29" w:rsidRDefault="00997EC6" w:rsidP="00997EC6">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$0</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5F2D81D3" w14:textId="77777777" w:rsidR="00997EC6" w:rsidRPr="00F01F29" w:rsidRDefault="00997EC6" w:rsidP="00997EC6">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$0</w:t>
            </w:r>
          </w:p>
        </w:tc>
      </w:tr>
      <w:tr w:rsidR="00E1302C" w:rsidRPr="00F01F29" w14:paraId="5FB1C202" w14:textId="77777777" w:rsidTr="00591335">
        <w:trPr>
          <w:trHeight w:val="31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2A80E13C" w14:textId="77777777" w:rsidR="00E1302C" w:rsidRPr="00F01F29" w:rsidRDefault="00E1302C" w:rsidP="00E1302C">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Credit Cards </w:t>
            </w:r>
          </w:p>
        </w:tc>
        <w:tc>
          <w:tcPr>
            <w:tcW w:w="2654" w:type="dxa"/>
            <w:gridSpan w:val="2"/>
            <w:tcBorders>
              <w:top w:val="single" w:sz="8" w:space="0" w:color="AEAAAA"/>
              <w:left w:val="nil"/>
              <w:bottom w:val="single" w:sz="8" w:space="0" w:color="AEAAAA"/>
              <w:right w:val="nil"/>
            </w:tcBorders>
            <w:vAlign w:val="center"/>
            <w:hideMark/>
          </w:tcPr>
          <w:p w14:paraId="2D4D7FA8" w14:textId="4F1C1570" w:rsidR="00E1302C" w:rsidRPr="00F01F29" w:rsidRDefault="00E1302C" w:rsidP="00E1302C">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sidRPr="00E1302C">
              <w:rPr>
                <w:rFonts w:ascii="Segoe UI Light" w:eastAsia="Times New Roman" w:hAnsi="Segoe UI Light" w:cs="Segoe UI Light"/>
                <w:lang w:eastAsia="en-AU"/>
              </w:rPr>
              <w:t>Liabilit</w:t>
            </w:r>
            <w:r>
              <w:rPr>
                <w:rFonts w:ascii="Segoe UI Light" w:eastAsia="Times New Roman" w:hAnsi="Segoe UI Light" w:cs="Segoe UI Light"/>
                <w:lang w:eastAsia="en-AU"/>
              </w:rPr>
              <w:t>yCreditCards</w:t>
            </w:r>
            <w:proofErr w:type="spellEnd"/>
            <w:r w:rsidRPr="007B0C39">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hideMark/>
          </w:tcPr>
          <w:p w14:paraId="1127271A" w14:textId="499E5BE7" w:rsidR="00E1302C" w:rsidRPr="00F01F29" w:rsidRDefault="00E1302C" w:rsidP="00E1302C">
            <w:pPr>
              <w:suppressAutoHyphens w:val="0"/>
              <w:spacing w:line="240" w:lineRule="auto"/>
              <w:rPr>
                <w:rFonts w:ascii="Segoe UI Light" w:eastAsia="Times New Roman" w:hAnsi="Segoe UI Light" w:cs="Segoe UI Light"/>
                <w:lang w:eastAsia="en-AU"/>
              </w:rPr>
            </w:pPr>
            <w:r w:rsidRPr="00B067F5">
              <w:rPr>
                <w:rFonts w:ascii="Segoe UI Light" w:eastAsia="Times New Roman" w:hAnsi="Segoe UI Light" w:cs="Segoe UI Light"/>
                <w:lang w:eastAsia="en-AU"/>
              </w:rPr>
              <w:t>$0</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2613C678" w14:textId="7AD33ACD" w:rsidR="00E1302C" w:rsidRPr="00F01F29" w:rsidRDefault="00E1302C" w:rsidP="00E1302C">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w:t>
            </w:r>
            <w:r w:rsidRPr="00E1302C">
              <w:rPr>
                <w:rFonts w:ascii="Segoe UI Light" w:eastAsia="Times New Roman" w:hAnsi="Segoe UI Light" w:cs="Segoe UI Light"/>
                <w:lang w:eastAsia="en-AU"/>
              </w:rPr>
              <w:t>Liabilit</w:t>
            </w:r>
            <w:r>
              <w:rPr>
                <w:rFonts w:ascii="Segoe UI Light" w:eastAsia="Times New Roman" w:hAnsi="Segoe UI Light" w:cs="Segoe UI Light"/>
                <w:lang w:eastAsia="en-AU"/>
              </w:rPr>
              <w:t>yCreditCards</w:t>
            </w:r>
            <w:proofErr w:type="spellEnd"/>
            <w:r w:rsidRPr="007B0C39">
              <w:rPr>
                <w:rFonts w:ascii="Segoe UI Light" w:eastAsia="Times New Roman" w:hAnsi="Segoe UI Light" w:cs="Segoe UI Light"/>
                <w:lang w:eastAsia="en-AU"/>
              </w:rPr>
              <w:t>}}</w:t>
            </w:r>
          </w:p>
        </w:tc>
      </w:tr>
      <w:tr w:rsidR="00E1302C" w:rsidRPr="00F01F29" w14:paraId="254E7B0C" w14:textId="77777777" w:rsidTr="00591335">
        <w:trPr>
          <w:trHeight w:val="31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416CAD74" w14:textId="77777777" w:rsidR="00E1302C" w:rsidRPr="00F01F29" w:rsidRDefault="00E1302C" w:rsidP="00E1302C">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Personal Loans</w:t>
            </w:r>
          </w:p>
        </w:tc>
        <w:tc>
          <w:tcPr>
            <w:tcW w:w="2654" w:type="dxa"/>
            <w:gridSpan w:val="2"/>
            <w:tcBorders>
              <w:top w:val="single" w:sz="8" w:space="0" w:color="AEAAAA"/>
              <w:left w:val="nil"/>
              <w:bottom w:val="single" w:sz="8" w:space="0" w:color="AEAAAA"/>
              <w:right w:val="nil"/>
            </w:tcBorders>
            <w:vAlign w:val="center"/>
            <w:hideMark/>
          </w:tcPr>
          <w:p w14:paraId="0147161C" w14:textId="472DA168" w:rsidR="00E1302C" w:rsidRPr="00F01F29" w:rsidRDefault="00E1302C" w:rsidP="00E1302C">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sidRPr="00E1302C">
              <w:rPr>
                <w:rFonts w:ascii="Segoe UI Light" w:eastAsia="Times New Roman" w:hAnsi="Segoe UI Light" w:cs="Segoe UI Light"/>
                <w:lang w:eastAsia="en-AU"/>
              </w:rPr>
              <w:t>PersonalLoans</w:t>
            </w:r>
            <w:proofErr w:type="spellEnd"/>
            <w:r w:rsidRPr="007B0C39">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hideMark/>
          </w:tcPr>
          <w:p w14:paraId="1F27D0EB" w14:textId="215D403F" w:rsidR="00E1302C" w:rsidRPr="00F01F29" w:rsidRDefault="00E1302C" w:rsidP="00E1302C">
            <w:pPr>
              <w:suppressAutoHyphens w:val="0"/>
              <w:spacing w:line="240" w:lineRule="auto"/>
              <w:rPr>
                <w:rFonts w:ascii="Segoe UI Light" w:eastAsia="Times New Roman" w:hAnsi="Segoe UI Light" w:cs="Segoe UI Light"/>
                <w:lang w:eastAsia="en-AU"/>
              </w:rPr>
            </w:pPr>
            <w:r w:rsidRPr="00B067F5">
              <w:rPr>
                <w:rFonts w:ascii="Segoe UI Light" w:eastAsia="Times New Roman" w:hAnsi="Segoe UI Light" w:cs="Segoe UI Light"/>
                <w:lang w:eastAsia="en-AU"/>
              </w:rPr>
              <w:t>$0</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5586894F" w14:textId="5CE151E9" w:rsidR="00E1302C" w:rsidRPr="00F01F29" w:rsidRDefault="00E1302C" w:rsidP="00E1302C">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w:t>
            </w:r>
            <w:r w:rsidRPr="00E1302C">
              <w:rPr>
                <w:rFonts w:ascii="Segoe UI Light" w:eastAsia="Times New Roman" w:hAnsi="Segoe UI Light" w:cs="Segoe UI Light"/>
                <w:lang w:eastAsia="en-AU"/>
              </w:rPr>
              <w:t>PersonalLoans</w:t>
            </w:r>
            <w:proofErr w:type="spellEnd"/>
            <w:r w:rsidRPr="007B0C39">
              <w:rPr>
                <w:rFonts w:ascii="Segoe UI Light" w:eastAsia="Times New Roman" w:hAnsi="Segoe UI Light" w:cs="Segoe UI Light"/>
                <w:lang w:eastAsia="en-AU"/>
              </w:rPr>
              <w:t>}}</w:t>
            </w:r>
          </w:p>
        </w:tc>
      </w:tr>
      <w:tr w:rsidR="00997EC6" w:rsidRPr="00F01F29" w14:paraId="3FC8BF12" w14:textId="77777777" w:rsidTr="00591335">
        <w:trPr>
          <w:trHeight w:val="31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4ED34756" w14:textId="321F953F" w:rsidR="00997EC6" w:rsidRPr="00F01F29" w:rsidRDefault="00997EC6" w:rsidP="00997EC6">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 xml:space="preserve">Inv. Property </w:t>
            </w:r>
            <w:r>
              <w:rPr>
                <w:rFonts w:ascii="Segoe UI Light" w:eastAsia="Times New Roman" w:hAnsi="Segoe UI Light" w:cs="Segoe UI Light"/>
                <w:lang w:eastAsia="en-AU"/>
              </w:rPr>
              <w:t xml:space="preserve">Loan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address1}})</w:t>
            </w:r>
          </w:p>
        </w:tc>
        <w:tc>
          <w:tcPr>
            <w:tcW w:w="2654" w:type="dxa"/>
            <w:gridSpan w:val="2"/>
            <w:tcBorders>
              <w:top w:val="single" w:sz="8" w:space="0" w:color="AEAAAA"/>
              <w:left w:val="nil"/>
              <w:bottom w:val="single" w:sz="8" w:space="0" w:color="AEAAAA"/>
              <w:right w:val="nil"/>
            </w:tcBorders>
            <w:vAlign w:val="center"/>
            <w:hideMark/>
          </w:tcPr>
          <w:p w14:paraId="1A648F21" w14:textId="4423ED66" w:rsidR="00997EC6" w:rsidRPr="00F01F29" w:rsidRDefault="0068396B" w:rsidP="00997EC6">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hideMark/>
          </w:tcPr>
          <w:p w14:paraId="1ED39325" w14:textId="0B42FD5C" w:rsidR="00997EC6" w:rsidRPr="00F01F29" w:rsidRDefault="0068396B" w:rsidP="00997EC6">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35C0C816" w14:textId="1A2AF458" w:rsidR="00997EC6" w:rsidRPr="00F01F29" w:rsidRDefault="0068396B" w:rsidP="00997EC6">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r>
      <w:tr w:rsidR="0068396B" w:rsidRPr="00F01F29" w14:paraId="267F72A1" w14:textId="77777777" w:rsidTr="00591335">
        <w:trPr>
          <w:trHeight w:val="31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hideMark/>
          </w:tcPr>
          <w:p w14:paraId="1356EF88" w14:textId="52E432C8" w:rsidR="0068396B" w:rsidRPr="00F01F29" w:rsidRDefault="0068396B" w:rsidP="0068396B">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 xml:space="preserve">Inv. Property Loan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address2}})</w:t>
            </w:r>
          </w:p>
        </w:tc>
        <w:tc>
          <w:tcPr>
            <w:tcW w:w="2654" w:type="dxa"/>
            <w:gridSpan w:val="2"/>
            <w:tcBorders>
              <w:top w:val="single" w:sz="8" w:space="0" w:color="AEAAAA"/>
              <w:left w:val="nil"/>
              <w:bottom w:val="single" w:sz="8" w:space="0" w:color="AEAAAA"/>
              <w:right w:val="nil"/>
            </w:tcBorders>
            <w:vAlign w:val="center"/>
            <w:hideMark/>
          </w:tcPr>
          <w:p w14:paraId="092FEDA8" w14:textId="4506449B"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LoanBalance2</w:t>
            </w:r>
            <w:r w:rsidRPr="007B0C39">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hideMark/>
          </w:tcPr>
          <w:p w14:paraId="0EBCF0D2" w14:textId="172806E0"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016F50E8" w14:textId="1019ADE9"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r>
      <w:tr w:rsidR="0068396B" w:rsidRPr="00F01F29" w14:paraId="2E08877A" w14:textId="77777777" w:rsidTr="00591335">
        <w:trPr>
          <w:trHeight w:val="31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hideMark/>
          </w:tcPr>
          <w:p w14:paraId="025D53A0" w14:textId="7454CB34" w:rsidR="0068396B" w:rsidRPr="00F01F29" w:rsidRDefault="0068396B" w:rsidP="0068396B">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 xml:space="preserve">Inv. Property Loan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address3}})</w:t>
            </w:r>
          </w:p>
        </w:tc>
        <w:tc>
          <w:tcPr>
            <w:tcW w:w="2654" w:type="dxa"/>
            <w:gridSpan w:val="2"/>
            <w:tcBorders>
              <w:top w:val="single" w:sz="8" w:space="0" w:color="AEAAAA"/>
              <w:left w:val="nil"/>
              <w:bottom w:val="single" w:sz="8" w:space="0" w:color="AEAAAA"/>
              <w:right w:val="nil"/>
            </w:tcBorders>
            <w:vAlign w:val="center"/>
            <w:hideMark/>
          </w:tcPr>
          <w:p w14:paraId="515DC487" w14:textId="601464AD"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LoanBalance3</w:t>
            </w:r>
            <w:r w:rsidRPr="007B0C39">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hideMark/>
          </w:tcPr>
          <w:p w14:paraId="1549555D" w14:textId="72CD86AC"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395C8935" w14:textId="0FFC3792"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r>
      <w:tr w:rsidR="0068396B" w:rsidRPr="00F01F29" w14:paraId="477AECFC" w14:textId="77777777" w:rsidTr="00591335">
        <w:trPr>
          <w:trHeight w:val="31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hideMark/>
          </w:tcPr>
          <w:p w14:paraId="18422944" w14:textId="1C51126E" w:rsidR="0068396B" w:rsidRPr="00F01F29" w:rsidRDefault="0068396B" w:rsidP="0068396B">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 xml:space="preserve">Inv. Property Loan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address4}})</w:t>
            </w:r>
          </w:p>
        </w:tc>
        <w:tc>
          <w:tcPr>
            <w:tcW w:w="2654" w:type="dxa"/>
            <w:gridSpan w:val="2"/>
            <w:tcBorders>
              <w:top w:val="single" w:sz="8" w:space="0" w:color="AEAAAA"/>
              <w:left w:val="nil"/>
              <w:bottom w:val="single" w:sz="8" w:space="0" w:color="AEAAAA"/>
              <w:right w:val="nil"/>
            </w:tcBorders>
            <w:vAlign w:val="center"/>
            <w:hideMark/>
          </w:tcPr>
          <w:p w14:paraId="3D35D64B" w14:textId="56CA7D54"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LoanBalance4</w:t>
            </w:r>
            <w:r w:rsidRPr="007B0C39">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hideMark/>
          </w:tcPr>
          <w:p w14:paraId="556AC4C0" w14:textId="5C819BC8"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7C0ADADB" w14:textId="4FC0409F"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r>
      <w:tr w:rsidR="0068396B" w:rsidRPr="00F01F29" w14:paraId="7FBFE836" w14:textId="77777777" w:rsidTr="00591335">
        <w:trPr>
          <w:trHeight w:val="31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hideMark/>
          </w:tcPr>
          <w:p w14:paraId="51E248E7" w14:textId="22D40480" w:rsidR="0068396B" w:rsidRPr="00F01F29" w:rsidRDefault="0068396B" w:rsidP="0068396B">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 xml:space="preserve">Inv. Property Loan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address5}})</w:t>
            </w:r>
          </w:p>
        </w:tc>
        <w:tc>
          <w:tcPr>
            <w:tcW w:w="2654" w:type="dxa"/>
            <w:gridSpan w:val="2"/>
            <w:tcBorders>
              <w:top w:val="single" w:sz="8" w:space="0" w:color="AEAAAA"/>
              <w:left w:val="nil"/>
              <w:bottom w:val="single" w:sz="8" w:space="0" w:color="AEAAAA"/>
              <w:right w:val="nil"/>
            </w:tcBorders>
            <w:vAlign w:val="center"/>
            <w:hideMark/>
          </w:tcPr>
          <w:p w14:paraId="71139916" w14:textId="2156FD0F"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LoanBalance5</w:t>
            </w:r>
            <w:r w:rsidRPr="007B0C39">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hideMark/>
          </w:tcPr>
          <w:p w14:paraId="17E4D2A9" w14:textId="46A5CCEE"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40726600" w14:textId="41A6AC54"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r>
      <w:tr w:rsidR="0068396B" w:rsidRPr="00F01F29" w14:paraId="2ADD0107" w14:textId="77777777" w:rsidTr="00591335">
        <w:trPr>
          <w:trHeight w:val="31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tcPr>
          <w:p w14:paraId="003C5423" w14:textId="30217759" w:rsidR="0068396B" w:rsidRPr="00F01F29" w:rsidRDefault="0068396B" w:rsidP="0068396B">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 xml:space="preserve">Inv. Property Loan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address6}})</w:t>
            </w:r>
          </w:p>
        </w:tc>
        <w:tc>
          <w:tcPr>
            <w:tcW w:w="2654" w:type="dxa"/>
            <w:gridSpan w:val="2"/>
            <w:tcBorders>
              <w:top w:val="single" w:sz="8" w:space="0" w:color="AEAAAA"/>
              <w:left w:val="nil"/>
              <w:bottom w:val="single" w:sz="8" w:space="0" w:color="AEAAAA"/>
              <w:right w:val="nil"/>
            </w:tcBorders>
            <w:vAlign w:val="center"/>
          </w:tcPr>
          <w:p w14:paraId="25746136" w14:textId="5346463F"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LoanBalance6</w:t>
            </w:r>
            <w:r w:rsidRPr="007B0C39">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tcPr>
          <w:p w14:paraId="7CC22BAF" w14:textId="12E87C4C"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4012C359" w14:textId="7BF52A5A"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r>
      <w:tr w:rsidR="0068396B" w:rsidRPr="00F01F29" w14:paraId="26ACE44E" w14:textId="77777777" w:rsidTr="00591335">
        <w:trPr>
          <w:trHeight w:val="31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tcPr>
          <w:p w14:paraId="7B7D3F42" w14:textId="36BD2C9E" w:rsidR="0068396B" w:rsidRPr="00F01F29" w:rsidRDefault="0068396B" w:rsidP="0068396B">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 xml:space="preserve">Inv. Property Loan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address7}})</w:t>
            </w:r>
          </w:p>
        </w:tc>
        <w:tc>
          <w:tcPr>
            <w:tcW w:w="2654" w:type="dxa"/>
            <w:gridSpan w:val="2"/>
            <w:tcBorders>
              <w:top w:val="single" w:sz="8" w:space="0" w:color="AEAAAA"/>
              <w:left w:val="nil"/>
              <w:bottom w:val="single" w:sz="8" w:space="0" w:color="AEAAAA"/>
              <w:right w:val="nil"/>
            </w:tcBorders>
            <w:vAlign w:val="center"/>
          </w:tcPr>
          <w:p w14:paraId="0EF0BF64" w14:textId="42C19F15"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LoanBalance7</w:t>
            </w:r>
            <w:r w:rsidRPr="007B0C39">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tcPr>
          <w:p w14:paraId="44EB0EE8" w14:textId="0FFAEC12"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08A7C13D" w14:textId="283F155B"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r>
      <w:tr w:rsidR="0068396B" w:rsidRPr="00F01F29" w14:paraId="31D72A4E" w14:textId="77777777" w:rsidTr="00591335">
        <w:trPr>
          <w:trHeight w:val="31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tcPr>
          <w:p w14:paraId="51BF3F14" w14:textId="4B8C498E" w:rsidR="0068396B" w:rsidRPr="00F01F29" w:rsidRDefault="0068396B" w:rsidP="0068396B">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 xml:space="preserve">Inv. Property Loan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address8}})</w:t>
            </w:r>
          </w:p>
        </w:tc>
        <w:tc>
          <w:tcPr>
            <w:tcW w:w="2654" w:type="dxa"/>
            <w:gridSpan w:val="2"/>
            <w:tcBorders>
              <w:top w:val="single" w:sz="8" w:space="0" w:color="AEAAAA"/>
              <w:left w:val="nil"/>
              <w:bottom w:val="single" w:sz="8" w:space="0" w:color="AEAAAA"/>
              <w:right w:val="nil"/>
            </w:tcBorders>
            <w:vAlign w:val="center"/>
          </w:tcPr>
          <w:p w14:paraId="30E3CBB1" w14:textId="4D034956"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LoanBalance8</w:t>
            </w:r>
            <w:r w:rsidRPr="007B0C39">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tcPr>
          <w:p w14:paraId="2E0A0E95" w14:textId="79E27E63"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52DE3655" w14:textId="01179833"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r>
      <w:tr w:rsidR="0068396B" w:rsidRPr="00F01F29" w14:paraId="49D88F5A" w14:textId="77777777" w:rsidTr="00591335">
        <w:trPr>
          <w:trHeight w:val="31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tcPr>
          <w:p w14:paraId="267EBA7E" w14:textId="317B8793" w:rsidR="0068396B" w:rsidRPr="00F01F29" w:rsidRDefault="0068396B" w:rsidP="0068396B">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 xml:space="preserve">Inv. Property Loan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address9}})</w:t>
            </w:r>
          </w:p>
        </w:tc>
        <w:tc>
          <w:tcPr>
            <w:tcW w:w="2654" w:type="dxa"/>
            <w:gridSpan w:val="2"/>
            <w:tcBorders>
              <w:top w:val="single" w:sz="8" w:space="0" w:color="AEAAAA"/>
              <w:left w:val="nil"/>
              <w:bottom w:val="single" w:sz="8" w:space="0" w:color="AEAAAA"/>
              <w:right w:val="nil"/>
            </w:tcBorders>
            <w:vAlign w:val="center"/>
          </w:tcPr>
          <w:p w14:paraId="66C54A8A" w14:textId="1F41C4B4"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LoanBalance9</w:t>
            </w:r>
            <w:r w:rsidRPr="007B0C39">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tcPr>
          <w:p w14:paraId="39C97703" w14:textId="16F6F0ED"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00E770A1" w14:textId="1A8574FD"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r>
      <w:tr w:rsidR="0068396B" w:rsidRPr="00F01F29" w14:paraId="19F00D59" w14:textId="77777777" w:rsidTr="00591335">
        <w:trPr>
          <w:trHeight w:val="31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tcPr>
          <w:p w14:paraId="140058C0" w14:textId="3B79E9CB" w:rsidR="0068396B" w:rsidRPr="00F01F29" w:rsidRDefault="0068396B" w:rsidP="0068396B">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lastRenderedPageBreak/>
              <w:t>Inv. Property Loan (</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address10}})</w:t>
            </w:r>
          </w:p>
        </w:tc>
        <w:tc>
          <w:tcPr>
            <w:tcW w:w="2654" w:type="dxa"/>
            <w:gridSpan w:val="2"/>
            <w:tcBorders>
              <w:top w:val="single" w:sz="8" w:space="0" w:color="AEAAAA"/>
              <w:left w:val="nil"/>
              <w:bottom w:val="single" w:sz="8" w:space="0" w:color="AEAAAA"/>
              <w:right w:val="nil"/>
            </w:tcBorders>
            <w:vAlign w:val="center"/>
          </w:tcPr>
          <w:p w14:paraId="6C596FA6" w14:textId="3923E4C3"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LoanBalance10</w:t>
            </w:r>
            <w:r w:rsidRPr="007B0C39">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tcPr>
          <w:p w14:paraId="3E1D3275" w14:textId="5BDAA239"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012595CA" w14:textId="6D8E3CAC"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r>
      <w:tr w:rsidR="0068396B" w:rsidRPr="00F01F29" w14:paraId="22B5E764" w14:textId="77777777" w:rsidTr="00591335">
        <w:trPr>
          <w:trHeight w:val="31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tcPr>
          <w:p w14:paraId="293CD432" w14:textId="77777777" w:rsidR="0068396B" w:rsidRPr="0094573F" w:rsidRDefault="0068396B" w:rsidP="0068396B">
            <w:pPr>
              <w:suppressAutoHyphens w:val="0"/>
              <w:spacing w:line="240" w:lineRule="auto"/>
              <w:rPr>
                <w:rFonts w:ascii="Segoe UI Light" w:eastAsia="Times New Roman" w:hAnsi="Segoe UI Light" w:cs="Segoe UI Light"/>
                <w:lang w:eastAsia="en-AU"/>
              </w:rPr>
            </w:pPr>
            <w:r w:rsidRPr="0094573F">
              <w:rPr>
                <w:rFonts w:ascii="Segoe UI Light" w:eastAsia="Times New Roman" w:hAnsi="Segoe UI Light" w:cs="Segoe UI Light"/>
                <w:lang w:eastAsia="en-AU"/>
              </w:rPr>
              <w:t>Investment Loan</w:t>
            </w:r>
          </w:p>
        </w:tc>
        <w:tc>
          <w:tcPr>
            <w:tcW w:w="2654" w:type="dxa"/>
            <w:gridSpan w:val="2"/>
            <w:tcBorders>
              <w:top w:val="single" w:sz="8" w:space="0" w:color="AEAAAA"/>
              <w:left w:val="nil"/>
              <w:bottom w:val="single" w:sz="8" w:space="0" w:color="AEAAAA"/>
              <w:right w:val="nil"/>
            </w:tcBorders>
            <w:vAlign w:val="center"/>
          </w:tcPr>
          <w:p w14:paraId="1DA53E5F" w14:textId="6932C2A8"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sidR="00AC0210">
              <w:rPr>
                <w:rFonts w:ascii="Segoe UI Light" w:eastAsia="Times New Roman" w:hAnsi="Segoe UI Light" w:cs="Segoe UI Light"/>
                <w:lang w:eastAsia="en-AU"/>
              </w:rPr>
              <w:t>client</w:t>
            </w:r>
            <w:proofErr w:type="spellStart"/>
            <w:r w:rsidR="00AC0210" w:rsidRPr="00AC0210">
              <w:rPr>
                <w:rFonts w:ascii="Segoe UI Light" w:eastAsia="Times New Roman" w:hAnsi="Segoe UI Light" w:cs="Segoe UI Light"/>
                <w:lang w:val="en-US" w:eastAsia="en-AU"/>
              </w:rPr>
              <w:t>InvestmentLoanBalance</w:t>
            </w:r>
            <w:proofErr w:type="spellEnd"/>
            <w:r w:rsidRPr="007B0C39">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tcPr>
          <w:p w14:paraId="6756872E" w14:textId="5B628B82"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partnerInvestmentLoanBalance</w:t>
            </w:r>
            <w:proofErr w:type="spellEnd"/>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7D8CEEE6" w14:textId="6E8EEA51"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jointInvestmentLoanBalance</w:t>
            </w:r>
            <w:proofErr w:type="spellEnd"/>
            <w:r w:rsidRPr="007B0C39">
              <w:rPr>
                <w:rFonts w:ascii="Segoe UI Light" w:eastAsia="Times New Roman" w:hAnsi="Segoe UI Light" w:cs="Segoe UI Light"/>
                <w:lang w:eastAsia="en-AU"/>
              </w:rPr>
              <w:t>}}</w:t>
            </w:r>
          </w:p>
        </w:tc>
      </w:tr>
      <w:tr w:rsidR="0068396B" w:rsidRPr="00F01F29" w14:paraId="798FE13D" w14:textId="77777777" w:rsidTr="00591335">
        <w:trPr>
          <w:trHeight w:val="315"/>
        </w:trPr>
        <w:tc>
          <w:tcPr>
            <w:tcW w:w="2437" w:type="dxa"/>
            <w:gridSpan w:val="4"/>
            <w:tcBorders>
              <w:top w:val="single" w:sz="8" w:space="0" w:color="AEAAAA"/>
              <w:left w:val="single" w:sz="8" w:space="0" w:color="AEAAAA"/>
              <w:bottom w:val="single" w:sz="8" w:space="0" w:color="AEAAAA"/>
              <w:right w:val="single" w:sz="8" w:space="0" w:color="AEAAAA"/>
            </w:tcBorders>
            <w:shd w:val="clear" w:color="auto" w:fill="D9D9D9" w:themeFill="background1" w:themeFillShade="D9"/>
          </w:tcPr>
          <w:p w14:paraId="377AA84B" w14:textId="77777777" w:rsidR="0068396B" w:rsidRPr="001E590F" w:rsidRDefault="0068396B" w:rsidP="0068396B">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Margin Loan </w:t>
            </w:r>
          </w:p>
        </w:tc>
        <w:tc>
          <w:tcPr>
            <w:tcW w:w="2654" w:type="dxa"/>
            <w:gridSpan w:val="2"/>
            <w:tcBorders>
              <w:top w:val="single" w:sz="8" w:space="0" w:color="AEAAAA"/>
              <w:left w:val="nil"/>
              <w:bottom w:val="single" w:sz="8" w:space="0" w:color="AEAAAA"/>
              <w:right w:val="nil"/>
            </w:tcBorders>
            <w:vAlign w:val="center"/>
          </w:tcPr>
          <w:p w14:paraId="77970B3A" w14:textId="27663B72"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clientMarginLoanBalance</w:t>
            </w:r>
            <w:proofErr w:type="spellEnd"/>
            <w:r w:rsidRPr="007B0C39">
              <w:rPr>
                <w:rFonts w:ascii="Segoe UI Light" w:eastAsia="Times New Roman" w:hAnsi="Segoe UI Light" w:cs="Segoe UI Light"/>
                <w:lang w:eastAsia="en-AU"/>
              </w:rPr>
              <w:t>}}</w:t>
            </w:r>
          </w:p>
        </w:tc>
        <w:tc>
          <w:tcPr>
            <w:tcW w:w="2758" w:type="dxa"/>
            <w:gridSpan w:val="2"/>
            <w:tcBorders>
              <w:top w:val="single" w:sz="8" w:space="0" w:color="AEAAAA"/>
              <w:left w:val="single" w:sz="8" w:space="0" w:color="AEAAAA"/>
              <w:bottom w:val="single" w:sz="8" w:space="0" w:color="AEAAAA"/>
              <w:right w:val="nil"/>
            </w:tcBorders>
            <w:vAlign w:val="center"/>
          </w:tcPr>
          <w:p w14:paraId="7896A2EF" w14:textId="679A3110"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partnerMarginLoanBalance</w:t>
            </w:r>
            <w:proofErr w:type="spellEnd"/>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45F59632" w14:textId="0A13B26D"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jointMarginLoanBalance</w:t>
            </w:r>
            <w:proofErr w:type="spellEnd"/>
            <w:r w:rsidRPr="007B0C39">
              <w:rPr>
                <w:rFonts w:ascii="Segoe UI Light" w:eastAsia="Times New Roman" w:hAnsi="Segoe UI Light" w:cs="Segoe UI Light"/>
                <w:lang w:eastAsia="en-AU"/>
              </w:rPr>
              <w:t>}}</w:t>
            </w:r>
          </w:p>
        </w:tc>
      </w:tr>
      <w:tr w:rsidR="0068396B" w:rsidRPr="00F01F29" w14:paraId="2A4703F9"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1FC0E2A3" w14:textId="77777777" w:rsidR="0068396B" w:rsidRPr="00F01F29" w:rsidRDefault="0068396B" w:rsidP="0068396B">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Total Liabilities</w:t>
            </w:r>
          </w:p>
        </w:tc>
        <w:tc>
          <w:tcPr>
            <w:tcW w:w="2654" w:type="dxa"/>
            <w:gridSpan w:val="2"/>
            <w:tcBorders>
              <w:top w:val="single" w:sz="8" w:space="0" w:color="AEAAAA"/>
              <w:left w:val="nil"/>
              <w:bottom w:val="single" w:sz="8" w:space="0" w:color="AEAAAA"/>
              <w:right w:val="nil"/>
            </w:tcBorders>
            <w:shd w:val="clear" w:color="000000" w:fill="E6E6E6"/>
            <w:hideMark/>
          </w:tcPr>
          <w:p w14:paraId="45C35C42" w14:textId="678CF14B" w:rsidR="0068396B" w:rsidRPr="002F3B3A" w:rsidRDefault="0068396B" w:rsidP="0068396B">
            <w:pPr>
              <w:suppressAutoHyphens w:val="0"/>
              <w:spacing w:line="240" w:lineRule="auto"/>
              <w:rPr>
                <w:rFonts w:ascii="Segoe UI Light" w:eastAsia="Times New Roman" w:hAnsi="Segoe UI Light" w:cs="Segoe UI Light"/>
                <w:b/>
                <w:bCs/>
                <w:lang w:eastAsia="en-AU"/>
              </w:rPr>
            </w:pPr>
            <w:r w:rsidRPr="002F3B3A">
              <w:rPr>
                <w:b/>
                <w:bCs/>
              </w:rPr>
              <w:t>{{</w:t>
            </w:r>
            <w:proofErr w:type="spellStart"/>
            <w:r w:rsidRPr="002F3B3A">
              <w:rPr>
                <w:b/>
                <w:bCs/>
              </w:rPr>
              <w:t>clientLiabilitiesTotal</w:t>
            </w:r>
            <w:proofErr w:type="spellEnd"/>
            <w:r w:rsidRPr="002F3B3A">
              <w:rPr>
                <w:b/>
                <w:bCs/>
              </w:rPr>
              <w:t>}}</w:t>
            </w:r>
          </w:p>
        </w:tc>
        <w:tc>
          <w:tcPr>
            <w:tcW w:w="2758" w:type="dxa"/>
            <w:gridSpan w:val="2"/>
            <w:tcBorders>
              <w:top w:val="single" w:sz="8" w:space="0" w:color="AEAAAA"/>
              <w:left w:val="single" w:sz="8" w:space="0" w:color="AEAAAA"/>
              <w:bottom w:val="single" w:sz="8" w:space="0" w:color="AEAAAA"/>
              <w:right w:val="nil"/>
            </w:tcBorders>
            <w:shd w:val="clear" w:color="000000" w:fill="E6E6E6"/>
            <w:hideMark/>
          </w:tcPr>
          <w:p w14:paraId="72B73008" w14:textId="6D38CF06" w:rsidR="0068396B" w:rsidRPr="002F3B3A" w:rsidRDefault="0068396B" w:rsidP="0068396B">
            <w:pPr>
              <w:suppressAutoHyphens w:val="0"/>
              <w:spacing w:line="240" w:lineRule="auto"/>
              <w:rPr>
                <w:rFonts w:ascii="Segoe UI Light" w:eastAsia="Times New Roman" w:hAnsi="Segoe UI Light" w:cs="Segoe UI Light"/>
                <w:b/>
                <w:bCs/>
                <w:lang w:eastAsia="en-AU"/>
              </w:rPr>
            </w:pPr>
            <w:r w:rsidRPr="002F3B3A">
              <w:rPr>
                <w:b/>
                <w:bCs/>
              </w:rPr>
              <w:t>{{</w:t>
            </w:r>
            <w:proofErr w:type="spellStart"/>
            <w:r w:rsidR="007C3980" w:rsidRPr="002F3B3A">
              <w:rPr>
                <w:b/>
                <w:bCs/>
              </w:rPr>
              <w:t>partner</w:t>
            </w:r>
            <w:r w:rsidRPr="002F3B3A">
              <w:rPr>
                <w:b/>
                <w:bCs/>
              </w:rPr>
              <w:t>LiabilitiesTotal</w:t>
            </w:r>
            <w:proofErr w:type="spellEnd"/>
            <w:r w:rsidRPr="002F3B3A">
              <w:rPr>
                <w:b/>
                <w:bCs/>
              </w:rPr>
              <w:t>}}</w:t>
            </w:r>
          </w:p>
        </w:tc>
        <w:tc>
          <w:tcPr>
            <w:tcW w:w="2607" w:type="dxa"/>
            <w:gridSpan w:val="2"/>
            <w:tcBorders>
              <w:top w:val="single" w:sz="8" w:space="0" w:color="AEAAAA"/>
              <w:left w:val="single" w:sz="8" w:space="0" w:color="AEAAAA"/>
              <w:bottom w:val="single" w:sz="8" w:space="0" w:color="AEAAAA"/>
              <w:right w:val="single" w:sz="8" w:space="0" w:color="AEAAAA"/>
            </w:tcBorders>
            <w:shd w:val="clear" w:color="000000" w:fill="E6E6E6"/>
            <w:hideMark/>
          </w:tcPr>
          <w:p w14:paraId="78BA9DDC" w14:textId="55E922AA" w:rsidR="0068396B" w:rsidRPr="002F3B3A" w:rsidRDefault="0068396B" w:rsidP="0068396B">
            <w:pPr>
              <w:suppressAutoHyphens w:val="0"/>
              <w:spacing w:line="240" w:lineRule="auto"/>
              <w:rPr>
                <w:rFonts w:ascii="Segoe UI Light" w:eastAsia="Times New Roman" w:hAnsi="Segoe UI Light" w:cs="Segoe UI Light"/>
                <w:b/>
                <w:bCs/>
                <w:lang w:eastAsia="en-AU"/>
              </w:rPr>
            </w:pPr>
            <w:r w:rsidRPr="002F3B3A">
              <w:rPr>
                <w:b/>
                <w:bCs/>
              </w:rPr>
              <w:t>{</w:t>
            </w:r>
            <w:r w:rsidR="00B720A3" w:rsidRPr="002F3B3A">
              <w:rPr>
                <w:b/>
                <w:bCs/>
              </w:rPr>
              <w:t>{</w:t>
            </w:r>
            <w:proofErr w:type="spellStart"/>
            <w:r w:rsidR="007C3980" w:rsidRPr="002F3B3A">
              <w:rPr>
                <w:b/>
                <w:bCs/>
              </w:rPr>
              <w:t>joint</w:t>
            </w:r>
            <w:r w:rsidRPr="002F3B3A">
              <w:rPr>
                <w:b/>
                <w:bCs/>
              </w:rPr>
              <w:t>LiabilitiesTotal</w:t>
            </w:r>
            <w:proofErr w:type="spellEnd"/>
            <w:r w:rsidRPr="002F3B3A">
              <w:rPr>
                <w:b/>
                <w:bCs/>
              </w:rPr>
              <w:t>}}</w:t>
            </w:r>
          </w:p>
        </w:tc>
      </w:tr>
      <w:tr w:rsidR="00997EC6" w:rsidRPr="00F01F29" w14:paraId="48BFA6B7" w14:textId="77777777" w:rsidTr="00A14C6A">
        <w:trPr>
          <w:trHeight w:val="345"/>
        </w:trPr>
        <w:tc>
          <w:tcPr>
            <w:tcW w:w="10456" w:type="dxa"/>
            <w:gridSpan w:val="10"/>
            <w:tcBorders>
              <w:top w:val="single" w:sz="8" w:space="0" w:color="AEAAAA"/>
              <w:left w:val="single" w:sz="8" w:space="0" w:color="AEAAAA"/>
              <w:bottom w:val="single" w:sz="8" w:space="0" w:color="AEAAAA"/>
              <w:right w:val="single" w:sz="8" w:space="0" w:color="AEAAAA"/>
            </w:tcBorders>
            <w:vAlign w:val="center"/>
            <w:hideMark/>
          </w:tcPr>
          <w:p w14:paraId="01703576" w14:textId="77777777" w:rsidR="00997EC6" w:rsidRPr="00F01F29" w:rsidRDefault="00997EC6" w:rsidP="00997EC6">
            <w:pPr>
              <w:suppressAutoHyphens w:val="0"/>
              <w:spacing w:line="240" w:lineRule="auto"/>
              <w:jc w:val="center"/>
              <w:rPr>
                <w:rFonts w:ascii="Segoe UI Light" w:eastAsia="Times New Roman" w:hAnsi="Segoe UI Light" w:cs="Segoe UI Light"/>
                <w:lang w:eastAsia="en-AU"/>
              </w:rPr>
            </w:pPr>
            <w:r w:rsidRPr="00F01F29">
              <w:rPr>
                <w:rFonts w:ascii="Segoe UI Light" w:eastAsia="Times New Roman" w:hAnsi="Segoe UI Light" w:cs="Segoe UI Light"/>
                <w:lang w:eastAsia="en-AU"/>
              </w:rPr>
              <w:t> </w:t>
            </w:r>
          </w:p>
        </w:tc>
      </w:tr>
      <w:tr w:rsidR="00997EC6" w:rsidRPr="00F01F29" w14:paraId="513211BB" w14:textId="77777777" w:rsidTr="00591335">
        <w:trPr>
          <w:trHeight w:val="345"/>
        </w:trPr>
        <w:tc>
          <w:tcPr>
            <w:tcW w:w="2437" w:type="dxa"/>
            <w:gridSpan w:val="4"/>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7B6B92D2" w14:textId="77777777" w:rsidR="00997EC6" w:rsidRPr="00F01F29" w:rsidRDefault="00997EC6" w:rsidP="00997EC6">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Total Combined Liabilities</w:t>
            </w:r>
          </w:p>
        </w:tc>
        <w:tc>
          <w:tcPr>
            <w:tcW w:w="8019" w:type="dxa"/>
            <w:gridSpan w:val="6"/>
            <w:tcBorders>
              <w:top w:val="single" w:sz="8" w:space="0" w:color="AEAAAA"/>
              <w:left w:val="nil"/>
              <w:bottom w:val="single" w:sz="8" w:space="0" w:color="AEAAAA"/>
              <w:right w:val="single" w:sz="8" w:space="0" w:color="AEAAAA"/>
            </w:tcBorders>
            <w:shd w:val="clear" w:color="000000" w:fill="E6E6E6"/>
            <w:vAlign w:val="center"/>
            <w:hideMark/>
          </w:tcPr>
          <w:p w14:paraId="68EC6D82" w14:textId="33384AF5" w:rsidR="00997EC6" w:rsidRPr="00F01F29" w:rsidRDefault="00B27246" w:rsidP="00997EC6">
            <w:pPr>
              <w:suppressAutoHyphens w:val="0"/>
              <w:spacing w:line="240" w:lineRule="auto"/>
              <w:jc w:val="center"/>
              <w:rPr>
                <w:rFonts w:ascii="Segoe UI Light" w:eastAsia="Times New Roman" w:hAnsi="Segoe UI Light" w:cs="Segoe UI Light"/>
                <w:b/>
                <w:bCs/>
                <w:lang w:eastAsia="en-AU"/>
              </w:rPr>
            </w:pPr>
            <w:r>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totalCombinedLiabilities</w:t>
            </w:r>
            <w:proofErr w:type="spellEnd"/>
            <w:r>
              <w:rPr>
                <w:rFonts w:ascii="Segoe UI Light" w:eastAsia="Times New Roman" w:hAnsi="Segoe UI Light" w:cs="Segoe UI Light"/>
                <w:b/>
                <w:bCs/>
                <w:lang w:eastAsia="en-AU"/>
              </w:rPr>
              <w:t>}}</w:t>
            </w:r>
          </w:p>
        </w:tc>
      </w:tr>
      <w:tr w:rsidR="001C7CF9" w:rsidRPr="00F01F29" w14:paraId="51E97932" w14:textId="77777777" w:rsidTr="00591335">
        <w:trPr>
          <w:trHeight w:val="345"/>
        </w:trPr>
        <w:tc>
          <w:tcPr>
            <w:tcW w:w="638" w:type="dxa"/>
            <w:tcBorders>
              <w:top w:val="nil"/>
              <w:left w:val="single" w:sz="8" w:space="0" w:color="AEAAAA"/>
              <w:bottom w:val="single" w:sz="8" w:space="0" w:color="AEAAAA"/>
              <w:right w:val="nil"/>
            </w:tcBorders>
            <w:vAlign w:val="center"/>
            <w:hideMark/>
          </w:tcPr>
          <w:p w14:paraId="08DF164B" w14:textId="77777777" w:rsidR="00997EC6" w:rsidRPr="00F01F29" w:rsidRDefault="00997EC6" w:rsidP="00997EC6">
            <w:pPr>
              <w:suppressAutoHyphens w:val="0"/>
              <w:spacing w:line="240" w:lineRule="auto"/>
              <w:jc w:val="center"/>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w:t>
            </w:r>
          </w:p>
        </w:tc>
        <w:tc>
          <w:tcPr>
            <w:tcW w:w="616" w:type="dxa"/>
            <w:tcBorders>
              <w:top w:val="nil"/>
              <w:left w:val="nil"/>
              <w:bottom w:val="single" w:sz="8" w:space="0" w:color="AEAAAA"/>
              <w:right w:val="nil"/>
            </w:tcBorders>
            <w:vAlign w:val="center"/>
            <w:hideMark/>
          </w:tcPr>
          <w:p w14:paraId="7166E92D" w14:textId="77777777" w:rsidR="00997EC6" w:rsidRPr="00F01F29" w:rsidRDefault="00997EC6" w:rsidP="00997EC6">
            <w:pPr>
              <w:suppressAutoHyphens w:val="0"/>
              <w:spacing w:line="240" w:lineRule="auto"/>
              <w:jc w:val="center"/>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w:t>
            </w:r>
          </w:p>
        </w:tc>
        <w:tc>
          <w:tcPr>
            <w:tcW w:w="597" w:type="dxa"/>
            <w:tcBorders>
              <w:top w:val="nil"/>
              <w:left w:val="nil"/>
              <w:bottom w:val="single" w:sz="8" w:space="0" w:color="AEAAAA"/>
              <w:right w:val="nil"/>
            </w:tcBorders>
            <w:vAlign w:val="center"/>
            <w:hideMark/>
          </w:tcPr>
          <w:p w14:paraId="140C4A74" w14:textId="77777777" w:rsidR="00997EC6" w:rsidRPr="00F01F29" w:rsidRDefault="00997EC6" w:rsidP="00997EC6">
            <w:pPr>
              <w:suppressAutoHyphens w:val="0"/>
              <w:spacing w:line="240" w:lineRule="auto"/>
              <w:jc w:val="center"/>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w:t>
            </w:r>
          </w:p>
        </w:tc>
        <w:tc>
          <w:tcPr>
            <w:tcW w:w="586" w:type="dxa"/>
            <w:tcBorders>
              <w:top w:val="nil"/>
              <w:left w:val="nil"/>
              <w:bottom w:val="single" w:sz="8" w:space="0" w:color="AEAAAA"/>
              <w:right w:val="nil"/>
            </w:tcBorders>
            <w:vAlign w:val="center"/>
            <w:hideMark/>
          </w:tcPr>
          <w:p w14:paraId="3690F538" w14:textId="77777777" w:rsidR="00997EC6" w:rsidRPr="00F01F29" w:rsidRDefault="00997EC6" w:rsidP="00997EC6">
            <w:pPr>
              <w:suppressAutoHyphens w:val="0"/>
              <w:spacing w:line="240" w:lineRule="auto"/>
              <w:jc w:val="center"/>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w:t>
            </w:r>
          </w:p>
        </w:tc>
        <w:tc>
          <w:tcPr>
            <w:tcW w:w="1475" w:type="dxa"/>
            <w:tcBorders>
              <w:top w:val="nil"/>
              <w:left w:val="nil"/>
              <w:bottom w:val="single" w:sz="8" w:space="0" w:color="AEAAAA"/>
              <w:right w:val="nil"/>
            </w:tcBorders>
            <w:vAlign w:val="center"/>
            <w:hideMark/>
          </w:tcPr>
          <w:p w14:paraId="721C3E35" w14:textId="77777777" w:rsidR="00997EC6" w:rsidRPr="00F01F29" w:rsidRDefault="00997EC6" w:rsidP="00997EC6">
            <w:pPr>
              <w:suppressAutoHyphens w:val="0"/>
              <w:spacing w:line="240" w:lineRule="auto"/>
              <w:jc w:val="center"/>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w:t>
            </w:r>
          </w:p>
        </w:tc>
        <w:tc>
          <w:tcPr>
            <w:tcW w:w="1179" w:type="dxa"/>
            <w:tcBorders>
              <w:top w:val="nil"/>
              <w:left w:val="nil"/>
              <w:bottom w:val="single" w:sz="8" w:space="0" w:color="AEAAAA"/>
              <w:right w:val="nil"/>
            </w:tcBorders>
            <w:vAlign w:val="center"/>
            <w:hideMark/>
          </w:tcPr>
          <w:p w14:paraId="408B616D" w14:textId="77777777" w:rsidR="00997EC6" w:rsidRPr="00F01F29" w:rsidRDefault="00997EC6" w:rsidP="00997EC6">
            <w:pPr>
              <w:suppressAutoHyphens w:val="0"/>
              <w:spacing w:line="240" w:lineRule="auto"/>
              <w:jc w:val="center"/>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w:t>
            </w:r>
          </w:p>
        </w:tc>
        <w:tc>
          <w:tcPr>
            <w:tcW w:w="1949" w:type="dxa"/>
            <w:tcBorders>
              <w:top w:val="nil"/>
              <w:left w:val="nil"/>
              <w:bottom w:val="single" w:sz="8" w:space="0" w:color="AEAAAA"/>
              <w:right w:val="nil"/>
            </w:tcBorders>
            <w:vAlign w:val="center"/>
            <w:hideMark/>
          </w:tcPr>
          <w:p w14:paraId="3E257B46" w14:textId="77777777" w:rsidR="00997EC6" w:rsidRPr="00F01F29" w:rsidRDefault="00997EC6" w:rsidP="00997EC6">
            <w:pPr>
              <w:suppressAutoHyphens w:val="0"/>
              <w:spacing w:line="240" w:lineRule="auto"/>
              <w:jc w:val="center"/>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w:t>
            </w:r>
          </w:p>
        </w:tc>
        <w:tc>
          <w:tcPr>
            <w:tcW w:w="809" w:type="dxa"/>
            <w:tcBorders>
              <w:top w:val="nil"/>
              <w:left w:val="nil"/>
              <w:bottom w:val="single" w:sz="8" w:space="0" w:color="AEAAAA"/>
              <w:right w:val="nil"/>
            </w:tcBorders>
            <w:vAlign w:val="center"/>
            <w:hideMark/>
          </w:tcPr>
          <w:p w14:paraId="3EF6FCC1" w14:textId="77777777" w:rsidR="00997EC6" w:rsidRPr="00F01F29" w:rsidRDefault="00997EC6" w:rsidP="00997EC6">
            <w:pPr>
              <w:suppressAutoHyphens w:val="0"/>
              <w:spacing w:line="240" w:lineRule="auto"/>
              <w:jc w:val="center"/>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w:t>
            </w:r>
          </w:p>
        </w:tc>
        <w:tc>
          <w:tcPr>
            <w:tcW w:w="1586" w:type="dxa"/>
            <w:tcBorders>
              <w:top w:val="nil"/>
              <w:left w:val="nil"/>
              <w:bottom w:val="single" w:sz="8" w:space="0" w:color="AEAAAA"/>
              <w:right w:val="nil"/>
            </w:tcBorders>
            <w:vAlign w:val="center"/>
            <w:hideMark/>
          </w:tcPr>
          <w:p w14:paraId="244B472A" w14:textId="77777777" w:rsidR="00997EC6" w:rsidRPr="00F01F29" w:rsidRDefault="00997EC6" w:rsidP="00997EC6">
            <w:pPr>
              <w:suppressAutoHyphens w:val="0"/>
              <w:spacing w:line="240" w:lineRule="auto"/>
              <w:jc w:val="center"/>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w:t>
            </w:r>
          </w:p>
        </w:tc>
        <w:tc>
          <w:tcPr>
            <w:tcW w:w="1021" w:type="dxa"/>
            <w:tcBorders>
              <w:top w:val="nil"/>
              <w:left w:val="nil"/>
              <w:bottom w:val="single" w:sz="8" w:space="0" w:color="AEAAAA"/>
              <w:right w:val="single" w:sz="8" w:space="0" w:color="AEAAAA"/>
            </w:tcBorders>
            <w:vAlign w:val="center"/>
            <w:hideMark/>
          </w:tcPr>
          <w:p w14:paraId="76F5E1EF" w14:textId="77777777" w:rsidR="00997EC6" w:rsidRPr="00F01F29" w:rsidRDefault="00997EC6" w:rsidP="00997EC6">
            <w:pPr>
              <w:suppressAutoHyphens w:val="0"/>
              <w:spacing w:line="240" w:lineRule="auto"/>
              <w:jc w:val="center"/>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w:t>
            </w:r>
          </w:p>
        </w:tc>
      </w:tr>
      <w:tr w:rsidR="00997EC6" w:rsidRPr="00F01F29" w14:paraId="23DECB43" w14:textId="77777777" w:rsidTr="00591335">
        <w:trPr>
          <w:trHeight w:val="315"/>
        </w:trPr>
        <w:tc>
          <w:tcPr>
            <w:tcW w:w="2437" w:type="dxa"/>
            <w:gridSpan w:val="4"/>
            <w:tcBorders>
              <w:top w:val="nil"/>
              <w:left w:val="single" w:sz="8" w:space="0" w:color="AEAAAA"/>
              <w:bottom w:val="single" w:sz="8" w:space="0" w:color="AEAAAA"/>
              <w:right w:val="single" w:sz="8" w:space="0" w:color="AEAAAA"/>
            </w:tcBorders>
            <w:shd w:val="clear" w:color="000000" w:fill="004E99"/>
            <w:vAlign w:val="center"/>
            <w:hideMark/>
          </w:tcPr>
          <w:p w14:paraId="04DB583F" w14:textId="77777777" w:rsidR="00997EC6" w:rsidRPr="00F01F29" w:rsidRDefault="00997EC6" w:rsidP="00997EC6">
            <w:pPr>
              <w:suppressAutoHyphens w:val="0"/>
              <w:spacing w:line="240" w:lineRule="auto"/>
              <w:rPr>
                <w:rFonts w:ascii="Segoe UI Light" w:eastAsia="Times New Roman" w:hAnsi="Segoe UI Light" w:cs="Segoe UI Light"/>
                <w:b/>
                <w:bCs/>
                <w:color w:val="FFFFFF"/>
                <w:lang w:eastAsia="en-AU"/>
              </w:rPr>
            </w:pPr>
            <w:r w:rsidRPr="00F01F29">
              <w:rPr>
                <w:rFonts w:ascii="Segoe UI Light" w:eastAsia="Times New Roman" w:hAnsi="Segoe UI Light" w:cs="Segoe UI Light"/>
                <w:b/>
                <w:bCs/>
                <w:color w:val="FFFFFF"/>
                <w:lang w:eastAsia="en-AU"/>
              </w:rPr>
              <w:t>Net Worth (Assets minus Liabilities)</w:t>
            </w:r>
          </w:p>
        </w:tc>
        <w:tc>
          <w:tcPr>
            <w:tcW w:w="8019" w:type="dxa"/>
            <w:gridSpan w:val="6"/>
            <w:tcBorders>
              <w:top w:val="single" w:sz="8" w:space="0" w:color="AEAAAA"/>
              <w:left w:val="nil"/>
              <w:bottom w:val="single" w:sz="8" w:space="0" w:color="AEAAAA"/>
              <w:right w:val="single" w:sz="8" w:space="0" w:color="AEAAAA"/>
            </w:tcBorders>
            <w:shd w:val="clear" w:color="000000" w:fill="004E99"/>
            <w:vAlign w:val="center"/>
            <w:hideMark/>
          </w:tcPr>
          <w:p w14:paraId="6DD51DA2" w14:textId="107BD6B1" w:rsidR="00997EC6" w:rsidRPr="00F01F29" w:rsidRDefault="00B27246" w:rsidP="00997EC6">
            <w:pPr>
              <w:suppressAutoHyphens w:val="0"/>
              <w:spacing w:line="240" w:lineRule="auto"/>
              <w:jc w:val="center"/>
              <w:rPr>
                <w:rFonts w:ascii="Segoe UI Light" w:eastAsia="Times New Roman" w:hAnsi="Segoe UI Light" w:cs="Segoe UI Light"/>
                <w:b/>
                <w:bCs/>
                <w:color w:val="FFFFFF"/>
                <w:lang w:eastAsia="en-AU"/>
              </w:rPr>
            </w:pPr>
            <w:r>
              <w:rPr>
                <w:rFonts w:ascii="Segoe UI Light" w:eastAsia="Times New Roman" w:hAnsi="Segoe UI Light" w:cs="Segoe UI Light"/>
                <w:b/>
                <w:bCs/>
                <w:color w:val="FFFFFF"/>
                <w:lang w:eastAsia="en-AU"/>
              </w:rPr>
              <w:t>{{</w:t>
            </w:r>
            <w:proofErr w:type="spellStart"/>
            <w:r w:rsidR="003C3A4A">
              <w:rPr>
                <w:rFonts w:ascii="Segoe UI Light" w:eastAsia="Times New Roman" w:hAnsi="Segoe UI Light" w:cs="Segoe UI Light"/>
                <w:b/>
                <w:bCs/>
                <w:color w:val="FFFFFF"/>
                <w:lang w:eastAsia="en-AU"/>
              </w:rPr>
              <w:t>n</w:t>
            </w:r>
            <w:r>
              <w:rPr>
                <w:rFonts w:ascii="Segoe UI Light" w:eastAsia="Times New Roman" w:hAnsi="Segoe UI Light" w:cs="Segoe UI Light"/>
                <w:b/>
                <w:bCs/>
                <w:color w:val="FFFFFF"/>
                <w:lang w:eastAsia="en-AU"/>
              </w:rPr>
              <w:t>etWorth</w:t>
            </w:r>
            <w:proofErr w:type="spellEnd"/>
            <w:r>
              <w:rPr>
                <w:rFonts w:ascii="Segoe UI Light" w:eastAsia="Times New Roman" w:hAnsi="Segoe UI Light" w:cs="Segoe UI Light"/>
                <w:b/>
                <w:bCs/>
                <w:color w:val="FFFFFF"/>
                <w:lang w:eastAsia="en-AU"/>
              </w:rPr>
              <w:t>}}</w:t>
            </w:r>
          </w:p>
        </w:tc>
      </w:tr>
    </w:tbl>
    <w:p w14:paraId="28160774" w14:textId="6927C545" w:rsidR="00D812DF" w:rsidRDefault="00591335">
      <w:pPr>
        <w:suppressAutoHyphens w:val="0"/>
        <w:spacing w:line="240" w:lineRule="auto"/>
        <w:rPr>
          <w:rFonts w:ascii="Segoe UI Light" w:hAnsi="Segoe UI Light" w:cs="Segoe UI Light"/>
        </w:rPr>
      </w:pPr>
      <w:r w:rsidRPr="00591335">
        <w:t>{{</w:t>
      </w:r>
      <w:r>
        <w:t>/</w:t>
      </w:r>
      <w:proofErr w:type="spellStart"/>
      <w:r w:rsidRPr="00591335">
        <w:t>SingleClient</w:t>
      </w:r>
      <w:proofErr w:type="spellEnd"/>
      <w:r w:rsidRPr="00591335">
        <w:t>}}</w:t>
      </w:r>
    </w:p>
    <w:p w14:paraId="71E0A5EB" w14:textId="46B32039" w:rsidR="00A359DE" w:rsidRDefault="00A359DE" w:rsidP="00973D9E">
      <w:pPr>
        <w:tabs>
          <w:tab w:val="left" w:pos="2430"/>
          <w:tab w:val="left" w:pos="2520"/>
          <w:tab w:val="left" w:pos="3420"/>
        </w:tabs>
        <w:suppressAutoHyphens w:val="0"/>
        <w:spacing w:line="240" w:lineRule="auto"/>
        <w:rPr>
          <w:rFonts w:ascii="Segoe UI Light" w:hAnsi="Segoe UI Light" w:cs="Segoe UI Light"/>
        </w:rPr>
      </w:pPr>
    </w:p>
    <w:p w14:paraId="132D5DBF" w14:textId="77777777" w:rsidR="0084532F" w:rsidRDefault="0084532F" w:rsidP="0084532F">
      <w:pPr>
        <w:pStyle w:val="Heading1"/>
        <w:suppressAutoHyphens w:val="0"/>
        <w:spacing w:line="240" w:lineRule="auto"/>
        <w:jc w:val="both"/>
        <w:rPr>
          <w:rFonts w:ascii="Segoe UI Light" w:hAnsi="Segoe UI Light" w:cs="Segoe UI Light"/>
          <w:color w:val="0066CC"/>
        </w:rPr>
      </w:pPr>
      <w:r w:rsidRPr="00C71BF2">
        <w:rPr>
          <w:rFonts w:ascii="Segoe UI Light" w:hAnsi="Segoe UI Light" w:cs="Segoe UI Light"/>
          <w:color w:val="0066CC"/>
        </w:rPr>
        <w:t xml:space="preserve">INVESTMENT ASSETS  </w:t>
      </w:r>
    </w:p>
    <w:p w14:paraId="4E7222E8" w14:textId="77777777" w:rsidR="0084532F" w:rsidRDefault="0084532F" w:rsidP="0084532F">
      <w:pPr>
        <w:pStyle w:val="Heading1"/>
        <w:jc w:val="both"/>
        <w:rPr>
          <w:rFonts w:ascii="Segoe UI Light" w:hAnsi="Segoe UI Light" w:cs="Segoe UI Light"/>
          <w:b/>
          <w:bCs w:val="0"/>
          <w:color w:val="0066CC"/>
          <w:sz w:val="24"/>
          <w:szCs w:val="24"/>
        </w:rPr>
      </w:pPr>
      <w:r w:rsidRPr="00B521D2">
        <w:rPr>
          <w:rFonts w:ascii="Segoe UI Light" w:hAnsi="Segoe UI Light" w:cs="Segoe UI Light"/>
          <w:b/>
          <w:bCs w:val="0"/>
          <w:color w:val="0066CC"/>
          <w:sz w:val="24"/>
          <w:szCs w:val="24"/>
        </w:rPr>
        <w:t>Bank Accoun</w:t>
      </w:r>
      <w:r>
        <w:rPr>
          <w:rFonts w:ascii="Segoe UI Light" w:hAnsi="Segoe UI Light" w:cs="Segoe UI Light"/>
          <w:b/>
          <w:bCs w:val="0"/>
          <w:color w:val="0066CC"/>
          <w:sz w:val="24"/>
          <w:szCs w:val="24"/>
        </w:rPr>
        <w:t>ts</w:t>
      </w:r>
    </w:p>
    <w:p w14:paraId="46C50546" w14:textId="77777777" w:rsidR="007C6B02" w:rsidRDefault="007C6B02" w:rsidP="007C6B02">
      <w:r w:rsidRPr="00591335">
        <w:t>{{#SingleClient}}</w:t>
      </w:r>
    </w:p>
    <w:tbl>
      <w:tblPr>
        <w:tblW w:w="10426" w:type="dxa"/>
        <w:tblLayout w:type="fixed"/>
        <w:tblLook w:val="04A0" w:firstRow="1" w:lastRow="0" w:firstColumn="1" w:lastColumn="0" w:noHBand="0" w:noVBand="1"/>
      </w:tblPr>
      <w:tblGrid>
        <w:gridCol w:w="3682"/>
        <w:gridCol w:w="3663"/>
        <w:gridCol w:w="3081"/>
      </w:tblGrid>
      <w:tr w:rsidR="007C6B02" w:rsidRPr="0084532F" w14:paraId="4E8FCAEB" w14:textId="77777777" w:rsidTr="00093786">
        <w:trPr>
          <w:trHeight w:val="245"/>
        </w:trPr>
        <w:tc>
          <w:tcPr>
            <w:tcW w:w="3682" w:type="dxa"/>
            <w:tcBorders>
              <w:top w:val="single" w:sz="4" w:space="0" w:color="auto"/>
              <w:left w:val="single" w:sz="4" w:space="0" w:color="auto"/>
              <w:bottom w:val="single" w:sz="4" w:space="0" w:color="auto"/>
              <w:right w:val="single" w:sz="4" w:space="0" w:color="auto"/>
            </w:tcBorders>
            <w:shd w:val="clear" w:color="auto" w:fill="004E99"/>
            <w:vAlign w:val="bottom"/>
            <w:hideMark/>
          </w:tcPr>
          <w:p w14:paraId="0F682786" w14:textId="77777777" w:rsidR="007C6B02" w:rsidRPr="0084532F" w:rsidRDefault="007C6B02" w:rsidP="00093786">
            <w:pPr>
              <w:spacing w:line="240" w:lineRule="auto"/>
              <w:rPr>
                <w:rFonts w:ascii="Segoe UI Light" w:eastAsia="Times New Roman" w:hAnsi="Segoe UI Light" w:cs="Segoe UI Light"/>
                <w:color w:val="FFFFFF" w:themeColor="background1"/>
                <w:lang w:eastAsia="en-AU"/>
              </w:rPr>
            </w:pPr>
            <w:r w:rsidRPr="0084532F">
              <w:rPr>
                <w:rFonts w:ascii="Segoe UI Light" w:eastAsia="Times New Roman" w:hAnsi="Segoe UI Light" w:cs="Segoe UI Light"/>
                <w:b/>
                <w:bCs/>
                <w:color w:val="FFFFFF" w:themeColor="background1"/>
                <w:lang w:eastAsia="en-AU"/>
              </w:rPr>
              <w:t>Name of Institution</w:t>
            </w:r>
          </w:p>
        </w:tc>
        <w:tc>
          <w:tcPr>
            <w:tcW w:w="3663" w:type="dxa"/>
            <w:tcBorders>
              <w:top w:val="single" w:sz="4" w:space="0" w:color="auto"/>
              <w:left w:val="nil"/>
              <w:bottom w:val="single" w:sz="4" w:space="0" w:color="auto"/>
              <w:right w:val="single" w:sz="4" w:space="0" w:color="auto"/>
            </w:tcBorders>
            <w:shd w:val="clear" w:color="auto" w:fill="004E99"/>
            <w:vAlign w:val="center"/>
          </w:tcPr>
          <w:p w14:paraId="29C0F208" w14:textId="77777777" w:rsidR="007C6B02" w:rsidRPr="0084532F" w:rsidRDefault="007C6B02" w:rsidP="00093786">
            <w:pPr>
              <w:spacing w:line="240" w:lineRule="auto"/>
              <w:rPr>
                <w:rFonts w:ascii="Segoe UI Light" w:eastAsia="Times New Roman" w:hAnsi="Segoe UI Light" w:cs="Segoe UI Light"/>
                <w:b/>
                <w:bCs/>
                <w:color w:val="FFFFFF" w:themeColor="background1"/>
                <w:lang w:eastAsia="en-AU"/>
              </w:rPr>
            </w:pPr>
            <w:r w:rsidRPr="0084532F">
              <w:rPr>
                <w:rFonts w:ascii="Segoe UI Light" w:eastAsia="Times New Roman" w:hAnsi="Segoe UI Light" w:cs="Segoe UI Light"/>
                <w:b/>
                <w:bCs/>
                <w:color w:val="FFFFFF" w:themeColor="background1"/>
                <w:lang w:eastAsia="en-AU"/>
              </w:rPr>
              <w:t>Account Number</w:t>
            </w:r>
          </w:p>
        </w:tc>
        <w:tc>
          <w:tcPr>
            <w:tcW w:w="3081" w:type="dxa"/>
            <w:tcBorders>
              <w:top w:val="single" w:sz="4" w:space="0" w:color="auto"/>
              <w:left w:val="nil"/>
              <w:bottom w:val="single" w:sz="4" w:space="0" w:color="auto"/>
              <w:right w:val="single" w:sz="4" w:space="0" w:color="auto"/>
            </w:tcBorders>
            <w:shd w:val="clear" w:color="auto" w:fill="004E99"/>
            <w:vAlign w:val="center"/>
          </w:tcPr>
          <w:p w14:paraId="6A11F924" w14:textId="77777777" w:rsidR="007C6B02" w:rsidRPr="0084532F" w:rsidRDefault="007C6B02" w:rsidP="00093786">
            <w:pPr>
              <w:spacing w:line="240" w:lineRule="auto"/>
              <w:rPr>
                <w:rFonts w:ascii="Segoe UI Light" w:eastAsia="Times New Roman" w:hAnsi="Segoe UI Light" w:cs="Segoe UI Light"/>
                <w:b/>
                <w:bCs/>
                <w:color w:val="FFFFFF" w:themeColor="background1"/>
                <w:lang w:eastAsia="en-AU"/>
              </w:rPr>
            </w:pPr>
            <w:r w:rsidRPr="0084532F">
              <w:rPr>
                <w:rFonts w:ascii="Segoe UI Light" w:eastAsia="Times New Roman" w:hAnsi="Segoe UI Light" w:cs="Segoe UI Light"/>
                <w:b/>
                <w:bCs/>
                <w:color w:val="FFFFFF" w:themeColor="background1"/>
                <w:lang w:eastAsia="en-AU"/>
              </w:rPr>
              <w:t>Current Balance</w:t>
            </w:r>
          </w:p>
        </w:tc>
      </w:tr>
      <w:tr w:rsidR="007C6B02" w:rsidRPr="00F5759F" w14:paraId="2E434BD2" w14:textId="77777777" w:rsidTr="00093786">
        <w:trPr>
          <w:trHeight w:val="245"/>
        </w:trPr>
        <w:tc>
          <w:tcPr>
            <w:tcW w:w="10426"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7D688856" w14:textId="77777777" w:rsidR="007C6B02" w:rsidRPr="00362785" w:rsidRDefault="007C6B02" w:rsidP="00093786">
            <w:pPr>
              <w:spacing w:line="240" w:lineRule="auto"/>
              <w:rPr>
                <w:rFonts w:ascii="Segoe UI Light" w:eastAsia="Times New Roman" w:hAnsi="Segoe UI Light" w:cs="Segoe UI Light"/>
                <w:b/>
                <w:bCs/>
                <w:lang w:eastAsia="en-AU"/>
              </w:rPr>
            </w:pPr>
            <w:r w:rsidRPr="0084532F">
              <w:rPr>
                <w:rFonts w:ascii="Segoe UI Light" w:hAnsi="Segoe UI Light" w:cs="Segoe UI Light"/>
                <w:b/>
                <w:color w:val="0066CC"/>
              </w:rPr>
              <w:t>{{</w:t>
            </w:r>
            <w:proofErr w:type="spellStart"/>
            <w:r w:rsidRPr="0084532F">
              <w:rPr>
                <w:rFonts w:ascii="Segoe UI Light" w:hAnsi="Segoe UI Light" w:cs="Segoe UI Light"/>
                <w:b/>
                <w:color w:val="0066CC"/>
              </w:rPr>
              <w:t>clientPreferred</w:t>
            </w:r>
            <w:proofErr w:type="spellEnd"/>
            <w:r w:rsidRPr="0084532F">
              <w:rPr>
                <w:rFonts w:ascii="Segoe UI Light" w:hAnsi="Segoe UI Light" w:cs="Segoe UI Light"/>
                <w:b/>
                <w:color w:val="0066CC"/>
              </w:rPr>
              <w:t>}}</w:t>
            </w:r>
          </w:p>
        </w:tc>
      </w:tr>
      <w:tr w:rsidR="007C6B02" w:rsidRPr="00F5759F" w14:paraId="7103F99D" w14:textId="77777777" w:rsidTr="00093786">
        <w:trPr>
          <w:trHeight w:val="271"/>
        </w:trPr>
        <w:tc>
          <w:tcPr>
            <w:tcW w:w="3682"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66C08570" w14:textId="77777777" w:rsidR="007C6B02" w:rsidRPr="00362785" w:rsidRDefault="007C6B02" w:rsidP="00093786">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{{#clientBankAccounts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3663" w:type="dxa"/>
            <w:tcBorders>
              <w:top w:val="nil"/>
              <w:left w:val="nil"/>
              <w:bottom w:val="single" w:sz="4" w:space="0" w:color="auto"/>
              <w:right w:val="single" w:sz="4" w:space="0" w:color="auto"/>
            </w:tcBorders>
            <w:shd w:val="clear" w:color="000000" w:fill="FFFFFF"/>
            <w:vAlign w:val="center"/>
            <w:hideMark/>
          </w:tcPr>
          <w:p w14:paraId="02CC04D7" w14:textId="77777777" w:rsidR="007C6B02" w:rsidRPr="00362785" w:rsidRDefault="007C6B02" w:rsidP="00093786">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3081" w:type="dxa"/>
            <w:tcBorders>
              <w:top w:val="nil"/>
              <w:left w:val="nil"/>
              <w:bottom w:val="single" w:sz="4" w:space="0" w:color="auto"/>
              <w:right w:val="single" w:sz="4" w:space="0" w:color="auto"/>
            </w:tcBorders>
            <w:shd w:val="clear" w:color="000000" w:fill="FFFFFF"/>
            <w:vAlign w:val="center"/>
          </w:tcPr>
          <w:p w14:paraId="67E255D7" w14:textId="77777777" w:rsidR="007C6B02" w:rsidRPr="00362785" w:rsidRDefault="007C6B02" w:rsidP="00093786">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clientBankAccounts</w:t>
            </w:r>
            <w:proofErr w:type="spellEnd"/>
            <w:r>
              <w:rPr>
                <w:rFonts w:ascii="Segoe UI Light" w:hAnsi="Segoe UI Light" w:cs="Segoe UI Light"/>
              </w:rPr>
              <w:t>}}</w:t>
            </w:r>
          </w:p>
        </w:tc>
      </w:tr>
    </w:tbl>
    <w:p w14:paraId="04C44711" w14:textId="04EF2995" w:rsidR="007C6B02" w:rsidRDefault="007C6B02" w:rsidP="007C6B02">
      <w:r w:rsidRPr="00591335">
        <w:t>{{</w:t>
      </w:r>
      <w:r>
        <w:t>/</w:t>
      </w:r>
      <w:proofErr w:type="spellStart"/>
      <w:r w:rsidRPr="00591335">
        <w:t>SingleClient</w:t>
      </w:r>
      <w:proofErr w:type="spellEnd"/>
      <w:r w:rsidRPr="00591335">
        <w:t>}}</w:t>
      </w:r>
    </w:p>
    <w:p w14:paraId="125B99EE" w14:textId="34B14FE4" w:rsidR="007C6B02" w:rsidRPr="007C6B02" w:rsidRDefault="007C6B02" w:rsidP="007C6B02">
      <w:r w:rsidRPr="00591335">
        <w:t>{{</w:t>
      </w:r>
      <w:r>
        <w:t>^</w:t>
      </w:r>
      <w:proofErr w:type="spellStart"/>
      <w:r w:rsidRPr="00591335">
        <w:t>SingleClient</w:t>
      </w:r>
      <w:proofErr w:type="spellEnd"/>
      <w:r w:rsidRPr="00591335">
        <w:t>}}</w:t>
      </w:r>
    </w:p>
    <w:tbl>
      <w:tblPr>
        <w:tblW w:w="10426" w:type="dxa"/>
        <w:tblLayout w:type="fixed"/>
        <w:tblLook w:val="04A0" w:firstRow="1" w:lastRow="0" w:firstColumn="1" w:lastColumn="0" w:noHBand="0" w:noVBand="1"/>
      </w:tblPr>
      <w:tblGrid>
        <w:gridCol w:w="3682"/>
        <w:gridCol w:w="3663"/>
        <w:gridCol w:w="3081"/>
      </w:tblGrid>
      <w:tr w:rsidR="0084532F" w:rsidRPr="0084532F" w14:paraId="25E20DD0" w14:textId="77777777" w:rsidTr="0084532F">
        <w:trPr>
          <w:trHeight w:val="245"/>
        </w:trPr>
        <w:tc>
          <w:tcPr>
            <w:tcW w:w="3682" w:type="dxa"/>
            <w:tcBorders>
              <w:top w:val="single" w:sz="4" w:space="0" w:color="auto"/>
              <w:left w:val="single" w:sz="4" w:space="0" w:color="auto"/>
              <w:bottom w:val="single" w:sz="4" w:space="0" w:color="auto"/>
              <w:right w:val="single" w:sz="4" w:space="0" w:color="auto"/>
            </w:tcBorders>
            <w:shd w:val="clear" w:color="auto" w:fill="004E99"/>
            <w:vAlign w:val="bottom"/>
            <w:hideMark/>
          </w:tcPr>
          <w:p w14:paraId="0BB1F2CE" w14:textId="77777777" w:rsidR="0084532F" w:rsidRPr="0084532F" w:rsidRDefault="0084532F" w:rsidP="00AD5ACD">
            <w:pPr>
              <w:spacing w:line="240" w:lineRule="auto"/>
              <w:rPr>
                <w:rFonts w:ascii="Segoe UI Light" w:eastAsia="Times New Roman" w:hAnsi="Segoe UI Light" w:cs="Segoe UI Light"/>
                <w:color w:val="FFFFFF" w:themeColor="background1"/>
                <w:lang w:eastAsia="en-AU"/>
              </w:rPr>
            </w:pPr>
            <w:r w:rsidRPr="0084532F">
              <w:rPr>
                <w:rFonts w:ascii="Segoe UI Light" w:eastAsia="Times New Roman" w:hAnsi="Segoe UI Light" w:cs="Segoe UI Light"/>
                <w:b/>
                <w:bCs/>
                <w:color w:val="FFFFFF" w:themeColor="background1"/>
                <w:lang w:eastAsia="en-AU"/>
              </w:rPr>
              <w:t>Name of Institution</w:t>
            </w:r>
          </w:p>
        </w:tc>
        <w:tc>
          <w:tcPr>
            <w:tcW w:w="3663" w:type="dxa"/>
            <w:tcBorders>
              <w:top w:val="single" w:sz="4" w:space="0" w:color="auto"/>
              <w:left w:val="nil"/>
              <w:bottom w:val="single" w:sz="4" w:space="0" w:color="auto"/>
              <w:right w:val="single" w:sz="4" w:space="0" w:color="auto"/>
            </w:tcBorders>
            <w:shd w:val="clear" w:color="auto" w:fill="004E99"/>
            <w:vAlign w:val="center"/>
          </w:tcPr>
          <w:p w14:paraId="44BC781E" w14:textId="77777777" w:rsidR="0084532F" w:rsidRPr="0084532F" w:rsidRDefault="0084532F" w:rsidP="00AD5ACD">
            <w:pPr>
              <w:spacing w:line="240" w:lineRule="auto"/>
              <w:rPr>
                <w:rFonts w:ascii="Segoe UI Light" w:eastAsia="Times New Roman" w:hAnsi="Segoe UI Light" w:cs="Segoe UI Light"/>
                <w:b/>
                <w:bCs/>
                <w:color w:val="FFFFFF" w:themeColor="background1"/>
                <w:lang w:eastAsia="en-AU"/>
              </w:rPr>
            </w:pPr>
            <w:r w:rsidRPr="0084532F">
              <w:rPr>
                <w:rFonts w:ascii="Segoe UI Light" w:eastAsia="Times New Roman" w:hAnsi="Segoe UI Light" w:cs="Segoe UI Light"/>
                <w:b/>
                <w:bCs/>
                <w:color w:val="FFFFFF" w:themeColor="background1"/>
                <w:lang w:eastAsia="en-AU"/>
              </w:rPr>
              <w:t>Account Number</w:t>
            </w:r>
          </w:p>
        </w:tc>
        <w:tc>
          <w:tcPr>
            <w:tcW w:w="3081" w:type="dxa"/>
            <w:tcBorders>
              <w:top w:val="single" w:sz="4" w:space="0" w:color="auto"/>
              <w:left w:val="nil"/>
              <w:bottom w:val="single" w:sz="4" w:space="0" w:color="auto"/>
              <w:right w:val="single" w:sz="4" w:space="0" w:color="auto"/>
            </w:tcBorders>
            <w:shd w:val="clear" w:color="auto" w:fill="004E99"/>
            <w:vAlign w:val="center"/>
          </w:tcPr>
          <w:p w14:paraId="0D58E1FB" w14:textId="77777777" w:rsidR="0084532F" w:rsidRPr="0084532F" w:rsidRDefault="0084532F" w:rsidP="00AD5ACD">
            <w:pPr>
              <w:spacing w:line="240" w:lineRule="auto"/>
              <w:rPr>
                <w:rFonts w:ascii="Segoe UI Light" w:eastAsia="Times New Roman" w:hAnsi="Segoe UI Light" w:cs="Segoe UI Light"/>
                <w:b/>
                <w:bCs/>
                <w:color w:val="FFFFFF" w:themeColor="background1"/>
                <w:lang w:eastAsia="en-AU"/>
              </w:rPr>
            </w:pPr>
            <w:r w:rsidRPr="0084532F">
              <w:rPr>
                <w:rFonts w:ascii="Segoe UI Light" w:eastAsia="Times New Roman" w:hAnsi="Segoe UI Light" w:cs="Segoe UI Light"/>
                <w:b/>
                <w:bCs/>
                <w:color w:val="FFFFFF" w:themeColor="background1"/>
                <w:lang w:eastAsia="en-AU"/>
              </w:rPr>
              <w:t>Current Balance</w:t>
            </w:r>
          </w:p>
        </w:tc>
      </w:tr>
      <w:tr w:rsidR="0084532F" w:rsidRPr="00F5759F" w14:paraId="530ADF59" w14:textId="77777777" w:rsidTr="00AD5ACD">
        <w:trPr>
          <w:trHeight w:val="245"/>
        </w:trPr>
        <w:tc>
          <w:tcPr>
            <w:tcW w:w="10426"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6C389DCE" w14:textId="1E3479D1" w:rsidR="0084532F" w:rsidRPr="00362785" w:rsidRDefault="0084532F" w:rsidP="00AD5ACD">
            <w:pPr>
              <w:spacing w:line="240" w:lineRule="auto"/>
              <w:rPr>
                <w:rFonts w:ascii="Segoe UI Light" w:eastAsia="Times New Roman" w:hAnsi="Segoe UI Light" w:cs="Segoe UI Light"/>
                <w:b/>
                <w:bCs/>
                <w:lang w:eastAsia="en-AU"/>
              </w:rPr>
            </w:pPr>
            <w:r w:rsidRPr="0084532F">
              <w:rPr>
                <w:rFonts w:ascii="Segoe UI Light" w:hAnsi="Segoe UI Light" w:cs="Segoe UI Light"/>
                <w:b/>
                <w:color w:val="0066CC"/>
              </w:rPr>
              <w:t>{{</w:t>
            </w:r>
            <w:proofErr w:type="spellStart"/>
            <w:r w:rsidRPr="0084532F">
              <w:rPr>
                <w:rFonts w:ascii="Segoe UI Light" w:hAnsi="Segoe UI Light" w:cs="Segoe UI Light"/>
                <w:b/>
                <w:color w:val="0066CC"/>
              </w:rPr>
              <w:t>clientPreferred</w:t>
            </w:r>
            <w:proofErr w:type="spellEnd"/>
            <w:r w:rsidRPr="0084532F">
              <w:rPr>
                <w:rFonts w:ascii="Segoe UI Light" w:hAnsi="Segoe UI Light" w:cs="Segoe UI Light"/>
                <w:b/>
                <w:color w:val="0066CC"/>
              </w:rPr>
              <w:t>}}</w:t>
            </w:r>
          </w:p>
        </w:tc>
      </w:tr>
      <w:tr w:rsidR="0084532F" w:rsidRPr="00F5759F" w14:paraId="48427E56" w14:textId="77777777" w:rsidTr="008D75EA">
        <w:trPr>
          <w:trHeight w:val="271"/>
        </w:trPr>
        <w:tc>
          <w:tcPr>
            <w:tcW w:w="3682"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63272861" w14:textId="22290FA3" w:rsidR="0084532F" w:rsidRPr="00362785" w:rsidRDefault="00B5358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{{#clientBankAccounts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3663" w:type="dxa"/>
            <w:tcBorders>
              <w:top w:val="nil"/>
              <w:left w:val="nil"/>
              <w:bottom w:val="single" w:sz="4" w:space="0" w:color="auto"/>
              <w:right w:val="single" w:sz="4" w:space="0" w:color="auto"/>
            </w:tcBorders>
            <w:shd w:val="clear" w:color="000000" w:fill="FFFFFF"/>
            <w:vAlign w:val="center"/>
            <w:hideMark/>
          </w:tcPr>
          <w:p w14:paraId="70450347" w14:textId="0C6694B8" w:rsidR="0084532F" w:rsidRPr="00362785" w:rsidRDefault="00B5358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3081" w:type="dxa"/>
            <w:tcBorders>
              <w:top w:val="nil"/>
              <w:left w:val="nil"/>
              <w:bottom w:val="single" w:sz="4" w:space="0" w:color="auto"/>
              <w:right w:val="single" w:sz="4" w:space="0" w:color="auto"/>
            </w:tcBorders>
            <w:shd w:val="clear" w:color="000000" w:fill="FFFFFF"/>
            <w:vAlign w:val="center"/>
          </w:tcPr>
          <w:p w14:paraId="229BA62B" w14:textId="2C6AF624" w:rsidR="0084532F" w:rsidRPr="00362785" w:rsidRDefault="00B53581"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clientBankAccounts</w:t>
            </w:r>
            <w:proofErr w:type="spellEnd"/>
            <w:r>
              <w:rPr>
                <w:rFonts w:ascii="Segoe UI Light" w:hAnsi="Segoe UI Light" w:cs="Segoe UI Light"/>
              </w:rPr>
              <w:t>}}</w:t>
            </w:r>
          </w:p>
        </w:tc>
      </w:tr>
      <w:tr w:rsidR="00C1152A" w:rsidRPr="00F5759F" w14:paraId="7B737CDB" w14:textId="77777777" w:rsidTr="00AD5ACD">
        <w:trPr>
          <w:trHeight w:val="271"/>
        </w:trPr>
        <w:tc>
          <w:tcPr>
            <w:tcW w:w="10426" w:type="dxa"/>
            <w:gridSpan w:val="3"/>
            <w:tcBorders>
              <w:top w:val="nil"/>
              <w:left w:val="single" w:sz="4" w:space="0" w:color="auto"/>
              <w:bottom w:val="single" w:sz="4" w:space="0" w:color="auto"/>
              <w:right w:val="single" w:sz="4" w:space="0" w:color="auto"/>
            </w:tcBorders>
            <w:shd w:val="clear" w:color="000000" w:fill="FFFFFF"/>
            <w:vAlign w:val="bottom"/>
          </w:tcPr>
          <w:p w14:paraId="3939DA2B" w14:textId="77777777" w:rsidR="00C1152A" w:rsidRDefault="00C1152A" w:rsidP="00AD5ACD">
            <w:pPr>
              <w:spacing w:line="240" w:lineRule="auto"/>
              <w:rPr>
                <w:rFonts w:ascii="Segoe UI Light" w:hAnsi="Segoe UI Light" w:cs="Segoe UI Light"/>
              </w:rPr>
            </w:pPr>
          </w:p>
        </w:tc>
      </w:tr>
      <w:tr w:rsidR="0084532F" w14:paraId="0DFA2CDC" w14:textId="77777777" w:rsidTr="00AD5ACD">
        <w:trPr>
          <w:trHeight w:val="127"/>
        </w:trPr>
        <w:tc>
          <w:tcPr>
            <w:tcW w:w="10426"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0F50131E" w14:textId="47D64CFA" w:rsidR="0084532F" w:rsidRDefault="0084532F" w:rsidP="00AD5ACD">
            <w:pPr>
              <w:spacing w:line="240" w:lineRule="auto"/>
              <w:rPr>
                <w:rFonts w:ascii="Segoe UI Light" w:hAnsi="Segoe UI Light" w:cs="Segoe UI Light"/>
                <w:b/>
                <w:color w:val="0066CC"/>
              </w:rPr>
            </w:pPr>
            <w:r w:rsidRPr="0084532F">
              <w:rPr>
                <w:rFonts w:ascii="Segoe UI Light" w:hAnsi="Segoe UI Light" w:cs="Segoe UI Light"/>
                <w:b/>
                <w:color w:val="0066CC"/>
              </w:rPr>
              <w:t>{{</w:t>
            </w:r>
            <w:proofErr w:type="spellStart"/>
            <w:r w:rsidRPr="0084532F">
              <w:rPr>
                <w:rFonts w:ascii="Segoe UI Light" w:hAnsi="Segoe UI Light" w:cs="Segoe UI Light"/>
                <w:b/>
                <w:color w:val="0066CC"/>
              </w:rPr>
              <w:t>partnerPreferred</w:t>
            </w:r>
            <w:proofErr w:type="spellEnd"/>
            <w:r w:rsidRPr="0084532F">
              <w:rPr>
                <w:rFonts w:ascii="Segoe UI Light" w:hAnsi="Segoe UI Light" w:cs="Segoe UI Light"/>
                <w:b/>
                <w:color w:val="0066CC"/>
              </w:rPr>
              <w:t>}}</w:t>
            </w:r>
          </w:p>
        </w:tc>
      </w:tr>
      <w:tr w:rsidR="00B53581" w:rsidRPr="00362785" w14:paraId="41136203" w14:textId="77777777" w:rsidTr="008D75EA">
        <w:trPr>
          <w:trHeight w:val="271"/>
        </w:trPr>
        <w:tc>
          <w:tcPr>
            <w:tcW w:w="3682"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5197A7EC" w14:textId="2F4EBC63" w:rsidR="00B53581" w:rsidRPr="00362785" w:rsidRDefault="00B53581" w:rsidP="00B5358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{{#partnerBankAccounts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3663" w:type="dxa"/>
            <w:tcBorders>
              <w:top w:val="nil"/>
              <w:left w:val="nil"/>
              <w:bottom w:val="single" w:sz="4" w:space="0" w:color="auto"/>
              <w:right w:val="single" w:sz="4" w:space="0" w:color="auto"/>
            </w:tcBorders>
            <w:shd w:val="clear" w:color="000000" w:fill="FFFFFF"/>
            <w:vAlign w:val="center"/>
            <w:hideMark/>
          </w:tcPr>
          <w:p w14:paraId="4211E4D2" w14:textId="13510E2A" w:rsidR="00B53581" w:rsidRPr="00362785" w:rsidRDefault="00B53581" w:rsidP="00B5358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3081" w:type="dxa"/>
            <w:tcBorders>
              <w:top w:val="nil"/>
              <w:left w:val="nil"/>
              <w:bottom w:val="single" w:sz="4" w:space="0" w:color="auto"/>
              <w:right w:val="single" w:sz="4" w:space="0" w:color="auto"/>
            </w:tcBorders>
            <w:shd w:val="clear" w:color="000000" w:fill="FFFFFF"/>
            <w:vAlign w:val="center"/>
          </w:tcPr>
          <w:p w14:paraId="43842F32" w14:textId="3B8D4942" w:rsidR="00B53581" w:rsidRPr="00362785" w:rsidRDefault="00B53581" w:rsidP="00B53581">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partnerBankAccounts</w:t>
            </w:r>
            <w:proofErr w:type="spellEnd"/>
            <w:r>
              <w:rPr>
                <w:rFonts w:ascii="Segoe UI Light" w:hAnsi="Segoe UI Light" w:cs="Segoe UI Light"/>
              </w:rPr>
              <w:t>}}</w:t>
            </w:r>
          </w:p>
        </w:tc>
      </w:tr>
      <w:tr w:rsidR="00C1152A" w14:paraId="47A3707E" w14:textId="77777777" w:rsidTr="00AD5ACD">
        <w:trPr>
          <w:trHeight w:val="127"/>
        </w:trPr>
        <w:tc>
          <w:tcPr>
            <w:tcW w:w="10426"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0A21A429" w14:textId="77777777" w:rsidR="00C1152A" w:rsidRDefault="00C1152A" w:rsidP="00AD5ACD">
            <w:pPr>
              <w:spacing w:line="240" w:lineRule="auto"/>
              <w:rPr>
                <w:rFonts w:ascii="Segoe UI Light" w:hAnsi="Segoe UI Light" w:cs="Segoe UI Light"/>
                <w:b/>
                <w:color w:val="0066CC"/>
              </w:rPr>
            </w:pPr>
          </w:p>
        </w:tc>
      </w:tr>
      <w:tr w:rsidR="0084532F" w14:paraId="7F7718C0" w14:textId="77777777" w:rsidTr="00AD5ACD">
        <w:trPr>
          <w:trHeight w:val="127"/>
        </w:trPr>
        <w:tc>
          <w:tcPr>
            <w:tcW w:w="10426"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6AA9643B" w14:textId="77777777" w:rsidR="0084532F" w:rsidRDefault="0084532F" w:rsidP="00AD5ACD">
            <w:pPr>
              <w:spacing w:line="240" w:lineRule="auto"/>
              <w:rPr>
                <w:rFonts w:ascii="Segoe UI Light" w:hAnsi="Segoe UI Light" w:cs="Segoe UI Light"/>
                <w:b/>
                <w:color w:val="0066CC"/>
              </w:rPr>
            </w:pPr>
            <w:r>
              <w:rPr>
                <w:rFonts w:ascii="Segoe UI Light" w:hAnsi="Segoe UI Light" w:cs="Segoe UI Light"/>
                <w:b/>
                <w:color w:val="0066CC"/>
              </w:rPr>
              <w:t xml:space="preserve">Joint </w:t>
            </w:r>
          </w:p>
        </w:tc>
      </w:tr>
      <w:tr w:rsidR="00B53581" w:rsidRPr="00362785" w14:paraId="07465692" w14:textId="77777777" w:rsidTr="008D75EA">
        <w:trPr>
          <w:trHeight w:val="271"/>
        </w:trPr>
        <w:tc>
          <w:tcPr>
            <w:tcW w:w="3682"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16FD7E7B" w14:textId="6F6BB519" w:rsidR="00B53581" w:rsidRPr="00362785" w:rsidRDefault="00B53581" w:rsidP="00B5358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{{#jointBankAccounts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3663" w:type="dxa"/>
            <w:tcBorders>
              <w:top w:val="nil"/>
              <w:left w:val="nil"/>
              <w:bottom w:val="single" w:sz="4" w:space="0" w:color="auto"/>
              <w:right w:val="single" w:sz="4" w:space="0" w:color="auto"/>
            </w:tcBorders>
            <w:shd w:val="clear" w:color="000000" w:fill="FFFFFF"/>
            <w:vAlign w:val="center"/>
            <w:hideMark/>
          </w:tcPr>
          <w:p w14:paraId="15E9EA8F" w14:textId="22103430" w:rsidR="00B53581" w:rsidRPr="00362785" w:rsidRDefault="00B53581" w:rsidP="00B5358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3081" w:type="dxa"/>
            <w:tcBorders>
              <w:top w:val="nil"/>
              <w:left w:val="nil"/>
              <w:bottom w:val="single" w:sz="4" w:space="0" w:color="auto"/>
              <w:right w:val="single" w:sz="4" w:space="0" w:color="auto"/>
            </w:tcBorders>
            <w:shd w:val="clear" w:color="000000" w:fill="FFFFFF"/>
            <w:vAlign w:val="center"/>
          </w:tcPr>
          <w:p w14:paraId="49D83A6D" w14:textId="10B75F43" w:rsidR="00B53581" w:rsidRPr="00362785" w:rsidRDefault="00B53581" w:rsidP="00B53581">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jointBankAccounts</w:t>
            </w:r>
            <w:proofErr w:type="spellEnd"/>
            <w:r>
              <w:rPr>
                <w:rFonts w:ascii="Segoe UI Light" w:hAnsi="Segoe UI Light" w:cs="Segoe UI Light"/>
              </w:rPr>
              <w:t>}}</w:t>
            </w:r>
          </w:p>
        </w:tc>
      </w:tr>
    </w:tbl>
    <w:p w14:paraId="3E45B494" w14:textId="2C713766" w:rsidR="0084532F" w:rsidRDefault="007C6B02" w:rsidP="007C6B02">
      <w:pPr>
        <w:suppressAutoHyphens w:val="0"/>
        <w:spacing w:line="240" w:lineRule="auto"/>
        <w:rPr>
          <w:rFonts w:ascii="Segoe UI Light" w:hAnsi="Segoe UI Light" w:cs="Segoe UI Light"/>
        </w:rPr>
      </w:pPr>
      <w:r w:rsidRPr="00591335">
        <w:t>{{</w:t>
      </w:r>
      <w:r>
        <w:t>/</w:t>
      </w:r>
      <w:proofErr w:type="spellStart"/>
      <w:r w:rsidRPr="00591335">
        <w:t>SingleClient</w:t>
      </w:r>
      <w:proofErr w:type="spellEnd"/>
      <w:r w:rsidRPr="00591335">
        <w:t>}}</w:t>
      </w:r>
    </w:p>
    <w:p w14:paraId="799AF9E6" w14:textId="77777777" w:rsidR="00F50189" w:rsidRDefault="00F50189" w:rsidP="00EE3780">
      <w:pPr>
        <w:suppressAutoHyphens w:val="0"/>
        <w:spacing w:line="240" w:lineRule="auto"/>
        <w:rPr>
          <w:rFonts w:ascii="Segoe UI Light" w:hAnsi="Segoe UI Light" w:cs="Segoe UI Light"/>
        </w:rPr>
      </w:pPr>
    </w:p>
    <w:p w14:paraId="1BFA1D1A" w14:textId="27746849" w:rsidR="00893F8E" w:rsidRDefault="00893F8E" w:rsidP="009030A4">
      <w:pPr>
        <w:pStyle w:val="Heading1"/>
        <w:jc w:val="both"/>
        <w:rPr>
          <w:rFonts w:ascii="Segoe UI Light" w:hAnsi="Segoe UI Light" w:cs="Segoe UI Light"/>
          <w:b/>
          <w:bCs w:val="0"/>
          <w:color w:val="0066CC"/>
          <w:sz w:val="24"/>
          <w:szCs w:val="24"/>
        </w:rPr>
      </w:pPr>
      <w:r>
        <w:rPr>
          <w:rFonts w:ascii="Segoe UI Light" w:hAnsi="Segoe UI Light" w:cs="Segoe UI Light"/>
          <w:b/>
          <w:bCs w:val="0"/>
          <w:color w:val="0066CC"/>
          <w:sz w:val="24"/>
          <w:szCs w:val="24"/>
        </w:rPr>
        <w:t xml:space="preserve">TERM DEPOSITS </w:t>
      </w:r>
    </w:p>
    <w:p w14:paraId="3B678B6E" w14:textId="77777777" w:rsidR="007C6B02" w:rsidRDefault="007C6B02" w:rsidP="007C6B02">
      <w:r>
        <w:t>{{#SingleClient}}</w:t>
      </w:r>
    </w:p>
    <w:tbl>
      <w:tblPr>
        <w:tblW w:w="10426" w:type="dxa"/>
        <w:tblLayout w:type="fixed"/>
        <w:tblLook w:val="04A0" w:firstRow="1" w:lastRow="0" w:firstColumn="1" w:lastColumn="0" w:noHBand="0" w:noVBand="1"/>
      </w:tblPr>
      <w:tblGrid>
        <w:gridCol w:w="3682"/>
        <w:gridCol w:w="3663"/>
        <w:gridCol w:w="3081"/>
      </w:tblGrid>
      <w:tr w:rsidR="007C6B02" w:rsidRPr="0084532F" w14:paraId="7FDB062F" w14:textId="77777777" w:rsidTr="00093786">
        <w:trPr>
          <w:trHeight w:val="245"/>
        </w:trPr>
        <w:tc>
          <w:tcPr>
            <w:tcW w:w="3682" w:type="dxa"/>
            <w:tcBorders>
              <w:top w:val="single" w:sz="4" w:space="0" w:color="auto"/>
              <w:left w:val="single" w:sz="4" w:space="0" w:color="auto"/>
              <w:bottom w:val="single" w:sz="4" w:space="0" w:color="auto"/>
              <w:right w:val="single" w:sz="4" w:space="0" w:color="auto"/>
            </w:tcBorders>
            <w:shd w:val="clear" w:color="auto" w:fill="004E99"/>
            <w:vAlign w:val="bottom"/>
            <w:hideMark/>
          </w:tcPr>
          <w:p w14:paraId="51616486" w14:textId="77777777" w:rsidR="007C6B02" w:rsidRPr="0084532F" w:rsidRDefault="007C6B02" w:rsidP="00093786">
            <w:pPr>
              <w:spacing w:line="240" w:lineRule="auto"/>
              <w:rPr>
                <w:rFonts w:ascii="Segoe UI Light" w:eastAsia="Times New Roman" w:hAnsi="Segoe UI Light" w:cs="Segoe UI Light"/>
                <w:color w:val="FFFFFF" w:themeColor="background1"/>
                <w:lang w:eastAsia="en-AU"/>
              </w:rPr>
            </w:pPr>
            <w:r w:rsidRPr="0084532F">
              <w:rPr>
                <w:rFonts w:ascii="Segoe UI Light" w:eastAsia="Times New Roman" w:hAnsi="Segoe UI Light" w:cs="Segoe UI Light"/>
                <w:b/>
                <w:bCs/>
                <w:color w:val="FFFFFF" w:themeColor="background1"/>
                <w:lang w:eastAsia="en-AU"/>
              </w:rPr>
              <w:t>Name of Institution</w:t>
            </w:r>
          </w:p>
        </w:tc>
        <w:tc>
          <w:tcPr>
            <w:tcW w:w="3663" w:type="dxa"/>
            <w:tcBorders>
              <w:top w:val="single" w:sz="4" w:space="0" w:color="auto"/>
              <w:left w:val="nil"/>
              <w:bottom w:val="single" w:sz="4" w:space="0" w:color="auto"/>
              <w:right w:val="single" w:sz="4" w:space="0" w:color="auto"/>
            </w:tcBorders>
            <w:shd w:val="clear" w:color="auto" w:fill="004E99"/>
            <w:vAlign w:val="center"/>
          </w:tcPr>
          <w:p w14:paraId="205A59E6" w14:textId="77777777" w:rsidR="007C6B02" w:rsidRPr="0084532F" w:rsidRDefault="007C6B02" w:rsidP="00093786">
            <w:pPr>
              <w:spacing w:line="240" w:lineRule="auto"/>
              <w:rPr>
                <w:rFonts w:ascii="Segoe UI Light" w:eastAsia="Times New Roman" w:hAnsi="Segoe UI Light" w:cs="Segoe UI Light"/>
                <w:b/>
                <w:bCs/>
                <w:color w:val="FFFFFF" w:themeColor="background1"/>
                <w:lang w:eastAsia="en-AU"/>
              </w:rPr>
            </w:pPr>
            <w:r w:rsidRPr="0084532F">
              <w:rPr>
                <w:rFonts w:ascii="Segoe UI Light" w:eastAsia="Times New Roman" w:hAnsi="Segoe UI Light" w:cs="Segoe UI Light"/>
                <w:b/>
                <w:bCs/>
                <w:color w:val="FFFFFF" w:themeColor="background1"/>
                <w:lang w:eastAsia="en-AU"/>
              </w:rPr>
              <w:t>Account Number</w:t>
            </w:r>
          </w:p>
        </w:tc>
        <w:tc>
          <w:tcPr>
            <w:tcW w:w="3081" w:type="dxa"/>
            <w:tcBorders>
              <w:top w:val="single" w:sz="4" w:space="0" w:color="auto"/>
              <w:left w:val="nil"/>
              <w:bottom w:val="single" w:sz="4" w:space="0" w:color="auto"/>
              <w:right w:val="single" w:sz="4" w:space="0" w:color="auto"/>
            </w:tcBorders>
            <w:shd w:val="clear" w:color="auto" w:fill="004E99"/>
            <w:vAlign w:val="center"/>
          </w:tcPr>
          <w:p w14:paraId="453791A3" w14:textId="77777777" w:rsidR="007C6B02" w:rsidRPr="0084532F" w:rsidRDefault="007C6B02" w:rsidP="00093786">
            <w:pPr>
              <w:spacing w:line="240" w:lineRule="auto"/>
              <w:rPr>
                <w:rFonts w:ascii="Segoe UI Light" w:eastAsia="Times New Roman" w:hAnsi="Segoe UI Light" w:cs="Segoe UI Light"/>
                <w:b/>
                <w:bCs/>
                <w:color w:val="FFFFFF" w:themeColor="background1"/>
                <w:lang w:eastAsia="en-AU"/>
              </w:rPr>
            </w:pPr>
            <w:r w:rsidRPr="0084532F">
              <w:rPr>
                <w:rFonts w:ascii="Segoe UI Light" w:eastAsia="Times New Roman" w:hAnsi="Segoe UI Light" w:cs="Segoe UI Light"/>
                <w:b/>
                <w:bCs/>
                <w:color w:val="FFFFFF" w:themeColor="background1"/>
                <w:lang w:eastAsia="en-AU"/>
              </w:rPr>
              <w:t>Current Balance</w:t>
            </w:r>
          </w:p>
        </w:tc>
      </w:tr>
      <w:tr w:rsidR="007C6B02" w:rsidRPr="00F5759F" w14:paraId="79EE9B67" w14:textId="77777777" w:rsidTr="00093786">
        <w:trPr>
          <w:trHeight w:val="245"/>
        </w:trPr>
        <w:tc>
          <w:tcPr>
            <w:tcW w:w="10426"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10892F77" w14:textId="77777777" w:rsidR="007C6B02" w:rsidRPr="00362785" w:rsidRDefault="007C6B02" w:rsidP="00093786">
            <w:pPr>
              <w:spacing w:line="240" w:lineRule="auto"/>
              <w:rPr>
                <w:rFonts w:ascii="Segoe UI Light" w:eastAsia="Times New Roman" w:hAnsi="Segoe UI Light" w:cs="Segoe UI Light"/>
                <w:b/>
                <w:bCs/>
                <w:lang w:eastAsia="en-AU"/>
              </w:rPr>
            </w:pPr>
            <w:r w:rsidRPr="0084532F">
              <w:rPr>
                <w:rFonts w:ascii="Segoe UI Light" w:hAnsi="Segoe UI Light" w:cs="Segoe UI Light"/>
                <w:b/>
                <w:color w:val="0066CC"/>
              </w:rPr>
              <w:t>{{</w:t>
            </w:r>
            <w:proofErr w:type="spellStart"/>
            <w:r w:rsidRPr="0084532F">
              <w:rPr>
                <w:rFonts w:ascii="Segoe UI Light" w:hAnsi="Segoe UI Light" w:cs="Segoe UI Light"/>
                <w:b/>
                <w:color w:val="0066CC"/>
              </w:rPr>
              <w:t>clientPreferred</w:t>
            </w:r>
            <w:proofErr w:type="spellEnd"/>
            <w:r w:rsidRPr="0084532F">
              <w:rPr>
                <w:rFonts w:ascii="Segoe UI Light" w:hAnsi="Segoe UI Light" w:cs="Segoe UI Light"/>
                <w:b/>
                <w:color w:val="0066CC"/>
              </w:rPr>
              <w:t>}}</w:t>
            </w:r>
          </w:p>
        </w:tc>
      </w:tr>
      <w:tr w:rsidR="007C6B02" w:rsidRPr="00F5759F" w14:paraId="37F0B6C6" w14:textId="77777777" w:rsidTr="00093786">
        <w:trPr>
          <w:trHeight w:val="271"/>
        </w:trPr>
        <w:tc>
          <w:tcPr>
            <w:tcW w:w="3682"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51CCC0F1" w14:textId="77777777" w:rsidR="007C6B02" w:rsidRPr="00362785" w:rsidRDefault="007C6B02" w:rsidP="00093786">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{{#clientTermDeposits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3663" w:type="dxa"/>
            <w:tcBorders>
              <w:top w:val="nil"/>
              <w:left w:val="nil"/>
              <w:bottom w:val="single" w:sz="4" w:space="0" w:color="auto"/>
              <w:right w:val="single" w:sz="4" w:space="0" w:color="auto"/>
            </w:tcBorders>
            <w:shd w:val="clear" w:color="000000" w:fill="FFFFFF"/>
            <w:vAlign w:val="center"/>
            <w:hideMark/>
          </w:tcPr>
          <w:p w14:paraId="3712C793" w14:textId="77777777" w:rsidR="007C6B02" w:rsidRPr="00362785" w:rsidRDefault="007C6B02" w:rsidP="00093786">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3081" w:type="dxa"/>
            <w:tcBorders>
              <w:top w:val="nil"/>
              <w:left w:val="nil"/>
              <w:bottom w:val="single" w:sz="4" w:space="0" w:color="auto"/>
              <w:right w:val="single" w:sz="4" w:space="0" w:color="auto"/>
            </w:tcBorders>
            <w:shd w:val="clear" w:color="000000" w:fill="FFFFFF"/>
            <w:vAlign w:val="center"/>
          </w:tcPr>
          <w:p w14:paraId="667F2D10" w14:textId="77777777" w:rsidR="007C6B02" w:rsidRPr="00362785" w:rsidRDefault="007C6B02" w:rsidP="00093786">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clientTermDeposits</w:t>
            </w:r>
            <w:proofErr w:type="spellEnd"/>
            <w:r>
              <w:rPr>
                <w:rFonts w:ascii="Segoe UI Light" w:hAnsi="Segoe UI Light" w:cs="Segoe UI Light"/>
              </w:rPr>
              <w:t>}}</w:t>
            </w:r>
          </w:p>
        </w:tc>
      </w:tr>
    </w:tbl>
    <w:p w14:paraId="0AB9C113" w14:textId="15686CB0" w:rsidR="007C6B02" w:rsidRPr="007C6B02" w:rsidRDefault="007C6B02" w:rsidP="007C6B02">
      <w:r w:rsidRPr="007C6B02">
        <w:t>{{</w:t>
      </w:r>
      <w:r>
        <w:t>/</w:t>
      </w:r>
      <w:proofErr w:type="spellStart"/>
      <w:r w:rsidRPr="007C6B02">
        <w:t>SingleClient</w:t>
      </w:r>
      <w:proofErr w:type="spellEnd"/>
      <w:r w:rsidRPr="007C6B02">
        <w:t>}}</w:t>
      </w:r>
    </w:p>
    <w:p w14:paraId="2F160892" w14:textId="621E472B" w:rsidR="007C6B02" w:rsidRPr="007C6B02" w:rsidRDefault="007C6B02" w:rsidP="007C6B02">
      <w:r w:rsidRPr="007C6B02">
        <w:t>{{</w:t>
      </w:r>
      <w:r>
        <w:t>^</w:t>
      </w:r>
      <w:proofErr w:type="spellStart"/>
      <w:r w:rsidRPr="007C6B02">
        <w:t>SingleClient</w:t>
      </w:r>
      <w:proofErr w:type="spellEnd"/>
      <w:r w:rsidRPr="007C6B02">
        <w:t>}}</w:t>
      </w:r>
    </w:p>
    <w:tbl>
      <w:tblPr>
        <w:tblW w:w="10426" w:type="dxa"/>
        <w:tblLayout w:type="fixed"/>
        <w:tblLook w:val="04A0" w:firstRow="1" w:lastRow="0" w:firstColumn="1" w:lastColumn="0" w:noHBand="0" w:noVBand="1"/>
      </w:tblPr>
      <w:tblGrid>
        <w:gridCol w:w="3682"/>
        <w:gridCol w:w="3663"/>
        <w:gridCol w:w="3081"/>
      </w:tblGrid>
      <w:tr w:rsidR="00893F8E" w:rsidRPr="0084532F" w14:paraId="1FE475E0" w14:textId="77777777" w:rsidTr="00AD5ACD">
        <w:trPr>
          <w:trHeight w:val="245"/>
        </w:trPr>
        <w:tc>
          <w:tcPr>
            <w:tcW w:w="3682" w:type="dxa"/>
            <w:tcBorders>
              <w:top w:val="single" w:sz="4" w:space="0" w:color="auto"/>
              <w:left w:val="single" w:sz="4" w:space="0" w:color="auto"/>
              <w:bottom w:val="single" w:sz="4" w:space="0" w:color="auto"/>
              <w:right w:val="single" w:sz="4" w:space="0" w:color="auto"/>
            </w:tcBorders>
            <w:shd w:val="clear" w:color="auto" w:fill="004E99"/>
            <w:vAlign w:val="bottom"/>
            <w:hideMark/>
          </w:tcPr>
          <w:p w14:paraId="653B33E7" w14:textId="77777777" w:rsidR="00893F8E" w:rsidRPr="0084532F" w:rsidRDefault="00893F8E" w:rsidP="00AD5ACD">
            <w:pPr>
              <w:spacing w:line="240" w:lineRule="auto"/>
              <w:rPr>
                <w:rFonts w:ascii="Segoe UI Light" w:eastAsia="Times New Roman" w:hAnsi="Segoe UI Light" w:cs="Segoe UI Light"/>
                <w:color w:val="FFFFFF" w:themeColor="background1"/>
                <w:lang w:eastAsia="en-AU"/>
              </w:rPr>
            </w:pPr>
            <w:r w:rsidRPr="0084532F">
              <w:rPr>
                <w:rFonts w:ascii="Segoe UI Light" w:eastAsia="Times New Roman" w:hAnsi="Segoe UI Light" w:cs="Segoe UI Light"/>
                <w:b/>
                <w:bCs/>
                <w:color w:val="FFFFFF" w:themeColor="background1"/>
                <w:lang w:eastAsia="en-AU"/>
              </w:rPr>
              <w:lastRenderedPageBreak/>
              <w:t>Name of Institution</w:t>
            </w:r>
          </w:p>
        </w:tc>
        <w:tc>
          <w:tcPr>
            <w:tcW w:w="3663" w:type="dxa"/>
            <w:tcBorders>
              <w:top w:val="single" w:sz="4" w:space="0" w:color="auto"/>
              <w:left w:val="nil"/>
              <w:bottom w:val="single" w:sz="4" w:space="0" w:color="auto"/>
              <w:right w:val="single" w:sz="4" w:space="0" w:color="auto"/>
            </w:tcBorders>
            <w:shd w:val="clear" w:color="auto" w:fill="004E99"/>
            <w:vAlign w:val="center"/>
          </w:tcPr>
          <w:p w14:paraId="2B430D5F" w14:textId="77777777" w:rsidR="00893F8E" w:rsidRPr="0084532F" w:rsidRDefault="00893F8E" w:rsidP="00AD5ACD">
            <w:pPr>
              <w:spacing w:line="240" w:lineRule="auto"/>
              <w:rPr>
                <w:rFonts w:ascii="Segoe UI Light" w:eastAsia="Times New Roman" w:hAnsi="Segoe UI Light" w:cs="Segoe UI Light"/>
                <w:b/>
                <w:bCs/>
                <w:color w:val="FFFFFF" w:themeColor="background1"/>
                <w:lang w:eastAsia="en-AU"/>
              </w:rPr>
            </w:pPr>
            <w:r w:rsidRPr="0084532F">
              <w:rPr>
                <w:rFonts w:ascii="Segoe UI Light" w:eastAsia="Times New Roman" w:hAnsi="Segoe UI Light" w:cs="Segoe UI Light"/>
                <w:b/>
                <w:bCs/>
                <w:color w:val="FFFFFF" w:themeColor="background1"/>
                <w:lang w:eastAsia="en-AU"/>
              </w:rPr>
              <w:t>Account Number</w:t>
            </w:r>
          </w:p>
        </w:tc>
        <w:tc>
          <w:tcPr>
            <w:tcW w:w="3081" w:type="dxa"/>
            <w:tcBorders>
              <w:top w:val="single" w:sz="4" w:space="0" w:color="auto"/>
              <w:left w:val="nil"/>
              <w:bottom w:val="single" w:sz="4" w:space="0" w:color="auto"/>
              <w:right w:val="single" w:sz="4" w:space="0" w:color="auto"/>
            </w:tcBorders>
            <w:shd w:val="clear" w:color="auto" w:fill="004E99"/>
            <w:vAlign w:val="center"/>
          </w:tcPr>
          <w:p w14:paraId="4664B0EE" w14:textId="77777777" w:rsidR="00893F8E" w:rsidRPr="0084532F" w:rsidRDefault="00893F8E" w:rsidP="00AD5ACD">
            <w:pPr>
              <w:spacing w:line="240" w:lineRule="auto"/>
              <w:rPr>
                <w:rFonts w:ascii="Segoe UI Light" w:eastAsia="Times New Roman" w:hAnsi="Segoe UI Light" w:cs="Segoe UI Light"/>
                <w:b/>
                <w:bCs/>
                <w:color w:val="FFFFFF" w:themeColor="background1"/>
                <w:lang w:eastAsia="en-AU"/>
              </w:rPr>
            </w:pPr>
            <w:r w:rsidRPr="0084532F">
              <w:rPr>
                <w:rFonts w:ascii="Segoe UI Light" w:eastAsia="Times New Roman" w:hAnsi="Segoe UI Light" w:cs="Segoe UI Light"/>
                <w:b/>
                <w:bCs/>
                <w:color w:val="FFFFFF" w:themeColor="background1"/>
                <w:lang w:eastAsia="en-AU"/>
              </w:rPr>
              <w:t>Current Balance</w:t>
            </w:r>
          </w:p>
        </w:tc>
      </w:tr>
      <w:tr w:rsidR="00893F8E" w:rsidRPr="00F5759F" w14:paraId="5C4A6609" w14:textId="77777777" w:rsidTr="00AD5ACD">
        <w:trPr>
          <w:trHeight w:val="245"/>
        </w:trPr>
        <w:tc>
          <w:tcPr>
            <w:tcW w:w="10426"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1A8ADCEE" w14:textId="77777777" w:rsidR="00893F8E" w:rsidRPr="00362785" w:rsidRDefault="00893F8E" w:rsidP="00AD5ACD">
            <w:pPr>
              <w:spacing w:line="240" w:lineRule="auto"/>
              <w:rPr>
                <w:rFonts w:ascii="Segoe UI Light" w:eastAsia="Times New Roman" w:hAnsi="Segoe UI Light" w:cs="Segoe UI Light"/>
                <w:b/>
                <w:bCs/>
                <w:lang w:eastAsia="en-AU"/>
              </w:rPr>
            </w:pPr>
            <w:r w:rsidRPr="0084532F">
              <w:rPr>
                <w:rFonts w:ascii="Segoe UI Light" w:hAnsi="Segoe UI Light" w:cs="Segoe UI Light"/>
                <w:b/>
                <w:color w:val="0066CC"/>
              </w:rPr>
              <w:t>{{</w:t>
            </w:r>
            <w:proofErr w:type="spellStart"/>
            <w:r w:rsidRPr="0084532F">
              <w:rPr>
                <w:rFonts w:ascii="Segoe UI Light" w:hAnsi="Segoe UI Light" w:cs="Segoe UI Light"/>
                <w:b/>
                <w:color w:val="0066CC"/>
              </w:rPr>
              <w:t>clientPreferred</w:t>
            </w:r>
            <w:proofErr w:type="spellEnd"/>
            <w:r w:rsidRPr="0084532F">
              <w:rPr>
                <w:rFonts w:ascii="Segoe UI Light" w:hAnsi="Segoe UI Light" w:cs="Segoe UI Light"/>
                <w:b/>
                <w:color w:val="0066CC"/>
              </w:rPr>
              <w:t>}}</w:t>
            </w:r>
          </w:p>
        </w:tc>
      </w:tr>
      <w:tr w:rsidR="00893F8E" w:rsidRPr="00F5759F" w14:paraId="4855B702" w14:textId="77777777" w:rsidTr="008D75EA">
        <w:trPr>
          <w:trHeight w:val="271"/>
        </w:trPr>
        <w:tc>
          <w:tcPr>
            <w:tcW w:w="3682"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2D393D5D" w14:textId="379C8351" w:rsidR="00893F8E" w:rsidRPr="00362785" w:rsidRDefault="00893F8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{{#clientTermDeposits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3663" w:type="dxa"/>
            <w:tcBorders>
              <w:top w:val="nil"/>
              <w:left w:val="nil"/>
              <w:bottom w:val="single" w:sz="4" w:space="0" w:color="auto"/>
              <w:right w:val="single" w:sz="4" w:space="0" w:color="auto"/>
            </w:tcBorders>
            <w:shd w:val="clear" w:color="000000" w:fill="FFFFFF"/>
            <w:vAlign w:val="center"/>
            <w:hideMark/>
          </w:tcPr>
          <w:p w14:paraId="07F3E750" w14:textId="77777777" w:rsidR="00893F8E" w:rsidRPr="00362785" w:rsidRDefault="00893F8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3081" w:type="dxa"/>
            <w:tcBorders>
              <w:top w:val="nil"/>
              <w:left w:val="nil"/>
              <w:bottom w:val="single" w:sz="4" w:space="0" w:color="auto"/>
              <w:right w:val="single" w:sz="4" w:space="0" w:color="auto"/>
            </w:tcBorders>
            <w:shd w:val="clear" w:color="000000" w:fill="FFFFFF"/>
            <w:vAlign w:val="center"/>
          </w:tcPr>
          <w:p w14:paraId="32FDA953" w14:textId="535117E1" w:rsidR="00893F8E" w:rsidRPr="00362785" w:rsidRDefault="00893F8E"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clientTermDeposits</w:t>
            </w:r>
            <w:proofErr w:type="spellEnd"/>
            <w:r>
              <w:rPr>
                <w:rFonts w:ascii="Segoe UI Light" w:hAnsi="Segoe UI Light" w:cs="Segoe UI Light"/>
              </w:rPr>
              <w:t>}}</w:t>
            </w:r>
          </w:p>
        </w:tc>
      </w:tr>
      <w:tr w:rsidR="00893F8E" w:rsidRPr="00F5759F" w14:paraId="003CBA9C" w14:textId="77777777" w:rsidTr="00AD5ACD">
        <w:trPr>
          <w:trHeight w:val="271"/>
        </w:trPr>
        <w:tc>
          <w:tcPr>
            <w:tcW w:w="10426" w:type="dxa"/>
            <w:gridSpan w:val="3"/>
            <w:tcBorders>
              <w:top w:val="nil"/>
              <w:left w:val="single" w:sz="4" w:space="0" w:color="auto"/>
              <w:bottom w:val="single" w:sz="4" w:space="0" w:color="auto"/>
              <w:right w:val="single" w:sz="4" w:space="0" w:color="auto"/>
            </w:tcBorders>
            <w:shd w:val="clear" w:color="000000" w:fill="FFFFFF"/>
            <w:vAlign w:val="bottom"/>
          </w:tcPr>
          <w:p w14:paraId="1B5AAA1C" w14:textId="77777777" w:rsidR="00893F8E" w:rsidRDefault="00893F8E" w:rsidP="00AD5ACD">
            <w:pPr>
              <w:spacing w:line="240" w:lineRule="auto"/>
              <w:rPr>
                <w:rFonts w:ascii="Segoe UI Light" w:hAnsi="Segoe UI Light" w:cs="Segoe UI Light"/>
              </w:rPr>
            </w:pPr>
          </w:p>
        </w:tc>
      </w:tr>
      <w:tr w:rsidR="00893F8E" w14:paraId="1BAA628D" w14:textId="77777777" w:rsidTr="00AD5ACD">
        <w:trPr>
          <w:trHeight w:val="127"/>
        </w:trPr>
        <w:tc>
          <w:tcPr>
            <w:tcW w:w="10426"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34CF9C42" w14:textId="77777777" w:rsidR="00893F8E" w:rsidRDefault="00893F8E" w:rsidP="00AD5ACD">
            <w:pPr>
              <w:spacing w:line="240" w:lineRule="auto"/>
              <w:rPr>
                <w:rFonts w:ascii="Segoe UI Light" w:hAnsi="Segoe UI Light" w:cs="Segoe UI Light"/>
                <w:b/>
                <w:color w:val="0066CC"/>
              </w:rPr>
            </w:pPr>
            <w:r w:rsidRPr="0084532F">
              <w:rPr>
                <w:rFonts w:ascii="Segoe UI Light" w:hAnsi="Segoe UI Light" w:cs="Segoe UI Light"/>
                <w:b/>
                <w:color w:val="0066CC"/>
              </w:rPr>
              <w:t>{{</w:t>
            </w:r>
            <w:proofErr w:type="spellStart"/>
            <w:r w:rsidRPr="0084532F">
              <w:rPr>
                <w:rFonts w:ascii="Segoe UI Light" w:hAnsi="Segoe UI Light" w:cs="Segoe UI Light"/>
                <w:b/>
                <w:color w:val="0066CC"/>
              </w:rPr>
              <w:t>partnerPreferred</w:t>
            </w:r>
            <w:proofErr w:type="spellEnd"/>
            <w:r w:rsidRPr="0084532F">
              <w:rPr>
                <w:rFonts w:ascii="Segoe UI Light" w:hAnsi="Segoe UI Light" w:cs="Segoe UI Light"/>
                <w:b/>
                <w:color w:val="0066CC"/>
              </w:rPr>
              <w:t>}}</w:t>
            </w:r>
          </w:p>
        </w:tc>
      </w:tr>
      <w:tr w:rsidR="00893F8E" w:rsidRPr="00362785" w14:paraId="77F25576" w14:textId="77777777" w:rsidTr="008D75EA">
        <w:trPr>
          <w:trHeight w:val="271"/>
        </w:trPr>
        <w:tc>
          <w:tcPr>
            <w:tcW w:w="3682"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72938387" w14:textId="33BB435C" w:rsidR="00893F8E" w:rsidRPr="00362785" w:rsidRDefault="00893F8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w:t>
            </w:r>
            <w:r w:rsidR="00FF41A5">
              <w:rPr>
                <w:rFonts w:ascii="Segoe UI Light" w:eastAsia="Times New Roman" w:hAnsi="Segoe UI Light" w:cs="Segoe UI Light"/>
                <w:lang w:eastAsia="en-AU"/>
              </w:rPr>
              <w:t>TermDeposits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3663" w:type="dxa"/>
            <w:tcBorders>
              <w:top w:val="nil"/>
              <w:left w:val="nil"/>
              <w:bottom w:val="single" w:sz="4" w:space="0" w:color="auto"/>
              <w:right w:val="single" w:sz="4" w:space="0" w:color="auto"/>
            </w:tcBorders>
            <w:shd w:val="clear" w:color="000000" w:fill="FFFFFF"/>
            <w:vAlign w:val="center"/>
            <w:hideMark/>
          </w:tcPr>
          <w:p w14:paraId="2029B6C0" w14:textId="77777777" w:rsidR="00893F8E" w:rsidRPr="00362785" w:rsidRDefault="00893F8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3081" w:type="dxa"/>
            <w:tcBorders>
              <w:top w:val="nil"/>
              <w:left w:val="nil"/>
              <w:bottom w:val="single" w:sz="4" w:space="0" w:color="auto"/>
              <w:right w:val="single" w:sz="4" w:space="0" w:color="auto"/>
            </w:tcBorders>
            <w:shd w:val="clear" w:color="000000" w:fill="FFFFFF"/>
            <w:vAlign w:val="center"/>
          </w:tcPr>
          <w:p w14:paraId="7B549C05" w14:textId="6AC8CD2E" w:rsidR="00893F8E" w:rsidRPr="00362785" w:rsidRDefault="00893F8E"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partnerTermDeposits</w:t>
            </w:r>
            <w:proofErr w:type="spellEnd"/>
            <w:r>
              <w:rPr>
                <w:rFonts w:ascii="Segoe UI Light" w:hAnsi="Segoe UI Light" w:cs="Segoe UI Light"/>
              </w:rPr>
              <w:t>}}</w:t>
            </w:r>
          </w:p>
        </w:tc>
      </w:tr>
      <w:tr w:rsidR="00893F8E" w14:paraId="04E14C88" w14:textId="77777777" w:rsidTr="00AD5ACD">
        <w:trPr>
          <w:trHeight w:val="127"/>
        </w:trPr>
        <w:tc>
          <w:tcPr>
            <w:tcW w:w="10426"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26C59491" w14:textId="77777777" w:rsidR="00893F8E" w:rsidRDefault="00893F8E" w:rsidP="00AD5ACD">
            <w:pPr>
              <w:spacing w:line="240" w:lineRule="auto"/>
              <w:rPr>
                <w:rFonts w:ascii="Segoe UI Light" w:hAnsi="Segoe UI Light" w:cs="Segoe UI Light"/>
                <w:b/>
                <w:color w:val="0066CC"/>
              </w:rPr>
            </w:pPr>
          </w:p>
        </w:tc>
      </w:tr>
      <w:tr w:rsidR="00893F8E" w14:paraId="3B965202" w14:textId="77777777" w:rsidTr="00AD5ACD">
        <w:trPr>
          <w:trHeight w:val="127"/>
        </w:trPr>
        <w:tc>
          <w:tcPr>
            <w:tcW w:w="10426"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5241A651" w14:textId="77777777" w:rsidR="00893F8E" w:rsidRDefault="00893F8E" w:rsidP="00AD5ACD">
            <w:pPr>
              <w:spacing w:line="240" w:lineRule="auto"/>
              <w:rPr>
                <w:rFonts w:ascii="Segoe UI Light" w:hAnsi="Segoe UI Light" w:cs="Segoe UI Light"/>
                <w:b/>
                <w:color w:val="0066CC"/>
              </w:rPr>
            </w:pPr>
            <w:r>
              <w:rPr>
                <w:rFonts w:ascii="Segoe UI Light" w:hAnsi="Segoe UI Light" w:cs="Segoe UI Light"/>
                <w:b/>
                <w:color w:val="0066CC"/>
              </w:rPr>
              <w:t xml:space="preserve">Joint </w:t>
            </w:r>
          </w:p>
        </w:tc>
      </w:tr>
      <w:tr w:rsidR="00893F8E" w:rsidRPr="00362785" w14:paraId="7D5BD46B" w14:textId="77777777" w:rsidTr="008D75EA">
        <w:trPr>
          <w:trHeight w:val="271"/>
        </w:trPr>
        <w:tc>
          <w:tcPr>
            <w:tcW w:w="3682"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10D4F5BD" w14:textId="33029170" w:rsidR="00893F8E" w:rsidRPr="00362785" w:rsidRDefault="00893F8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{{#jointTermDeposits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3663" w:type="dxa"/>
            <w:tcBorders>
              <w:top w:val="nil"/>
              <w:left w:val="nil"/>
              <w:bottom w:val="single" w:sz="4" w:space="0" w:color="auto"/>
              <w:right w:val="single" w:sz="4" w:space="0" w:color="auto"/>
            </w:tcBorders>
            <w:shd w:val="clear" w:color="000000" w:fill="FFFFFF"/>
            <w:vAlign w:val="center"/>
            <w:hideMark/>
          </w:tcPr>
          <w:p w14:paraId="54E4136C" w14:textId="77777777" w:rsidR="00893F8E" w:rsidRPr="00362785" w:rsidRDefault="00893F8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3081" w:type="dxa"/>
            <w:tcBorders>
              <w:top w:val="nil"/>
              <w:left w:val="nil"/>
              <w:bottom w:val="single" w:sz="4" w:space="0" w:color="auto"/>
              <w:right w:val="single" w:sz="4" w:space="0" w:color="auto"/>
            </w:tcBorders>
            <w:shd w:val="clear" w:color="000000" w:fill="FFFFFF"/>
            <w:vAlign w:val="center"/>
          </w:tcPr>
          <w:p w14:paraId="4CCA062D" w14:textId="2513AEBE" w:rsidR="00893F8E" w:rsidRPr="00362785" w:rsidRDefault="00893F8E"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jointTermDeposits</w:t>
            </w:r>
            <w:proofErr w:type="spellEnd"/>
            <w:r>
              <w:rPr>
                <w:rFonts w:ascii="Segoe UI Light" w:hAnsi="Segoe UI Light" w:cs="Segoe UI Light"/>
              </w:rPr>
              <w:t>}}</w:t>
            </w:r>
          </w:p>
        </w:tc>
      </w:tr>
    </w:tbl>
    <w:p w14:paraId="359C245A" w14:textId="77777777" w:rsidR="007C6B02" w:rsidRPr="007C6B02" w:rsidRDefault="007C6B02" w:rsidP="007C6B02">
      <w:pPr>
        <w:rPr>
          <w:bCs/>
          <w:lang w:eastAsia="en-AU"/>
        </w:rPr>
      </w:pPr>
      <w:r w:rsidRPr="007C6B02">
        <w:rPr>
          <w:lang w:eastAsia="en-AU"/>
        </w:rPr>
        <w:t>{{/</w:t>
      </w:r>
      <w:proofErr w:type="spellStart"/>
      <w:r w:rsidRPr="007C6B02">
        <w:rPr>
          <w:lang w:eastAsia="en-AU"/>
        </w:rPr>
        <w:t>SingleClient</w:t>
      </w:r>
      <w:proofErr w:type="spellEnd"/>
      <w:r w:rsidRPr="007C6B02">
        <w:rPr>
          <w:lang w:eastAsia="en-AU"/>
        </w:rPr>
        <w:t>}}</w:t>
      </w:r>
    </w:p>
    <w:p w14:paraId="635C2632" w14:textId="2DB937BD" w:rsidR="009030A4" w:rsidRDefault="009030A4" w:rsidP="007C6B02">
      <w:pPr>
        <w:pStyle w:val="Heading1"/>
        <w:numPr>
          <w:ilvl w:val="0"/>
          <w:numId w:val="0"/>
        </w:numPr>
        <w:jc w:val="both"/>
        <w:rPr>
          <w:rFonts w:ascii="Segoe UI Light" w:hAnsi="Segoe UI Light" w:cs="Segoe UI Light"/>
          <w:b/>
          <w:bCs w:val="0"/>
          <w:color w:val="0066CC"/>
          <w:sz w:val="24"/>
          <w:szCs w:val="24"/>
        </w:rPr>
      </w:pPr>
      <w:r w:rsidRPr="005306AC">
        <w:rPr>
          <w:rFonts w:ascii="Segoe UI Light" w:hAnsi="Segoe UI Light" w:cs="Segoe UI Light"/>
          <w:b/>
          <w:bCs w:val="0"/>
          <w:color w:val="0066CC"/>
          <w:sz w:val="24"/>
          <w:szCs w:val="24"/>
        </w:rPr>
        <w:t>Australian Shares/ETFs</w:t>
      </w:r>
    </w:p>
    <w:p w14:paraId="5707969A" w14:textId="77777777" w:rsidR="007C6B02" w:rsidRDefault="007C6B02" w:rsidP="007C6B02">
      <w:r w:rsidRPr="007C6B02">
        <w:t>{{#SingleClient}}</w:t>
      </w:r>
    </w:p>
    <w:tbl>
      <w:tblPr>
        <w:tblW w:w="10501" w:type="dxa"/>
        <w:tblLayout w:type="fixed"/>
        <w:tblLook w:val="04A0" w:firstRow="1" w:lastRow="0" w:firstColumn="1" w:lastColumn="0" w:noHBand="0" w:noVBand="1"/>
      </w:tblPr>
      <w:tblGrid>
        <w:gridCol w:w="4159"/>
        <w:gridCol w:w="3238"/>
        <w:gridCol w:w="3104"/>
      </w:tblGrid>
      <w:tr w:rsidR="007C6B02" w:rsidRPr="009030A4" w14:paraId="6AEDB1F8" w14:textId="77777777" w:rsidTr="00093786">
        <w:trPr>
          <w:trHeight w:val="252"/>
        </w:trPr>
        <w:tc>
          <w:tcPr>
            <w:tcW w:w="4159" w:type="dxa"/>
            <w:tcBorders>
              <w:top w:val="single" w:sz="4" w:space="0" w:color="auto"/>
              <w:left w:val="single" w:sz="4" w:space="0" w:color="auto"/>
              <w:bottom w:val="single" w:sz="4" w:space="0" w:color="auto"/>
              <w:right w:val="single" w:sz="4" w:space="0" w:color="auto"/>
            </w:tcBorders>
            <w:shd w:val="clear" w:color="auto" w:fill="004E99"/>
            <w:vAlign w:val="bottom"/>
          </w:tcPr>
          <w:p w14:paraId="59296D0F" w14:textId="77777777" w:rsidR="007C6B02" w:rsidRPr="009030A4" w:rsidRDefault="007C6B02" w:rsidP="00093786">
            <w:pPr>
              <w:spacing w:line="240" w:lineRule="auto"/>
              <w:rPr>
                <w:rFonts w:ascii="Segoe UI Light" w:eastAsia="Times New Roman" w:hAnsi="Segoe UI Light" w:cs="Segoe UI Light"/>
                <w:color w:val="FFFFFF" w:themeColor="background1"/>
                <w:lang w:eastAsia="en-AU"/>
              </w:rPr>
            </w:pPr>
            <w:r w:rsidRPr="009030A4">
              <w:rPr>
                <w:rFonts w:ascii="Segoe UI Light" w:eastAsia="Times New Roman" w:hAnsi="Segoe UI Light" w:cs="Segoe UI Light"/>
                <w:b/>
                <w:bCs/>
                <w:color w:val="FFFFFF" w:themeColor="background1"/>
                <w:lang w:eastAsia="en-AU"/>
              </w:rPr>
              <w:t>Company Name</w:t>
            </w:r>
          </w:p>
        </w:tc>
        <w:tc>
          <w:tcPr>
            <w:tcW w:w="3238" w:type="dxa"/>
            <w:tcBorders>
              <w:top w:val="single" w:sz="4" w:space="0" w:color="auto"/>
              <w:left w:val="nil"/>
              <w:bottom w:val="single" w:sz="4" w:space="0" w:color="auto"/>
              <w:right w:val="single" w:sz="4" w:space="0" w:color="auto"/>
            </w:tcBorders>
            <w:shd w:val="clear" w:color="auto" w:fill="004E99"/>
            <w:vAlign w:val="center"/>
          </w:tcPr>
          <w:p w14:paraId="2549AD7F" w14:textId="77777777" w:rsidR="007C6B02" w:rsidRPr="009030A4" w:rsidRDefault="007C6B02" w:rsidP="00093786">
            <w:pPr>
              <w:spacing w:line="240" w:lineRule="auto"/>
              <w:rPr>
                <w:rFonts w:ascii="Segoe UI Light" w:eastAsia="Times New Roman" w:hAnsi="Segoe UI Light" w:cs="Segoe UI Light"/>
                <w:b/>
                <w:bCs/>
                <w:color w:val="FFFFFF" w:themeColor="background1"/>
                <w:lang w:eastAsia="en-AU"/>
              </w:rPr>
            </w:pPr>
            <w:r w:rsidRPr="009030A4">
              <w:rPr>
                <w:rFonts w:ascii="Segoe UI Light" w:eastAsia="Times New Roman" w:hAnsi="Segoe UI Light" w:cs="Segoe UI Light"/>
                <w:b/>
                <w:bCs/>
                <w:color w:val="FFFFFF" w:themeColor="background1"/>
                <w:lang w:eastAsia="en-AU"/>
              </w:rPr>
              <w:t>Current Balance</w:t>
            </w:r>
          </w:p>
        </w:tc>
        <w:tc>
          <w:tcPr>
            <w:tcW w:w="3104" w:type="dxa"/>
            <w:tcBorders>
              <w:top w:val="single" w:sz="4" w:space="0" w:color="auto"/>
              <w:left w:val="nil"/>
              <w:bottom w:val="single" w:sz="4" w:space="0" w:color="auto"/>
              <w:right w:val="single" w:sz="4" w:space="0" w:color="auto"/>
            </w:tcBorders>
            <w:shd w:val="clear" w:color="auto" w:fill="004E99"/>
            <w:vAlign w:val="center"/>
          </w:tcPr>
          <w:p w14:paraId="16919AD6" w14:textId="77777777" w:rsidR="007C6B02" w:rsidRPr="009030A4" w:rsidRDefault="007C6B02" w:rsidP="00093786">
            <w:pPr>
              <w:spacing w:line="240" w:lineRule="auto"/>
              <w:rPr>
                <w:rFonts w:ascii="Segoe UI Light" w:eastAsia="Times New Roman" w:hAnsi="Segoe UI Light" w:cs="Segoe UI Light"/>
                <w:b/>
                <w:bCs/>
                <w:color w:val="FFFFFF" w:themeColor="background1"/>
                <w:lang w:eastAsia="en-AU"/>
              </w:rPr>
            </w:pPr>
            <w:r w:rsidRPr="009030A4">
              <w:rPr>
                <w:rFonts w:ascii="Segoe UI Light" w:eastAsia="Times New Roman" w:hAnsi="Segoe UI Light" w:cs="Segoe UI Light"/>
                <w:b/>
                <w:bCs/>
                <w:color w:val="FFFFFF" w:themeColor="background1"/>
                <w:lang w:eastAsia="en-AU"/>
              </w:rPr>
              <w:t xml:space="preserve">Cost base </w:t>
            </w:r>
          </w:p>
        </w:tc>
      </w:tr>
      <w:tr w:rsidR="007C6B02" w:rsidRPr="00F5759F" w14:paraId="6E44CB7E" w14:textId="77777777" w:rsidTr="00093786">
        <w:trPr>
          <w:trHeight w:val="252"/>
        </w:trPr>
        <w:tc>
          <w:tcPr>
            <w:tcW w:w="10501"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3BD17A12" w14:textId="77777777" w:rsidR="007C6B02" w:rsidRDefault="007C6B02" w:rsidP="00093786">
            <w:pPr>
              <w:spacing w:line="240" w:lineRule="auto"/>
              <w:rPr>
                <w:rFonts w:ascii="Segoe UI Light" w:eastAsia="Times New Roman" w:hAnsi="Segoe UI Light" w:cs="Segoe UI Light"/>
                <w:b/>
                <w:bCs/>
                <w:lang w:eastAsia="en-AU"/>
              </w:rPr>
            </w:pPr>
            <w:r w:rsidRPr="0084532F">
              <w:rPr>
                <w:rFonts w:ascii="Segoe UI Light" w:hAnsi="Segoe UI Light" w:cs="Segoe UI Light"/>
                <w:b/>
                <w:color w:val="0066CC"/>
              </w:rPr>
              <w:t>{{</w:t>
            </w:r>
            <w:proofErr w:type="spellStart"/>
            <w:r w:rsidRPr="0084532F">
              <w:rPr>
                <w:rFonts w:ascii="Segoe UI Light" w:hAnsi="Segoe UI Light" w:cs="Segoe UI Light"/>
                <w:b/>
                <w:color w:val="0066CC"/>
              </w:rPr>
              <w:t>clientPreferred</w:t>
            </w:r>
            <w:proofErr w:type="spellEnd"/>
            <w:r w:rsidRPr="0084532F">
              <w:rPr>
                <w:rFonts w:ascii="Segoe UI Light" w:hAnsi="Segoe UI Light" w:cs="Segoe UI Light"/>
                <w:b/>
                <w:color w:val="0066CC"/>
              </w:rPr>
              <w:t>}}</w:t>
            </w:r>
          </w:p>
        </w:tc>
      </w:tr>
      <w:tr w:rsidR="007C6B02" w:rsidRPr="00F5759F" w14:paraId="46DFB5AF" w14:textId="77777777" w:rsidTr="00093786">
        <w:trPr>
          <w:trHeight w:val="278"/>
        </w:trPr>
        <w:tc>
          <w:tcPr>
            <w:tcW w:w="4159"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603FA180" w14:textId="77777777" w:rsidR="007C6B02" w:rsidRPr="00362785" w:rsidRDefault="007C6B02" w:rsidP="00093786">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{{#clientAustralianShare</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9030A4">
              <w:rPr>
                <w:rFonts w:ascii="Segoe UI Light" w:eastAsia="Times New Roman" w:hAnsi="Segoe UI Light" w:cs="Segoe UI Light"/>
                <w:lang w:eastAsia="en-AU"/>
              </w:rPr>
              <w:t>companyName</w:t>
            </w:r>
            <w:r>
              <w:rPr>
                <w:rFonts w:ascii="Segoe UI Light" w:eastAsia="Times New Roman" w:hAnsi="Segoe UI Light" w:cs="Segoe UI Light"/>
                <w:lang w:eastAsia="en-AU"/>
              </w:rPr>
              <w:t>}}</w:t>
            </w:r>
          </w:p>
        </w:tc>
        <w:tc>
          <w:tcPr>
            <w:tcW w:w="3238" w:type="dxa"/>
            <w:tcBorders>
              <w:top w:val="nil"/>
              <w:left w:val="nil"/>
              <w:bottom w:val="single" w:sz="4" w:space="0" w:color="auto"/>
              <w:right w:val="single" w:sz="4" w:space="0" w:color="auto"/>
            </w:tcBorders>
            <w:shd w:val="clear" w:color="000000" w:fill="FFFFFF"/>
            <w:vAlign w:val="center"/>
            <w:hideMark/>
          </w:tcPr>
          <w:p w14:paraId="042387BE" w14:textId="77777777" w:rsidR="007C6B02" w:rsidRPr="00362785" w:rsidRDefault="007C6B02" w:rsidP="00093786">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9030A4">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 ({{</w:t>
            </w:r>
            <w:r w:rsidRPr="009030A4">
              <w:rPr>
                <w:rFonts w:ascii="Segoe UI Light" w:eastAsia="Times New Roman" w:hAnsi="Segoe UI Light" w:cs="Segoe UI Light"/>
                <w:lang w:eastAsia="en-AU"/>
              </w:rPr>
              <w:t>shares</w:t>
            </w:r>
            <w:r>
              <w:rPr>
                <w:rFonts w:ascii="Segoe UI Light" w:eastAsia="Times New Roman" w:hAnsi="Segoe UI Light" w:cs="Segoe UI Light"/>
                <w:lang w:eastAsia="en-AU"/>
              </w:rPr>
              <w:t>}})</w:t>
            </w:r>
          </w:p>
        </w:tc>
        <w:tc>
          <w:tcPr>
            <w:tcW w:w="3104" w:type="dxa"/>
            <w:tcBorders>
              <w:top w:val="nil"/>
              <w:left w:val="nil"/>
              <w:bottom w:val="single" w:sz="4" w:space="0" w:color="auto"/>
              <w:right w:val="single" w:sz="4" w:space="0" w:color="auto"/>
            </w:tcBorders>
            <w:shd w:val="clear" w:color="000000" w:fill="FFFFFF"/>
            <w:vAlign w:val="center"/>
          </w:tcPr>
          <w:p w14:paraId="621B2823" w14:textId="77777777" w:rsidR="007C6B02" w:rsidRPr="00362785" w:rsidRDefault="007C6B02" w:rsidP="00093786">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9030A4">
              <w:rPr>
                <w:rFonts w:ascii="Segoe UI Light" w:hAnsi="Segoe UI Light" w:cs="Segoe UI Light"/>
              </w:rPr>
              <w:t>costBase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clientAustralianShare</w:t>
            </w:r>
            <w:proofErr w:type="spellEnd"/>
            <w:r>
              <w:rPr>
                <w:rFonts w:ascii="Segoe UI Light" w:hAnsi="Segoe UI Light" w:cs="Segoe UI Light"/>
              </w:rPr>
              <w:t>}}</w:t>
            </w:r>
          </w:p>
        </w:tc>
      </w:tr>
    </w:tbl>
    <w:p w14:paraId="63519D5D" w14:textId="7D8A8585" w:rsidR="007C6B02" w:rsidRPr="007C6B02" w:rsidRDefault="007C6B02" w:rsidP="007C6B02">
      <w:r w:rsidRPr="007C6B02">
        <w:t>{{</w:t>
      </w:r>
      <w:r>
        <w:t>/</w:t>
      </w:r>
      <w:proofErr w:type="spellStart"/>
      <w:r w:rsidRPr="007C6B02">
        <w:t>SingleClient</w:t>
      </w:r>
      <w:proofErr w:type="spellEnd"/>
      <w:r w:rsidRPr="007C6B02">
        <w:t>}}</w:t>
      </w:r>
    </w:p>
    <w:p w14:paraId="0A5AC944" w14:textId="29085B6A" w:rsidR="007C6B02" w:rsidRPr="007C6B02" w:rsidRDefault="007C6B02" w:rsidP="007C6B02">
      <w:r w:rsidRPr="007C6B02">
        <w:t>{{</w:t>
      </w:r>
      <w:r>
        <w:t>^</w:t>
      </w:r>
      <w:proofErr w:type="spellStart"/>
      <w:r w:rsidRPr="007C6B02">
        <w:t>SingleClient</w:t>
      </w:r>
      <w:proofErr w:type="spellEnd"/>
      <w:r w:rsidRPr="007C6B02">
        <w:t>}}</w:t>
      </w:r>
    </w:p>
    <w:tbl>
      <w:tblPr>
        <w:tblW w:w="10501" w:type="dxa"/>
        <w:tblLayout w:type="fixed"/>
        <w:tblLook w:val="04A0" w:firstRow="1" w:lastRow="0" w:firstColumn="1" w:lastColumn="0" w:noHBand="0" w:noVBand="1"/>
      </w:tblPr>
      <w:tblGrid>
        <w:gridCol w:w="4159"/>
        <w:gridCol w:w="3238"/>
        <w:gridCol w:w="3104"/>
      </w:tblGrid>
      <w:tr w:rsidR="009030A4" w:rsidRPr="009030A4" w14:paraId="73D59AD6" w14:textId="77777777" w:rsidTr="009030A4">
        <w:trPr>
          <w:trHeight w:val="252"/>
        </w:trPr>
        <w:tc>
          <w:tcPr>
            <w:tcW w:w="4159" w:type="dxa"/>
            <w:tcBorders>
              <w:top w:val="single" w:sz="4" w:space="0" w:color="auto"/>
              <w:left w:val="single" w:sz="4" w:space="0" w:color="auto"/>
              <w:bottom w:val="single" w:sz="4" w:space="0" w:color="auto"/>
              <w:right w:val="single" w:sz="4" w:space="0" w:color="auto"/>
            </w:tcBorders>
            <w:shd w:val="clear" w:color="auto" w:fill="004E99"/>
            <w:vAlign w:val="bottom"/>
          </w:tcPr>
          <w:p w14:paraId="613246F8" w14:textId="77777777" w:rsidR="009030A4" w:rsidRPr="009030A4" w:rsidRDefault="009030A4" w:rsidP="00AD5ACD">
            <w:pPr>
              <w:spacing w:line="240" w:lineRule="auto"/>
              <w:rPr>
                <w:rFonts w:ascii="Segoe UI Light" w:eastAsia="Times New Roman" w:hAnsi="Segoe UI Light" w:cs="Segoe UI Light"/>
                <w:color w:val="FFFFFF" w:themeColor="background1"/>
                <w:lang w:eastAsia="en-AU"/>
              </w:rPr>
            </w:pPr>
            <w:r w:rsidRPr="009030A4">
              <w:rPr>
                <w:rFonts w:ascii="Segoe UI Light" w:eastAsia="Times New Roman" w:hAnsi="Segoe UI Light" w:cs="Segoe UI Light"/>
                <w:b/>
                <w:bCs/>
                <w:color w:val="FFFFFF" w:themeColor="background1"/>
                <w:lang w:eastAsia="en-AU"/>
              </w:rPr>
              <w:t>Company Name</w:t>
            </w:r>
          </w:p>
        </w:tc>
        <w:tc>
          <w:tcPr>
            <w:tcW w:w="3238" w:type="dxa"/>
            <w:tcBorders>
              <w:top w:val="single" w:sz="4" w:space="0" w:color="auto"/>
              <w:left w:val="nil"/>
              <w:bottom w:val="single" w:sz="4" w:space="0" w:color="auto"/>
              <w:right w:val="single" w:sz="4" w:space="0" w:color="auto"/>
            </w:tcBorders>
            <w:shd w:val="clear" w:color="auto" w:fill="004E99"/>
            <w:vAlign w:val="center"/>
          </w:tcPr>
          <w:p w14:paraId="60D98D21" w14:textId="77777777" w:rsidR="009030A4" w:rsidRPr="009030A4" w:rsidRDefault="009030A4" w:rsidP="00AD5ACD">
            <w:pPr>
              <w:spacing w:line="240" w:lineRule="auto"/>
              <w:rPr>
                <w:rFonts w:ascii="Segoe UI Light" w:eastAsia="Times New Roman" w:hAnsi="Segoe UI Light" w:cs="Segoe UI Light"/>
                <w:b/>
                <w:bCs/>
                <w:color w:val="FFFFFF" w:themeColor="background1"/>
                <w:lang w:eastAsia="en-AU"/>
              </w:rPr>
            </w:pPr>
            <w:r w:rsidRPr="009030A4">
              <w:rPr>
                <w:rFonts w:ascii="Segoe UI Light" w:eastAsia="Times New Roman" w:hAnsi="Segoe UI Light" w:cs="Segoe UI Light"/>
                <w:b/>
                <w:bCs/>
                <w:color w:val="FFFFFF" w:themeColor="background1"/>
                <w:lang w:eastAsia="en-AU"/>
              </w:rPr>
              <w:t>Current Balance</w:t>
            </w:r>
          </w:p>
        </w:tc>
        <w:tc>
          <w:tcPr>
            <w:tcW w:w="3104" w:type="dxa"/>
            <w:tcBorders>
              <w:top w:val="single" w:sz="4" w:space="0" w:color="auto"/>
              <w:left w:val="nil"/>
              <w:bottom w:val="single" w:sz="4" w:space="0" w:color="auto"/>
              <w:right w:val="single" w:sz="4" w:space="0" w:color="auto"/>
            </w:tcBorders>
            <w:shd w:val="clear" w:color="auto" w:fill="004E99"/>
            <w:vAlign w:val="center"/>
          </w:tcPr>
          <w:p w14:paraId="1508208E" w14:textId="77777777" w:rsidR="009030A4" w:rsidRPr="009030A4" w:rsidRDefault="009030A4" w:rsidP="00AD5ACD">
            <w:pPr>
              <w:spacing w:line="240" w:lineRule="auto"/>
              <w:rPr>
                <w:rFonts w:ascii="Segoe UI Light" w:eastAsia="Times New Roman" w:hAnsi="Segoe UI Light" w:cs="Segoe UI Light"/>
                <w:b/>
                <w:bCs/>
                <w:color w:val="FFFFFF" w:themeColor="background1"/>
                <w:lang w:eastAsia="en-AU"/>
              </w:rPr>
            </w:pPr>
            <w:r w:rsidRPr="009030A4">
              <w:rPr>
                <w:rFonts w:ascii="Segoe UI Light" w:eastAsia="Times New Roman" w:hAnsi="Segoe UI Light" w:cs="Segoe UI Light"/>
                <w:b/>
                <w:bCs/>
                <w:color w:val="FFFFFF" w:themeColor="background1"/>
                <w:lang w:eastAsia="en-AU"/>
              </w:rPr>
              <w:t xml:space="preserve">Cost base </w:t>
            </w:r>
          </w:p>
        </w:tc>
      </w:tr>
      <w:tr w:rsidR="009030A4" w:rsidRPr="00F5759F" w14:paraId="3222DED7" w14:textId="77777777" w:rsidTr="00AD5ACD">
        <w:trPr>
          <w:trHeight w:val="252"/>
        </w:trPr>
        <w:tc>
          <w:tcPr>
            <w:tcW w:w="10501"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64A1E6DF" w14:textId="2D959E18" w:rsidR="009030A4" w:rsidRDefault="00684AF7" w:rsidP="00AD5ACD">
            <w:pPr>
              <w:spacing w:line="240" w:lineRule="auto"/>
              <w:rPr>
                <w:rFonts w:ascii="Segoe UI Light" w:eastAsia="Times New Roman" w:hAnsi="Segoe UI Light" w:cs="Segoe UI Light"/>
                <w:b/>
                <w:bCs/>
                <w:lang w:eastAsia="en-AU"/>
              </w:rPr>
            </w:pPr>
            <w:r w:rsidRPr="0084532F">
              <w:rPr>
                <w:rFonts w:ascii="Segoe UI Light" w:hAnsi="Segoe UI Light" w:cs="Segoe UI Light"/>
                <w:b/>
                <w:color w:val="0066CC"/>
              </w:rPr>
              <w:t>{{</w:t>
            </w:r>
            <w:proofErr w:type="spellStart"/>
            <w:r w:rsidRPr="0084532F">
              <w:rPr>
                <w:rFonts w:ascii="Segoe UI Light" w:hAnsi="Segoe UI Light" w:cs="Segoe UI Light"/>
                <w:b/>
                <w:color w:val="0066CC"/>
              </w:rPr>
              <w:t>clientPreferred</w:t>
            </w:r>
            <w:proofErr w:type="spellEnd"/>
            <w:r w:rsidRPr="0084532F">
              <w:rPr>
                <w:rFonts w:ascii="Segoe UI Light" w:hAnsi="Segoe UI Light" w:cs="Segoe UI Light"/>
                <w:b/>
                <w:color w:val="0066CC"/>
              </w:rPr>
              <w:t>}}</w:t>
            </w:r>
          </w:p>
        </w:tc>
      </w:tr>
      <w:tr w:rsidR="009030A4" w:rsidRPr="00F5759F" w14:paraId="6E61A395" w14:textId="77777777" w:rsidTr="008D75EA">
        <w:trPr>
          <w:trHeight w:val="278"/>
        </w:trPr>
        <w:tc>
          <w:tcPr>
            <w:tcW w:w="4159"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7ECBB22C" w14:textId="7F9D8792" w:rsidR="009030A4" w:rsidRPr="00362785" w:rsidRDefault="009030A4" w:rsidP="009030A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{{#clientAustralianShare</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9030A4">
              <w:rPr>
                <w:rFonts w:ascii="Segoe UI Light" w:eastAsia="Times New Roman" w:hAnsi="Segoe UI Light" w:cs="Segoe UI Light"/>
                <w:lang w:eastAsia="en-AU"/>
              </w:rPr>
              <w:t>companyName</w:t>
            </w:r>
            <w:r>
              <w:rPr>
                <w:rFonts w:ascii="Segoe UI Light" w:eastAsia="Times New Roman" w:hAnsi="Segoe UI Light" w:cs="Segoe UI Light"/>
                <w:lang w:eastAsia="en-AU"/>
              </w:rPr>
              <w:t>}}</w:t>
            </w:r>
          </w:p>
        </w:tc>
        <w:tc>
          <w:tcPr>
            <w:tcW w:w="3238" w:type="dxa"/>
            <w:tcBorders>
              <w:top w:val="nil"/>
              <w:left w:val="nil"/>
              <w:bottom w:val="single" w:sz="4" w:space="0" w:color="auto"/>
              <w:right w:val="single" w:sz="4" w:space="0" w:color="auto"/>
            </w:tcBorders>
            <w:shd w:val="clear" w:color="000000" w:fill="FFFFFF"/>
            <w:vAlign w:val="center"/>
            <w:hideMark/>
          </w:tcPr>
          <w:p w14:paraId="677F3A8B" w14:textId="292DC990" w:rsidR="009030A4" w:rsidRPr="00362785" w:rsidRDefault="009030A4" w:rsidP="009030A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9030A4">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 ({{</w:t>
            </w:r>
            <w:r w:rsidRPr="009030A4">
              <w:rPr>
                <w:rFonts w:ascii="Segoe UI Light" w:eastAsia="Times New Roman" w:hAnsi="Segoe UI Light" w:cs="Segoe UI Light"/>
                <w:lang w:eastAsia="en-AU"/>
              </w:rPr>
              <w:t>shares</w:t>
            </w:r>
            <w:r>
              <w:rPr>
                <w:rFonts w:ascii="Segoe UI Light" w:eastAsia="Times New Roman" w:hAnsi="Segoe UI Light" w:cs="Segoe UI Light"/>
                <w:lang w:eastAsia="en-AU"/>
              </w:rPr>
              <w:t>}})</w:t>
            </w:r>
          </w:p>
        </w:tc>
        <w:tc>
          <w:tcPr>
            <w:tcW w:w="3104" w:type="dxa"/>
            <w:tcBorders>
              <w:top w:val="nil"/>
              <w:left w:val="nil"/>
              <w:bottom w:val="single" w:sz="4" w:space="0" w:color="auto"/>
              <w:right w:val="single" w:sz="4" w:space="0" w:color="auto"/>
            </w:tcBorders>
            <w:shd w:val="clear" w:color="000000" w:fill="FFFFFF"/>
            <w:vAlign w:val="center"/>
          </w:tcPr>
          <w:p w14:paraId="16F5CA61" w14:textId="3C01F866" w:rsidR="009030A4" w:rsidRPr="00362785" w:rsidRDefault="009030A4" w:rsidP="009030A4">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9030A4">
              <w:rPr>
                <w:rFonts w:ascii="Segoe UI Light" w:hAnsi="Segoe UI Light" w:cs="Segoe UI Light"/>
              </w:rPr>
              <w:t>costBase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clientAustralianShare</w:t>
            </w:r>
            <w:proofErr w:type="spellEnd"/>
            <w:r>
              <w:rPr>
                <w:rFonts w:ascii="Segoe UI Light" w:hAnsi="Segoe UI Light" w:cs="Segoe UI Light"/>
              </w:rPr>
              <w:t>}}</w:t>
            </w:r>
          </w:p>
        </w:tc>
      </w:tr>
      <w:tr w:rsidR="009030A4" w14:paraId="10112887" w14:textId="77777777" w:rsidTr="00AD5ACD">
        <w:trPr>
          <w:trHeight w:val="131"/>
        </w:trPr>
        <w:tc>
          <w:tcPr>
            <w:tcW w:w="10501"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32CD7BBF" w14:textId="7FF8E736" w:rsidR="009030A4" w:rsidRDefault="00684AF7" w:rsidP="00AD5ACD">
            <w:pPr>
              <w:spacing w:line="240" w:lineRule="auto"/>
              <w:rPr>
                <w:rFonts w:ascii="Segoe UI Light" w:hAnsi="Segoe UI Light" w:cs="Segoe UI Light"/>
                <w:b/>
                <w:color w:val="0066CC"/>
              </w:rPr>
            </w:pPr>
            <w:r w:rsidRPr="0084532F">
              <w:rPr>
                <w:rFonts w:ascii="Segoe UI Light" w:hAnsi="Segoe UI Light" w:cs="Segoe UI Light"/>
                <w:b/>
                <w:color w:val="0066CC"/>
              </w:rPr>
              <w:t>{{</w:t>
            </w:r>
            <w:proofErr w:type="spellStart"/>
            <w:r w:rsidRPr="0084532F">
              <w:rPr>
                <w:rFonts w:ascii="Segoe UI Light" w:hAnsi="Segoe UI Light" w:cs="Segoe UI Light"/>
                <w:b/>
                <w:color w:val="0066CC"/>
              </w:rPr>
              <w:t>partnerPreferred</w:t>
            </w:r>
            <w:proofErr w:type="spellEnd"/>
            <w:r w:rsidRPr="0084532F">
              <w:rPr>
                <w:rFonts w:ascii="Segoe UI Light" w:hAnsi="Segoe UI Light" w:cs="Segoe UI Light"/>
                <w:b/>
                <w:color w:val="0066CC"/>
              </w:rPr>
              <w:t>}}</w:t>
            </w:r>
          </w:p>
        </w:tc>
      </w:tr>
      <w:tr w:rsidR="009030A4" w:rsidRPr="00362785" w14:paraId="544BB978" w14:textId="77777777" w:rsidTr="008D75EA">
        <w:trPr>
          <w:trHeight w:val="278"/>
        </w:trPr>
        <w:tc>
          <w:tcPr>
            <w:tcW w:w="4159"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7D4C8A39" w14:textId="4A24FCF8" w:rsidR="009030A4" w:rsidRPr="00362785" w:rsidRDefault="009030A4" w:rsidP="009030A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{{#partnerAustralianShare</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9030A4">
              <w:rPr>
                <w:rFonts w:ascii="Segoe UI Light" w:eastAsia="Times New Roman" w:hAnsi="Segoe UI Light" w:cs="Segoe UI Light"/>
                <w:lang w:eastAsia="en-AU"/>
              </w:rPr>
              <w:t>companyName</w:t>
            </w:r>
            <w:r>
              <w:rPr>
                <w:rFonts w:ascii="Segoe UI Light" w:eastAsia="Times New Roman" w:hAnsi="Segoe UI Light" w:cs="Segoe UI Light"/>
                <w:lang w:eastAsia="en-AU"/>
              </w:rPr>
              <w:t>}}</w:t>
            </w:r>
          </w:p>
        </w:tc>
        <w:tc>
          <w:tcPr>
            <w:tcW w:w="3238" w:type="dxa"/>
            <w:tcBorders>
              <w:top w:val="nil"/>
              <w:left w:val="nil"/>
              <w:bottom w:val="single" w:sz="4" w:space="0" w:color="auto"/>
              <w:right w:val="single" w:sz="4" w:space="0" w:color="auto"/>
            </w:tcBorders>
            <w:shd w:val="clear" w:color="000000" w:fill="FFFFFF"/>
            <w:vAlign w:val="center"/>
            <w:hideMark/>
          </w:tcPr>
          <w:p w14:paraId="7C5F9BF9" w14:textId="530E8DA7" w:rsidR="009030A4" w:rsidRPr="00362785" w:rsidRDefault="009030A4" w:rsidP="009030A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9030A4">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 ({{</w:t>
            </w:r>
            <w:r w:rsidRPr="009030A4">
              <w:rPr>
                <w:rFonts w:ascii="Segoe UI Light" w:eastAsia="Times New Roman" w:hAnsi="Segoe UI Light" w:cs="Segoe UI Light"/>
                <w:lang w:eastAsia="en-AU"/>
              </w:rPr>
              <w:t>shares</w:t>
            </w:r>
            <w:r>
              <w:rPr>
                <w:rFonts w:ascii="Segoe UI Light" w:eastAsia="Times New Roman" w:hAnsi="Segoe UI Light" w:cs="Segoe UI Light"/>
                <w:lang w:eastAsia="en-AU"/>
              </w:rPr>
              <w:t>}})</w:t>
            </w:r>
          </w:p>
        </w:tc>
        <w:tc>
          <w:tcPr>
            <w:tcW w:w="3104" w:type="dxa"/>
            <w:tcBorders>
              <w:top w:val="nil"/>
              <w:left w:val="nil"/>
              <w:bottom w:val="single" w:sz="4" w:space="0" w:color="auto"/>
              <w:right w:val="single" w:sz="4" w:space="0" w:color="auto"/>
            </w:tcBorders>
            <w:shd w:val="clear" w:color="000000" w:fill="FFFFFF"/>
            <w:vAlign w:val="center"/>
          </w:tcPr>
          <w:p w14:paraId="7AEF959E" w14:textId="6BA0BA18" w:rsidR="009030A4" w:rsidRPr="00362785" w:rsidRDefault="009030A4" w:rsidP="009030A4">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9030A4">
              <w:rPr>
                <w:rFonts w:ascii="Segoe UI Light" w:hAnsi="Segoe UI Light" w:cs="Segoe UI Light"/>
              </w:rPr>
              <w:t>costBase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partnerAustralianShare</w:t>
            </w:r>
            <w:proofErr w:type="spellEnd"/>
            <w:r>
              <w:rPr>
                <w:rFonts w:ascii="Segoe UI Light" w:hAnsi="Segoe UI Light" w:cs="Segoe UI Light"/>
              </w:rPr>
              <w:t>}}</w:t>
            </w:r>
          </w:p>
        </w:tc>
      </w:tr>
      <w:tr w:rsidR="009030A4" w14:paraId="2A39B07E" w14:textId="77777777" w:rsidTr="00AD5ACD">
        <w:trPr>
          <w:trHeight w:val="131"/>
        </w:trPr>
        <w:tc>
          <w:tcPr>
            <w:tcW w:w="10501"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78172029" w14:textId="77777777" w:rsidR="009030A4" w:rsidRDefault="009030A4" w:rsidP="00AD5ACD">
            <w:pPr>
              <w:spacing w:line="240" w:lineRule="auto"/>
              <w:rPr>
                <w:rFonts w:ascii="Segoe UI Light" w:hAnsi="Segoe UI Light" w:cs="Segoe UI Light"/>
                <w:b/>
                <w:color w:val="0066CC"/>
              </w:rPr>
            </w:pPr>
            <w:r>
              <w:rPr>
                <w:rFonts w:ascii="Segoe UI Light" w:hAnsi="Segoe UI Light" w:cs="Segoe UI Light"/>
                <w:b/>
                <w:color w:val="0066CC"/>
              </w:rPr>
              <w:t xml:space="preserve">Joint </w:t>
            </w:r>
          </w:p>
        </w:tc>
      </w:tr>
      <w:tr w:rsidR="009030A4" w:rsidRPr="00362785" w14:paraId="40A403A3" w14:textId="77777777" w:rsidTr="008D75EA">
        <w:trPr>
          <w:trHeight w:val="278"/>
        </w:trPr>
        <w:tc>
          <w:tcPr>
            <w:tcW w:w="4159" w:type="dxa"/>
            <w:tcBorders>
              <w:top w:val="nil"/>
              <w:left w:val="single" w:sz="4" w:space="0" w:color="auto"/>
              <w:bottom w:val="nil"/>
              <w:right w:val="single" w:sz="4" w:space="0" w:color="auto"/>
            </w:tcBorders>
            <w:shd w:val="clear" w:color="auto" w:fill="D9D9D9" w:themeFill="background1" w:themeFillShade="D9"/>
            <w:vAlign w:val="bottom"/>
            <w:hideMark/>
          </w:tcPr>
          <w:p w14:paraId="0234A553" w14:textId="59AA44C6" w:rsidR="009030A4" w:rsidRPr="00362785" w:rsidRDefault="009030A4" w:rsidP="009030A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{{#jointAustralianShare</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9030A4">
              <w:rPr>
                <w:rFonts w:ascii="Segoe UI Light" w:eastAsia="Times New Roman" w:hAnsi="Segoe UI Light" w:cs="Segoe UI Light"/>
                <w:lang w:eastAsia="en-AU"/>
              </w:rPr>
              <w:t>companyName</w:t>
            </w:r>
            <w:r>
              <w:rPr>
                <w:rFonts w:ascii="Segoe UI Light" w:eastAsia="Times New Roman" w:hAnsi="Segoe UI Light" w:cs="Segoe UI Light"/>
                <w:lang w:eastAsia="en-AU"/>
              </w:rPr>
              <w:t>}}</w:t>
            </w:r>
          </w:p>
        </w:tc>
        <w:tc>
          <w:tcPr>
            <w:tcW w:w="3238" w:type="dxa"/>
            <w:tcBorders>
              <w:top w:val="nil"/>
              <w:left w:val="nil"/>
              <w:bottom w:val="nil"/>
              <w:right w:val="single" w:sz="4" w:space="0" w:color="auto"/>
            </w:tcBorders>
            <w:shd w:val="clear" w:color="000000" w:fill="FFFFFF"/>
            <w:vAlign w:val="center"/>
            <w:hideMark/>
          </w:tcPr>
          <w:p w14:paraId="38B70292" w14:textId="32AB7A73" w:rsidR="009030A4" w:rsidRPr="00362785" w:rsidRDefault="009030A4" w:rsidP="009030A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9030A4">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 ({{</w:t>
            </w:r>
            <w:r w:rsidRPr="009030A4">
              <w:rPr>
                <w:rFonts w:ascii="Segoe UI Light" w:eastAsia="Times New Roman" w:hAnsi="Segoe UI Light" w:cs="Segoe UI Light"/>
                <w:lang w:eastAsia="en-AU"/>
              </w:rPr>
              <w:t>shares</w:t>
            </w:r>
            <w:r>
              <w:rPr>
                <w:rFonts w:ascii="Segoe UI Light" w:eastAsia="Times New Roman" w:hAnsi="Segoe UI Light" w:cs="Segoe UI Light"/>
                <w:lang w:eastAsia="en-AU"/>
              </w:rPr>
              <w:t>}})</w:t>
            </w:r>
          </w:p>
        </w:tc>
        <w:tc>
          <w:tcPr>
            <w:tcW w:w="3104" w:type="dxa"/>
            <w:tcBorders>
              <w:top w:val="nil"/>
              <w:left w:val="nil"/>
              <w:bottom w:val="nil"/>
              <w:right w:val="single" w:sz="4" w:space="0" w:color="auto"/>
            </w:tcBorders>
            <w:shd w:val="clear" w:color="000000" w:fill="FFFFFF"/>
            <w:vAlign w:val="center"/>
          </w:tcPr>
          <w:p w14:paraId="5FEA7554" w14:textId="7BB805C7" w:rsidR="009030A4" w:rsidRPr="00362785" w:rsidRDefault="009030A4" w:rsidP="009030A4">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9030A4">
              <w:rPr>
                <w:rFonts w:ascii="Segoe UI Light" w:hAnsi="Segoe UI Light" w:cs="Segoe UI Light"/>
              </w:rPr>
              <w:t>costBase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jointAustralianShare</w:t>
            </w:r>
            <w:proofErr w:type="spellEnd"/>
            <w:r>
              <w:rPr>
                <w:rFonts w:ascii="Segoe UI Light" w:hAnsi="Segoe UI Light" w:cs="Segoe UI Light"/>
              </w:rPr>
              <w:t>}}</w:t>
            </w:r>
          </w:p>
        </w:tc>
      </w:tr>
      <w:tr w:rsidR="009030A4" w:rsidRPr="00362785" w14:paraId="0E781CE6" w14:textId="77777777" w:rsidTr="00AD5ACD">
        <w:trPr>
          <w:trHeight w:val="278"/>
        </w:trPr>
        <w:tc>
          <w:tcPr>
            <w:tcW w:w="4159" w:type="dxa"/>
            <w:tcBorders>
              <w:top w:val="nil"/>
              <w:left w:val="single" w:sz="4" w:space="0" w:color="auto"/>
              <w:bottom w:val="single" w:sz="4" w:space="0" w:color="auto"/>
              <w:right w:val="single" w:sz="4" w:space="0" w:color="auto"/>
            </w:tcBorders>
            <w:shd w:val="clear" w:color="000000" w:fill="FFFFFF"/>
            <w:vAlign w:val="bottom"/>
          </w:tcPr>
          <w:p w14:paraId="6F2C622C" w14:textId="77777777" w:rsidR="009030A4" w:rsidRPr="00677DC6" w:rsidRDefault="009030A4" w:rsidP="00AD5ACD">
            <w:pPr>
              <w:spacing w:line="240" w:lineRule="auto"/>
              <w:rPr>
                <w:rFonts w:ascii="Segoe UI Light" w:eastAsia="Times New Roman" w:hAnsi="Segoe UI Light" w:cs="Segoe UI Light"/>
                <w:lang w:eastAsia="en-AU"/>
              </w:rPr>
            </w:pPr>
          </w:p>
        </w:tc>
        <w:tc>
          <w:tcPr>
            <w:tcW w:w="3238" w:type="dxa"/>
            <w:tcBorders>
              <w:top w:val="nil"/>
              <w:left w:val="nil"/>
              <w:bottom w:val="single" w:sz="4" w:space="0" w:color="auto"/>
              <w:right w:val="single" w:sz="4" w:space="0" w:color="auto"/>
            </w:tcBorders>
            <w:shd w:val="clear" w:color="000000" w:fill="FFFFFF"/>
            <w:vAlign w:val="center"/>
          </w:tcPr>
          <w:p w14:paraId="14BF29A6" w14:textId="77777777" w:rsidR="009030A4" w:rsidRDefault="009030A4" w:rsidP="00AD5ACD">
            <w:pPr>
              <w:spacing w:line="240" w:lineRule="auto"/>
              <w:rPr>
                <w:rFonts w:ascii="Segoe UI Light" w:hAnsi="Segoe UI Light" w:cs="Segoe UI Light"/>
              </w:rPr>
            </w:pPr>
          </w:p>
        </w:tc>
        <w:tc>
          <w:tcPr>
            <w:tcW w:w="3104" w:type="dxa"/>
            <w:tcBorders>
              <w:top w:val="nil"/>
              <w:left w:val="nil"/>
              <w:bottom w:val="single" w:sz="4" w:space="0" w:color="auto"/>
              <w:right w:val="single" w:sz="4" w:space="0" w:color="auto"/>
            </w:tcBorders>
            <w:shd w:val="clear" w:color="000000" w:fill="FFFFFF"/>
            <w:vAlign w:val="center"/>
          </w:tcPr>
          <w:p w14:paraId="04AD7BEE" w14:textId="77777777" w:rsidR="009030A4" w:rsidRPr="00362785" w:rsidRDefault="009030A4" w:rsidP="00AD5ACD">
            <w:pPr>
              <w:spacing w:line="240" w:lineRule="auto"/>
              <w:rPr>
                <w:rFonts w:ascii="Segoe UI Light" w:hAnsi="Segoe UI Light" w:cs="Segoe UI Light"/>
              </w:rPr>
            </w:pPr>
          </w:p>
        </w:tc>
      </w:tr>
    </w:tbl>
    <w:p w14:paraId="63254791" w14:textId="54FD8F1C" w:rsidR="007C6B02" w:rsidRPr="007C6B02" w:rsidRDefault="007C6B02" w:rsidP="007C6B02">
      <w:pPr>
        <w:suppressAutoHyphens w:val="0"/>
        <w:spacing w:line="240" w:lineRule="auto"/>
        <w:rPr>
          <w:rFonts w:ascii="Segoe UI Light" w:hAnsi="Segoe UI Light" w:cs="Segoe UI Light"/>
        </w:rPr>
      </w:pPr>
      <w:r w:rsidRPr="007C6B02">
        <w:rPr>
          <w:rFonts w:ascii="Segoe UI Light" w:hAnsi="Segoe UI Light" w:cs="Segoe UI Light"/>
        </w:rPr>
        <w:t>{{</w:t>
      </w:r>
      <w:r>
        <w:rPr>
          <w:rFonts w:ascii="Segoe UI Light" w:hAnsi="Segoe UI Light" w:cs="Segoe UI Light"/>
        </w:rPr>
        <w:t>/</w:t>
      </w:r>
      <w:proofErr w:type="spellStart"/>
      <w:r w:rsidRPr="007C6B02">
        <w:rPr>
          <w:rFonts w:ascii="Segoe UI Light" w:hAnsi="Segoe UI Light" w:cs="Segoe UI Light"/>
        </w:rPr>
        <w:t>SingleClient</w:t>
      </w:r>
      <w:proofErr w:type="spellEnd"/>
      <w:r w:rsidRPr="007C6B02">
        <w:rPr>
          <w:rFonts w:ascii="Segoe UI Light" w:hAnsi="Segoe UI Light" w:cs="Segoe UI Light"/>
        </w:rPr>
        <w:t>}}</w:t>
      </w:r>
    </w:p>
    <w:p w14:paraId="2EBB5297" w14:textId="77777777" w:rsidR="009030A4" w:rsidRDefault="009030A4" w:rsidP="00EE3780">
      <w:pPr>
        <w:suppressAutoHyphens w:val="0"/>
        <w:spacing w:line="240" w:lineRule="auto"/>
        <w:rPr>
          <w:rFonts w:ascii="Segoe UI Light" w:hAnsi="Segoe UI Light" w:cs="Segoe UI Light"/>
        </w:rPr>
      </w:pPr>
    </w:p>
    <w:p w14:paraId="33276EE5" w14:textId="77777777" w:rsidR="002A7099" w:rsidRDefault="002A7099" w:rsidP="002A7099">
      <w:pPr>
        <w:pStyle w:val="Heading1"/>
        <w:jc w:val="both"/>
        <w:rPr>
          <w:rFonts w:ascii="Segoe UI Light" w:hAnsi="Segoe UI Light" w:cs="Segoe UI Light"/>
          <w:b/>
          <w:bCs w:val="0"/>
          <w:color w:val="0066CC"/>
          <w:sz w:val="24"/>
          <w:szCs w:val="24"/>
        </w:rPr>
      </w:pPr>
      <w:r>
        <w:rPr>
          <w:rFonts w:ascii="Segoe UI Light" w:hAnsi="Segoe UI Light" w:cs="Segoe UI Light"/>
          <w:b/>
          <w:bCs w:val="0"/>
          <w:color w:val="0066CC"/>
          <w:sz w:val="24"/>
          <w:szCs w:val="24"/>
        </w:rPr>
        <w:t>PLATFORM INVESTMENTS</w:t>
      </w:r>
    </w:p>
    <w:p w14:paraId="28E235E1" w14:textId="185DACD2" w:rsidR="006163FD" w:rsidRPr="00905DAA" w:rsidRDefault="006163FD" w:rsidP="006163FD">
      <w:pPr>
        <w:rPr>
          <w:lang w:val="en-US"/>
        </w:rPr>
      </w:pPr>
      <w:r>
        <w:t>{{</w:t>
      </w:r>
      <w:r w:rsidR="008F28B3">
        <w:t>#</w:t>
      </w:r>
      <w:proofErr w:type="spellStart"/>
      <w:r w:rsidR="00905DAA" w:rsidRPr="00905DAA">
        <w:rPr>
          <w:lang w:val="en-US"/>
        </w:rPr>
        <w:t>clientPlatFromInvestment</w:t>
      </w:r>
      <w:proofErr w:type="spellEnd"/>
      <w:r>
        <w:t>}}</w:t>
      </w:r>
    </w:p>
    <w:tbl>
      <w:tblPr>
        <w:tblW w:w="9802" w:type="dxa"/>
        <w:tblLook w:val="04A0" w:firstRow="1" w:lastRow="0" w:firstColumn="1" w:lastColumn="0" w:noHBand="0" w:noVBand="1"/>
      </w:tblPr>
      <w:tblGrid>
        <w:gridCol w:w="5287"/>
        <w:gridCol w:w="4515"/>
      </w:tblGrid>
      <w:tr w:rsidR="002A7099" w:rsidRPr="003B0FC8" w14:paraId="523B62F9" w14:textId="77777777" w:rsidTr="002A7099">
        <w:trPr>
          <w:trHeight w:val="214"/>
        </w:trPr>
        <w:tc>
          <w:tcPr>
            <w:tcW w:w="9802" w:type="dxa"/>
            <w:gridSpan w:val="2"/>
            <w:tcBorders>
              <w:top w:val="single" w:sz="4" w:space="0" w:color="auto"/>
              <w:left w:val="single" w:sz="4" w:space="0" w:color="auto"/>
              <w:bottom w:val="single" w:sz="4" w:space="0" w:color="auto"/>
              <w:right w:val="single" w:sz="4" w:space="0" w:color="auto"/>
            </w:tcBorders>
            <w:shd w:val="clear" w:color="auto" w:fill="004E99"/>
            <w:vAlign w:val="bottom"/>
            <w:hideMark/>
          </w:tcPr>
          <w:p w14:paraId="0AD616F5" w14:textId="288DB825" w:rsidR="002A7099" w:rsidRPr="006163FD" w:rsidRDefault="006163FD" w:rsidP="00AD5ACD">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eastAsia="en-AU"/>
              </w:rPr>
              <w:t>{{</w:t>
            </w:r>
            <w:proofErr w:type="spellStart"/>
            <w:r w:rsidRPr="006163FD">
              <w:rPr>
                <w:rFonts w:ascii="Segoe UI Light" w:eastAsia="Times New Roman" w:hAnsi="Segoe UI Light" w:cs="Segoe UI Light"/>
                <w:b/>
                <w:bCs/>
                <w:color w:val="FFFFFF" w:themeColor="background1"/>
                <w:lang w:val="en-US" w:eastAsia="en-AU"/>
              </w:rPr>
              <w:t>platformName</w:t>
            </w:r>
            <w:proofErr w:type="spellEnd"/>
            <w:r>
              <w:rPr>
                <w:rFonts w:ascii="Segoe UI Light" w:eastAsia="Times New Roman" w:hAnsi="Segoe UI Light" w:cs="Segoe UI Light"/>
                <w:b/>
                <w:bCs/>
                <w:color w:val="FFFFFF" w:themeColor="background1"/>
                <w:lang w:eastAsia="en-AU"/>
              </w:rPr>
              <w:t>}}</w:t>
            </w:r>
          </w:p>
        </w:tc>
      </w:tr>
      <w:tr w:rsidR="002A7099" w:rsidRPr="003B0FC8" w14:paraId="09EFC70A" w14:textId="77777777" w:rsidTr="008D75EA">
        <w:trPr>
          <w:trHeight w:val="214"/>
        </w:trPr>
        <w:tc>
          <w:tcPr>
            <w:tcW w:w="528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B50C1DC" w14:textId="77777777" w:rsidR="002A7099" w:rsidRPr="00EC6F15" w:rsidRDefault="002A7099" w:rsidP="00AD5ACD">
            <w:pPr>
              <w:spacing w:line="240" w:lineRule="auto"/>
              <w:rPr>
                <w:rFonts w:ascii="Segoe UI Light" w:eastAsia="Times New Roman" w:hAnsi="Segoe UI Light" w:cs="Segoe UI Light"/>
                <w:lang w:eastAsia="en-AU"/>
              </w:rPr>
            </w:pPr>
            <w:r w:rsidRPr="00EC6F15">
              <w:rPr>
                <w:rFonts w:ascii="Segoe UI Light" w:eastAsia="Times New Roman" w:hAnsi="Segoe UI Light" w:cs="Segoe UI Light"/>
                <w:lang w:eastAsia="en-AU"/>
              </w:rPr>
              <w:t>Owner</w:t>
            </w:r>
          </w:p>
        </w:tc>
        <w:tc>
          <w:tcPr>
            <w:tcW w:w="4515" w:type="dxa"/>
            <w:tcBorders>
              <w:top w:val="single" w:sz="4" w:space="0" w:color="auto"/>
              <w:left w:val="nil"/>
              <w:bottom w:val="single" w:sz="4" w:space="0" w:color="auto"/>
              <w:right w:val="single" w:sz="4" w:space="0" w:color="auto"/>
            </w:tcBorders>
            <w:vAlign w:val="bottom"/>
          </w:tcPr>
          <w:p w14:paraId="7429FD85" w14:textId="2C21F24D" w:rsidR="002A7099" w:rsidRPr="00F530BC" w:rsidRDefault="006163FD" w:rsidP="00AD5ACD">
            <w:pPr>
              <w:spacing w:line="240" w:lineRule="auto"/>
              <w:rPr>
                <w:rFonts w:ascii="Segoe UI Light" w:eastAsia="Times New Roman" w:hAnsi="Segoe UI Light" w:cs="Segoe UI Light"/>
                <w:b/>
                <w:bCs/>
                <w:lang w:eastAsia="en-AU"/>
              </w:rPr>
            </w:pPr>
            <w:r>
              <w:rPr>
                <w:rFonts w:ascii="Segoe UI Light" w:eastAsia="Times New Roman" w:hAnsi="Segoe UI Light" w:cs="Segoe UI Light"/>
                <w:lang w:eastAsia="en-AU"/>
              </w:rPr>
              <w:t>{{</w:t>
            </w:r>
            <w:proofErr w:type="spellStart"/>
            <w:r w:rsidR="00771B97" w:rsidRPr="00771B97">
              <w:rPr>
                <w:rFonts w:ascii="Segoe UI Light" w:eastAsia="Times New Roman" w:hAnsi="Segoe UI Light" w:cs="Segoe UI Light"/>
                <w:lang w:eastAsia="en-AU"/>
              </w:rPr>
              <w:t>clientPreferred</w:t>
            </w:r>
            <w:proofErr w:type="spellEnd"/>
            <w:r>
              <w:rPr>
                <w:rFonts w:ascii="Segoe UI Light" w:eastAsia="Times New Roman" w:hAnsi="Segoe UI Light" w:cs="Segoe UI Light"/>
                <w:lang w:eastAsia="en-AU"/>
              </w:rPr>
              <w:t>}}</w:t>
            </w:r>
          </w:p>
        </w:tc>
      </w:tr>
      <w:tr w:rsidR="002A7099" w:rsidRPr="003B0FC8" w14:paraId="5F8CD67A" w14:textId="77777777" w:rsidTr="008D75EA">
        <w:trPr>
          <w:trHeight w:val="214"/>
        </w:trPr>
        <w:tc>
          <w:tcPr>
            <w:tcW w:w="5287"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4EB37784" w14:textId="77777777" w:rsidR="002A7099" w:rsidRPr="009E07D2" w:rsidRDefault="002A7099"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Account Number</w:t>
            </w:r>
          </w:p>
        </w:tc>
        <w:tc>
          <w:tcPr>
            <w:tcW w:w="4515" w:type="dxa"/>
            <w:tcBorders>
              <w:top w:val="single" w:sz="4" w:space="0" w:color="auto"/>
              <w:left w:val="nil"/>
              <w:bottom w:val="single" w:sz="4" w:space="0" w:color="auto"/>
              <w:right w:val="single" w:sz="4" w:space="0" w:color="000000"/>
            </w:tcBorders>
            <w:vAlign w:val="bottom"/>
            <w:hideMark/>
          </w:tcPr>
          <w:p w14:paraId="55FCD539" w14:textId="08C6B2CE" w:rsidR="002A7099" w:rsidRPr="003B0FC8" w:rsidRDefault="006163FD"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r>
      <w:tr w:rsidR="002A7099" w:rsidRPr="003B0FC8" w14:paraId="7A054528" w14:textId="77777777" w:rsidTr="008D75EA">
        <w:trPr>
          <w:trHeight w:val="214"/>
        </w:trPr>
        <w:tc>
          <w:tcPr>
            <w:tcW w:w="5287"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390D004E" w14:textId="77777777" w:rsidR="002A7099" w:rsidRPr="009E07D2" w:rsidRDefault="002A7099"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Portfolio Value</w:t>
            </w:r>
          </w:p>
        </w:tc>
        <w:tc>
          <w:tcPr>
            <w:tcW w:w="4515" w:type="dxa"/>
            <w:tcBorders>
              <w:top w:val="single" w:sz="4" w:space="0" w:color="auto"/>
              <w:left w:val="nil"/>
              <w:bottom w:val="single" w:sz="4" w:space="0" w:color="auto"/>
              <w:right w:val="single" w:sz="4" w:space="0" w:color="000000"/>
            </w:tcBorders>
            <w:vAlign w:val="bottom"/>
            <w:hideMark/>
          </w:tcPr>
          <w:p w14:paraId="42D17F16" w14:textId="5633DBE4" w:rsidR="002A7099" w:rsidRPr="003B0FC8" w:rsidRDefault="006163FD"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w:t>
            </w:r>
            <w:proofErr w:type="spellEnd"/>
            <w:r>
              <w:rPr>
                <w:rFonts w:ascii="Segoe UI Light" w:eastAsia="Times New Roman" w:hAnsi="Segoe UI Light" w:cs="Segoe UI Light"/>
                <w:lang w:eastAsia="en-AU"/>
              </w:rPr>
              <w:t>}}</w:t>
            </w:r>
          </w:p>
        </w:tc>
      </w:tr>
      <w:tr w:rsidR="002A7099" w:rsidRPr="003B0FC8" w14:paraId="3B2495B2" w14:textId="77777777" w:rsidTr="008D75EA">
        <w:trPr>
          <w:trHeight w:val="214"/>
        </w:trPr>
        <w:tc>
          <w:tcPr>
            <w:tcW w:w="5287" w:type="dxa"/>
            <w:tcBorders>
              <w:top w:val="nil"/>
              <w:left w:val="single" w:sz="4" w:space="0" w:color="auto"/>
              <w:bottom w:val="single" w:sz="4" w:space="0" w:color="auto"/>
              <w:right w:val="nil"/>
            </w:tcBorders>
            <w:shd w:val="clear" w:color="auto" w:fill="D9D9D9" w:themeFill="background1" w:themeFillShade="D9"/>
            <w:vAlign w:val="bottom"/>
            <w:hideMark/>
          </w:tcPr>
          <w:p w14:paraId="373B0B63" w14:textId="77777777" w:rsidR="002A7099" w:rsidRPr="003B0FC8" w:rsidRDefault="002A7099"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Total Cost base</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6F30B88B" w14:textId="714A1800" w:rsidR="002A7099" w:rsidRPr="003B0FC8" w:rsidRDefault="006163FD"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totalPortfolioCost</w:t>
            </w:r>
            <w:proofErr w:type="spellEnd"/>
            <w:r>
              <w:rPr>
                <w:rFonts w:ascii="Segoe UI Light" w:eastAsia="Times New Roman" w:hAnsi="Segoe UI Light" w:cs="Segoe UI Light"/>
                <w:lang w:eastAsia="en-AU"/>
              </w:rPr>
              <w:t>}}</w:t>
            </w:r>
          </w:p>
        </w:tc>
      </w:tr>
      <w:tr w:rsidR="002A7099" w:rsidRPr="003B0FC8" w14:paraId="6BD544D8" w14:textId="77777777" w:rsidTr="008D75EA">
        <w:trPr>
          <w:trHeight w:val="214"/>
        </w:trPr>
        <w:tc>
          <w:tcPr>
            <w:tcW w:w="5287" w:type="dxa"/>
            <w:tcBorders>
              <w:top w:val="nil"/>
              <w:left w:val="single" w:sz="4" w:space="0" w:color="auto"/>
              <w:bottom w:val="single" w:sz="4" w:space="0" w:color="auto"/>
              <w:right w:val="nil"/>
            </w:tcBorders>
            <w:shd w:val="clear" w:color="auto" w:fill="D9D9D9" w:themeFill="background1" w:themeFillShade="D9"/>
            <w:vAlign w:val="bottom"/>
          </w:tcPr>
          <w:p w14:paraId="058FA868" w14:textId="77777777" w:rsidR="002A7099" w:rsidRDefault="002A7099" w:rsidP="00AD5ACD">
            <w:pPr>
              <w:spacing w:line="240" w:lineRule="auto"/>
              <w:rPr>
                <w:rFonts w:ascii="Segoe UI Light" w:eastAsia="Times New Roman" w:hAnsi="Segoe UI Light" w:cs="Segoe UI Light"/>
                <w:lang w:eastAsia="en-AU"/>
              </w:rPr>
            </w:pPr>
            <w:r w:rsidRPr="00815E79">
              <w:rPr>
                <w:rFonts w:ascii="Segoe UI Light" w:eastAsia="Times New Roman" w:hAnsi="Segoe UI Light" w:cs="Segoe UI Light"/>
                <w:lang w:eastAsia="en-AU"/>
              </w:rPr>
              <w:t>Ongoing Advice Fee</w:t>
            </w:r>
            <w:r>
              <w:rPr>
                <w:rFonts w:ascii="Segoe UI Light" w:eastAsia="Times New Roman" w:hAnsi="Segoe UI Light" w:cs="Segoe UI Light"/>
                <w:lang w:eastAsia="en-AU"/>
              </w:rPr>
              <w:t xml:space="preserve"> </w:t>
            </w:r>
            <w:proofErr w:type="spellStart"/>
            <w:proofErr w:type="gramStart"/>
            <w:r>
              <w:rPr>
                <w:rFonts w:ascii="Segoe UI Light" w:eastAsia="Times New Roman" w:hAnsi="Segoe UI Light" w:cs="Segoe UI Light"/>
                <w:lang w:eastAsia="en-AU"/>
              </w:rPr>
              <w:t>p.a</w:t>
            </w:r>
            <w:proofErr w:type="spellEnd"/>
            <w:proofErr w:type="gramEnd"/>
          </w:p>
        </w:tc>
        <w:tc>
          <w:tcPr>
            <w:tcW w:w="4515" w:type="dxa"/>
            <w:tcBorders>
              <w:top w:val="single" w:sz="4" w:space="0" w:color="auto"/>
              <w:left w:val="single" w:sz="4" w:space="0" w:color="auto"/>
              <w:bottom w:val="single" w:sz="4" w:space="0" w:color="auto"/>
              <w:right w:val="single" w:sz="4" w:space="0" w:color="000000"/>
            </w:tcBorders>
            <w:vAlign w:val="bottom"/>
          </w:tcPr>
          <w:p w14:paraId="733C4FFB" w14:textId="0744CA09" w:rsidR="002A7099" w:rsidRDefault="006163FD"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serviceFee</w:t>
            </w:r>
            <w:proofErr w:type="spellEnd"/>
            <w:r>
              <w:rPr>
                <w:rFonts w:ascii="Segoe UI Light" w:eastAsia="Times New Roman" w:hAnsi="Segoe UI Light" w:cs="Segoe UI Light"/>
                <w:lang w:eastAsia="en-AU"/>
              </w:rPr>
              <w:t>}}</w:t>
            </w:r>
          </w:p>
        </w:tc>
      </w:tr>
      <w:tr w:rsidR="002A7099" w:rsidRPr="003B0FC8" w14:paraId="701F3024" w14:textId="77777777" w:rsidTr="00AD5ACD">
        <w:trPr>
          <w:trHeight w:val="214"/>
        </w:trPr>
        <w:tc>
          <w:tcPr>
            <w:tcW w:w="9802" w:type="dxa"/>
            <w:gridSpan w:val="2"/>
            <w:tcBorders>
              <w:top w:val="nil"/>
              <w:left w:val="single" w:sz="4" w:space="0" w:color="auto"/>
              <w:bottom w:val="single" w:sz="4" w:space="0" w:color="auto"/>
              <w:right w:val="single" w:sz="4" w:space="0" w:color="000000"/>
            </w:tcBorders>
            <w:hideMark/>
          </w:tcPr>
          <w:p w14:paraId="6FBF0BA0" w14:textId="77777777" w:rsidR="002A7099" w:rsidRDefault="002A7099" w:rsidP="00AD5ACD">
            <w:pPr>
              <w:spacing w:line="240" w:lineRule="auto"/>
              <w:rPr>
                <w:rFonts w:ascii="Segoe UI Light" w:eastAsia="Times New Roman" w:hAnsi="Segoe UI Light" w:cs="Segoe UI Light"/>
                <w:b/>
                <w:bCs/>
                <w:lang w:eastAsia="en-AU"/>
              </w:rPr>
            </w:pPr>
          </w:p>
          <w:p w14:paraId="0F2DEE64" w14:textId="77777777" w:rsidR="002A7099" w:rsidRPr="005C0195" w:rsidRDefault="002A7099" w:rsidP="00AD5ACD">
            <w:pPr>
              <w:spacing w:line="240" w:lineRule="auto"/>
              <w:rPr>
                <w:rFonts w:ascii="Segoe UI Light" w:eastAsia="Times New Roman" w:hAnsi="Segoe UI Light" w:cs="Segoe UI Light"/>
                <w:b/>
                <w:bCs/>
                <w:lang w:eastAsia="en-AU"/>
              </w:rPr>
            </w:pPr>
          </w:p>
        </w:tc>
      </w:tr>
      <w:tr w:rsidR="002A7099" w:rsidRPr="002A7099" w14:paraId="743F24AD" w14:textId="77777777" w:rsidTr="002A7099">
        <w:trPr>
          <w:trHeight w:val="214"/>
        </w:trPr>
        <w:tc>
          <w:tcPr>
            <w:tcW w:w="5287" w:type="dxa"/>
            <w:tcBorders>
              <w:top w:val="nil"/>
              <w:left w:val="single" w:sz="4" w:space="0" w:color="auto"/>
              <w:bottom w:val="single" w:sz="4" w:space="0" w:color="auto"/>
              <w:right w:val="nil"/>
            </w:tcBorders>
            <w:shd w:val="clear" w:color="auto" w:fill="004E99"/>
            <w:vAlign w:val="bottom"/>
            <w:hideMark/>
          </w:tcPr>
          <w:p w14:paraId="7786CFA8" w14:textId="77777777" w:rsidR="002A7099" w:rsidRPr="002A7099" w:rsidRDefault="002A7099"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Option </w:t>
            </w:r>
          </w:p>
        </w:tc>
        <w:tc>
          <w:tcPr>
            <w:tcW w:w="4515" w:type="dxa"/>
            <w:tcBorders>
              <w:top w:val="single" w:sz="4" w:space="0" w:color="auto"/>
              <w:left w:val="single" w:sz="4" w:space="0" w:color="auto"/>
              <w:bottom w:val="single" w:sz="4" w:space="0" w:color="auto"/>
              <w:right w:val="single" w:sz="4" w:space="0" w:color="000000"/>
            </w:tcBorders>
            <w:shd w:val="clear" w:color="auto" w:fill="004E99"/>
            <w:vAlign w:val="bottom"/>
            <w:hideMark/>
          </w:tcPr>
          <w:p w14:paraId="09D96688" w14:textId="77777777" w:rsidR="002A7099" w:rsidRPr="002A7099" w:rsidRDefault="002A7099"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Value </w:t>
            </w:r>
          </w:p>
        </w:tc>
      </w:tr>
      <w:tr w:rsidR="002A7099" w:rsidRPr="003B0FC8" w14:paraId="161CBEA0" w14:textId="77777777" w:rsidTr="008D75EA">
        <w:trPr>
          <w:trHeight w:val="214"/>
        </w:trPr>
        <w:tc>
          <w:tcPr>
            <w:tcW w:w="5287" w:type="dxa"/>
            <w:tcBorders>
              <w:top w:val="nil"/>
              <w:left w:val="single" w:sz="4" w:space="0" w:color="auto"/>
              <w:bottom w:val="single" w:sz="4" w:space="0" w:color="auto"/>
              <w:right w:val="nil"/>
            </w:tcBorders>
            <w:shd w:val="clear" w:color="auto" w:fill="D9D9D9" w:themeFill="background1" w:themeFillShade="D9"/>
            <w:vAlign w:val="bottom"/>
            <w:hideMark/>
          </w:tcPr>
          <w:p w14:paraId="356F06AC" w14:textId="4802375C" w:rsidR="002A7099" w:rsidRPr="009E07D2" w:rsidRDefault="006163FD"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portfolioValueArray</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investmentOption</w:t>
            </w:r>
            <w:r>
              <w:rPr>
                <w:rFonts w:ascii="Segoe UI Light" w:eastAsia="Times New Roman" w:hAnsi="Segoe UI Light" w:cs="Segoe UI Light"/>
                <w:lang w:eastAsia="en-AU"/>
              </w:rPr>
              <w:t>}}</w:t>
            </w:r>
            <w:r w:rsidR="002A7099">
              <w:rPr>
                <w:rFonts w:ascii="Segoe UI Light" w:eastAsia="Times New Roman" w:hAnsi="Segoe UI Light" w:cs="Segoe UI Light"/>
                <w:lang w:eastAsia="en-AU"/>
              </w:rPr>
              <w:t xml:space="preserve"> (</w:t>
            </w: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investmentCode</w:t>
            </w:r>
            <w:proofErr w:type="spellEnd"/>
            <w:r>
              <w:rPr>
                <w:rFonts w:ascii="Segoe UI Light" w:eastAsia="Times New Roman" w:hAnsi="Segoe UI Light" w:cs="Segoe UI Light"/>
                <w:lang w:eastAsia="en-AU"/>
              </w:rPr>
              <w:t>}}</w:t>
            </w:r>
            <w:r w:rsidR="002A7099">
              <w:rPr>
                <w:rFonts w:ascii="Segoe UI Light" w:eastAsia="Times New Roman" w:hAnsi="Segoe UI Light" w:cs="Segoe UI Light"/>
                <w:lang w:eastAsia="en-AU"/>
              </w:rPr>
              <w:t>)</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7F5FB7D7" w14:textId="7CFF223D" w:rsidR="002A7099" w:rsidRPr="003B0FC8" w:rsidRDefault="006163FD"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investmentValue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portfolioValueArray</w:t>
            </w:r>
            <w:proofErr w:type="spellEnd"/>
            <w:r>
              <w:rPr>
                <w:rFonts w:ascii="Segoe UI Light" w:eastAsia="Times New Roman" w:hAnsi="Segoe UI Light" w:cs="Segoe UI Light"/>
                <w:lang w:eastAsia="en-AU"/>
              </w:rPr>
              <w:t>}}</w:t>
            </w:r>
          </w:p>
        </w:tc>
      </w:tr>
    </w:tbl>
    <w:p w14:paraId="4C9115A2" w14:textId="77777777" w:rsidR="005E2B9E" w:rsidRDefault="005E2B9E" w:rsidP="006163FD"/>
    <w:p w14:paraId="468007AC" w14:textId="68241D9E" w:rsidR="00771B97" w:rsidRDefault="006163FD" w:rsidP="006163FD">
      <w:r>
        <w:t>{{/</w:t>
      </w:r>
      <w:proofErr w:type="spellStart"/>
      <w:r w:rsidR="00905DAA" w:rsidRPr="00905DAA">
        <w:rPr>
          <w:lang w:val="en-US"/>
        </w:rPr>
        <w:t>clientPlatFromInvestment</w:t>
      </w:r>
      <w:proofErr w:type="spellEnd"/>
      <w:r>
        <w:t>}}</w:t>
      </w:r>
    </w:p>
    <w:p w14:paraId="069D01A6" w14:textId="5055016A" w:rsidR="005E2B9E" w:rsidRPr="005E2B9E" w:rsidRDefault="00771B97" w:rsidP="00771B97">
      <w:r>
        <w:lastRenderedPageBreak/>
        <w:t>{{#</w:t>
      </w:r>
      <w:proofErr w:type="spellStart"/>
      <w:r>
        <w:rPr>
          <w:lang w:val="en-US"/>
        </w:rPr>
        <w:t>partner</w:t>
      </w:r>
      <w:r w:rsidRPr="00905DAA">
        <w:rPr>
          <w:lang w:val="en-US"/>
        </w:rPr>
        <w:t>PlatFromInvestment</w:t>
      </w:r>
      <w:proofErr w:type="spellEnd"/>
      <w:r>
        <w:t>}}</w:t>
      </w:r>
    </w:p>
    <w:tbl>
      <w:tblPr>
        <w:tblW w:w="9802" w:type="dxa"/>
        <w:tblLook w:val="04A0" w:firstRow="1" w:lastRow="0" w:firstColumn="1" w:lastColumn="0" w:noHBand="0" w:noVBand="1"/>
      </w:tblPr>
      <w:tblGrid>
        <w:gridCol w:w="5287"/>
        <w:gridCol w:w="4515"/>
      </w:tblGrid>
      <w:tr w:rsidR="00771B97" w:rsidRPr="003B0FC8" w14:paraId="3103FE45" w14:textId="77777777" w:rsidTr="00AD5ACD">
        <w:trPr>
          <w:trHeight w:val="214"/>
        </w:trPr>
        <w:tc>
          <w:tcPr>
            <w:tcW w:w="9802" w:type="dxa"/>
            <w:gridSpan w:val="2"/>
            <w:tcBorders>
              <w:top w:val="single" w:sz="4" w:space="0" w:color="auto"/>
              <w:left w:val="single" w:sz="4" w:space="0" w:color="auto"/>
              <w:bottom w:val="single" w:sz="4" w:space="0" w:color="auto"/>
              <w:right w:val="single" w:sz="4" w:space="0" w:color="auto"/>
            </w:tcBorders>
            <w:shd w:val="clear" w:color="auto" w:fill="004E99"/>
            <w:vAlign w:val="bottom"/>
            <w:hideMark/>
          </w:tcPr>
          <w:p w14:paraId="6E78F2B5" w14:textId="77777777" w:rsidR="00771B97" w:rsidRPr="006163FD" w:rsidRDefault="00771B97" w:rsidP="00AD5ACD">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eastAsia="en-AU"/>
              </w:rPr>
              <w:t>{{</w:t>
            </w:r>
            <w:proofErr w:type="spellStart"/>
            <w:r w:rsidRPr="006163FD">
              <w:rPr>
                <w:rFonts w:ascii="Segoe UI Light" w:eastAsia="Times New Roman" w:hAnsi="Segoe UI Light" w:cs="Segoe UI Light"/>
                <w:b/>
                <w:bCs/>
                <w:color w:val="FFFFFF" w:themeColor="background1"/>
                <w:lang w:val="en-US" w:eastAsia="en-AU"/>
              </w:rPr>
              <w:t>platformName</w:t>
            </w:r>
            <w:proofErr w:type="spellEnd"/>
            <w:r>
              <w:rPr>
                <w:rFonts w:ascii="Segoe UI Light" w:eastAsia="Times New Roman" w:hAnsi="Segoe UI Light" w:cs="Segoe UI Light"/>
                <w:b/>
                <w:bCs/>
                <w:color w:val="FFFFFF" w:themeColor="background1"/>
                <w:lang w:eastAsia="en-AU"/>
              </w:rPr>
              <w:t>}}</w:t>
            </w:r>
          </w:p>
        </w:tc>
      </w:tr>
      <w:tr w:rsidR="00771B97" w:rsidRPr="003B0FC8" w14:paraId="0FBD5FA6" w14:textId="77777777" w:rsidTr="008D75EA">
        <w:trPr>
          <w:trHeight w:val="214"/>
        </w:trPr>
        <w:tc>
          <w:tcPr>
            <w:tcW w:w="528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013E61EE" w14:textId="77777777" w:rsidR="00771B97" w:rsidRPr="00EC6F15" w:rsidRDefault="00771B97" w:rsidP="00AD5ACD">
            <w:pPr>
              <w:spacing w:line="240" w:lineRule="auto"/>
              <w:rPr>
                <w:rFonts w:ascii="Segoe UI Light" w:eastAsia="Times New Roman" w:hAnsi="Segoe UI Light" w:cs="Segoe UI Light"/>
                <w:lang w:eastAsia="en-AU"/>
              </w:rPr>
            </w:pPr>
            <w:r w:rsidRPr="00EC6F15">
              <w:rPr>
                <w:rFonts w:ascii="Segoe UI Light" w:eastAsia="Times New Roman" w:hAnsi="Segoe UI Light" w:cs="Segoe UI Light"/>
                <w:lang w:eastAsia="en-AU"/>
              </w:rPr>
              <w:t>Owner</w:t>
            </w:r>
          </w:p>
        </w:tc>
        <w:tc>
          <w:tcPr>
            <w:tcW w:w="4515" w:type="dxa"/>
            <w:tcBorders>
              <w:top w:val="single" w:sz="4" w:space="0" w:color="auto"/>
              <w:left w:val="nil"/>
              <w:bottom w:val="single" w:sz="4" w:space="0" w:color="auto"/>
              <w:right w:val="single" w:sz="4" w:space="0" w:color="auto"/>
            </w:tcBorders>
            <w:vAlign w:val="bottom"/>
          </w:tcPr>
          <w:p w14:paraId="513F982A" w14:textId="0634329E" w:rsidR="00771B97" w:rsidRPr="00F530BC" w:rsidRDefault="00771B97" w:rsidP="00AD5ACD">
            <w:pPr>
              <w:spacing w:line="240" w:lineRule="auto"/>
              <w:rPr>
                <w:rFonts w:ascii="Segoe UI Light" w:eastAsia="Times New Roman" w:hAnsi="Segoe UI Light" w:cs="Segoe UI Light"/>
                <w:b/>
                <w:bCs/>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w:t>
            </w:r>
            <w:r w:rsidRPr="00771B97">
              <w:rPr>
                <w:rFonts w:ascii="Segoe UI Light" w:eastAsia="Times New Roman" w:hAnsi="Segoe UI Light" w:cs="Segoe UI Light"/>
                <w:lang w:eastAsia="en-AU"/>
              </w:rPr>
              <w:t>Preferred</w:t>
            </w:r>
            <w:proofErr w:type="spellEnd"/>
            <w:r>
              <w:rPr>
                <w:rFonts w:ascii="Segoe UI Light" w:eastAsia="Times New Roman" w:hAnsi="Segoe UI Light" w:cs="Segoe UI Light"/>
                <w:lang w:eastAsia="en-AU"/>
              </w:rPr>
              <w:t>}}</w:t>
            </w:r>
          </w:p>
        </w:tc>
      </w:tr>
      <w:tr w:rsidR="00771B97" w:rsidRPr="003B0FC8" w14:paraId="556E8541" w14:textId="77777777" w:rsidTr="008D75EA">
        <w:trPr>
          <w:trHeight w:val="214"/>
        </w:trPr>
        <w:tc>
          <w:tcPr>
            <w:tcW w:w="5287"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6F0B20D1" w14:textId="77777777" w:rsidR="00771B97" w:rsidRPr="009E07D2" w:rsidRDefault="00771B97"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Account Number</w:t>
            </w:r>
          </w:p>
        </w:tc>
        <w:tc>
          <w:tcPr>
            <w:tcW w:w="4515" w:type="dxa"/>
            <w:tcBorders>
              <w:top w:val="single" w:sz="4" w:space="0" w:color="auto"/>
              <w:left w:val="nil"/>
              <w:bottom w:val="single" w:sz="4" w:space="0" w:color="auto"/>
              <w:right w:val="single" w:sz="4" w:space="0" w:color="000000"/>
            </w:tcBorders>
            <w:vAlign w:val="bottom"/>
            <w:hideMark/>
          </w:tcPr>
          <w:p w14:paraId="18F6F700" w14:textId="77777777" w:rsidR="00771B97" w:rsidRPr="003B0FC8"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r>
      <w:tr w:rsidR="00771B97" w:rsidRPr="003B0FC8" w14:paraId="78D1F19F" w14:textId="77777777" w:rsidTr="008D75EA">
        <w:trPr>
          <w:trHeight w:val="214"/>
        </w:trPr>
        <w:tc>
          <w:tcPr>
            <w:tcW w:w="5287"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0BFAE8AE" w14:textId="77777777" w:rsidR="00771B97" w:rsidRPr="009E07D2" w:rsidRDefault="00771B97"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Portfolio Value</w:t>
            </w:r>
          </w:p>
        </w:tc>
        <w:tc>
          <w:tcPr>
            <w:tcW w:w="4515" w:type="dxa"/>
            <w:tcBorders>
              <w:top w:val="single" w:sz="4" w:space="0" w:color="auto"/>
              <w:left w:val="nil"/>
              <w:bottom w:val="single" w:sz="4" w:space="0" w:color="auto"/>
              <w:right w:val="single" w:sz="4" w:space="0" w:color="000000"/>
            </w:tcBorders>
            <w:vAlign w:val="bottom"/>
            <w:hideMark/>
          </w:tcPr>
          <w:p w14:paraId="33BD1B6D" w14:textId="77777777" w:rsidR="00771B97" w:rsidRPr="003B0FC8"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w:t>
            </w:r>
            <w:proofErr w:type="spellEnd"/>
            <w:r>
              <w:rPr>
                <w:rFonts w:ascii="Segoe UI Light" w:eastAsia="Times New Roman" w:hAnsi="Segoe UI Light" w:cs="Segoe UI Light"/>
                <w:lang w:eastAsia="en-AU"/>
              </w:rPr>
              <w:t>}}</w:t>
            </w:r>
          </w:p>
        </w:tc>
      </w:tr>
      <w:tr w:rsidR="00771B97" w:rsidRPr="003B0FC8" w14:paraId="036800FD" w14:textId="77777777" w:rsidTr="008D75EA">
        <w:trPr>
          <w:trHeight w:val="214"/>
        </w:trPr>
        <w:tc>
          <w:tcPr>
            <w:tcW w:w="5287" w:type="dxa"/>
            <w:tcBorders>
              <w:top w:val="nil"/>
              <w:left w:val="single" w:sz="4" w:space="0" w:color="auto"/>
              <w:bottom w:val="single" w:sz="4" w:space="0" w:color="auto"/>
              <w:right w:val="nil"/>
            </w:tcBorders>
            <w:shd w:val="clear" w:color="auto" w:fill="D9D9D9" w:themeFill="background1" w:themeFillShade="D9"/>
            <w:vAlign w:val="bottom"/>
            <w:hideMark/>
          </w:tcPr>
          <w:p w14:paraId="292F567A" w14:textId="77777777" w:rsidR="00771B97" w:rsidRPr="003B0FC8"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Total Cost base</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18154796" w14:textId="77777777" w:rsidR="00771B97" w:rsidRPr="003B0FC8"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totalPortfolioCost</w:t>
            </w:r>
            <w:proofErr w:type="spellEnd"/>
            <w:r>
              <w:rPr>
                <w:rFonts w:ascii="Segoe UI Light" w:eastAsia="Times New Roman" w:hAnsi="Segoe UI Light" w:cs="Segoe UI Light"/>
                <w:lang w:eastAsia="en-AU"/>
              </w:rPr>
              <w:t>}}</w:t>
            </w:r>
          </w:p>
        </w:tc>
      </w:tr>
      <w:tr w:rsidR="00771B97" w:rsidRPr="003B0FC8" w14:paraId="57045E24" w14:textId="77777777" w:rsidTr="008D75EA">
        <w:trPr>
          <w:trHeight w:val="214"/>
        </w:trPr>
        <w:tc>
          <w:tcPr>
            <w:tcW w:w="5287" w:type="dxa"/>
            <w:tcBorders>
              <w:top w:val="nil"/>
              <w:left w:val="single" w:sz="4" w:space="0" w:color="auto"/>
              <w:bottom w:val="single" w:sz="4" w:space="0" w:color="auto"/>
              <w:right w:val="nil"/>
            </w:tcBorders>
            <w:shd w:val="clear" w:color="auto" w:fill="D9D9D9" w:themeFill="background1" w:themeFillShade="D9"/>
            <w:vAlign w:val="bottom"/>
          </w:tcPr>
          <w:p w14:paraId="47FAA5ED" w14:textId="77777777" w:rsidR="00771B97" w:rsidRDefault="00771B97" w:rsidP="00AD5ACD">
            <w:pPr>
              <w:spacing w:line="240" w:lineRule="auto"/>
              <w:rPr>
                <w:rFonts w:ascii="Segoe UI Light" w:eastAsia="Times New Roman" w:hAnsi="Segoe UI Light" w:cs="Segoe UI Light"/>
                <w:lang w:eastAsia="en-AU"/>
              </w:rPr>
            </w:pPr>
            <w:r w:rsidRPr="00815E79">
              <w:rPr>
                <w:rFonts w:ascii="Segoe UI Light" w:eastAsia="Times New Roman" w:hAnsi="Segoe UI Light" w:cs="Segoe UI Light"/>
                <w:lang w:eastAsia="en-AU"/>
              </w:rPr>
              <w:t>Ongoing Advice Fee</w:t>
            </w:r>
            <w:r>
              <w:rPr>
                <w:rFonts w:ascii="Segoe UI Light" w:eastAsia="Times New Roman" w:hAnsi="Segoe UI Light" w:cs="Segoe UI Light"/>
                <w:lang w:eastAsia="en-AU"/>
              </w:rPr>
              <w:t xml:space="preserve"> </w:t>
            </w:r>
            <w:proofErr w:type="spellStart"/>
            <w:proofErr w:type="gramStart"/>
            <w:r>
              <w:rPr>
                <w:rFonts w:ascii="Segoe UI Light" w:eastAsia="Times New Roman" w:hAnsi="Segoe UI Light" w:cs="Segoe UI Light"/>
                <w:lang w:eastAsia="en-AU"/>
              </w:rPr>
              <w:t>p.a</w:t>
            </w:r>
            <w:proofErr w:type="spellEnd"/>
            <w:proofErr w:type="gramEnd"/>
          </w:p>
        </w:tc>
        <w:tc>
          <w:tcPr>
            <w:tcW w:w="4515" w:type="dxa"/>
            <w:tcBorders>
              <w:top w:val="single" w:sz="4" w:space="0" w:color="auto"/>
              <w:left w:val="single" w:sz="4" w:space="0" w:color="auto"/>
              <w:bottom w:val="single" w:sz="4" w:space="0" w:color="auto"/>
              <w:right w:val="single" w:sz="4" w:space="0" w:color="000000"/>
            </w:tcBorders>
            <w:vAlign w:val="bottom"/>
          </w:tcPr>
          <w:p w14:paraId="75BC61E4" w14:textId="77777777" w:rsidR="00771B97"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serviceFee</w:t>
            </w:r>
            <w:proofErr w:type="spellEnd"/>
            <w:r>
              <w:rPr>
                <w:rFonts w:ascii="Segoe UI Light" w:eastAsia="Times New Roman" w:hAnsi="Segoe UI Light" w:cs="Segoe UI Light"/>
                <w:lang w:eastAsia="en-AU"/>
              </w:rPr>
              <w:t>}}</w:t>
            </w:r>
          </w:p>
        </w:tc>
      </w:tr>
      <w:tr w:rsidR="00771B97" w:rsidRPr="003B0FC8" w14:paraId="540E92E2" w14:textId="77777777" w:rsidTr="00AD5ACD">
        <w:trPr>
          <w:trHeight w:val="214"/>
        </w:trPr>
        <w:tc>
          <w:tcPr>
            <w:tcW w:w="9802" w:type="dxa"/>
            <w:gridSpan w:val="2"/>
            <w:tcBorders>
              <w:top w:val="nil"/>
              <w:left w:val="single" w:sz="4" w:space="0" w:color="auto"/>
              <w:bottom w:val="single" w:sz="4" w:space="0" w:color="auto"/>
              <w:right w:val="single" w:sz="4" w:space="0" w:color="000000"/>
            </w:tcBorders>
            <w:hideMark/>
          </w:tcPr>
          <w:p w14:paraId="5D9C5DB9" w14:textId="77777777" w:rsidR="00771B97" w:rsidRDefault="00771B97" w:rsidP="00AD5ACD">
            <w:pPr>
              <w:spacing w:line="240" w:lineRule="auto"/>
              <w:rPr>
                <w:rFonts w:ascii="Segoe UI Light" w:eastAsia="Times New Roman" w:hAnsi="Segoe UI Light" w:cs="Segoe UI Light"/>
                <w:b/>
                <w:bCs/>
                <w:lang w:eastAsia="en-AU"/>
              </w:rPr>
            </w:pPr>
          </w:p>
          <w:p w14:paraId="52C46975" w14:textId="77777777" w:rsidR="00771B97" w:rsidRPr="005C0195" w:rsidRDefault="00771B97" w:rsidP="00AD5ACD">
            <w:pPr>
              <w:spacing w:line="240" w:lineRule="auto"/>
              <w:rPr>
                <w:rFonts w:ascii="Segoe UI Light" w:eastAsia="Times New Roman" w:hAnsi="Segoe UI Light" w:cs="Segoe UI Light"/>
                <w:b/>
                <w:bCs/>
                <w:lang w:eastAsia="en-AU"/>
              </w:rPr>
            </w:pPr>
          </w:p>
        </w:tc>
      </w:tr>
      <w:tr w:rsidR="00771B97" w:rsidRPr="002A7099" w14:paraId="7DA2DF8B" w14:textId="77777777" w:rsidTr="00AD5ACD">
        <w:trPr>
          <w:trHeight w:val="214"/>
        </w:trPr>
        <w:tc>
          <w:tcPr>
            <w:tcW w:w="5287" w:type="dxa"/>
            <w:tcBorders>
              <w:top w:val="nil"/>
              <w:left w:val="single" w:sz="4" w:space="0" w:color="auto"/>
              <w:bottom w:val="single" w:sz="4" w:space="0" w:color="auto"/>
              <w:right w:val="nil"/>
            </w:tcBorders>
            <w:shd w:val="clear" w:color="auto" w:fill="004E99"/>
            <w:vAlign w:val="bottom"/>
            <w:hideMark/>
          </w:tcPr>
          <w:p w14:paraId="4E25B8B9" w14:textId="77777777" w:rsidR="00771B97" w:rsidRPr="002A7099" w:rsidRDefault="00771B97"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Option </w:t>
            </w:r>
          </w:p>
        </w:tc>
        <w:tc>
          <w:tcPr>
            <w:tcW w:w="4515" w:type="dxa"/>
            <w:tcBorders>
              <w:top w:val="single" w:sz="4" w:space="0" w:color="auto"/>
              <w:left w:val="single" w:sz="4" w:space="0" w:color="auto"/>
              <w:bottom w:val="single" w:sz="4" w:space="0" w:color="auto"/>
              <w:right w:val="single" w:sz="4" w:space="0" w:color="000000"/>
            </w:tcBorders>
            <w:shd w:val="clear" w:color="auto" w:fill="004E99"/>
            <w:vAlign w:val="bottom"/>
            <w:hideMark/>
          </w:tcPr>
          <w:p w14:paraId="182C7C22" w14:textId="77777777" w:rsidR="00771B97" w:rsidRPr="002A7099" w:rsidRDefault="00771B97"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Value </w:t>
            </w:r>
          </w:p>
        </w:tc>
      </w:tr>
      <w:tr w:rsidR="00771B97" w:rsidRPr="003B0FC8" w14:paraId="2A6C3793" w14:textId="77777777" w:rsidTr="008D75EA">
        <w:trPr>
          <w:trHeight w:val="214"/>
        </w:trPr>
        <w:tc>
          <w:tcPr>
            <w:tcW w:w="5287" w:type="dxa"/>
            <w:tcBorders>
              <w:top w:val="nil"/>
              <w:left w:val="single" w:sz="4" w:space="0" w:color="auto"/>
              <w:bottom w:val="single" w:sz="4" w:space="0" w:color="auto"/>
              <w:right w:val="nil"/>
            </w:tcBorders>
            <w:shd w:val="clear" w:color="auto" w:fill="D9D9D9" w:themeFill="background1" w:themeFillShade="D9"/>
            <w:vAlign w:val="bottom"/>
            <w:hideMark/>
          </w:tcPr>
          <w:p w14:paraId="6C66C45D" w14:textId="77777777" w:rsidR="00771B97" w:rsidRPr="009E07D2"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portfolioValueArray</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investmentOption</w:t>
            </w:r>
            <w:r>
              <w:rPr>
                <w:rFonts w:ascii="Segoe UI Light" w:eastAsia="Times New Roman" w:hAnsi="Segoe UI Light" w:cs="Segoe UI Light"/>
                <w:lang w:eastAsia="en-AU"/>
              </w:rPr>
              <w:t>}} ({{</w:t>
            </w:r>
            <w:proofErr w:type="spellStart"/>
            <w:r w:rsidRPr="006163FD">
              <w:rPr>
                <w:rFonts w:ascii="Segoe UI Light" w:eastAsia="Times New Roman" w:hAnsi="Segoe UI Light" w:cs="Segoe UI Light"/>
                <w:lang w:eastAsia="en-AU"/>
              </w:rPr>
              <w:t>investmentCode</w:t>
            </w:r>
            <w:proofErr w:type="spellEnd"/>
            <w:r>
              <w:rPr>
                <w:rFonts w:ascii="Segoe UI Light" w:eastAsia="Times New Roman" w:hAnsi="Segoe UI Light" w:cs="Segoe UI Light"/>
                <w:lang w:eastAsia="en-AU"/>
              </w:rPr>
              <w:t>}})</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3D882124" w14:textId="77777777" w:rsidR="00771B97" w:rsidRPr="003B0FC8"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investmentValue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portfolioValueArray</w:t>
            </w:r>
            <w:proofErr w:type="spellEnd"/>
            <w:r>
              <w:rPr>
                <w:rFonts w:ascii="Segoe UI Light" w:eastAsia="Times New Roman" w:hAnsi="Segoe UI Light" w:cs="Segoe UI Light"/>
                <w:lang w:eastAsia="en-AU"/>
              </w:rPr>
              <w:t>}}</w:t>
            </w:r>
          </w:p>
        </w:tc>
      </w:tr>
    </w:tbl>
    <w:p w14:paraId="5F081DE5" w14:textId="77777777" w:rsidR="005E2B9E" w:rsidRDefault="005E2B9E" w:rsidP="00771B97"/>
    <w:p w14:paraId="0BA175BF" w14:textId="556FC377" w:rsidR="000C61F1" w:rsidRDefault="00771B97" w:rsidP="00771B97">
      <w:r>
        <w:t>{{/</w:t>
      </w:r>
      <w:proofErr w:type="spellStart"/>
      <w:r>
        <w:rPr>
          <w:lang w:val="en-US"/>
        </w:rPr>
        <w:t>partner</w:t>
      </w:r>
      <w:r w:rsidRPr="00905DAA">
        <w:rPr>
          <w:lang w:val="en-US"/>
        </w:rPr>
        <w:t>PlatFromInvestment</w:t>
      </w:r>
      <w:proofErr w:type="spellEnd"/>
      <w:r>
        <w:t>}}</w:t>
      </w:r>
    </w:p>
    <w:p w14:paraId="6848E3AE" w14:textId="7E173A2E" w:rsidR="00771B97" w:rsidRDefault="00771B97" w:rsidP="00771B97">
      <w:r>
        <w:t>{{#</w:t>
      </w:r>
      <w:proofErr w:type="spellStart"/>
      <w:r>
        <w:rPr>
          <w:lang w:val="en-US"/>
        </w:rPr>
        <w:t>joint</w:t>
      </w:r>
      <w:r w:rsidRPr="00905DAA">
        <w:rPr>
          <w:lang w:val="en-US"/>
        </w:rPr>
        <w:t>PlatFromInvestment</w:t>
      </w:r>
      <w:proofErr w:type="spellEnd"/>
      <w:r>
        <w:t>}}</w:t>
      </w:r>
    </w:p>
    <w:p w14:paraId="191404A2" w14:textId="77777777" w:rsidR="005E2B9E" w:rsidRPr="00905DAA" w:rsidRDefault="005E2B9E" w:rsidP="00771B97">
      <w:pPr>
        <w:rPr>
          <w:lang w:val="en-US"/>
        </w:rPr>
      </w:pPr>
    </w:p>
    <w:tbl>
      <w:tblPr>
        <w:tblW w:w="9802" w:type="dxa"/>
        <w:tblLook w:val="04A0" w:firstRow="1" w:lastRow="0" w:firstColumn="1" w:lastColumn="0" w:noHBand="0" w:noVBand="1"/>
      </w:tblPr>
      <w:tblGrid>
        <w:gridCol w:w="5287"/>
        <w:gridCol w:w="4515"/>
      </w:tblGrid>
      <w:tr w:rsidR="00771B97" w:rsidRPr="003B0FC8" w14:paraId="4F0C630E" w14:textId="77777777" w:rsidTr="00AD5ACD">
        <w:trPr>
          <w:trHeight w:val="214"/>
        </w:trPr>
        <w:tc>
          <w:tcPr>
            <w:tcW w:w="9802" w:type="dxa"/>
            <w:gridSpan w:val="2"/>
            <w:tcBorders>
              <w:top w:val="single" w:sz="4" w:space="0" w:color="auto"/>
              <w:left w:val="single" w:sz="4" w:space="0" w:color="auto"/>
              <w:bottom w:val="single" w:sz="4" w:space="0" w:color="auto"/>
              <w:right w:val="single" w:sz="4" w:space="0" w:color="auto"/>
            </w:tcBorders>
            <w:shd w:val="clear" w:color="auto" w:fill="004E99"/>
            <w:vAlign w:val="bottom"/>
            <w:hideMark/>
          </w:tcPr>
          <w:p w14:paraId="4F53706A" w14:textId="77777777" w:rsidR="00771B97" w:rsidRPr="006163FD" w:rsidRDefault="00771B97" w:rsidP="00AD5ACD">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eastAsia="en-AU"/>
              </w:rPr>
              <w:t>{{</w:t>
            </w:r>
            <w:proofErr w:type="spellStart"/>
            <w:r w:rsidRPr="006163FD">
              <w:rPr>
                <w:rFonts w:ascii="Segoe UI Light" w:eastAsia="Times New Roman" w:hAnsi="Segoe UI Light" w:cs="Segoe UI Light"/>
                <w:b/>
                <w:bCs/>
                <w:color w:val="FFFFFF" w:themeColor="background1"/>
                <w:lang w:val="en-US" w:eastAsia="en-AU"/>
              </w:rPr>
              <w:t>platformName</w:t>
            </w:r>
            <w:proofErr w:type="spellEnd"/>
            <w:r>
              <w:rPr>
                <w:rFonts w:ascii="Segoe UI Light" w:eastAsia="Times New Roman" w:hAnsi="Segoe UI Light" w:cs="Segoe UI Light"/>
                <w:b/>
                <w:bCs/>
                <w:color w:val="FFFFFF" w:themeColor="background1"/>
                <w:lang w:eastAsia="en-AU"/>
              </w:rPr>
              <w:t>}}</w:t>
            </w:r>
          </w:p>
        </w:tc>
      </w:tr>
      <w:tr w:rsidR="00771B97" w:rsidRPr="003B0FC8" w14:paraId="76750831" w14:textId="77777777" w:rsidTr="008D75EA">
        <w:trPr>
          <w:trHeight w:val="214"/>
        </w:trPr>
        <w:tc>
          <w:tcPr>
            <w:tcW w:w="528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2940F40B" w14:textId="77777777" w:rsidR="00771B97" w:rsidRPr="00EC6F15" w:rsidRDefault="00771B97" w:rsidP="00AD5ACD">
            <w:pPr>
              <w:spacing w:line="240" w:lineRule="auto"/>
              <w:rPr>
                <w:rFonts w:ascii="Segoe UI Light" w:eastAsia="Times New Roman" w:hAnsi="Segoe UI Light" w:cs="Segoe UI Light"/>
                <w:lang w:eastAsia="en-AU"/>
              </w:rPr>
            </w:pPr>
            <w:r w:rsidRPr="00EC6F15">
              <w:rPr>
                <w:rFonts w:ascii="Segoe UI Light" w:eastAsia="Times New Roman" w:hAnsi="Segoe UI Light" w:cs="Segoe UI Light"/>
                <w:lang w:eastAsia="en-AU"/>
              </w:rPr>
              <w:t>Owner</w:t>
            </w:r>
          </w:p>
        </w:tc>
        <w:tc>
          <w:tcPr>
            <w:tcW w:w="4515" w:type="dxa"/>
            <w:tcBorders>
              <w:top w:val="single" w:sz="4" w:space="0" w:color="auto"/>
              <w:left w:val="nil"/>
              <w:bottom w:val="single" w:sz="4" w:space="0" w:color="auto"/>
              <w:right w:val="single" w:sz="4" w:space="0" w:color="auto"/>
            </w:tcBorders>
            <w:vAlign w:val="bottom"/>
          </w:tcPr>
          <w:p w14:paraId="3BDF0950" w14:textId="65B0BD73" w:rsidR="00771B97" w:rsidRPr="00F530BC" w:rsidRDefault="00771B97" w:rsidP="00AD5ACD">
            <w:pPr>
              <w:spacing w:line="240" w:lineRule="auto"/>
              <w:rPr>
                <w:rFonts w:ascii="Segoe UI Light" w:eastAsia="Times New Roman" w:hAnsi="Segoe UI Light" w:cs="Segoe UI Light"/>
                <w:b/>
                <w:bCs/>
                <w:lang w:eastAsia="en-AU"/>
              </w:rPr>
            </w:pPr>
            <w:r>
              <w:rPr>
                <w:rFonts w:ascii="Segoe UI Light" w:eastAsia="Times New Roman" w:hAnsi="Segoe UI Light" w:cs="Segoe UI Light"/>
                <w:lang w:eastAsia="en-AU"/>
              </w:rPr>
              <w:t>joint</w:t>
            </w:r>
          </w:p>
        </w:tc>
      </w:tr>
      <w:tr w:rsidR="00771B97" w:rsidRPr="003B0FC8" w14:paraId="1444B9A9" w14:textId="77777777" w:rsidTr="008D75EA">
        <w:trPr>
          <w:trHeight w:val="214"/>
        </w:trPr>
        <w:tc>
          <w:tcPr>
            <w:tcW w:w="5287"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02C8409B" w14:textId="77777777" w:rsidR="00771B97" w:rsidRPr="009E07D2" w:rsidRDefault="00771B97"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Account Number</w:t>
            </w:r>
          </w:p>
        </w:tc>
        <w:tc>
          <w:tcPr>
            <w:tcW w:w="4515" w:type="dxa"/>
            <w:tcBorders>
              <w:top w:val="single" w:sz="4" w:space="0" w:color="auto"/>
              <w:left w:val="nil"/>
              <w:bottom w:val="single" w:sz="4" w:space="0" w:color="auto"/>
              <w:right w:val="single" w:sz="4" w:space="0" w:color="000000"/>
            </w:tcBorders>
            <w:vAlign w:val="bottom"/>
            <w:hideMark/>
          </w:tcPr>
          <w:p w14:paraId="57633713" w14:textId="77777777" w:rsidR="00771B97" w:rsidRPr="003B0FC8"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r>
      <w:tr w:rsidR="00771B97" w:rsidRPr="003B0FC8" w14:paraId="49B1DCFC" w14:textId="77777777" w:rsidTr="008D75EA">
        <w:trPr>
          <w:trHeight w:val="214"/>
        </w:trPr>
        <w:tc>
          <w:tcPr>
            <w:tcW w:w="5287"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2B934623" w14:textId="77777777" w:rsidR="00771B97" w:rsidRPr="009E07D2" w:rsidRDefault="00771B97"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Portfolio Value</w:t>
            </w:r>
          </w:p>
        </w:tc>
        <w:tc>
          <w:tcPr>
            <w:tcW w:w="4515" w:type="dxa"/>
            <w:tcBorders>
              <w:top w:val="single" w:sz="4" w:space="0" w:color="auto"/>
              <w:left w:val="nil"/>
              <w:bottom w:val="single" w:sz="4" w:space="0" w:color="auto"/>
              <w:right w:val="single" w:sz="4" w:space="0" w:color="000000"/>
            </w:tcBorders>
            <w:vAlign w:val="bottom"/>
            <w:hideMark/>
          </w:tcPr>
          <w:p w14:paraId="4BF679F7" w14:textId="77777777" w:rsidR="00771B97" w:rsidRPr="003B0FC8"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w:t>
            </w:r>
            <w:proofErr w:type="spellEnd"/>
            <w:r>
              <w:rPr>
                <w:rFonts w:ascii="Segoe UI Light" w:eastAsia="Times New Roman" w:hAnsi="Segoe UI Light" w:cs="Segoe UI Light"/>
                <w:lang w:eastAsia="en-AU"/>
              </w:rPr>
              <w:t>}}</w:t>
            </w:r>
          </w:p>
        </w:tc>
      </w:tr>
      <w:tr w:rsidR="00771B97" w:rsidRPr="003B0FC8" w14:paraId="63EDF4A2" w14:textId="77777777" w:rsidTr="008D75EA">
        <w:trPr>
          <w:trHeight w:val="214"/>
        </w:trPr>
        <w:tc>
          <w:tcPr>
            <w:tcW w:w="5287" w:type="dxa"/>
            <w:tcBorders>
              <w:top w:val="nil"/>
              <w:left w:val="single" w:sz="4" w:space="0" w:color="auto"/>
              <w:bottom w:val="single" w:sz="4" w:space="0" w:color="auto"/>
              <w:right w:val="nil"/>
            </w:tcBorders>
            <w:shd w:val="clear" w:color="auto" w:fill="D9D9D9" w:themeFill="background1" w:themeFillShade="D9"/>
            <w:vAlign w:val="bottom"/>
            <w:hideMark/>
          </w:tcPr>
          <w:p w14:paraId="47778ABC" w14:textId="77777777" w:rsidR="00771B97" w:rsidRPr="003B0FC8"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Total Cost base</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50122A4F" w14:textId="77777777" w:rsidR="00771B97" w:rsidRPr="003B0FC8"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totalPortfolioCost</w:t>
            </w:r>
            <w:proofErr w:type="spellEnd"/>
            <w:r>
              <w:rPr>
                <w:rFonts w:ascii="Segoe UI Light" w:eastAsia="Times New Roman" w:hAnsi="Segoe UI Light" w:cs="Segoe UI Light"/>
                <w:lang w:eastAsia="en-AU"/>
              </w:rPr>
              <w:t>}}</w:t>
            </w:r>
          </w:p>
        </w:tc>
      </w:tr>
      <w:tr w:rsidR="00771B97" w:rsidRPr="003B0FC8" w14:paraId="6B658DF8" w14:textId="77777777" w:rsidTr="008D75EA">
        <w:trPr>
          <w:trHeight w:val="214"/>
        </w:trPr>
        <w:tc>
          <w:tcPr>
            <w:tcW w:w="5287" w:type="dxa"/>
            <w:tcBorders>
              <w:top w:val="nil"/>
              <w:left w:val="single" w:sz="4" w:space="0" w:color="auto"/>
              <w:bottom w:val="single" w:sz="4" w:space="0" w:color="auto"/>
              <w:right w:val="nil"/>
            </w:tcBorders>
            <w:shd w:val="clear" w:color="auto" w:fill="D9D9D9" w:themeFill="background1" w:themeFillShade="D9"/>
            <w:vAlign w:val="bottom"/>
          </w:tcPr>
          <w:p w14:paraId="3ACEE62F" w14:textId="77777777" w:rsidR="00771B97" w:rsidRDefault="00771B97" w:rsidP="00AD5ACD">
            <w:pPr>
              <w:spacing w:line="240" w:lineRule="auto"/>
              <w:rPr>
                <w:rFonts w:ascii="Segoe UI Light" w:eastAsia="Times New Roman" w:hAnsi="Segoe UI Light" w:cs="Segoe UI Light"/>
                <w:lang w:eastAsia="en-AU"/>
              </w:rPr>
            </w:pPr>
            <w:r w:rsidRPr="00815E79">
              <w:rPr>
                <w:rFonts w:ascii="Segoe UI Light" w:eastAsia="Times New Roman" w:hAnsi="Segoe UI Light" w:cs="Segoe UI Light"/>
                <w:lang w:eastAsia="en-AU"/>
              </w:rPr>
              <w:t>Ongoing Advice Fee</w:t>
            </w:r>
            <w:r>
              <w:rPr>
                <w:rFonts w:ascii="Segoe UI Light" w:eastAsia="Times New Roman" w:hAnsi="Segoe UI Light" w:cs="Segoe UI Light"/>
                <w:lang w:eastAsia="en-AU"/>
              </w:rPr>
              <w:t xml:space="preserve"> </w:t>
            </w:r>
            <w:proofErr w:type="spellStart"/>
            <w:proofErr w:type="gramStart"/>
            <w:r>
              <w:rPr>
                <w:rFonts w:ascii="Segoe UI Light" w:eastAsia="Times New Roman" w:hAnsi="Segoe UI Light" w:cs="Segoe UI Light"/>
                <w:lang w:eastAsia="en-AU"/>
              </w:rPr>
              <w:t>p.a</w:t>
            </w:r>
            <w:proofErr w:type="spellEnd"/>
            <w:proofErr w:type="gramEnd"/>
          </w:p>
        </w:tc>
        <w:tc>
          <w:tcPr>
            <w:tcW w:w="4515" w:type="dxa"/>
            <w:tcBorders>
              <w:top w:val="single" w:sz="4" w:space="0" w:color="auto"/>
              <w:left w:val="single" w:sz="4" w:space="0" w:color="auto"/>
              <w:bottom w:val="single" w:sz="4" w:space="0" w:color="auto"/>
              <w:right w:val="single" w:sz="4" w:space="0" w:color="000000"/>
            </w:tcBorders>
            <w:vAlign w:val="bottom"/>
          </w:tcPr>
          <w:p w14:paraId="2E61722A" w14:textId="77777777" w:rsidR="00771B97"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serviceFee</w:t>
            </w:r>
            <w:proofErr w:type="spellEnd"/>
            <w:r>
              <w:rPr>
                <w:rFonts w:ascii="Segoe UI Light" w:eastAsia="Times New Roman" w:hAnsi="Segoe UI Light" w:cs="Segoe UI Light"/>
                <w:lang w:eastAsia="en-AU"/>
              </w:rPr>
              <w:t>}}</w:t>
            </w:r>
          </w:p>
        </w:tc>
      </w:tr>
      <w:tr w:rsidR="00771B97" w:rsidRPr="003B0FC8" w14:paraId="3319BBEB" w14:textId="77777777" w:rsidTr="00AD5ACD">
        <w:trPr>
          <w:trHeight w:val="214"/>
        </w:trPr>
        <w:tc>
          <w:tcPr>
            <w:tcW w:w="9802" w:type="dxa"/>
            <w:gridSpan w:val="2"/>
            <w:tcBorders>
              <w:top w:val="nil"/>
              <w:left w:val="single" w:sz="4" w:space="0" w:color="auto"/>
              <w:bottom w:val="single" w:sz="4" w:space="0" w:color="auto"/>
              <w:right w:val="single" w:sz="4" w:space="0" w:color="000000"/>
            </w:tcBorders>
            <w:hideMark/>
          </w:tcPr>
          <w:p w14:paraId="320465B2" w14:textId="77777777" w:rsidR="00771B97" w:rsidRDefault="00771B97" w:rsidP="00AD5ACD">
            <w:pPr>
              <w:spacing w:line="240" w:lineRule="auto"/>
              <w:rPr>
                <w:rFonts w:ascii="Segoe UI Light" w:eastAsia="Times New Roman" w:hAnsi="Segoe UI Light" w:cs="Segoe UI Light"/>
                <w:b/>
                <w:bCs/>
                <w:lang w:eastAsia="en-AU"/>
              </w:rPr>
            </w:pPr>
          </w:p>
          <w:p w14:paraId="6DBE2837" w14:textId="77777777" w:rsidR="00771B97" w:rsidRPr="005C0195" w:rsidRDefault="00771B97" w:rsidP="00AD5ACD">
            <w:pPr>
              <w:spacing w:line="240" w:lineRule="auto"/>
              <w:rPr>
                <w:rFonts w:ascii="Segoe UI Light" w:eastAsia="Times New Roman" w:hAnsi="Segoe UI Light" w:cs="Segoe UI Light"/>
                <w:b/>
                <w:bCs/>
                <w:lang w:eastAsia="en-AU"/>
              </w:rPr>
            </w:pPr>
          </w:p>
        </w:tc>
      </w:tr>
      <w:tr w:rsidR="00771B97" w:rsidRPr="002A7099" w14:paraId="1DF5BAAC" w14:textId="77777777" w:rsidTr="00AD5ACD">
        <w:trPr>
          <w:trHeight w:val="214"/>
        </w:trPr>
        <w:tc>
          <w:tcPr>
            <w:tcW w:w="5287" w:type="dxa"/>
            <w:tcBorders>
              <w:top w:val="nil"/>
              <w:left w:val="single" w:sz="4" w:space="0" w:color="auto"/>
              <w:bottom w:val="single" w:sz="4" w:space="0" w:color="auto"/>
              <w:right w:val="nil"/>
            </w:tcBorders>
            <w:shd w:val="clear" w:color="auto" w:fill="004E99"/>
            <w:vAlign w:val="bottom"/>
            <w:hideMark/>
          </w:tcPr>
          <w:p w14:paraId="7D4AFC9C" w14:textId="77777777" w:rsidR="00771B97" w:rsidRPr="002A7099" w:rsidRDefault="00771B97"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Option </w:t>
            </w:r>
          </w:p>
        </w:tc>
        <w:tc>
          <w:tcPr>
            <w:tcW w:w="4515" w:type="dxa"/>
            <w:tcBorders>
              <w:top w:val="single" w:sz="4" w:space="0" w:color="auto"/>
              <w:left w:val="single" w:sz="4" w:space="0" w:color="auto"/>
              <w:bottom w:val="single" w:sz="4" w:space="0" w:color="auto"/>
              <w:right w:val="single" w:sz="4" w:space="0" w:color="000000"/>
            </w:tcBorders>
            <w:shd w:val="clear" w:color="auto" w:fill="004E99"/>
            <w:vAlign w:val="bottom"/>
            <w:hideMark/>
          </w:tcPr>
          <w:p w14:paraId="40C9EF7F" w14:textId="77777777" w:rsidR="00771B97" w:rsidRPr="002A7099" w:rsidRDefault="00771B97"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Value </w:t>
            </w:r>
          </w:p>
        </w:tc>
      </w:tr>
      <w:tr w:rsidR="00771B97" w:rsidRPr="003B0FC8" w14:paraId="3E12E3F8" w14:textId="77777777" w:rsidTr="008D75EA">
        <w:trPr>
          <w:trHeight w:val="214"/>
        </w:trPr>
        <w:tc>
          <w:tcPr>
            <w:tcW w:w="5287" w:type="dxa"/>
            <w:tcBorders>
              <w:top w:val="nil"/>
              <w:left w:val="single" w:sz="4" w:space="0" w:color="auto"/>
              <w:bottom w:val="single" w:sz="4" w:space="0" w:color="auto"/>
              <w:right w:val="nil"/>
            </w:tcBorders>
            <w:shd w:val="clear" w:color="auto" w:fill="D9D9D9" w:themeFill="background1" w:themeFillShade="D9"/>
            <w:vAlign w:val="bottom"/>
            <w:hideMark/>
          </w:tcPr>
          <w:p w14:paraId="770722A9" w14:textId="77777777" w:rsidR="00771B97" w:rsidRPr="009E07D2"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portfolioValueArray</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investmentOption</w:t>
            </w:r>
            <w:r>
              <w:rPr>
                <w:rFonts w:ascii="Segoe UI Light" w:eastAsia="Times New Roman" w:hAnsi="Segoe UI Light" w:cs="Segoe UI Light"/>
                <w:lang w:eastAsia="en-AU"/>
              </w:rPr>
              <w:t>}} ({{</w:t>
            </w:r>
            <w:proofErr w:type="spellStart"/>
            <w:r w:rsidRPr="006163FD">
              <w:rPr>
                <w:rFonts w:ascii="Segoe UI Light" w:eastAsia="Times New Roman" w:hAnsi="Segoe UI Light" w:cs="Segoe UI Light"/>
                <w:lang w:eastAsia="en-AU"/>
              </w:rPr>
              <w:t>investmentCode</w:t>
            </w:r>
            <w:proofErr w:type="spellEnd"/>
            <w:r>
              <w:rPr>
                <w:rFonts w:ascii="Segoe UI Light" w:eastAsia="Times New Roman" w:hAnsi="Segoe UI Light" w:cs="Segoe UI Light"/>
                <w:lang w:eastAsia="en-AU"/>
              </w:rPr>
              <w:t>}})</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67C9A6DA" w14:textId="77777777" w:rsidR="00771B97" w:rsidRPr="003B0FC8"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investmentValue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portfolioValueArray</w:t>
            </w:r>
            <w:proofErr w:type="spellEnd"/>
            <w:r>
              <w:rPr>
                <w:rFonts w:ascii="Segoe UI Light" w:eastAsia="Times New Roman" w:hAnsi="Segoe UI Light" w:cs="Segoe UI Light"/>
                <w:lang w:eastAsia="en-AU"/>
              </w:rPr>
              <w:t>}}</w:t>
            </w:r>
          </w:p>
        </w:tc>
      </w:tr>
    </w:tbl>
    <w:p w14:paraId="6C62CF3D" w14:textId="77777777" w:rsidR="005E2B9E" w:rsidRDefault="005E2B9E" w:rsidP="00771B97"/>
    <w:p w14:paraId="3525A6D4" w14:textId="30028987" w:rsidR="00072AD1" w:rsidRDefault="00771B97" w:rsidP="00771B97">
      <w:r>
        <w:t>{{/</w:t>
      </w:r>
      <w:proofErr w:type="spellStart"/>
      <w:r>
        <w:rPr>
          <w:lang w:val="en-US"/>
        </w:rPr>
        <w:t>joint</w:t>
      </w:r>
      <w:r w:rsidRPr="00905DAA">
        <w:rPr>
          <w:lang w:val="en-US"/>
        </w:rPr>
        <w:t>PlatFromInvestment</w:t>
      </w:r>
      <w:proofErr w:type="spellEnd"/>
      <w:r>
        <w:t>}}</w:t>
      </w:r>
    </w:p>
    <w:p w14:paraId="0DE6601A" w14:textId="77777777" w:rsidR="00072AD1" w:rsidRPr="00072AD1" w:rsidRDefault="00072AD1" w:rsidP="00072AD1">
      <w:pPr>
        <w:pStyle w:val="Heading1"/>
        <w:jc w:val="both"/>
        <w:rPr>
          <w:rFonts w:ascii="Segoe UI Light" w:hAnsi="Segoe UI Light" w:cs="Segoe UI Light"/>
          <w:b/>
          <w:bCs w:val="0"/>
          <w:color w:val="0066CC"/>
          <w:sz w:val="24"/>
          <w:szCs w:val="24"/>
        </w:rPr>
      </w:pPr>
      <w:r w:rsidRPr="00072AD1">
        <w:rPr>
          <w:rFonts w:ascii="Segoe UI Light" w:hAnsi="Segoe UI Light" w:cs="Segoe UI Light"/>
          <w:b/>
          <w:bCs w:val="0"/>
          <w:color w:val="0066CC"/>
          <w:sz w:val="24"/>
          <w:szCs w:val="24"/>
        </w:rPr>
        <w:t>INVESTMENT BOnDs</w:t>
      </w:r>
    </w:p>
    <w:p w14:paraId="7A19805A" w14:textId="4F4B0664" w:rsidR="00072AD1" w:rsidRPr="00905DAA" w:rsidRDefault="00072AD1" w:rsidP="00072AD1">
      <w:pPr>
        <w:rPr>
          <w:lang w:val="en-US"/>
        </w:rPr>
      </w:pPr>
      <w:r>
        <w:t>{{#</w:t>
      </w:r>
      <w:proofErr w:type="spellStart"/>
      <w:r w:rsidRPr="00905DAA">
        <w:rPr>
          <w:lang w:val="en-US"/>
        </w:rPr>
        <w:t>client</w:t>
      </w:r>
      <w:r>
        <w:rPr>
          <w:lang w:val="en-US"/>
        </w:rPr>
        <w:t>InvestmentBond</w:t>
      </w:r>
      <w:proofErr w:type="spellEnd"/>
      <w:r>
        <w:t>}}</w:t>
      </w:r>
    </w:p>
    <w:tbl>
      <w:tblPr>
        <w:tblW w:w="9802" w:type="dxa"/>
        <w:tblLook w:val="04A0" w:firstRow="1" w:lastRow="0" w:firstColumn="1" w:lastColumn="0" w:noHBand="0" w:noVBand="1"/>
      </w:tblPr>
      <w:tblGrid>
        <w:gridCol w:w="5287"/>
        <w:gridCol w:w="4515"/>
      </w:tblGrid>
      <w:tr w:rsidR="00072AD1" w:rsidRPr="003B0FC8" w14:paraId="10AB2F9D" w14:textId="77777777" w:rsidTr="00AD5ACD">
        <w:trPr>
          <w:trHeight w:val="214"/>
        </w:trPr>
        <w:tc>
          <w:tcPr>
            <w:tcW w:w="9802" w:type="dxa"/>
            <w:gridSpan w:val="2"/>
            <w:tcBorders>
              <w:top w:val="single" w:sz="4" w:space="0" w:color="auto"/>
              <w:left w:val="single" w:sz="4" w:space="0" w:color="auto"/>
              <w:bottom w:val="single" w:sz="4" w:space="0" w:color="auto"/>
              <w:right w:val="single" w:sz="4" w:space="0" w:color="auto"/>
            </w:tcBorders>
            <w:shd w:val="clear" w:color="auto" w:fill="004E99"/>
            <w:vAlign w:val="bottom"/>
            <w:hideMark/>
          </w:tcPr>
          <w:p w14:paraId="3F5DE872" w14:textId="77777777" w:rsidR="00072AD1" w:rsidRPr="006163FD" w:rsidRDefault="00072AD1" w:rsidP="00AD5ACD">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eastAsia="en-AU"/>
              </w:rPr>
              <w:t>{{</w:t>
            </w:r>
            <w:proofErr w:type="spellStart"/>
            <w:r w:rsidRPr="006163FD">
              <w:rPr>
                <w:rFonts w:ascii="Segoe UI Light" w:eastAsia="Times New Roman" w:hAnsi="Segoe UI Light" w:cs="Segoe UI Light"/>
                <w:b/>
                <w:bCs/>
                <w:color w:val="FFFFFF" w:themeColor="background1"/>
                <w:lang w:val="en-US" w:eastAsia="en-AU"/>
              </w:rPr>
              <w:t>platformName</w:t>
            </w:r>
            <w:proofErr w:type="spellEnd"/>
            <w:r>
              <w:rPr>
                <w:rFonts w:ascii="Segoe UI Light" w:eastAsia="Times New Roman" w:hAnsi="Segoe UI Light" w:cs="Segoe UI Light"/>
                <w:b/>
                <w:bCs/>
                <w:color w:val="FFFFFF" w:themeColor="background1"/>
                <w:lang w:eastAsia="en-AU"/>
              </w:rPr>
              <w:t>}}</w:t>
            </w:r>
          </w:p>
        </w:tc>
      </w:tr>
      <w:tr w:rsidR="00072AD1" w:rsidRPr="003B0FC8" w14:paraId="32DB2330" w14:textId="77777777" w:rsidTr="008D75EA">
        <w:trPr>
          <w:trHeight w:val="214"/>
        </w:trPr>
        <w:tc>
          <w:tcPr>
            <w:tcW w:w="528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124E577B" w14:textId="77777777" w:rsidR="00072AD1" w:rsidRPr="00EC6F15" w:rsidRDefault="00072AD1" w:rsidP="00AD5ACD">
            <w:pPr>
              <w:spacing w:line="240" w:lineRule="auto"/>
              <w:rPr>
                <w:rFonts w:ascii="Segoe UI Light" w:eastAsia="Times New Roman" w:hAnsi="Segoe UI Light" w:cs="Segoe UI Light"/>
                <w:lang w:eastAsia="en-AU"/>
              </w:rPr>
            </w:pPr>
            <w:r w:rsidRPr="00EC6F15">
              <w:rPr>
                <w:rFonts w:ascii="Segoe UI Light" w:eastAsia="Times New Roman" w:hAnsi="Segoe UI Light" w:cs="Segoe UI Light"/>
                <w:lang w:eastAsia="en-AU"/>
              </w:rPr>
              <w:t>Owner</w:t>
            </w:r>
          </w:p>
        </w:tc>
        <w:tc>
          <w:tcPr>
            <w:tcW w:w="4515" w:type="dxa"/>
            <w:tcBorders>
              <w:top w:val="single" w:sz="4" w:space="0" w:color="auto"/>
              <w:left w:val="nil"/>
              <w:bottom w:val="single" w:sz="4" w:space="0" w:color="auto"/>
              <w:right w:val="single" w:sz="4" w:space="0" w:color="auto"/>
            </w:tcBorders>
            <w:vAlign w:val="bottom"/>
          </w:tcPr>
          <w:p w14:paraId="627EBB0F" w14:textId="77777777" w:rsidR="00072AD1" w:rsidRPr="00F530BC" w:rsidRDefault="00072AD1" w:rsidP="00AD5ACD">
            <w:pPr>
              <w:spacing w:line="240" w:lineRule="auto"/>
              <w:rPr>
                <w:rFonts w:ascii="Segoe UI Light" w:eastAsia="Times New Roman" w:hAnsi="Segoe UI Light" w:cs="Segoe UI Light"/>
                <w:b/>
                <w:bCs/>
                <w:lang w:eastAsia="en-AU"/>
              </w:rPr>
            </w:pPr>
            <w:r>
              <w:rPr>
                <w:rFonts w:ascii="Segoe UI Light" w:eastAsia="Times New Roman" w:hAnsi="Segoe UI Light" w:cs="Segoe UI Light"/>
                <w:lang w:eastAsia="en-AU"/>
              </w:rPr>
              <w:t>{{</w:t>
            </w:r>
            <w:proofErr w:type="spellStart"/>
            <w:r w:rsidRPr="00771B97">
              <w:rPr>
                <w:rFonts w:ascii="Segoe UI Light" w:eastAsia="Times New Roman" w:hAnsi="Segoe UI Light" w:cs="Segoe UI Light"/>
                <w:lang w:eastAsia="en-AU"/>
              </w:rPr>
              <w:t>clientPreferred</w:t>
            </w:r>
            <w:proofErr w:type="spellEnd"/>
            <w:r>
              <w:rPr>
                <w:rFonts w:ascii="Segoe UI Light" w:eastAsia="Times New Roman" w:hAnsi="Segoe UI Light" w:cs="Segoe UI Light"/>
                <w:lang w:eastAsia="en-AU"/>
              </w:rPr>
              <w:t>}}</w:t>
            </w:r>
          </w:p>
        </w:tc>
      </w:tr>
      <w:tr w:rsidR="00072AD1" w:rsidRPr="003B0FC8" w14:paraId="5FF0ADD6" w14:textId="77777777" w:rsidTr="008D75EA">
        <w:trPr>
          <w:trHeight w:val="214"/>
        </w:trPr>
        <w:tc>
          <w:tcPr>
            <w:tcW w:w="5287"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1BE1C221" w14:textId="77777777" w:rsidR="00072AD1" w:rsidRPr="009E07D2" w:rsidRDefault="00072AD1"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Account Number</w:t>
            </w:r>
          </w:p>
        </w:tc>
        <w:tc>
          <w:tcPr>
            <w:tcW w:w="4515" w:type="dxa"/>
            <w:tcBorders>
              <w:top w:val="single" w:sz="4" w:space="0" w:color="auto"/>
              <w:left w:val="nil"/>
              <w:bottom w:val="single" w:sz="4" w:space="0" w:color="auto"/>
              <w:right w:val="single" w:sz="4" w:space="0" w:color="000000"/>
            </w:tcBorders>
            <w:vAlign w:val="bottom"/>
            <w:hideMark/>
          </w:tcPr>
          <w:p w14:paraId="3EE12FB9"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r>
      <w:tr w:rsidR="00072AD1" w:rsidRPr="003B0FC8" w14:paraId="7A7E6EEB" w14:textId="77777777" w:rsidTr="008D75EA">
        <w:trPr>
          <w:trHeight w:val="214"/>
        </w:trPr>
        <w:tc>
          <w:tcPr>
            <w:tcW w:w="5287"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2F49DE95" w14:textId="77777777" w:rsidR="00072AD1" w:rsidRPr="009E07D2" w:rsidRDefault="00072AD1"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Portfolio Value</w:t>
            </w:r>
          </w:p>
        </w:tc>
        <w:tc>
          <w:tcPr>
            <w:tcW w:w="4515" w:type="dxa"/>
            <w:tcBorders>
              <w:top w:val="single" w:sz="4" w:space="0" w:color="auto"/>
              <w:left w:val="nil"/>
              <w:bottom w:val="single" w:sz="4" w:space="0" w:color="auto"/>
              <w:right w:val="single" w:sz="4" w:space="0" w:color="000000"/>
            </w:tcBorders>
            <w:vAlign w:val="bottom"/>
            <w:hideMark/>
          </w:tcPr>
          <w:p w14:paraId="3FECCCED"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w:t>
            </w:r>
            <w:proofErr w:type="spellEnd"/>
            <w:r>
              <w:rPr>
                <w:rFonts w:ascii="Segoe UI Light" w:eastAsia="Times New Roman" w:hAnsi="Segoe UI Light" w:cs="Segoe UI Light"/>
                <w:lang w:eastAsia="en-AU"/>
              </w:rPr>
              <w:t>}}</w:t>
            </w:r>
          </w:p>
        </w:tc>
      </w:tr>
      <w:tr w:rsidR="00072AD1" w:rsidRPr="003B0FC8" w14:paraId="65E9EF5A" w14:textId="77777777" w:rsidTr="008D75EA">
        <w:trPr>
          <w:trHeight w:val="214"/>
        </w:trPr>
        <w:tc>
          <w:tcPr>
            <w:tcW w:w="5287" w:type="dxa"/>
            <w:tcBorders>
              <w:top w:val="nil"/>
              <w:left w:val="single" w:sz="4" w:space="0" w:color="auto"/>
              <w:bottom w:val="single" w:sz="4" w:space="0" w:color="auto"/>
              <w:right w:val="nil"/>
            </w:tcBorders>
            <w:shd w:val="clear" w:color="auto" w:fill="D9D9D9" w:themeFill="background1" w:themeFillShade="D9"/>
            <w:vAlign w:val="bottom"/>
            <w:hideMark/>
          </w:tcPr>
          <w:p w14:paraId="5F7230DE"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Total Cost base</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3AC9AC76"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totalPortfolioCost</w:t>
            </w:r>
            <w:proofErr w:type="spellEnd"/>
            <w:r>
              <w:rPr>
                <w:rFonts w:ascii="Segoe UI Light" w:eastAsia="Times New Roman" w:hAnsi="Segoe UI Light" w:cs="Segoe UI Light"/>
                <w:lang w:eastAsia="en-AU"/>
              </w:rPr>
              <w:t>}}</w:t>
            </w:r>
          </w:p>
        </w:tc>
      </w:tr>
      <w:tr w:rsidR="00072AD1" w:rsidRPr="003B0FC8" w14:paraId="58A67158" w14:textId="77777777" w:rsidTr="008D75EA">
        <w:trPr>
          <w:trHeight w:val="214"/>
        </w:trPr>
        <w:tc>
          <w:tcPr>
            <w:tcW w:w="5287" w:type="dxa"/>
            <w:tcBorders>
              <w:top w:val="nil"/>
              <w:left w:val="single" w:sz="4" w:space="0" w:color="auto"/>
              <w:bottom w:val="single" w:sz="4" w:space="0" w:color="auto"/>
              <w:right w:val="nil"/>
            </w:tcBorders>
            <w:shd w:val="clear" w:color="auto" w:fill="D9D9D9" w:themeFill="background1" w:themeFillShade="D9"/>
            <w:vAlign w:val="bottom"/>
          </w:tcPr>
          <w:p w14:paraId="5A902A48" w14:textId="77777777" w:rsidR="00072AD1" w:rsidRDefault="00072AD1" w:rsidP="00AD5ACD">
            <w:pPr>
              <w:spacing w:line="240" w:lineRule="auto"/>
              <w:rPr>
                <w:rFonts w:ascii="Segoe UI Light" w:eastAsia="Times New Roman" w:hAnsi="Segoe UI Light" w:cs="Segoe UI Light"/>
                <w:lang w:eastAsia="en-AU"/>
              </w:rPr>
            </w:pPr>
            <w:r w:rsidRPr="00815E79">
              <w:rPr>
                <w:rFonts w:ascii="Segoe UI Light" w:eastAsia="Times New Roman" w:hAnsi="Segoe UI Light" w:cs="Segoe UI Light"/>
                <w:lang w:eastAsia="en-AU"/>
              </w:rPr>
              <w:t>Ongoing Advice Fee</w:t>
            </w:r>
            <w:r>
              <w:rPr>
                <w:rFonts w:ascii="Segoe UI Light" w:eastAsia="Times New Roman" w:hAnsi="Segoe UI Light" w:cs="Segoe UI Light"/>
                <w:lang w:eastAsia="en-AU"/>
              </w:rPr>
              <w:t xml:space="preserve"> </w:t>
            </w:r>
            <w:proofErr w:type="spellStart"/>
            <w:proofErr w:type="gramStart"/>
            <w:r>
              <w:rPr>
                <w:rFonts w:ascii="Segoe UI Light" w:eastAsia="Times New Roman" w:hAnsi="Segoe UI Light" w:cs="Segoe UI Light"/>
                <w:lang w:eastAsia="en-AU"/>
              </w:rPr>
              <w:t>p.a</w:t>
            </w:r>
            <w:proofErr w:type="spellEnd"/>
            <w:proofErr w:type="gramEnd"/>
          </w:p>
        </w:tc>
        <w:tc>
          <w:tcPr>
            <w:tcW w:w="4515" w:type="dxa"/>
            <w:tcBorders>
              <w:top w:val="single" w:sz="4" w:space="0" w:color="auto"/>
              <w:left w:val="single" w:sz="4" w:space="0" w:color="auto"/>
              <w:bottom w:val="single" w:sz="4" w:space="0" w:color="auto"/>
              <w:right w:val="single" w:sz="4" w:space="0" w:color="000000"/>
            </w:tcBorders>
            <w:vAlign w:val="bottom"/>
          </w:tcPr>
          <w:p w14:paraId="67B2FD25" w14:textId="77777777" w:rsidR="00072AD1"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serviceFee</w:t>
            </w:r>
            <w:proofErr w:type="spellEnd"/>
            <w:r>
              <w:rPr>
                <w:rFonts w:ascii="Segoe UI Light" w:eastAsia="Times New Roman" w:hAnsi="Segoe UI Light" w:cs="Segoe UI Light"/>
                <w:lang w:eastAsia="en-AU"/>
              </w:rPr>
              <w:t>}}</w:t>
            </w:r>
          </w:p>
        </w:tc>
      </w:tr>
      <w:tr w:rsidR="00072AD1" w:rsidRPr="003B0FC8" w14:paraId="6B6FA1E6" w14:textId="77777777" w:rsidTr="00AD5ACD">
        <w:trPr>
          <w:trHeight w:val="214"/>
        </w:trPr>
        <w:tc>
          <w:tcPr>
            <w:tcW w:w="9802" w:type="dxa"/>
            <w:gridSpan w:val="2"/>
            <w:tcBorders>
              <w:top w:val="nil"/>
              <w:left w:val="single" w:sz="4" w:space="0" w:color="auto"/>
              <w:bottom w:val="single" w:sz="4" w:space="0" w:color="auto"/>
              <w:right w:val="single" w:sz="4" w:space="0" w:color="000000"/>
            </w:tcBorders>
            <w:hideMark/>
          </w:tcPr>
          <w:p w14:paraId="0457354F" w14:textId="77777777" w:rsidR="00072AD1" w:rsidRDefault="00072AD1" w:rsidP="00AD5ACD">
            <w:pPr>
              <w:spacing w:line="240" w:lineRule="auto"/>
              <w:rPr>
                <w:rFonts w:ascii="Segoe UI Light" w:eastAsia="Times New Roman" w:hAnsi="Segoe UI Light" w:cs="Segoe UI Light"/>
                <w:b/>
                <w:bCs/>
                <w:lang w:eastAsia="en-AU"/>
              </w:rPr>
            </w:pPr>
          </w:p>
          <w:p w14:paraId="20A4C03D" w14:textId="77777777" w:rsidR="00072AD1" w:rsidRPr="005C0195" w:rsidRDefault="00072AD1" w:rsidP="00AD5ACD">
            <w:pPr>
              <w:spacing w:line="240" w:lineRule="auto"/>
              <w:rPr>
                <w:rFonts w:ascii="Segoe UI Light" w:eastAsia="Times New Roman" w:hAnsi="Segoe UI Light" w:cs="Segoe UI Light"/>
                <w:b/>
                <w:bCs/>
                <w:lang w:eastAsia="en-AU"/>
              </w:rPr>
            </w:pPr>
          </w:p>
        </w:tc>
      </w:tr>
      <w:tr w:rsidR="00072AD1" w:rsidRPr="002A7099" w14:paraId="01055570" w14:textId="77777777" w:rsidTr="00AD5ACD">
        <w:trPr>
          <w:trHeight w:val="214"/>
        </w:trPr>
        <w:tc>
          <w:tcPr>
            <w:tcW w:w="5287" w:type="dxa"/>
            <w:tcBorders>
              <w:top w:val="nil"/>
              <w:left w:val="single" w:sz="4" w:space="0" w:color="auto"/>
              <w:bottom w:val="single" w:sz="4" w:space="0" w:color="auto"/>
              <w:right w:val="nil"/>
            </w:tcBorders>
            <w:shd w:val="clear" w:color="auto" w:fill="004E99"/>
            <w:vAlign w:val="bottom"/>
            <w:hideMark/>
          </w:tcPr>
          <w:p w14:paraId="34A2E82C" w14:textId="77777777" w:rsidR="00072AD1" w:rsidRPr="002A7099" w:rsidRDefault="00072AD1"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Option </w:t>
            </w:r>
          </w:p>
        </w:tc>
        <w:tc>
          <w:tcPr>
            <w:tcW w:w="4515" w:type="dxa"/>
            <w:tcBorders>
              <w:top w:val="single" w:sz="4" w:space="0" w:color="auto"/>
              <w:left w:val="single" w:sz="4" w:space="0" w:color="auto"/>
              <w:bottom w:val="single" w:sz="4" w:space="0" w:color="auto"/>
              <w:right w:val="single" w:sz="4" w:space="0" w:color="000000"/>
            </w:tcBorders>
            <w:shd w:val="clear" w:color="auto" w:fill="004E99"/>
            <w:vAlign w:val="bottom"/>
            <w:hideMark/>
          </w:tcPr>
          <w:p w14:paraId="68B19DF3" w14:textId="77777777" w:rsidR="00072AD1" w:rsidRPr="002A7099" w:rsidRDefault="00072AD1"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Value </w:t>
            </w:r>
          </w:p>
        </w:tc>
      </w:tr>
      <w:tr w:rsidR="00072AD1" w:rsidRPr="003B0FC8" w14:paraId="6557FF28" w14:textId="77777777" w:rsidTr="008D75EA">
        <w:trPr>
          <w:trHeight w:val="214"/>
        </w:trPr>
        <w:tc>
          <w:tcPr>
            <w:tcW w:w="5287" w:type="dxa"/>
            <w:tcBorders>
              <w:top w:val="nil"/>
              <w:left w:val="single" w:sz="4" w:space="0" w:color="auto"/>
              <w:bottom w:val="single" w:sz="4" w:space="0" w:color="auto"/>
              <w:right w:val="nil"/>
            </w:tcBorders>
            <w:shd w:val="clear" w:color="auto" w:fill="D9D9D9" w:themeFill="background1" w:themeFillShade="D9"/>
            <w:vAlign w:val="bottom"/>
            <w:hideMark/>
          </w:tcPr>
          <w:p w14:paraId="44AB5B37" w14:textId="77777777" w:rsidR="00072AD1" w:rsidRPr="009E07D2"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portfolioValueArray</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investmentOption</w:t>
            </w:r>
            <w:r>
              <w:rPr>
                <w:rFonts w:ascii="Segoe UI Light" w:eastAsia="Times New Roman" w:hAnsi="Segoe UI Light" w:cs="Segoe UI Light"/>
                <w:lang w:eastAsia="en-AU"/>
              </w:rPr>
              <w:t>}} ({{</w:t>
            </w:r>
            <w:proofErr w:type="spellStart"/>
            <w:r w:rsidRPr="006163FD">
              <w:rPr>
                <w:rFonts w:ascii="Segoe UI Light" w:eastAsia="Times New Roman" w:hAnsi="Segoe UI Light" w:cs="Segoe UI Light"/>
                <w:lang w:eastAsia="en-AU"/>
              </w:rPr>
              <w:t>investmentCode</w:t>
            </w:r>
            <w:proofErr w:type="spellEnd"/>
            <w:r>
              <w:rPr>
                <w:rFonts w:ascii="Segoe UI Light" w:eastAsia="Times New Roman" w:hAnsi="Segoe UI Light" w:cs="Segoe UI Light"/>
                <w:lang w:eastAsia="en-AU"/>
              </w:rPr>
              <w:t>}})</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7CD7294A"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investmentValue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portfolioValueArray</w:t>
            </w:r>
            <w:proofErr w:type="spellEnd"/>
            <w:r>
              <w:rPr>
                <w:rFonts w:ascii="Segoe UI Light" w:eastAsia="Times New Roman" w:hAnsi="Segoe UI Light" w:cs="Segoe UI Light"/>
                <w:lang w:eastAsia="en-AU"/>
              </w:rPr>
              <w:t>}}</w:t>
            </w:r>
          </w:p>
        </w:tc>
      </w:tr>
    </w:tbl>
    <w:p w14:paraId="38DCBCD9" w14:textId="77777777" w:rsidR="005E2B9E" w:rsidRDefault="005E2B9E" w:rsidP="00072AD1"/>
    <w:p w14:paraId="6331307E" w14:textId="25B55724" w:rsidR="00072AD1" w:rsidRDefault="00072AD1" w:rsidP="00072AD1">
      <w:r>
        <w:t>{{/</w:t>
      </w:r>
      <w:proofErr w:type="spellStart"/>
      <w:r w:rsidRPr="00905DAA">
        <w:rPr>
          <w:lang w:val="en-US"/>
        </w:rPr>
        <w:t>client</w:t>
      </w:r>
      <w:r>
        <w:rPr>
          <w:lang w:val="en-US"/>
        </w:rPr>
        <w:t>InvestmentBond</w:t>
      </w:r>
      <w:proofErr w:type="spellEnd"/>
      <w:r>
        <w:t>}}</w:t>
      </w:r>
    </w:p>
    <w:p w14:paraId="711E3487" w14:textId="3435C233" w:rsidR="00072AD1" w:rsidRDefault="00072AD1" w:rsidP="00072AD1">
      <w:r>
        <w:t>{{#</w:t>
      </w:r>
      <w:proofErr w:type="spellStart"/>
      <w:r>
        <w:rPr>
          <w:lang w:val="en-US"/>
        </w:rPr>
        <w:t>partnerInvestmentBond</w:t>
      </w:r>
      <w:proofErr w:type="spellEnd"/>
      <w:r>
        <w:t>}}</w:t>
      </w:r>
    </w:p>
    <w:p w14:paraId="0F0B6885" w14:textId="77777777" w:rsidR="006250E1" w:rsidRPr="00905DAA" w:rsidRDefault="006250E1" w:rsidP="00072AD1">
      <w:pPr>
        <w:rPr>
          <w:lang w:val="en-US"/>
        </w:rPr>
      </w:pPr>
    </w:p>
    <w:tbl>
      <w:tblPr>
        <w:tblW w:w="9802" w:type="dxa"/>
        <w:tblLook w:val="04A0" w:firstRow="1" w:lastRow="0" w:firstColumn="1" w:lastColumn="0" w:noHBand="0" w:noVBand="1"/>
      </w:tblPr>
      <w:tblGrid>
        <w:gridCol w:w="5287"/>
        <w:gridCol w:w="4515"/>
      </w:tblGrid>
      <w:tr w:rsidR="00072AD1" w:rsidRPr="003B0FC8" w14:paraId="4A95ED35" w14:textId="77777777" w:rsidTr="00AD5ACD">
        <w:trPr>
          <w:trHeight w:val="214"/>
        </w:trPr>
        <w:tc>
          <w:tcPr>
            <w:tcW w:w="9802" w:type="dxa"/>
            <w:gridSpan w:val="2"/>
            <w:tcBorders>
              <w:top w:val="single" w:sz="4" w:space="0" w:color="auto"/>
              <w:left w:val="single" w:sz="4" w:space="0" w:color="auto"/>
              <w:bottom w:val="single" w:sz="4" w:space="0" w:color="auto"/>
              <w:right w:val="single" w:sz="4" w:space="0" w:color="auto"/>
            </w:tcBorders>
            <w:shd w:val="clear" w:color="auto" w:fill="004E99"/>
            <w:vAlign w:val="bottom"/>
            <w:hideMark/>
          </w:tcPr>
          <w:p w14:paraId="2ED20852" w14:textId="77777777" w:rsidR="00072AD1" w:rsidRPr="006163FD" w:rsidRDefault="00072AD1" w:rsidP="00AD5ACD">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eastAsia="en-AU"/>
              </w:rPr>
              <w:t>{{</w:t>
            </w:r>
            <w:proofErr w:type="spellStart"/>
            <w:r w:rsidRPr="006163FD">
              <w:rPr>
                <w:rFonts w:ascii="Segoe UI Light" w:eastAsia="Times New Roman" w:hAnsi="Segoe UI Light" w:cs="Segoe UI Light"/>
                <w:b/>
                <w:bCs/>
                <w:color w:val="FFFFFF" w:themeColor="background1"/>
                <w:lang w:val="en-US" w:eastAsia="en-AU"/>
              </w:rPr>
              <w:t>platformName</w:t>
            </w:r>
            <w:proofErr w:type="spellEnd"/>
            <w:r>
              <w:rPr>
                <w:rFonts w:ascii="Segoe UI Light" w:eastAsia="Times New Roman" w:hAnsi="Segoe UI Light" w:cs="Segoe UI Light"/>
                <w:b/>
                <w:bCs/>
                <w:color w:val="FFFFFF" w:themeColor="background1"/>
                <w:lang w:eastAsia="en-AU"/>
              </w:rPr>
              <w:t>}}</w:t>
            </w:r>
          </w:p>
        </w:tc>
      </w:tr>
      <w:tr w:rsidR="00072AD1" w:rsidRPr="003B0FC8" w14:paraId="6ADD0B7F" w14:textId="77777777" w:rsidTr="008D75EA">
        <w:trPr>
          <w:trHeight w:val="214"/>
        </w:trPr>
        <w:tc>
          <w:tcPr>
            <w:tcW w:w="528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74B9E5AA" w14:textId="77777777" w:rsidR="00072AD1" w:rsidRPr="00EC6F15" w:rsidRDefault="00072AD1" w:rsidP="00AD5ACD">
            <w:pPr>
              <w:spacing w:line="240" w:lineRule="auto"/>
              <w:rPr>
                <w:rFonts w:ascii="Segoe UI Light" w:eastAsia="Times New Roman" w:hAnsi="Segoe UI Light" w:cs="Segoe UI Light"/>
                <w:lang w:eastAsia="en-AU"/>
              </w:rPr>
            </w:pPr>
            <w:r w:rsidRPr="00EC6F15">
              <w:rPr>
                <w:rFonts w:ascii="Segoe UI Light" w:eastAsia="Times New Roman" w:hAnsi="Segoe UI Light" w:cs="Segoe UI Light"/>
                <w:lang w:eastAsia="en-AU"/>
              </w:rPr>
              <w:t>Owner</w:t>
            </w:r>
          </w:p>
        </w:tc>
        <w:tc>
          <w:tcPr>
            <w:tcW w:w="4515" w:type="dxa"/>
            <w:tcBorders>
              <w:top w:val="single" w:sz="4" w:space="0" w:color="auto"/>
              <w:left w:val="nil"/>
              <w:bottom w:val="single" w:sz="4" w:space="0" w:color="auto"/>
              <w:right w:val="single" w:sz="4" w:space="0" w:color="auto"/>
            </w:tcBorders>
            <w:vAlign w:val="bottom"/>
          </w:tcPr>
          <w:p w14:paraId="1AAC9BAD" w14:textId="77777777" w:rsidR="00072AD1" w:rsidRPr="00F530BC" w:rsidRDefault="00072AD1" w:rsidP="00AD5ACD">
            <w:pPr>
              <w:spacing w:line="240" w:lineRule="auto"/>
              <w:rPr>
                <w:rFonts w:ascii="Segoe UI Light" w:eastAsia="Times New Roman" w:hAnsi="Segoe UI Light" w:cs="Segoe UI Light"/>
                <w:b/>
                <w:bCs/>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w:t>
            </w:r>
            <w:r w:rsidRPr="00771B97">
              <w:rPr>
                <w:rFonts w:ascii="Segoe UI Light" w:eastAsia="Times New Roman" w:hAnsi="Segoe UI Light" w:cs="Segoe UI Light"/>
                <w:lang w:eastAsia="en-AU"/>
              </w:rPr>
              <w:t>Preferred</w:t>
            </w:r>
            <w:proofErr w:type="spellEnd"/>
            <w:r>
              <w:rPr>
                <w:rFonts w:ascii="Segoe UI Light" w:eastAsia="Times New Roman" w:hAnsi="Segoe UI Light" w:cs="Segoe UI Light"/>
                <w:lang w:eastAsia="en-AU"/>
              </w:rPr>
              <w:t>}}</w:t>
            </w:r>
          </w:p>
        </w:tc>
      </w:tr>
      <w:tr w:rsidR="00072AD1" w:rsidRPr="003B0FC8" w14:paraId="04FB4C35" w14:textId="77777777" w:rsidTr="008D75EA">
        <w:trPr>
          <w:trHeight w:val="214"/>
        </w:trPr>
        <w:tc>
          <w:tcPr>
            <w:tcW w:w="5287"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3D0EE433" w14:textId="77777777" w:rsidR="00072AD1" w:rsidRPr="009E07D2" w:rsidRDefault="00072AD1"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Account Number</w:t>
            </w:r>
          </w:p>
        </w:tc>
        <w:tc>
          <w:tcPr>
            <w:tcW w:w="4515" w:type="dxa"/>
            <w:tcBorders>
              <w:top w:val="single" w:sz="4" w:space="0" w:color="auto"/>
              <w:left w:val="nil"/>
              <w:bottom w:val="single" w:sz="4" w:space="0" w:color="auto"/>
              <w:right w:val="single" w:sz="4" w:space="0" w:color="000000"/>
            </w:tcBorders>
            <w:vAlign w:val="bottom"/>
            <w:hideMark/>
          </w:tcPr>
          <w:p w14:paraId="7F554314"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r>
      <w:tr w:rsidR="00072AD1" w:rsidRPr="003B0FC8" w14:paraId="484193F2" w14:textId="77777777" w:rsidTr="008D75EA">
        <w:trPr>
          <w:trHeight w:val="214"/>
        </w:trPr>
        <w:tc>
          <w:tcPr>
            <w:tcW w:w="5287"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37A73D22" w14:textId="77777777" w:rsidR="00072AD1" w:rsidRPr="009E07D2" w:rsidRDefault="00072AD1"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Portfolio Value</w:t>
            </w:r>
          </w:p>
        </w:tc>
        <w:tc>
          <w:tcPr>
            <w:tcW w:w="4515" w:type="dxa"/>
            <w:tcBorders>
              <w:top w:val="single" w:sz="4" w:space="0" w:color="auto"/>
              <w:left w:val="nil"/>
              <w:bottom w:val="single" w:sz="4" w:space="0" w:color="auto"/>
              <w:right w:val="single" w:sz="4" w:space="0" w:color="000000"/>
            </w:tcBorders>
            <w:vAlign w:val="bottom"/>
            <w:hideMark/>
          </w:tcPr>
          <w:p w14:paraId="25E11DD1"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w:t>
            </w:r>
            <w:proofErr w:type="spellEnd"/>
            <w:r>
              <w:rPr>
                <w:rFonts w:ascii="Segoe UI Light" w:eastAsia="Times New Roman" w:hAnsi="Segoe UI Light" w:cs="Segoe UI Light"/>
                <w:lang w:eastAsia="en-AU"/>
              </w:rPr>
              <w:t>}}</w:t>
            </w:r>
          </w:p>
        </w:tc>
      </w:tr>
      <w:tr w:rsidR="00072AD1" w:rsidRPr="003B0FC8" w14:paraId="1DA9AA9E" w14:textId="77777777" w:rsidTr="008D75EA">
        <w:trPr>
          <w:trHeight w:val="214"/>
        </w:trPr>
        <w:tc>
          <w:tcPr>
            <w:tcW w:w="5287" w:type="dxa"/>
            <w:tcBorders>
              <w:top w:val="nil"/>
              <w:left w:val="single" w:sz="4" w:space="0" w:color="auto"/>
              <w:bottom w:val="single" w:sz="4" w:space="0" w:color="auto"/>
              <w:right w:val="nil"/>
            </w:tcBorders>
            <w:shd w:val="clear" w:color="auto" w:fill="D9D9D9" w:themeFill="background1" w:themeFillShade="D9"/>
            <w:vAlign w:val="bottom"/>
            <w:hideMark/>
          </w:tcPr>
          <w:p w14:paraId="16D58D86"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Total Cost base</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19A302A8"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totalPortfolioCost</w:t>
            </w:r>
            <w:proofErr w:type="spellEnd"/>
            <w:r>
              <w:rPr>
                <w:rFonts w:ascii="Segoe UI Light" w:eastAsia="Times New Roman" w:hAnsi="Segoe UI Light" w:cs="Segoe UI Light"/>
                <w:lang w:eastAsia="en-AU"/>
              </w:rPr>
              <w:t>}}</w:t>
            </w:r>
          </w:p>
        </w:tc>
      </w:tr>
      <w:tr w:rsidR="00072AD1" w:rsidRPr="003B0FC8" w14:paraId="21702BBC" w14:textId="77777777" w:rsidTr="008D75EA">
        <w:trPr>
          <w:trHeight w:val="214"/>
        </w:trPr>
        <w:tc>
          <w:tcPr>
            <w:tcW w:w="5287" w:type="dxa"/>
            <w:tcBorders>
              <w:top w:val="nil"/>
              <w:left w:val="single" w:sz="4" w:space="0" w:color="auto"/>
              <w:bottom w:val="single" w:sz="4" w:space="0" w:color="auto"/>
              <w:right w:val="nil"/>
            </w:tcBorders>
            <w:shd w:val="clear" w:color="auto" w:fill="D9D9D9" w:themeFill="background1" w:themeFillShade="D9"/>
            <w:vAlign w:val="bottom"/>
          </w:tcPr>
          <w:p w14:paraId="11034319" w14:textId="77777777" w:rsidR="00072AD1" w:rsidRDefault="00072AD1" w:rsidP="00AD5ACD">
            <w:pPr>
              <w:spacing w:line="240" w:lineRule="auto"/>
              <w:rPr>
                <w:rFonts w:ascii="Segoe UI Light" w:eastAsia="Times New Roman" w:hAnsi="Segoe UI Light" w:cs="Segoe UI Light"/>
                <w:lang w:eastAsia="en-AU"/>
              </w:rPr>
            </w:pPr>
            <w:r w:rsidRPr="00815E79">
              <w:rPr>
                <w:rFonts w:ascii="Segoe UI Light" w:eastAsia="Times New Roman" w:hAnsi="Segoe UI Light" w:cs="Segoe UI Light"/>
                <w:lang w:eastAsia="en-AU"/>
              </w:rPr>
              <w:t>Ongoing Advice Fee</w:t>
            </w:r>
            <w:r>
              <w:rPr>
                <w:rFonts w:ascii="Segoe UI Light" w:eastAsia="Times New Roman" w:hAnsi="Segoe UI Light" w:cs="Segoe UI Light"/>
                <w:lang w:eastAsia="en-AU"/>
              </w:rPr>
              <w:t xml:space="preserve"> </w:t>
            </w:r>
            <w:proofErr w:type="spellStart"/>
            <w:proofErr w:type="gramStart"/>
            <w:r>
              <w:rPr>
                <w:rFonts w:ascii="Segoe UI Light" w:eastAsia="Times New Roman" w:hAnsi="Segoe UI Light" w:cs="Segoe UI Light"/>
                <w:lang w:eastAsia="en-AU"/>
              </w:rPr>
              <w:t>p.a</w:t>
            </w:r>
            <w:proofErr w:type="spellEnd"/>
            <w:proofErr w:type="gramEnd"/>
          </w:p>
        </w:tc>
        <w:tc>
          <w:tcPr>
            <w:tcW w:w="4515" w:type="dxa"/>
            <w:tcBorders>
              <w:top w:val="single" w:sz="4" w:space="0" w:color="auto"/>
              <w:left w:val="single" w:sz="4" w:space="0" w:color="auto"/>
              <w:bottom w:val="single" w:sz="4" w:space="0" w:color="auto"/>
              <w:right w:val="single" w:sz="4" w:space="0" w:color="000000"/>
            </w:tcBorders>
            <w:vAlign w:val="bottom"/>
          </w:tcPr>
          <w:p w14:paraId="4531C570" w14:textId="77777777" w:rsidR="00072AD1"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serviceFee</w:t>
            </w:r>
            <w:proofErr w:type="spellEnd"/>
            <w:r>
              <w:rPr>
                <w:rFonts w:ascii="Segoe UI Light" w:eastAsia="Times New Roman" w:hAnsi="Segoe UI Light" w:cs="Segoe UI Light"/>
                <w:lang w:eastAsia="en-AU"/>
              </w:rPr>
              <w:t>}}</w:t>
            </w:r>
          </w:p>
        </w:tc>
      </w:tr>
      <w:tr w:rsidR="00072AD1" w:rsidRPr="003B0FC8" w14:paraId="1AE42027" w14:textId="77777777" w:rsidTr="00AD5ACD">
        <w:trPr>
          <w:trHeight w:val="214"/>
        </w:trPr>
        <w:tc>
          <w:tcPr>
            <w:tcW w:w="9802" w:type="dxa"/>
            <w:gridSpan w:val="2"/>
            <w:tcBorders>
              <w:top w:val="nil"/>
              <w:left w:val="single" w:sz="4" w:space="0" w:color="auto"/>
              <w:bottom w:val="single" w:sz="4" w:space="0" w:color="auto"/>
              <w:right w:val="single" w:sz="4" w:space="0" w:color="000000"/>
            </w:tcBorders>
            <w:hideMark/>
          </w:tcPr>
          <w:p w14:paraId="674AA12A" w14:textId="77777777" w:rsidR="00072AD1" w:rsidRDefault="00072AD1" w:rsidP="00AD5ACD">
            <w:pPr>
              <w:spacing w:line="240" w:lineRule="auto"/>
              <w:rPr>
                <w:rFonts w:ascii="Segoe UI Light" w:eastAsia="Times New Roman" w:hAnsi="Segoe UI Light" w:cs="Segoe UI Light"/>
                <w:b/>
                <w:bCs/>
                <w:lang w:eastAsia="en-AU"/>
              </w:rPr>
            </w:pPr>
          </w:p>
          <w:p w14:paraId="3515A83E" w14:textId="77777777" w:rsidR="00072AD1" w:rsidRPr="005C0195" w:rsidRDefault="00072AD1" w:rsidP="00AD5ACD">
            <w:pPr>
              <w:spacing w:line="240" w:lineRule="auto"/>
              <w:rPr>
                <w:rFonts w:ascii="Segoe UI Light" w:eastAsia="Times New Roman" w:hAnsi="Segoe UI Light" w:cs="Segoe UI Light"/>
                <w:b/>
                <w:bCs/>
                <w:lang w:eastAsia="en-AU"/>
              </w:rPr>
            </w:pPr>
          </w:p>
        </w:tc>
      </w:tr>
      <w:tr w:rsidR="00072AD1" w:rsidRPr="002A7099" w14:paraId="725AB05D" w14:textId="77777777" w:rsidTr="00AD5ACD">
        <w:trPr>
          <w:trHeight w:val="214"/>
        </w:trPr>
        <w:tc>
          <w:tcPr>
            <w:tcW w:w="5287" w:type="dxa"/>
            <w:tcBorders>
              <w:top w:val="nil"/>
              <w:left w:val="single" w:sz="4" w:space="0" w:color="auto"/>
              <w:bottom w:val="single" w:sz="4" w:space="0" w:color="auto"/>
              <w:right w:val="nil"/>
            </w:tcBorders>
            <w:shd w:val="clear" w:color="auto" w:fill="004E99"/>
            <w:vAlign w:val="bottom"/>
            <w:hideMark/>
          </w:tcPr>
          <w:p w14:paraId="3CB2328A" w14:textId="77777777" w:rsidR="00072AD1" w:rsidRPr="002A7099" w:rsidRDefault="00072AD1"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Option </w:t>
            </w:r>
          </w:p>
        </w:tc>
        <w:tc>
          <w:tcPr>
            <w:tcW w:w="4515" w:type="dxa"/>
            <w:tcBorders>
              <w:top w:val="single" w:sz="4" w:space="0" w:color="auto"/>
              <w:left w:val="single" w:sz="4" w:space="0" w:color="auto"/>
              <w:bottom w:val="single" w:sz="4" w:space="0" w:color="auto"/>
              <w:right w:val="single" w:sz="4" w:space="0" w:color="000000"/>
            </w:tcBorders>
            <w:shd w:val="clear" w:color="auto" w:fill="004E99"/>
            <w:vAlign w:val="bottom"/>
            <w:hideMark/>
          </w:tcPr>
          <w:p w14:paraId="1B499EB8" w14:textId="77777777" w:rsidR="00072AD1" w:rsidRPr="002A7099" w:rsidRDefault="00072AD1"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Value </w:t>
            </w:r>
          </w:p>
        </w:tc>
      </w:tr>
      <w:tr w:rsidR="00072AD1" w:rsidRPr="003B0FC8" w14:paraId="7A419426" w14:textId="77777777" w:rsidTr="008D75EA">
        <w:trPr>
          <w:trHeight w:val="214"/>
        </w:trPr>
        <w:tc>
          <w:tcPr>
            <w:tcW w:w="5287" w:type="dxa"/>
            <w:tcBorders>
              <w:top w:val="nil"/>
              <w:left w:val="single" w:sz="4" w:space="0" w:color="auto"/>
              <w:bottom w:val="single" w:sz="4" w:space="0" w:color="auto"/>
              <w:right w:val="nil"/>
            </w:tcBorders>
            <w:shd w:val="clear" w:color="auto" w:fill="D9D9D9" w:themeFill="background1" w:themeFillShade="D9"/>
            <w:vAlign w:val="bottom"/>
            <w:hideMark/>
          </w:tcPr>
          <w:p w14:paraId="1C2CD07B" w14:textId="77777777" w:rsidR="00072AD1" w:rsidRPr="009E07D2"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portfolioValueArray</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investmentOption</w:t>
            </w:r>
            <w:r>
              <w:rPr>
                <w:rFonts w:ascii="Segoe UI Light" w:eastAsia="Times New Roman" w:hAnsi="Segoe UI Light" w:cs="Segoe UI Light"/>
                <w:lang w:eastAsia="en-AU"/>
              </w:rPr>
              <w:t>}} ({{</w:t>
            </w:r>
            <w:proofErr w:type="spellStart"/>
            <w:r w:rsidRPr="006163FD">
              <w:rPr>
                <w:rFonts w:ascii="Segoe UI Light" w:eastAsia="Times New Roman" w:hAnsi="Segoe UI Light" w:cs="Segoe UI Light"/>
                <w:lang w:eastAsia="en-AU"/>
              </w:rPr>
              <w:t>investmentCode</w:t>
            </w:r>
            <w:proofErr w:type="spellEnd"/>
            <w:r>
              <w:rPr>
                <w:rFonts w:ascii="Segoe UI Light" w:eastAsia="Times New Roman" w:hAnsi="Segoe UI Light" w:cs="Segoe UI Light"/>
                <w:lang w:eastAsia="en-AU"/>
              </w:rPr>
              <w:t>}})</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7E46B959"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investmentValue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portfolioValueArray</w:t>
            </w:r>
            <w:proofErr w:type="spellEnd"/>
            <w:r>
              <w:rPr>
                <w:rFonts w:ascii="Segoe UI Light" w:eastAsia="Times New Roman" w:hAnsi="Segoe UI Light" w:cs="Segoe UI Light"/>
                <w:lang w:eastAsia="en-AU"/>
              </w:rPr>
              <w:t>}}</w:t>
            </w:r>
          </w:p>
        </w:tc>
      </w:tr>
    </w:tbl>
    <w:p w14:paraId="12BAA7D0" w14:textId="77777777" w:rsidR="005E2B9E" w:rsidRDefault="005E2B9E" w:rsidP="00072AD1"/>
    <w:p w14:paraId="343AB83F" w14:textId="0745903A" w:rsidR="00072AD1" w:rsidRDefault="00072AD1" w:rsidP="00072AD1">
      <w:r>
        <w:t>{{/</w:t>
      </w:r>
      <w:proofErr w:type="spellStart"/>
      <w:r>
        <w:rPr>
          <w:lang w:val="en-US"/>
        </w:rPr>
        <w:t>partnerInvestmentBond</w:t>
      </w:r>
      <w:proofErr w:type="spellEnd"/>
      <w:r>
        <w:t>}}</w:t>
      </w:r>
    </w:p>
    <w:p w14:paraId="4BBB2247" w14:textId="32F59965" w:rsidR="00072AD1" w:rsidRDefault="00072AD1" w:rsidP="00072AD1">
      <w:r>
        <w:t>{{#</w:t>
      </w:r>
      <w:proofErr w:type="spellStart"/>
      <w:r>
        <w:rPr>
          <w:lang w:val="en-US"/>
        </w:rPr>
        <w:t>jointInvestmentBond</w:t>
      </w:r>
      <w:proofErr w:type="spellEnd"/>
      <w:r>
        <w:t>}}</w:t>
      </w:r>
    </w:p>
    <w:p w14:paraId="42CE896C" w14:textId="77777777" w:rsidR="006250E1" w:rsidRPr="00905DAA" w:rsidRDefault="006250E1" w:rsidP="00072AD1">
      <w:pPr>
        <w:rPr>
          <w:lang w:val="en-US"/>
        </w:rPr>
      </w:pPr>
    </w:p>
    <w:tbl>
      <w:tblPr>
        <w:tblW w:w="9802" w:type="dxa"/>
        <w:tblLook w:val="04A0" w:firstRow="1" w:lastRow="0" w:firstColumn="1" w:lastColumn="0" w:noHBand="0" w:noVBand="1"/>
      </w:tblPr>
      <w:tblGrid>
        <w:gridCol w:w="5287"/>
        <w:gridCol w:w="4515"/>
      </w:tblGrid>
      <w:tr w:rsidR="00072AD1" w:rsidRPr="003B0FC8" w14:paraId="6985A791" w14:textId="77777777" w:rsidTr="00AD5ACD">
        <w:trPr>
          <w:trHeight w:val="214"/>
        </w:trPr>
        <w:tc>
          <w:tcPr>
            <w:tcW w:w="9802" w:type="dxa"/>
            <w:gridSpan w:val="2"/>
            <w:tcBorders>
              <w:top w:val="single" w:sz="4" w:space="0" w:color="auto"/>
              <w:left w:val="single" w:sz="4" w:space="0" w:color="auto"/>
              <w:bottom w:val="single" w:sz="4" w:space="0" w:color="auto"/>
              <w:right w:val="single" w:sz="4" w:space="0" w:color="auto"/>
            </w:tcBorders>
            <w:shd w:val="clear" w:color="auto" w:fill="004E99"/>
            <w:vAlign w:val="bottom"/>
            <w:hideMark/>
          </w:tcPr>
          <w:p w14:paraId="651ECC04" w14:textId="77777777" w:rsidR="00072AD1" w:rsidRPr="006163FD" w:rsidRDefault="00072AD1" w:rsidP="00AD5ACD">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eastAsia="en-AU"/>
              </w:rPr>
              <w:t>{{</w:t>
            </w:r>
            <w:proofErr w:type="spellStart"/>
            <w:r w:rsidRPr="006163FD">
              <w:rPr>
                <w:rFonts w:ascii="Segoe UI Light" w:eastAsia="Times New Roman" w:hAnsi="Segoe UI Light" w:cs="Segoe UI Light"/>
                <w:b/>
                <w:bCs/>
                <w:color w:val="FFFFFF" w:themeColor="background1"/>
                <w:lang w:val="en-US" w:eastAsia="en-AU"/>
              </w:rPr>
              <w:t>platformName</w:t>
            </w:r>
            <w:proofErr w:type="spellEnd"/>
            <w:r>
              <w:rPr>
                <w:rFonts w:ascii="Segoe UI Light" w:eastAsia="Times New Roman" w:hAnsi="Segoe UI Light" w:cs="Segoe UI Light"/>
                <w:b/>
                <w:bCs/>
                <w:color w:val="FFFFFF" w:themeColor="background1"/>
                <w:lang w:eastAsia="en-AU"/>
              </w:rPr>
              <w:t>}}</w:t>
            </w:r>
          </w:p>
        </w:tc>
      </w:tr>
      <w:tr w:rsidR="00072AD1" w:rsidRPr="003B0FC8" w14:paraId="092221C4" w14:textId="77777777" w:rsidTr="008D75EA">
        <w:trPr>
          <w:trHeight w:val="214"/>
        </w:trPr>
        <w:tc>
          <w:tcPr>
            <w:tcW w:w="528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77A5804" w14:textId="77777777" w:rsidR="00072AD1" w:rsidRPr="00EC6F15" w:rsidRDefault="00072AD1" w:rsidP="00AD5ACD">
            <w:pPr>
              <w:spacing w:line="240" w:lineRule="auto"/>
              <w:rPr>
                <w:rFonts w:ascii="Segoe UI Light" w:eastAsia="Times New Roman" w:hAnsi="Segoe UI Light" w:cs="Segoe UI Light"/>
                <w:lang w:eastAsia="en-AU"/>
              </w:rPr>
            </w:pPr>
            <w:r w:rsidRPr="00EC6F15">
              <w:rPr>
                <w:rFonts w:ascii="Segoe UI Light" w:eastAsia="Times New Roman" w:hAnsi="Segoe UI Light" w:cs="Segoe UI Light"/>
                <w:lang w:eastAsia="en-AU"/>
              </w:rPr>
              <w:t>Owner</w:t>
            </w:r>
          </w:p>
        </w:tc>
        <w:tc>
          <w:tcPr>
            <w:tcW w:w="4515" w:type="dxa"/>
            <w:tcBorders>
              <w:top w:val="single" w:sz="4" w:space="0" w:color="auto"/>
              <w:left w:val="nil"/>
              <w:bottom w:val="single" w:sz="4" w:space="0" w:color="auto"/>
              <w:right w:val="single" w:sz="4" w:space="0" w:color="auto"/>
            </w:tcBorders>
            <w:vAlign w:val="bottom"/>
          </w:tcPr>
          <w:p w14:paraId="3B8F7256" w14:textId="77777777" w:rsidR="00072AD1" w:rsidRPr="00F530BC" w:rsidRDefault="00072AD1" w:rsidP="00AD5ACD">
            <w:pPr>
              <w:spacing w:line="240" w:lineRule="auto"/>
              <w:rPr>
                <w:rFonts w:ascii="Segoe UI Light" w:eastAsia="Times New Roman" w:hAnsi="Segoe UI Light" w:cs="Segoe UI Light"/>
                <w:b/>
                <w:bCs/>
                <w:lang w:eastAsia="en-AU"/>
              </w:rPr>
            </w:pPr>
            <w:r>
              <w:rPr>
                <w:rFonts w:ascii="Segoe UI Light" w:eastAsia="Times New Roman" w:hAnsi="Segoe UI Light" w:cs="Segoe UI Light"/>
                <w:lang w:eastAsia="en-AU"/>
              </w:rPr>
              <w:t>joint</w:t>
            </w:r>
          </w:p>
        </w:tc>
      </w:tr>
      <w:tr w:rsidR="00072AD1" w:rsidRPr="003B0FC8" w14:paraId="7A8528C3" w14:textId="77777777" w:rsidTr="008D75EA">
        <w:trPr>
          <w:trHeight w:val="214"/>
        </w:trPr>
        <w:tc>
          <w:tcPr>
            <w:tcW w:w="5287"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7D760B7B" w14:textId="77777777" w:rsidR="00072AD1" w:rsidRPr="009E07D2" w:rsidRDefault="00072AD1"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Account Number</w:t>
            </w:r>
          </w:p>
        </w:tc>
        <w:tc>
          <w:tcPr>
            <w:tcW w:w="4515" w:type="dxa"/>
            <w:tcBorders>
              <w:top w:val="single" w:sz="4" w:space="0" w:color="auto"/>
              <w:left w:val="nil"/>
              <w:bottom w:val="single" w:sz="4" w:space="0" w:color="auto"/>
              <w:right w:val="single" w:sz="4" w:space="0" w:color="000000"/>
            </w:tcBorders>
            <w:vAlign w:val="bottom"/>
            <w:hideMark/>
          </w:tcPr>
          <w:p w14:paraId="34A35F20"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r>
      <w:tr w:rsidR="00072AD1" w:rsidRPr="003B0FC8" w14:paraId="3DAFFE7A" w14:textId="77777777" w:rsidTr="008D75EA">
        <w:trPr>
          <w:trHeight w:val="214"/>
        </w:trPr>
        <w:tc>
          <w:tcPr>
            <w:tcW w:w="5287"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6179AE62" w14:textId="77777777" w:rsidR="00072AD1" w:rsidRPr="009E07D2" w:rsidRDefault="00072AD1"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Portfolio Value</w:t>
            </w:r>
          </w:p>
        </w:tc>
        <w:tc>
          <w:tcPr>
            <w:tcW w:w="4515" w:type="dxa"/>
            <w:tcBorders>
              <w:top w:val="single" w:sz="4" w:space="0" w:color="auto"/>
              <w:left w:val="nil"/>
              <w:bottom w:val="single" w:sz="4" w:space="0" w:color="auto"/>
              <w:right w:val="single" w:sz="4" w:space="0" w:color="000000"/>
            </w:tcBorders>
            <w:vAlign w:val="bottom"/>
            <w:hideMark/>
          </w:tcPr>
          <w:p w14:paraId="1423D506"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w:t>
            </w:r>
            <w:proofErr w:type="spellEnd"/>
            <w:r>
              <w:rPr>
                <w:rFonts w:ascii="Segoe UI Light" w:eastAsia="Times New Roman" w:hAnsi="Segoe UI Light" w:cs="Segoe UI Light"/>
                <w:lang w:eastAsia="en-AU"/>
              </w:rPr>
              <w:t>}}</w:t>
            </w:r>
          </w:p>
        </w:tc>
      </w:tr>
      <w:tr w:rsidR="00072AD1" w:rsidRPr="003B0FC8" w14:paraId="271C5B39" w14:textId="77777777" w:rsidTr="008D75EA">
        <w:trPr>
          <w:trHeight w:val="214"/>
        </w:trPr>
        <w:tc>
          <w:tcPr>
            <w:tcW w:w="5287" w:type="dxa"/>
            <w:tcBorders>
              <w:top w:val="nil"/>
              <w:left w:val="single" w:sz="4" w:space="0" w:color="auto"/>
              <w:bottom w:val="single" w:sz="4" w:space="0" w:color="auto"/>
              <w:right w:val="nil"/>
            </w:tcBorders>
            <w:shd w:val="clear" w:color="auto" w:fill="D9D9D9" w:themeFill="background1" w:themeFillShade="D9"/>
            <w:vAlign w:val="bottom"/>
            <w:hideMark/>
          </w:tcPr>
          <w:p w14:paraId="23C26A1C"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Total Cost base</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746D7B33"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totalPortfolioCost</w:t>
            </w:r>
            <w:proofErr w:type="spellEnd"/>
            <w:r>
              <w:rPr>
                <w:rFonts w:ascii="Segoe UI Light" w:eastAsia="Times New Roman" w:hAnsi="Segoe UI Light" w:cs="Segoe UI Light"/>
                <w:lang w:eastAsia="en-AU"/>
              </w:rPr>
              <w:t>}}</w:t>
            </w:r>
          </w:p>
        </w:tc>
      </w:tr>
      <w:tr w:rsidR="00072AD1" w:rsidRPr="003B0FC8" w14:paraId="3A5BB46C" w14:textId="77777777" w:rsidTr="008D75EA">
        <w:trPr>
          <w:trHeight w:val="214"/>
        </w:trPr>
        <w:tc>
          <w:tcPr>
            <w:tcW w:w="5287" w:type="dxa"/>
            <w:tcBorders>
              <w:top w:val="nil"/>
              <w:left w:val="single" w:sz="4" w:space="0" w:color="auto"/>
              <w:bottom w:val="single" w:sz="4" w:space="0" w:color="auto"/>
              <w:right w:val="nil"/>
            </w:tcBorders>
            <w:shd w:val="clear" w:color="auto" w:fill="D9D9D9" w:themeFill="background1" w:themeFillShade="D9"/>
            <w:vAlign w:val="bottom"/>
          </w:tcPr>
          <w:p w14:paraId="05E471C0" w14:textId="77777777" w:rsidR="00072AD1" w:rsidRDefault="00072AD1" w:rsidP="00AD5ACD">
            <w:pPr>
              <w:spacing w:line="240" w:lineRule="auto"/>
              <w:rPr>
                <w:rFonts w:ascii="Segoe UI Light" w:eastAsia="Times New Roman" w:hAnsi="Segoe UI Light" w:cs="Segoe UI Light"/>
                <w:lang w:eastAsia="en-AU"/>
              </w:rPr>
            </w:pPr>
            <w:r w:rsidRPr="00815E79">
              <w:rPr>
                <w:rFonts w:ascii="Segoe UI Light" w:eastAsia="Times New Roman" w:hAnsi="Segoe UI Light" w:cs="Segoe UI Light"/>
                <w:lang w:eastAsia="en-AU"/>
              </w:rPr>
              <w:t>Ongoing Advice Fee</w:t>
            </w:r>
            <w:r>
              <w:rPr>
                <w:rFonts w:ascii="Segoe UI Light" w:eastAsia="Times New Roman" w:hAnsi="Segoe UI Light" w:cs="Segoe UI Light"/>
                <w:lang w:eastAsia="en-AU"/>
              </w:rPr>
              <w:t xml:space="preserve"> </w:t>
            </w:r>
            <w:proofErr w:type="spellStart"/>
            <w:proofErr w:type="gramStart"/>
            <w:r>
              <w:rPr>
                <w:rFonts w:ascii="Segoe UI Light" w:eastAsia="Times New Roman" w:hAnsi="Segoe UI Light" w:cs="Segoe UI Light"/>
                <w:lang w:eastAsia="en-AU"/>
              </w:rPr>
              <w:t>p.a</w:t>
            </w:r>
            <w:proofErr w:type="spellEnd"/>
            <w:proofErr w:type="gramEnd"/>
          </w:p>
        </w:tc>
        <w:tc>
          <w:tcPr>
            <w:tcW w:w="4515" w:type="dxa"/>
            <w:tcBorders>
              <w:top w:val="single" w:sz="4" w:space="0" w:color="auto"/>
              <w:left w:val="single" w:sz="4" w:space="0" w:color="auto"/>
              <w:bottom w:val="single" w:sz="4" w:space="0" w:color="auto"/>
              <w:right w:val="single" w:sz="4" w:space="0" w:color="000000"/>
            </w:tcBorders>
            <w:vAlign w:val="bottom"/>
          </w:tcPr>
          <w:p w14:paraId="27EC96A3" w14:textId="77777777" w:rsidR="00072AD1"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serviceFee</w:t>
            </w:r>
            <w:proofErr w:type="spellEnd"/>
            <w:r>
              <w:rPr>
                <w:rFonts w:ascii="Segoe UI Light" w:eastAsia="Times New Roman" w:hAnsi="Segoe UI Light" w:cs="Segoe UI Light"/>
                <w:lang w:eastAsia="en-AU"/>
              </w:rPr>
              <w:t>}}</w:t>
            </w:r>
          </w:p>
        </w:tc>
      </w:tr>
      <w:tr w:rsidR="00072AD1" w:rsidRPr="003B0FC8" w14:paraId="624777EF" w14:textId="77777777" w:rsidTr="00AD5ACD">
        <w:trPr>
          <w:trHeight w:val="214"/>
        </w:trPr>
        <w:tc>
          <w:tcPr>
            <w:tcW w:w="9802" w:type="dxa"/>
            <w:gridSpan w:val="2"/>
            <w:tcBorders>
              <w:top w:val="nil"/>
              <w:left w:val="single" w:sz="4" w:space="0" w:color="auto"/>
              <w:bottom w:val="single" w:sz="4" w:space="0" w:color="auto"/>
              <w:right w:val="single" w:sz="4" w:space="0" w:color="000000"/>
            </w:tcBorders>
            <w:hideMark/>
          </w:tcPr>
          <w:p w14:paraId="6B255877" w14:textId="77777777" w:rsidR="00072AD1" w:rsidRDefault="00072AD1" w:rsidP="00AD5ACD">
            <w:pPr>
              <w:spacing w:line="240" w:lineRule="auto"/>
              <w:rPr>
                <w:rFonts w:ascii="Segoe UI Light" w:eastAsia="Times New Roman" w:hAnsi="Segoe UI Light" w:cs="Segoe UI Light"/>
                <w:b/>
                <w:bCs/>
                <w:lang w:eastAsia="en-AU"/>
              </w:rPr>
            </w:pPr>
          </w:p>
          <w:p w14:paraId="12BFC724" w14:textId="77777777" w:rsidR="00072AD1" w:rsidRPr="005C0195" w:rsidRDefault="00072AD1" w:rsidP="00AD5ACD">
            <w:pPr>
              <w:spacing w:line="240" w:lineRule="auto"/>
              <w:rPr>
                <w:rFonts w:ascii="Segoe UI Light" w:eastAsia="Times New Roman" w:hAnsi="Segoe UI Light" w:cs="Segoe UI Light"/>
                <w:b/>
                <w:bCs/>
                <w:lang w:eastAsia="en-AU"/>
              </w:rPr>
            </w:pPr>
          </w:p>
        </w:tc>
      </w:tr>
      <w:tr w:rsidR="00072AD1" w:rsidRPr="002A7099" w14:paraId="3E78549A" w14:textId="77777777" w:rsidTr="00AD5ACD">
        <w:trPr>
          <w:trHeight w:val="214"/>
        </w:trPr>
        <w:tc>
          <w:tcPr>
            <w:tcW w:w="5287" w:type="dxa"/>
            <w:tcBorders>
              <w:top w:val="nil"/>
              <w:left w:val="single" w:sz="4" w:space="0" w:color="auto"/>
              <w:bottom w:val="single" w:sz="4" w:space="0" w:color="auto"/>
              <w:right w:val="nil"/>
            </w:tcBorders>
            <w:shd w:val="clear" w:color="auto" w:fill="004E99"/>
            <w:vAlign w:val="bottom"/>
            <w:hideMark/>
          </w:tcPr>
          <w:p w14:paraId="6AD0ED14" w14:textId="77777777" w:rsidR="00072AD1" w:rsidRPr="002A7099" w:rsidRDefault="00072AD1"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Option </w:t>
            </w:r>
          </w:p>
        </w:tc>
        <w:tc>
          <w:tcPr>
            <w:tcW w:w="4515" w:type="dxa"/>
            <w:tcBorders>
              <w:top w:val="single" w:sz="4" w:space="0" w:color="auto"/>
              <w:left w:val="single" w:sz="4" w:space="0" w:color="auto"/>
              <w:bottom w:val="single" w:sz="4" w:space="0" w:color="auto"/>
              <w:right w:val="single" w:sz="4" w:space="0" w:color="000000"/>
            </w:tcBorders>
            <w:shd w:val="clear" w:color="auto" w:fill="004E99"/>
            <w:vAlign w:val="bottom"/>
            <w:hideMark/>
          </w:tcPr>
          <w:p w14:paraId="6C240FA0" w14:textId="77777777" w:rsidR="00072AD1" w:rsidRPr="002A7099" w:rsidRDefault="00072AD1"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Value </w:t>
            </w:r>
          </w:p>
        </w:tc>
      </w:tr>
      <w:tr w:rsidR="00072AD1" w:rsidRPr="003B0FC8" w14:paraId="5E140538" w14:textId="77777777" w:rsidTr="008D75EA">
        <w:trPr>
          <w:trHeight w:val="214"/>
        </w:trPr>
        <w:tc>
          <w:tcPr>
            <w:tcW w:w="5287" w:type="dxa"/>
            <w:tcBorders>
              <w:top w:val="nil"/>
              <w:left w:val="single" w:sz="4" w:space="0" w:color="auto"/>
              <w:bottom w:val="single" w:sz="4" w:space="0" w:color="auto"/>
              <w:right w:val="nil"/>
            </w:tcBorders>
            <w:shd w:val="clear" w:color="auto" w:fill="D9D9D9" w:themeFill="background1" w:themeFillShade="D9"/>
            <w:vAlign w:val="bottom"/>
            <w:hideMark/>
          </w:tcPr>
          <w:p w14:paraId="29526BF1" w14:textId="77777777" w:rsidR="00072AD1" w:rsidRPr="009E07D2"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portfolioValueArray</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investmentOption</w:t>
            </w:r>
            <w:r>
              <w:rPr>
                <w:rFonts w:ascii="Segoe UI Light" w:eastAsia="Times New Roman" w:hAnsi="Segoe UI Light" w:cs="Segoe UI Light"/>
                <w:lang w:eastAsia="en-AU"/>
              </w:rPr>
              <w:t>}} ({{</w:t>
            </w:r>
            <w:proofErr w:type="spellStart"/>
            <w:r w:rsidRPr="006163FD">
              <w:rPr>
                <w:rFonts w:ascii="Segoe UI Light" w:eastAsia="Times New Roman" w:hAnsi="Segoe UI Light" w:cs="Segoe UI Light"/>
                <w:lang w:eastAsia="en-AU"/>
              </w:rPr>
              <w:t>investmentCode</w:t>
            </w:r>
            <w:proofErr w:type="spellEnd"/>
            <w:r>
              <w:rPr>
                <w:rFonts w:ascii="Segoe UI Light" w:eastAsia="Times New Roman" w:hAnsi="Segoe UI Light" w:cs="Segoe UI Light"/>
                <w:lang w:eastAsia="en-AU"/>
              </w:rPr>
              <w:t>}})</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5A03C7C7"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investmentValue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portfolioValueArray</w:t>
            </w:r>
            <w:proofErr w:type="spellEnd"/>
            <w:r>
              <w:rPr>
                <w:rFonts w:ascii="Segoe UI Light" w:eastAsia="Times New Roman" w:hAnsi="Segoe UI Light" w:cs="Segoe UI Light"/>
                <w:lang w:eastAsia="en-AU"/>
              </w:rPr>
              <w:t>}}</w:t>
            </w:r>
          </w:p>
        </w:tc>
      </w:tr>
    </w:tbl>
    <w:p w14:paraId="17695963" w14:textId="77777777" w:rsidR="005E2B9E" w:rsidRDefault="005E2B9E" w:rsidP="00BE64F8">
      <w:pPr>
        <w:tabs>
          <w:tab w:val="left" w:pos="2524"/>
        </w:tabs>
      </w:pPr>
    </w:p>
    <w:p w14:paraId="4CEDDCAF" w14:textId="1DC48685" w:rsidR="00771B97" w:rsidRDefault="00072AD1" w:rsidP="00BE64F8">
      <w:pPr>
        <w:tabs>
          <w:tab w:val="left" w:pos="2524"/>
        </w:tabs>
      </w:pPr>
      <w:r>
        <w:t>{{/</w:t>
      </w:r>
      <w:proofErr w:type="spellStart"/>
      <w:r>
        <w:rPr>
          <w:lang w:val="en-US"/>
        </w:rPr>
        <w:t>jointInvestmentBond</w:t>
      </w:r>
      <w:proofErr w:type="spellEnd"/>
      <w:r>
        <w:t>}}</w:t>
      </w:r>
      <w:r w:rsidR="00BE64F8">
        <w:tab/>
      </w:r>
    </w:p>
    <w:p w14:paraId="6FBC3261" w14:textId="77777777" w:rsidR="00BE64F8" w:rsidRDefault="00BE64F8" w:rsidP="00BE64F8">
      <w:pPr>
        <w:pStyle w:val="Heading1"/>
        <w:jc w:val="both"/>
        <w:rPr>
          <w:rFonts w:ascii="Segoe UI Light" w:hAnsi="Segoe UI Light" w:cs="Segoe UI Light"/>
          <w:b/>
          <w:bCs w:val="0"/>
          <w:color w:val="0066CC"/>
          <w:sz w:val="24"/>
          <w:szCs w:val="24"/>
        </w:rPr>
      </w:pPr>
      <w:r w:rsidRPr="00BE64F8">
        <w:rPr>
          <w:rFonts w:ascii="Segoe UI Light" w:hAnsi="Segoe UI Light" w:cs="Segoe UI Light"/>
          <w:b/>
          <w:bCs w:val="0"/>
          <w:color w:val="0066CC"/>
          <w:sz w:val="24"/>
          <w:szCs w:val="24"/>
        </w:rPr>
        <w:t xml:space="preserve">Superannuation </w:t>
      </w:r>
    </w:p>
    <w:p w14:paraId="1A170445" w14:textId="6352CF27" w:rsidR="005E2B9E" w:rsidRPr="00F8023C" w:rsidRDefault="00BE64F8" w:rsidP="00BE64F8">
      <w:r>
        <w:t>{{#</w:t>
      </w:r>
      <w:proofErr w:type="spellStart"/>
      <w:r>
        <w:rPr>
          <w:lang w:val="en-US"/>
        </w:rPr>
        <w:t>clientSuperFund</w:t>
      </w:r>
      <w:proofErr w:type="spellEnd"/>
      <w:r>
        <w:t>}}</w:t>
      </w:r>
    </w:p>
    <w:tbl>
      <w:tblPr>
        <w:tblW w:w="10201" w:type="dxa"/>
        <w:tblLook w:val="04A0" w:firstRow="1" w:lastRow="0" w:firstColumn="1" w:lastColumn="0" w:noHBand="0" w:noVBand="1"/>
      </w:tblPr>
      <w:tblGrid>
        <w:gridCol w:w="5432"/>
        <w:gridCol w:w="4769"/>
      </w:tblGrid>
      <w:tr w:rsidR="00BE64F8" w:rsidRPr="00BE64F8" w14:paraId="02C31794" w14:textId="77777777" w:rsidTr="007D4339">
        <w:trPr>
          <w:trHeight w:val="231"/>
        </w:trPr>
        <w:tc>
          <w:tcPr>
            <w:tcW w:w="10201" w:type="dxa"/>
            <w:gridSpan w:val="2"/>
            <w:tcBorders>
              <w:top w:val="single" w:sz="4" w:space="0" w:color="auto"/>
              <w:left w:val="single" w:sz="4" w:space="0" w:color="auto"/>
              <w:bottom w:val="single" w:sz="4" w:space="0" w:color="auto"/>
              <w:right w:val="single" w:sz="4" w:space="0" w:color="auto"/>
            </w:tcBorders>
            <w:shd w:val="clear" w:color="auto" w:fill="004898"/>
            <w:vAlign w:val="bottom"/>
            <w:hideMark/>
          </w:tcPr>
          <w:p w14:paraId="21E5AA4D" w14:textId="18974B1D" w:rsidR="00BE64F8" w:rsidRPr="007D4339"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w:t>
            </w:r>
          </w:p>
        </w:tc>
      </w:tr>
      <w:tr w:rsidR="00BE64F8" w:rsidRPr="00BE64F8" w14:paraId="51540924" w14:textId="77777777" w:rsidTr="008D75EA">
        <w:trPr>
          <w:trHeight w:val="231"/>
        </w:trPr>
        <w:tc>
          <w:tcPr>
            <w:tcW w:w="54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16C46CF"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 xml:space="preserve">Member Name </w:t>
            </w:r>
          </w:p>
        </w:tc>
        <w:tc>
          <w:tcPr>
            <w:tcW w:w="4769" w:type="dxa"/>
            <w:tcBorders>
              <w:top w:val="single" w:sz="4" w:space="0" w:color="auto"/>
              <w:left w:val="nil"/>
              <w:bottom w:val="single" w:sz="4" w:space="0" w:color="auto"/>
              <w:right w:val="single" w:sz="4" w:space="0" w:color="auto"/>
            </w:tcBorders>
            <w:vAlign w:val="bottom"/>
            <w:hideMark/>
          </w:tcPr>
          <w:p w14:paraId="01E535F7" w14:textId="1F01F6C5" w:rsidR="00BE64F8" w:rsidRPr="00BE64F8" w:rsidRDefault="00BE64F8"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00E7381D">
              <w:rPr>
                <w:rFonts w:ascii="Segoe UI Light" w:eastAsia="Times New Roman" w:hAnsi="Segoe UI Light" w:cs="Segoe UI Light"/>
                <w:lang w:eastAsia="en-AU"/>
              </w:rPr>
              <w:t>memberName</w:t>
            </w:r>
            <w:proofErr w:type="spellEnd"/>
            <w:r>
              <w:rPr>
                <w:rFonts w:ascii="Segoe UI Light" w:eastAsia="Times New Roman" w:hAnsi="Segoe UI Light" w:cs="Segoe UI Light"/>
                <w:lang w:eastAsia="en-AU"/>
              </w:rPr>
              <w:t>}}</w:t>
            </w:r>
          </w:p>
        </w:tc>
      </w:tr>
      <w:tr w:rsidR="00BE64F8" w:rsidRPr="00BE64F8" w14:paraId="033AC2C3"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1FEF7DB4"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Account/Member Number</w:t>
            </w:r>
          </w:p>
        </w:tc>
        <w:tc>
          <w:tcPr>
            <w:tcW w:w="4769" w:type="dxa"/>
            <w:tcBorders>
              <w:top w:val="single" w:sz="4" w:space="0" w:color="auto"/>
              <w:left w:val="nil"/>
              <w:bottom w:val="single" w:sz="4" w:space="0" w:color="auto"/>
              <w:right w:val="single" w:sz="4" w:space="0" w:color="000000"/>
            </w:tcBorders>
            <w:vAlign w:val="bottom"/>
            <w:hideMark/>
          </w:tcPr>
          <w:p w14:paraId="41B621C8" w14:textId="4ACA704C" w:rsidR="00BE64F8" w:rsidRPr="00BE64F8" w:rsidRDefault="00BE64F8"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E64F8">
              <w:rPr>
                <w:rFonts w:ascii="Segoe UI Light" w:eastAsia="Times New Roman" w:hAnsi="Segoe UI Light" w:cs="Segoe UI Light"/>
                <w:lang w:eastAsia="en-AU"/>
              </w:rPr>
              <w:t>memberNumber</w:t>
            </w:r>
            <w:proofErr w:type="spellEnd"/>
            <w:r>
              <w:rPr>
                <w:rFonts w:ascii="Segoe UI Light" w:eastAsia="Times New Roman" w:hAnsi="Segoe UI Light" w:cs="Segoe UI Light"/>
                <w:lang w:eastAsia="en-AU"/>
              </w:rPr>
              <w:t>}}</w:t>
            </w:r>
          </w:p>
        </w:tc>
      </w:tr>
      <w:tr w:rsidR="00BE64F8" w:rsidRPr="00BE64F8" w14:paraId="216E559C"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004E62CC"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 xml:space="preserve">Fund Type </w:t>
            </w:r>
          </w:p>
        </w:tc>
        <w:tc>
          <w:tcPr>
            <w:tcW w:w="4769" w:type="dxa"/>
            <w:tcBorders>
              <w:top w:val="single" w:sz="4" w:space="0" w:color="auto"/>
              <w:left w:val="nil"/>
              <w:bottom w:val="single" w:sz="4" w:space="0" w:color="auto"/>
              <w:right w:val="single" w:sz="4" w:space="0" w:color="000000"/>
            </w:tcBorders>
            <w:vAlign w:val="bottom"/>
          </w:tcPr>
          <w:p w14:paraId="5A30E92D" w14:textId="167EF187" w:rsidR="00BE64F8" w:rsidRPr="00BE64F8" w:rsidRDefault="005C4983"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fundType</w:t>
            </w:r>
            <w:proofErr w:type="spellEnd"/>
            <w:r>
              <w:rPr>
                <w:rFonts w:ascii="Segoe UI Light" w:eastAsia="Times New Roman" w:hAnsi="Segoe UI Light" w:cs="Segoe UI Light"/>
                <w:lang w:eastAsia="en-AU"/>
              </w:rPr>
              <w:t>}}</w:t>
            </w:r>
          </w:p>
        </w:tc>
      </w:tr>
      <w:tr w:rsidR="00BE64F8" w:rsidRPr="00BE64F8" w14:paraId="785C8558"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20D70B54"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Date commenced</w:t>
            </w:r>
          </w:p>
        </w:tc>
        <w:tc>
          <w:tcPr>
            <w:tcW w:w="4769" w:type="dxa"/>
            <w:tcBorders>
              <w:top w:val="single" w:sz="4" w:space="0" w:color="auto"/>
              <w:left w:val="nil"/>
              <w:bottom w:val="single" w:sz="4" w:space="0" w:color="auto"/>
              <w:right w:val="single" w:sz="4" w:space="0" w:color="000000"/>
            </w:tcBorders>
            <w:vAlign w:val="bottom"/>
          </w:tcPr>
          <w:p w14:paraId="74DA5E31" w14:textId="06611AB4" w:rsidR="00BE64F8" w:rsidRPr="00BE64F8" w:rsidRDefault="005C4983"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commencementDate</w:t>
            </w:r>
            <w:proofErr w:type="spellEnd"/>
            <w:r>
              <w:rPr>
                <w:rFonts w:ascii="Segoe UI Light" w:eastAsia="Times New Roman" w:hAnsi="Segoe UI Light" w:cs="Segoe UI Light"/>
                <w:lang w:eastAsia="en-AU"/>
              </w:rPr>
              <w:t>}}</w:t>
            </w:r>
          </w:p>
        </w:tc>
      </w:tr>
      <w:tr w:rsidR="00BE64F8" w:rsidRPr="00BE64F8" w14:paraId="0ABF7741"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10747170"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Eligible service period</w:t>
            </w:r>
          </w:p>
        </w:tc>
        <w:tc>
          <w:tcPr>
            <w:tcW w:w="4769" w:type="dxa"/>
            <w:tcBorders>
              <w:top w:val="single" w:sz="4" w:space="0" w:color="auto"/>
              <w:left w:val="nil"/>
              <w:bottom w:val="single" w:sz="4" w:space="0" w:color="auto"/>
              <w:right w:val="single" w:sz="4" w:space="0" w:color="000000"/>
            </w:tcBorders>
            <w:vAlign w:val="bottom"/>
          </w:tcPr>
          <w:p w14:paraId="5E30A1E3" w14:textId="100FEAE8" w:rsidR="00BE64F8" w:rsidRPr="00BE64F8" w:rsidRDefault="005C4983"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eligibleServiceDate</w:t>
            </w:r>
            <w:proofErr w:type="spellEnd"/>
            <w:r>
              <w:rPr>
                <w:rFonts w:ascii="Segoe UI Light" w:eastAsia="Times New Roman" w:hAnsi="Segoe UI Light" w:cs="Segoe UI Light"/>
                <w:lang w:eastAsia="en-AU"/>
              </w:rPr>
              <w:t>}}</w:t>
            </w:r>
          </w:p>
        </w:tc>
      </w:tr>
      <w:tr w:rsidR="00BE64F8" w:rsidRPr="00BE64F8" w14:paraId="42B9CFE8"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6E4EC0C4"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Current Value</w:t>
            </w:r>
          </w:p>
        </w:tc>
        <w:tc>
          <w:tcPr>
            <w:tcW w:w="4769" w:type="dxa"/>
            <w:tcBorders>
              <w:top w:val="single" w:sz="4" w:space="0" w:color="auto"/>
              <w:left w:val="nil"/>
              <w:bottom w:val="single" w:sz="4" w:space="0" w:color="auto"/>
              <w:right w:val="single" w:sz="4" w:space="0" w:color="000000"/>
            </w:tcBorders>
            <w:vAlign w:val="bottom"/>
          </w:tcPr>
          <w:p w14:paraId="5E461C55" w14:textId="095CD1A1" w:rsidR="00BE64F8" w:rsidRPr="00BE64F8" w:rsidRDefault="005C4983"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portfolioValue</w:t>
            </w:r>
            <w:proofErr w:type="spellEnd"/>
            <w:r>
              <w:rPr>
                <w:rFonts w:ascii="Segoe UI Light" w:eastAsia="Times New Roman" w:hAnsi="Segoe UI Light" w:cs="Segoe UI Light"/>
                <w:lang w:eastAsia="en-AU"/>
              </w:rPr>
              <w:t>}}</w:t>
            </w:r>
          </w:p>
        </w:tc>
      </w:tr>
      <w:tr w:rsidR="00BE64F8" w:rsidRPr="00BE64F8" w14:paraId="260CECF5"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6D69C7C0"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Tax free:</w:t>
            </w:r>
          </w:p>
        </w:tc>
        <w:tc>
          <w:tcPr>
            <w:tcW w:w="4769" w:type="dxa"/>
            <w:tcBorders>
              <w:top w:val="single" w:sz="4" w:space="0" w:color="auto"/>
              <w:left w:val="nil"/>
              <w:bottom w:val="single" w:sz="4" w:space="0" w:color="auto"/>
              <w:right w:val="single" w:sz="4" w:space="0" w:color="000000"/>
            </w:tcBorders>
            <w:vAlign w:val="bottom"/>
          </w:tcPr>
          <w:p w14:paraId="0E21141A" w14:textId="756A6BB8" w:rsidR="00BE64F8" w:rsidRPr="00BE64F8" w:rsidRDefault="005C4983"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taxFreeComponent</w:t>
            </w:r>
            <w:proofErr w:type="spellEnd"/>
            <w:r>
              <w:rPr>
                <w:rFonts w:ascii="Segoe UI Light" w:eastAsia="Times New Roman" w:hAnsi="Segoe UI Light" w:cs="Segoe UI Light"/>
                <w:lang w:eastAsia="en-AU"/>
              </w:rPr>
              <w:t>}}</w:t>
            </w:r>
          </w:p>
        </w:tc>
      </w:tr>
      <w:tr w:rsidR="00BE64F8" w:rsidRPr="00BE64F8" w14:paraId="0954F79B"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58EB3FBB"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Taxed:</w:t>
            </w:r>
          </w:p>
        </w:tc>
        <w:tc>
          <w:tcPr>
            <w:tcW w:w="4769" w:type="dxa"/>
            <w:tcBorders>
              <w:top w:val="single" w:sz="4" w:space="0" w:color="auto"/>
              <w:left w:val="nil"/>
              <w:bottom w:val="single" w:sz="4" w:space="0" w:color="auto"/>
              <w:right w:val="single" w:sz="4" w:space="0" w:color="000000"/>
            </w:tcBorders>
            <w:vAlign w:val="bottom"/>
          </w:tcPr>
          <w:p w14:paraId="53F8C2C6" w14:textId="19D5C53B" w:rsidR="00BE64F8" w:rsidRPr="00BE64F8" w:rsidRDefault="005C4983"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taxableComponent</w:t>
            </w:r>
            <w:proofErr w:type="spellEnd"/>
            <w:r>
              <w:rPr>
                <w:rFonts w:ascii="Segoe UI Light" w:eastAsia="Times New Roman" w:hAnsi="Segoe UI Light" w:cs="Segoe UI Light"/>
                <w:lang w:eastAsia="en-AU"/>
              </w:rPr>
              <w:t>}}</w:t>
            </w:r>
          </w:p>
        </w:tc>
      </w:tr>
      <w:tr w:rsidR="00BE64F8" w:rsidRPr="00BE64F8" w14:paraId="1088FC59"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1BABA856"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Preserved amount</w:t>
            </w:r>
          </w:p>
        </w:tc>
        <w:tc>
          <w:tcPr>
            <w:tcW w:w="4769" w:type="dxa"/>
            <w:tcBorders>
              <w:top w:val="single" w:sz="4" w:space="0" w:color="auto"/>
              <w:left w:val="nil"/>
              <w:bottom w:val="single" w:sz="4" w:space="0" w:color="auto"/>
              <w:right w:val="single" w:sz="4" w:space="0" w:color="000000"/>
            </w:tcBorders>
            <w:vAlign w:val="bottom"/>
          </w:tcPr>
          <w:p w14:paraId="2365B978" w14:textId="7A5DC830" w:rsidR="00BE64F8" w:rsidRPr="00BE64F8" w:rsidRDefault="005C4983"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preservedAmount</w:t>
            </w:r>
            <w:proofErr w:type="spellEnd"/>
            <w:r>
              <w:rPr>
                <w:rFonts w:ascii="Segoe UI Light" w:eastAsia="Times New Roman" w:hAnsi="Segoe UI Light" w:cs="Segoe UI Light"/>
                <w:lang w:eastAsia="en-AU"/>
              </w:rPr>
              <w:t>}}</w:t>
            </w:r>
          </w:p>
        </w:tc>
      </w:tr>
      <w:tr w:rsidR="00BE64F8" w:rsidRPr="00BE64F8" w14:paraId="1A7341BA"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7245AE4E"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Restricted non-preserved</w:t>
            </w:r>
          </w:p>
        </w:tc>
        <w:tc>
          <w:tcPr>
            <w:tcW w:w="4769" w:type="dxa"/>
            <w:tcBorders>
              <w:top w:val="single" w:sz="4" w:space="0" w:color="auto"/>
              <w:left w:val="nil"/>
              <w:bottom w:val="single" w:sz="4" w:space="0" w:color="auto"/>
              <w:right w:val="single" w:sz="4" w:space="0" w:color="000000"/>
            </w:tcBorders>
            <w:vAlign w:val="bottom"/>
          </w:tcPr>
          <w:p w14:paraId="763CED94" w14:textId="6F26C7BE" w:rsidR="00BE64F8" w:rsidRPr="00BE64F8" w:rsidRDefault="005C4983"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restrictedNonPreserved</w:t>
            </w:r>
            <w:proofErr w:type="spellEnd"/>
            <w:r>
              <w:rPr>
                <w:rFonts w:ascii="Segoe UI Light" w:eastAsia="Times New Roman" w:hAnsi="Segoe UI Light" w:cs="Segoe UI Light"/>
                <w:lang w:eastAsia="en-AU"/>
              </w:rPr>
              <w:t>}}</w:t>
            </w:r>
          </w:p>
        </w:tc>
      </w:tr>
      <w:tr w:rsidR="00BE64F8" w:rsidRPr="00BE64F8" w14:paraId="0FAFDA25"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52AD32E4"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Unrestricted non-preserved</w:t>
            </w:r>
          </w:p>
        </w:tc>
        <w:tc>
          <w:tcPr>
            <w:tcW w:w="4769" w:type="dxa"/>
            <w:tcBorders>
              <w:top w:val="single" w:sz="4" w:space="0" w:color="auto"/>
              <w:left w:val="nil"/>
              <w:bottom w:val="single" w:sz="4" w:space="0" w:color="auto"/>
              <w:right w:val="single" w:sz="4" w:space="0" w:color="000000"/>
            </w:tcBorders>
            <w:vAlign w:val="bottom"/>
          </w:tcPr>
          <w:p w14:paraId="5986491E" w14:textId="388D5FAD" w:rsidR="00BE64F8" w:rsidRPr="00BE64F8" w:rsidRDefault="005C4983"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unrestrictedNonPreserved</w:t>
            </w:r>
            <w:proofErr w:type="spellEnd"/>
            <w:r>
              <w:rPr>
                <w:rFonts w:ascii="Segoe UI Light" w:eastAsia="Times New Roman" w:hAnsi="Segoe UI Light" w:cs="Segoe UI Light"/>
                <w:lang w:eastAsia="en-AU"/>
              </w:rPr>
              <w:t>}}</w:t>
            </w:r>
          </w:p>
        </w:tc>
      </w:tr>
      <w:tr w:rsidR="00BE64F8" w:rsidRPr="00BE64F8" w14:paraId="0A502E90"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6850738A"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 xml:space="preserve">Ongoing Advice Fee </w:t>
            </w:r>
            <w:proofErr w:type="spellStart"/>
            <w:proofErr w:type="gramStart"/>
            <w:r w:rsidRPr="00BE64F8">
              <w:rPr>
                <w:rFonts w:ascii="Segoe UI Light" w:eastAsia="Times New Roman" w:hAnsi="Segoe UI Light" w:cs="Segoe UI Light"/>
                <w:lang w:eastAsia="en-AU"/>
              </w:rPr>
              <w:t>p.a</w:t>
            </w:r>
            <w:proofErr w:type="spellEnd"/>
            <w:proofErr w:type="gramEnd"/>
          </w:p>
        </w:tc>
        <w:tc>
          <w:tcPr>
            <w:tcW w:w="4769" w:type="dxa"/>
            <w:tcBorders>
              <w:top w:val="single" w:sz="4" w:space="0" w:color="auto"/>
              <w:left w:val="nil"/>
              <w:bottom w:val="single" w:sz="4" w:space="0" w:color="auto"/>
              <w:right w:val="single" w:sz="4" w:space="0" w:color="000000"/>
            </w:tcBorders>
            <w:vAlign w:val="bottom"/>
          </w:tcPr>
          <w:p w14:paraId="716D5484" w14:textId="1834D124" w:rsidR="00BE64F8" w:rsidRPr="00BE64F8" w:rsidRDefault="005C4983"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annualAdvice</w:t>
            </w:r>
            <w:proofErr w:type="spellEnd"/>
            <w:r>
              <w:rPr>
                <w:rFonts w:ascii="Segoe UI Light" w:eastAsia="Times New Roman" w:hAnsi="Segoe UI Light" w:cs="Segoe UI Light"/>
                <w:lang w:eastAsia="en-AU"/>
              </w:rPr>
              <w:t>}}</w:t>
            </w:r>
          </w:p>
        </w:tc>
      </w:tr>
    </w:tbl>
    <w:p w14:paraId="4116FF49" w14:textId="77777777" w:rsidR="00BE64F8" w:rsidRPr="00BE64F8" w:rsidRDefault="00BE64F8" w:rsidP="00BE64F8"/>
    <w:tbl>
      <w:tblPr>
        <w:tblW w:w="10201" w:type="dxa"/>
        <w:tblLook w:val="04A0" w:firstRow="1" w:lastRow="0" w:firstColumn="1" w:lastColumn="0" w:noHBand="0" w:noVBand="1"/>
      </w:tblPr>
      <w:tblGrid>
        <w:gridCol w:w="5432"/>
        <w:gridCol w:w="4769"/>
      </w:tblGrid>
      <w:tr w:rsidR="00BE64F8" w:rsidRPr="00BE64F8" w14:paraId="795A4499" w14:textId="77777777" w:rsidTr="007D4339">
        <w:trPr>
          <w:trHeight w:val="231"/>
        </w:trPr>
        <w:tc>
          <w:tcPr>
            <w:tcW w:w="10201" w:type="dxa"/>
            <w:gridSpan w:val="2"/>
            <w:tcBorders>
              <w:top w:val="single" w:sz="4" w:space="0" w:color="auto"/>
              <w:left w:val="single" w:sz="4" w:space="0" w:color="auto"/>
              <w:bottom w:val="single" w:sz="4" w:space="0" w:color="auto"/>
              <w:right w:val="single" w:sz="4" w:space="0" w:color="auto"/>
            </w:tcBorders>
            <w:shd w:val="clear" w:color="auto" w:fill="004898"/>
            <w:hideMark/>
          </w:tcPr>
          <w:p w14:paraId="2A4C7D78" w14:textId="5EBAA036" w:rsidR="00BE64F8" w:rsidRPr="007D4339"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 xml:space="preserve">}} </w:t>
            </w:r>
            <w:r w:rsidR="00BE64F8" w:rsidRPr="007D4339">
              <w:rPr>
                <w:rFonts w:ascii="Segoe UI Light" w:eastAsia="Times New Roman" w:hAnsi="Segoe UI Light" w:cs="Segoe UI Light"/>
                <w:b/>
                <w:bCs/>
                <w:color w:val="FFFFFF" w:themeColor="background1"/>
                <w:lang w:eastAsia="en-AU"/>
              </w:rPr>
              <w:t xml:space="preserve">Investments </w:t>
            </w:r>
          </w:p>
          <w:p w14:paraId="5376384A" w14:textId="77777777" w:rsidR="00BE64F8" w:rsidRPr="007D4339" w:rsidRDefault="00BE64F8" w:rsidP="00AD5ACD">
            <w:pPr>
              <w:spacing w:line="240" w:lineRule="auto"/>
              <w:rPr>
                <w:rFonts w:ascii="Segoe UI Light" w:eastAsia="Times New Roman" w:hAnsi="Segoe UI Light" w:cs="Segoe UI Light"/>
                <w:b/>
                <w:bCs/>
                <w:color w:val="FFFFFF" w:themeColor="background1"/>
                <w:lang w:eastAsia="en-AU"/>
              </w:rPr>
            </w:pPr>
          </w:p>
        </w:tc>
      </w:tr>
      <w:tr w:rsidR="00BE64F8" w:rsidRPr="00BE64F8" w14:paraId="24D9D3EF" w14:textId="77777777" w:rsidTr="007D4339">
        <w:trPr>
          <w:trHeight w:val="231"/>
        </w:trPr>
        <w:tc>
          <w:tcPr>
            <w:tcW w:w="5432" w:type="dxa"/>
            <w:tcBorders>
              <w:top w:val="nil"/>
              <w:left w:val="single" w:sz="4" w:space="0" w:color="auto"/>
              <w:bottom w:val="single" w:sz="4" w:space="0" w:color="auto"/>
              <w:right w:val="nil"/>
            </w:tcBorders>
            <w:shd w:val="clear" w:color="auto" w:fill="004898"/>
            <w:vAlign w:val="bottom"/>
            <w:hideMark/>
          </w:tcPr>
          <w:p w14:paraId="170699FF" w14:textId="77777777" w:rsidR="00BE64F8" w:rsidRPr="007D4339" w:rsidRDefault="00BE64F8" w:rsidP="00AD5ACD">
            <w:pPr>
              <w:spacing w:line="240" w:lineRule="auto"/>
              <w:rPr>
                <w:rFonts w:ascii="Segoe UI Light" w:eastAsia="Times New Roman" w:hAnsi="Segoe UI Light" w:cs="Segoe UI Light"/>
                <w:b/>
                <w:bCs/>
                <w:color w:val="FFFFFF" w:themeColor="background1"/>
                <w:lang w:eastAsia="en-AU"/>
              </w:rPr>
            </w:pPr>
            <w:r w:rsidRPr="007D4339">
              <w:rPr>
                <w:rFonts w:ascii="Segoe UI Light" w:eastAsia="Times New Roman" w:hAnsi="Segoe UI Light" w:cs="Segoe UI Light"/>
                <w:b/>
                <w:bCs/>
                <w:color w:val="FFFFFF" w:themeColor="background1"/>
                <w:lang w:eastAsia="en-AU"/>
              </w:rPr>
              <w:t xml:space="preserve">Investment Option </w:t>
            </w:r>
          </w:p>
        </w:tc>
        <w:tc>
          <w:tcPr>
            <w:tcW w:w="4769"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734E7B37" w14:textId="77777777" w:rsidR="00BE64F8" w:rsidRPr="007D4339" w:rsidRDefault="00BE64F8" w:rsidP="00AD5ACD">
            <w:pPr>
              <w:spacing w:line="240" w:lineRule="auto"/>
              <w:rPr>
                <w:rFonts w:ascii="Segoe UI Light" w:eastAsia="Times New Roman" w:hAnsi="Segoe UI Light" w:cs="Segoe UI Light"/>
                <w:b/>
                <w:bCs/>
                <w:color w:val="FFFFFF" w:themeColor="background1"/>
                <w:lang w:eastAsia="en-AU"/>
              </w:rPr>
            </w:pPr>
            <w:r w:rsidRPr="007D4339">
              <w:rPr>
                <w:rFonts w:ascii="Segoe UI Light" w:eastAsia="Times New Roman" w:hAnsi="Segoe UI Light" w:cs="Segoe UI Light"/>
                <w:b/>
                <w:bCs/>
                <w:color w:val="FFFFFF" w:themeColor="background1"/>
                <w:lang w:eastAsia="en-AU"/>
              </w:rPr>
              <w:t xml:space="preserve">Investment Value </w:t>
            </w:r>
          </w:p>
        </w:tc>
      </w:tr>
      <w:tr w:rsidR="007D4339" w:rsidRPr="00BE64F8" w14:paraId="068FD4F9" w14:textId="77777777" w:rsidTr="008D75EA">
        <w:trPr>
          <w:trHeight w:val="231"/>
        </w:trPr>
        <w:tc>
          <w:tcPr>
            <w:tcW w:w="5432" w:type="dxa"/>
            <w:tcBorders>
              <w:top w:val="nil"/>
              <w:left w:val="single" w:sz="4" w:space="0" w:color="auto"/>
              <w:bottom w:val="single" w:sz="4" w:space="0" w:color="auto"/>
              <w:right w:val="nil"/>
            </w:tcBorders>
            <w:shd w:val="clear" w:color="auto" w:fill="D9D9D9" w:themeFill="background1" w:themeFillShade="D9"/>
            <w:vAlign w:val="bottom"/>
            <w:hideMark/>
          </w:tcPr>
          <w:p w14:paraId="53A4417A" w14:textId="149CDF58" w:rsidR="007D4339" w:rsidRPr="00BE64F8" w:rsidRDefault="007D4339" w:rsidP="007D4339">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portfolioValueArray</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investmentOption</w:t>
            </w:r>
            <w:r>
              <w:rPr>
                <w:rFonts w:ascii="Segoe UI Light" w:eastAsia="Times New Roman" w:hAnsi="Segoe UI Light" w:cs="Segoe UI Light"/>
                <w:lang w:eastAsia="en-AU"/>
              </w:rPr>
              <w:t>}} ({{</w:t>
            </w:r>
            <w:proofErr w:type="spellStart"/>
            <w:r w:rsidRPr="006163FD">
              <w:rPr>
                <w:rFonts w:ascii="Segoe UI Light" w:eastAsia="Times New Roman" w:hAnsi="Segoe UI Light" w:cs="Segoe UI Light"/>
                <w:lang w:eastAsia="en-AU"/>
              </w:rPr>
              <w:t>investmentCode</w:t>
            </w:r>
            <w:proofErr w:type="spellEnd"/>
            <w:r>
              <w:rPr>
                <w:rFonts w:ascii="Segoe UI Light" w:eastAsia="Times New Roman" w:hAnsi="Segoe UI Light" w:cs="Segoe UI Light"/>
                <w:lang w:eastAsia="en-AU"/>
              </w:rPr>
              <w:t>}})</w:t>
            </w:r>
          </w:p>
        </w:tc>
        <w:tc>
          <w:tcPr>
            <w:tcW w:w="4769" w:type="dxa"/>
            <w:tcBorders>
              <w:top w:val="single" w:sz="4" w:space="0" w:color="auto"/>
              <w:left w:val="single" w:sz="4" w:space="0" w:color="auto"/>
              <w:bottom w:val="single" w:sz="4" w:space="0" w:color="auto"/>
              <w:right w:val="single" w:sz="4" w:space="0" w:color="auto"/>
            </w:tcBorders>
            <w:vAlign w:val="bottom"/>
            <w:hideMark/>
          </w:tcPr>
          <w:p w14:paraId="5F70D45D" w14:textId="2CE2CB21" w:rsidR="007D4339" w:rsidRPr="00BE64F8" w:rsidRDefault="007D4339" w:rsidP="007D4339">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investmentValue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portfolioValueArray</w:t>
            </w:r>
            <w:proofErr w:type="spellEnd"/>
            <w:r>
              <w:rPr>
                <w:rFonts w:ascii="Segoe UI Light" w:eastAsia="Times New Roman" w:hAnsi="Segoe UI Light" w:cs="Segoe UI Light"/>
                <w:lang w:eastAsia="en-AU"/>
              </w:rPr>
              <w:t>}}</w:t>
            </w:r>
          </w:p>
        </w:tc>
      </w:tr>
    </w:tbl>
    <w:p w14:paraId="70309DFE" w14:textId="77777777" w:rsidR="00BE64F8" w:rsidRPr="00BE64F8" w:rsidRDefault="00BE64F8" w:rsidP="00BE64F8"/>
    <w:tbl>
      <w:tblPr>
        <w:tblW w:w="10201" w:type="dxa"/>
        <w:tblLook w:val="04A0" w:firstRow="1" w:lastRow="0" w:firstColumn="1" w:lastColumn="0" w:noHBand="0" w:noVBand="1"/>
      </w:tblPr>
      <w:tblGrid>
        <w:gridCol w:w="5381"/>
        <w:gridCol w:w="4820"/>
      </w:tblGrid>
      <w:tr w:rsidR="00BE64F8" w:rsidRPr="00BE64F8" w14:paraId="2C710278" w14:textId="77777777" w:rsidTr="007D4339">
        <w:trPr>
          <w:trHeight w:val="458"/>
        </w:trPr>
        <w:tc>
          <w:tcPr>
            <w:tcW w:w="10201" w:type="dxa"/>
            <w:gridSpan w:val="2"/>
            <w:tcBorders>
              <w:top w:val="single" w:sz="4" w:space="0" w:color="auto"/>
              <w:left w:val="single" w:sz="4" w:space="0" w:color="auto"/>
              <w:bottom w:val="single" w:sz="4" w:space="0" w:color="auto"/>
              <w:right w:val="single" w:sz="4" w:space="0" w:color="auto"/>
            </w:tcBorders>
            <w:shd w:val="clear" w:color="auto" w:fill="004898"/>
            <w:vAlign w:val="bottom"/>
            <w:hideMark/>
          </w:tcPr>
          <w:p w14:paraId="142A0E3D" w14:textId="5BDDD108" w:rsidR="00BE64F8" w:rsidRPr="007D4339"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 xml:space="preserve">}} </w:t>
            </w:r>
            <w:r w:rsidR="00BE64F8" w:rsidRPr="007D4339">
              <w:rPr>
                <w:rFonts w:ascii="Segoe UI Light" w:eastAsia="Times New Roman" w:hAnsi="Segoe UI Light" w:cs="Segoe UI Light"/>
                <w:b/>
                <w:bCs/>
                <w:color w:val="FFFFFF" w:themeColor="background1"/>
                <w:lang w:eastAsia="en-AU"/>
              </w:rPr>
              <w:t xml:space="preserve">Details  </w:t>
            </w:r>
          </w:p>
        </w:tc>
      </w:tr>
      <w:tr w:rsidR="00BE64F8" w:rsidRPr="00BE64F8" w14:paraId="56047675" w14:textId="77777777" w:rsidTr="007D4339">
        <w:trPr>
          <w:trHeight w:val="231"/>
        </w:trPr>
        <w:tc>
          <w:tcPr>
            <w:tcW w:w="10201" w:type="dxa"/>
            <w:gridSpan w:val="2"/>
            <w:tcBorders>
              <w:top w:val="single" w:sz="4" w:space="0" w:color="auto"/>
              <w:left w:val="single" w:sz="4" w:space="0" w:color="auto"/>
              <w:bottom w:val="single" w:sz="4" w:space="0" w:color="auto"/>
              <w:right w:val="single" w:sz="4" w:space="0" w:color="auto"/>
            </w:tcBorders>
            <w:shd w:val="clear" w:color="auto" w:fill="004898"/>
            <w:vAlign w:val="bottom"/>
            <w:hideMark/>
          </w:tcPr>
          <w:p w14:paraId="067873F0" w14:textId="26603B89" w:rsidR="00BE64F8" w:rsidRPr="007D4339" w:rsidRDefault="00BE64F8" w:rsidP="00AD5ACD">
            <w:pPr>
              <w:spacing w:line="240" w:lineRule="auto"/>
              <w:rPr>
                <w:rFonts w:ascii="Segoe UI Light" w:eastAsia="Times New Roman" w:hAnsi="Segoe UI Light" w:cs="Segoe UI Light"/>
                <w:b/>
                <w:bCs/>
                <w:color w:val="FFFFFF" w:themeColor="background1"/>
                <w:lang w:eastAsia="en-AU"/>
              </w:rPr>
            </w:pPr>
            <w:r w:rsidRPr="007D4339">
              <w:rPr>
                <w:rFonts w:ascii="Segoe UI Light" w:eastAsia="Times New Roman" w:hAnsi="Segoe UI Light" w:cs="Segoe UI Light"/>
                <w:b/>
                <w:bCs/>
                <w:color w:val="FFFFFF" w:themeColor="background1"/>
                <w:lang w:eastAsia="en-AU"/>
              </w:rPr>
              <w:t xml:space="preserve">Non-Concessional  </w:t>
            </w:r>
          </w:p>
        </w:tc>
      </w:tr>
      <w:tr w:rsidR="001D1674" w:rsidRPr="00BE64F8" w14:paraId="774250E5" w14:textId="77777777" w:rsidTr="008D75EA">
        <w:trPr>
          <w:trHeight w:val="231"/>
        </w:trPr>
        <w:tc>
          <w:tcPr>
            <w:tcW w:w="5381"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04415028" w14:textId="3B81DA67" w:rsidR="001D1674" w:rsidRPr="00BE64F8" w:rsidRDefault="001D1674" w:rsidP="001D167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1D1674">
              <w:rPr>
                <w:rFonts w:ascii="Segoe UI Light" w:eastAsia="Times New Roman" w:hAnsi="Segoe UI Light" w:cs="Segoe UI Light"/>
                <w:lang w:eastAsia="en-AU"/>
              </w:rPr>
              <w:t>contributionsArray</w:t>
            </w:r>
            <w:r>
              <w:rPr>
                <w:rFonts w:ascii="Segoe UI Light" w:eastAsia="Times New Roman" w:hAnsi="Segoe UI Light" w:cs="Segoe UI Light"/>
                <w:lang w:eastAsia="en-AU"/>
              </w:rPr>
              <w:t>NonConcessional}}</w:t>
            </w:r>
            <w:r w:rsidRPr="00BE64F8">
              <w:rPr>
                <w:rFonts w:ascii="Segoe UI Light" w:eastAsia="Times New Roman" w:hAnsi="Segoe UI Light" w:cs="Segoe UI Light"/>
                <w:lang w:eastAsia="en-AU"/>
              </w:rPr>
              <w:t xml:space="preserve"> Financial Years Ending 30 June</w:t>
            </w:r>
            <w:r>
              <w:rPr>
                <w:rFonts w:ascii="Segoe UI Light" w:eastAsia="Times New Roman" w:hAnsi="Segoe UI Light" w:cs="Segoe UI Light"/>
                <w:lang w:eastAsia="en-AU"/>
              </w:rPr>
              <w:t xml:space="preserve"> {{year}} </w:t>
            </w:r>
          </w:p>
        </w:tc>
        <w:tc>
          <w:tcPr>
            <w:tcW w:w="4820" w:type="dxa"/>
            <w:tcBorders>
              <w:top w:val="single" w:sz="4" w:space="0" w:color="auto"/>
              <w:left w:val="nil"/>
              <w:bottom w:val="single" w:sz="4" w:space="0" w:color="auto"/>
              <w:right w:val="single" w:sz="4" w:space="0" w:color="auto"/>
            </w:tcBorders>
            <w:vAlign w:val="bottom"/>
            <w:hideMark/>
          </w:tcPr>
          <w:p w14:paraId="2C8E5B4F" w14:textId="77777777" w:rsidR="001D1674" w:rsidRDefault="001D1674" w:rsidP="001D167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1D1674">
              <w:rPr>
                <w:rFonts w:ascii="Segoe UI Light" w:eastAsia="Times New Roman" w:hAnsi="Segoe UI Light" w:cs="Segoe UI Light"/>
                <w:lang w:eastAsia="en-AU"/>
              </w:rPr>
              <w:t>nonConcessionalContributions</w:t>
            </w:r>
            <w:proofErr w:type="spellEnd"/>
            <w:r>
              <w:rPr>
                <w:rFonts w:ascii="Segoe UI Light" w:eastAsia="Times New Roman" w:hAnsi="Segoe UI Light" w:cs="Segoe UI Light"/>
                <w:lang w:eastAsia="en-AU"/>
              </w:rPr>
              <w:t>}}</w:t>
            </w:r>
          </w:p>
          <w:p w14:paraId="58ACC65A" w14:textId="4B62E8EB" w:rsidR="001D1674" w:rsidRPr="00BE64F8" w:rsidRDefault="001D1674" w:rsidP="001D167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1D1674">
              <w:rPr>
                <w:rFonts w:ascii="Segoe UI Light" w:eastAsia="Times New Roman" w:hAnsi="Segoe UI Light" w:cs="Segoe UI Light"/>
                <w:lang w:eastAsia="en-AU"/>
              </w:rPr>
              <w:t>contributionsArray</w:t>
            </w:r>
            <w:r>
              <w:rPr>
                <w:rFonts w:ascii="Segoe UI Light" w:eastAsia="Times New Roman" w:hAnsi="Segoe UI Light" w:cs="Segoe UI Light"/>
                <w:lang w:eastAsia="en-AU"/>
              </w:rPr>
              <w:t>NonConcessional</w:t>
            </w:r>
            <w:proofErr w:type="spellEnd"/>
            <w:r>
              <w:rPr>
                <w:rFonts w:ascii="Segoe UI Light" w:eastAsia="Times New Roman" w:hAnsi="Segoe UI Light" w:cs="Segoe UI Light"/>
                <w:lang w:eastAsia="en-AU"/>
              </w:rPr>
              <w:t>}}</w:t>
            </w:r>
          </w:p>
        </w:tc>
      </w:tr>
      <w:tr w:rsidR="00D14F88" w:rsidRPr="00BE64F8" w14:paraId="4373FB3F" w14:textId="77777777" w:rsidTr="001D1674">
        <w:trPr>
          <w:trHeight w:val="231"/>
        </w:trPr>
        <w:tc>
          <w:tcPr>
            <w:tcW w:w="5381" w:type="dxa"/>
            <w:tcBorders>
              <w:top w:val="nil"/>
              <w:left w:val="single" w:sz="4" w:space="0" w:color="auto"/>
              <w:bottom w:val="single" w:sz="4" w:space="0" w:color="auto"/>
              <w:right w:val="single" w:sz="4" w:space="0" w:color="auto"/>
            </w:tcBorders>
            <w:vAlign w:val="bottom"/>
          </w:tcPr>
          <w:p w14:paraId="11402183" w14:textId="77777777" w:rsidR="00D14F88" w:rsidRDefault="00D14F88" w:rsidP="001D1674">
            <w:pPr>
              <w:spacing w:line="240" w:lineRule="auto"/>
              <w:rPr>
                <w:rFonts w:ascii="Segoe UI Light" w:eastAsia="Times New Roman" w:hAnsi="Segoe UI Light" w:cs="Segoe UI Light"/>
                <w:lang w:eastAsia="en-AU"/>
              </w:rPr>
            </w:pPr>
          </w:p>
        </w:tc>
        <w:tc>
          <w:tcPr>
            <w:tcW w:w="4820" w:type="dxa"/>
            <w:tcBorders>
              <w:top w:val="single" w:sz="4" w:space="0" w:color="auto"/>
              <w:left w:val="nil"/>
              <w:bottom w:val="single" w:sz="4" w:space="0" w:color="auto"/>
              <w:right w:val="single" w:sz="4" w:space="0" w:color="auto"/>
            </w:tcBorders>
            <w:vAlign w:val="bottom"/>
          </w:tcPr>
          <w:p w14:paraId="645246D3" w14:textId="77777777" w:rsidR="00D14F88" w:rsidRDefault="00D14F88" w:rsidP="001D1674">
            <w:pPr>
              <w:spacing w:line="240" w:lineRule="auto"/>
              <w:rPr>
                <w:rFonts w:ascii="Segoe UI Light" w:eastAsia="Times New Roman" w:hAnsi="Segoe UI Light" w:cs="Segoe UI Light"/>
                <w:lang w:eastAsia="en-AU"/>
              </w:rPr>
            </w:pPr>
          </w:p>
        </w:tc>
      </w:tr>
      <w:tr w:rsidR="00BE64F8" w:rsidRPr="00BE64F8" w14:paraId="756DA395" w14:textId="77777777" w:rsidTr="007D4339">
        <w:trPr>
          <w:trHeight w:val="231"/>
        </w:trPr>
        <w:tc>
          <w:tcPr>
            <w:tcW w:w="10201" w:type="dxa"/>
            <w:gridSpan w:val="2"/>
            <w:tcBorders>
              <w:top w:val="nil"/>
              <w:left w:val="single" w:sz="4" w:space="0" w:color="auto"/>
              <w:bottom w:val="single" w:sz="4" w:space="0" w:color="auto"/>
              <w:right w:val="single" w:sz="4" w:space="0" w:color="auto"/>
            </w:tcBorders>
            <w:shd w:val="clear" w:color="auto" w:fill="004898"/>
            <w:hideMark/>
          </w:tcPr>
          <w:p w14:paraId="62CD34C0" w14:textId="7114BA84" w:rsidR="00BE64F8" w:rsidRPr="007D4339" w:rsidRDefault="00BE64F8" w:rsidP="00AD5ACD">
            <w:pPr>
              <w:spacing w:line="240" w:lineRule="auto"/>
              <w:rPr>
                <w:rFonts w:ascii="Segoe UI Light" w:eastAsia="Times New Roman" w:hAnsi="Segoe UI Light" w:cs="Segoe UI Light"/>
                <w:b/>
                <w:bCs/>
                <w:color w:val="FFFFFF" w:themeColor="background1"/>
                <w:lang w:eastAsia="en-AU"/>
              </w:rPr>
            </w:pPr>
            <w:r w:rsidRPr="007D4339">
              <w:rPr>
                <w:rFonts w:ascii="Segoe UI Light" w:eastAsia="Times New Roman" w:hAnsi="Segoe UI Light" w:cs="Segoe UI Light"/>
                <w:b/>
                <w:bCs/>
                <w:color w:val="FFFFFF" w:themeColor="background1"/>
                <w:lang w:eastAsia="en-AU"/>
              </w:rPr>
              <w:t>Concessional</w:t>
            </w:r>
          </w:p>
        </w:tc>
      </w:tr>
      <w:tr w:rsidR="001D1674" w:rsidRPr="00BE64F8" w14:paraId="39E06C01" w14:textId="77777777" w:rsidTr="008D75EA">
        <w:trPr>
          <w:trHeight w:val="231"/>
        </w:trPr>
        <w:tc>
          <w:tcPr>
            <w:tcW w:w="5381" w:type="dxa"/>
            <w:tcBorders>
              <w:top w:val="nil"/>
              <w:left w:val="single" w:sz="4" w:space="0" w:color="auto"/>
              <w:bottom w:val="single" w:sz="4" w:space="0" w:color="auto"/>
              <w:right w:val="nil"/>
            </w:tcBorders>
            <w:shd w:val="clear" w:color="auto" w:fill="D9D9D9" w:themeFill="background1" w:themeFillShade="D9"/>
            <w:vAlign w:val="bottom"/>
            <w:hideMark/>
          </w:tcPr>
          <w:p w14:paraId="0A29724F" w14:textId="78B9FFFB" w:rsidR="001D1674" w:rsidRPr="00BE64F8" w:rsidRDefault="001D1674" w:rsidP="001D1674">
            <w:pPr>
              <w:spacing w:line="240" w:lineRule="auto"/>
              <w:rPr>
                <w:rFonts w:ascii="Segoe UI Light" w:eastAsia="Times New Roman" w:hAnsi="Segoe UI Light" w:cs="Segoe UI Light"/>
                <w:b/>
                <w:bCs/>
                <w:lang w:eastAsia="en-AU"/>
              </w:rPr>
            </w:pPr>
            <w:r>
              <w:rPr>
                <w:rFonts w:ascii="Segoe UI Light" w:eastAsia="Times New Roman" w:hAnsi="Segoe UI Light" w:cs="Segoe UI Light"/>
                <w:lang w:eastAsia="en-AU"/>
              </w:rPr>
              <w:t>{{#</w:t>
            </w:r>
            <w:r w:rsidRPr="001D1674">
              <w:rPr>
                <w:rFonts w:ascii="Segoe UI Light" w:eastAsia="Times New Roman" w:hAnsi="Segoe UI Light" w:cs="Segoe UI Light"/>
                <w:lang w:eastAsia="en-AU"/>
              </w:rPr>
              <w:t>contributionsArray</w:t>
            </w:r>
            <w:r>
              <w:rPr>
                <w:rFonts w:ascii="Segoe UI Light" w:eastAsia="Times New Roman" w:hAnsi="Segoe UI Light" w:cs="Segoe UI Light"/>
                <w:lang w:eastAsia="en-AU"/>
              </w:rPr>
              <w:t>Concessional}}</w:t>
            </w:r>
            <w:r w:rsidRPr="00BE64F8">
              <w:rPr>
                <w:rFonts w:ascii="Segoe UI Light" w:eastAsia="Times New Roman" w:hAnsi="Segoe UI Light" w:cs="Segoe UI Light"/>
                <w:lang w:eastAsia="en-AU"/>
              </w:rPr>
              <w:t xml:space="preserve"> Financial Years Ending 30 June</w:t>
            </w:r>
            <w:r>
              <w:rPr>
                <w:rFonts w:ascii="Segoe UI Light" w:eastAsia="Times New Roman" w:hAnsi="Segoe UI Light" w:cs="Segoe UI Light"/>
                <w:lang w:eastAsia="en-AU"/>
              </w:rPr>
              <w:t xml:space="preserve"> {{year}} </w:t>
            </w:r>
          </w:p>
        </w:tc>
        <w:tc>
          <w:tcPr>
            <w:tcW w:w="4820" w:type="dxa"/>
            <w:tcBorders>
              <w:top w:val="single" w:sz="4" w:space="0" w:color="auto"/>
              <w:left w:val="single" w:sz="4" w:space="0" w:color="auto"/>
              <w:bottom w:val="single" w:sz="4" w:space="0" w:color="auto"/>
              <w:right w:val="single" w:sz="4" w:space="0" w:color="auto"/>
            </w:tcBorders>
            <w:vAlign w:val="bottom"/>
            <w:hideMark/>
          </w:tcPr>
          <w:p w14:paraId="422FC745" w14:textId="6E458FEE" w:rsidR="001D1674" w:rsidRDefault="001D1674" w:rsidP="001D167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004E2DF0" w:rsidRPr="004E2DF0">
              <w:rPr>
                <w:rFonts w:ascii="Segoe UI Light" w:eastAsia="Times New Roman" w:hAnsi="Segoe UI Light" w:cs="Segoe UI Light"/>
                <w:lang w:eastAsia="en-AU"/>
              </w:rPr>
              <w:t>totalConcessional</w:t>
            </w:r>
            <w:proofErr w:type="spellEnd"/>
            <w:r>
              <w:rPr>
                <w:rFonts w:ascii="Segoe UI Light" w:eastAsia="Times New Roman" w:hAnsi="Segoe UI Light" w:cs="Segoe UI Light"/>
                <w:lang w:eastAsia="en-AU"/>
              </w:rPr>
              <w:t>}}</w:t>
            </w:r>
          </w:p>
          <w:p w14:paraId="7312F8D1" w14:textId="50C0357B" w:rsidR="001D1674" w:rsidRPr="00BE64F8" w:rsidRDefault="001D1674" w:rsidP="001D167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1D1674">
              <w:rPr>
                <w:rFonts w:ascii="Segoe UI Light" w:eastAsia="Times New Roman" w:hAnsi="Segoe UI Light" w:cs="Segoe UI Light"/>
                <w:lang w:eastAsia="en-AU"/>
              </w:rPr>
              <w:t>contributionsArray</w:t>
            </w:r>
            <w:r>
              <w:rPr>
                <w:rFonts w:ascii="Segoe UI Light" w:eastAsia="Times New Roman" w:hAnsi="Segoe UI Light" w:cs="Segoe UI Light"/>
                <w:lang w:eastAsia="en-AU"/>
              </w:rPr>
              <w:t>Concessional</w:t>
            </w:r>
            <w:proofErr w:type="spellEnd"/>
            <w:r>
              <w:rPr>
                <w:rFonts w:ascii="Segoe UI Light" w:eastAsia="Times New Roman" w:hAnsi="Segoe UI Light" w:cs="Segoe UI Light"/>
                <w:lang w:eastAsia="en-AU"/>
              </w:rPr>
              <w:t>}}</w:t>
            </w:r>
          </w:p>
        </w:tc>
      </w:tr>
    </w:tbl>
    <w:p w14:paraId="0C6CEE36" w14:textId="77777777" w:rsidR="00BE64F8" w:rsidRPr="00BE64F8" w:rsidRDefault="00BE64F8" w:rsidP="00BE64F8">
      <w:pPr>
        <w:rPr>
          <w:rFonts w:ascii="Segoe UI Light" w:hAnsi="Segoe UI Light" w:cs="Segoe UI Light"/>
        </w:rPr>
      </w:pPr>
      <w:r w:rsidRPr="00BE64F8">
        <w:rPr>
          <w:rFonts w:ascii="Segoe UI Light" w:hAnsi="Segoe UI Light" w:cs="Segoe UI Light"/>
        </w:rPr>
        <w:lastRenderedPageBreak/>
        <w:t xml:space="preserve"> </w:t>
      </w:r>
    </w:p>
    <w:tbl>
      <w:tblPr>
        <w:tblW w:w="10145" w:type="dxa"/>
        <w:tblLook w:val="04A0" w:firstRow="1" w:lastRow="0" w:firstColumn="1" w:lastColumn="0" w:noHBand="0" w:noVBand="1"/>
      </w:tblPr>
      <w:tblGrid>
        <w:gridCol w:w="5472"/>
        <w:gridCol w:w="4673"/>
      </w:tblGrid>
      <w:tr w:rsidR="00BE64F8" w:rsidRPr="00BE64F8" w14:paraId="48E5B168" w14:textId="77777777" w:rsidTr="007D4339">
        <w:trPr>
          <w:trHeight w:val="244"/>
        </w:trPr>
        <w:tc>
          <w:tcPr>
            <w:tcW w:w="10145" w:type="dxa"/>
            <w:gridSpan w:val="2"/>
            <w:tcBorders>
              <w:top w:val="single" w:sz="4" w:space="0" w:color="auto"/>
              <w:left w:val="single" w:sz="4" w:space="0" w:color="auto"/>
              <w:bottom w:val="single" w:sz="4" w:space="0" w:color="auto"/>
              <w:right w:val="single" w:sz="4" w:space="0" w:color="auto"/>
            </w:tcBorders>
            <w:shd w:val="clear" w:color="auto" w:fill="004898"/>
            <w:vAlign w:val="bottom"/>
            <w:hideMark/>
          </w:tcPr>
          <w:p w14:paraId="49FB4DD5" w14:textId="12F2BA48" w:rsidR="00BE64F8" w:rsidRPr="007D4339"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 xml:space="preserve">}} </w:t>
            </w:r>
            <w:r w:rsidR="00BE64F8" w:rsidRPr="007D4339">
              <w:rPr>
                <w:rFonts w:ascii="Segoe UI Light" w:eastAsia="Times New Roman" w:hAnsi="Segoe UI Light" w:cs="Segoe UI Light"/>
                <w:b/>
                <w:bCs/>
                <w:color w:val="FFFFFF" w:themeColor="background1"/>
                <w:lang w:eastAsia="en-AU"/>
              </w:rPr>
              <w:t xml:space="preserve">Details  </w:t>
            </w:r>
          </w:p>
        </w:tc>
      </w:tr>
      <w:tr w:rsidR="00BE64F8" w:rsidRPr="00BE64F8" w14:paraId="73742005" w14:textId="77777777" w:rsidTr="008D75EA">
        <w:trPr>
          <w:trHeight w:val="185"/>
        </w:trPr>
        <w:tc>
          <w:tcPr>
            <w:tcW w:w="5472"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2ED3B222" w14:textId="156373FD"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Life Cover (</w:t>
            </w:r>
            <w:r w:rsidR="00136978">
              <w:rPr>
                <w:rFonts w:ascii="Segoe UI Light" w:eastAsia="Times New Roman" w:hAnsi="Segoe UI Light" w:cs="Segoe UI Light"/>
                <w:lang w:eastAsia="en-AU"/>
              </w:rPr>
              <w:t>{{</w:t>
            </w:r>
            <w:proofErr w:type="spellStart"/>
            <w:r w:rsidR="00136978" w:rsidRPr="00136978">
              <w:rPr>
                <w:rFonts w:ascii="Segoe UI Light" w:eastAsia="Times New Roman" w:hAnsi="Segoe UI Light" w:cs="Segoe UI Light"/>
                <w:lang w:eastAsia="en-AU"/>
              </w:rPr>
              <w:t>coverType</w:t>
            </w:r>
            <w:proofErr w:type="spellEnd"/>
            <w:r w:rsidR="00136978">
              <w:rPr>
                <w:rFonts w:ascii="Segoe UI Light" w:eastAsia="Times New Roman" w:hAnsi="Segoe UI Light" w:cs="Segoe UI Light"/>
                <w:lang w:eastAsia="en-AU"/>
              </w:rPr>
              <w:t>}}</w:t>
            </w:r>
            <w:r w:rsidRPr="00BE64F8">
              <w:rPr>
                <w:rFonts w:ascii="Segoe UI Light" w:eastAsia="Times New Roman" w:hAnsi="Segoe UI Light" w:cs="Segoe UI Light"/>
                <w:lang w:eastAsia="en-AU"/>
              </w:rPr>
              <w:t>)</w:t>
            </w:r>
          </w:p>
        </w:tc>
        <w:tc>
          <w:tcPr>
            <w:tcW w:w="4673" w:type="dxa"/>
            <w:tcBorders>
              <w:top w:val="single" w:sz="4" w:space="0" w:color="auto"/>
              <w:left w:val="nil"/>
              <w:bottom w:val="single" w:sz="4" w:space="0" w:color="auto"/>
              <w:right w:val="single" w:sz="4" w:space="0" w:color="auto"/>
            </w:tcBorders>
            <w:hideMark/>
          </w:tcPr>
          <w:p w14:paraId="0A65838B" w14:textId="60DC4CC5" w:rsidR="00BE64F8" w:rsidRPr="00BE64F8" w:rsidRDefault="00B43AB1"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43AB1">
              <w:rPr>
                <w:rFonts w:ascii="Segoe UI Light" w:hAnsi="Segoe UI Light" w:cs="Segoe UI Light"/>
              </w:rPr>
              <w:t>lifeCover</w:t>
            </w:r>
            <w:proofErr w:type="spellEnd"/>
            <w:r>
              <w:rPr>
                <w:rFonts w:ascii="Segoe UI Light" w:hAnsi="Segoe UI Light" w:cs="Segoe UI Light"/>
              </w:rPr>
              <w:t>}}</w:t>
            </w:r>
          </w:p>
        </w:tc>
      </w:tr>
      <w:tr w:rsidR="00BE64F8" w:rsidRPr="00BE64F8" w14:paraId="310BC14E" w14:textId="77777777" w:rsidTr="008D75EA">
        <w:trPr>
          <w:trHeight w:val="185"/>
        </w:trPr>
        <w:tc>
          <w:tcPr>
            <w:tcW w:w="5472"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48FD4651" w14:textId="004F1496"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 xml:space="preserve">TPD Cover </w:t>
            </w:r>
            <w:r w:rsidR="00136978" w:rsidRPr="00BE64F8">
              <w:rPr>
                <w:rFonts w:ascii="Segoe UI Light" w:eastAsia="Times New Roman" w:hAnsi="Segoe UI Light" w:cs="Segoe UI Light"/>
                <w:lang w:eastAsia="en-AU"/>
              </w:rPr>
              <w:t>(</w:t>
            </w:r>
            <w:r w:rsidR="00136978">
              <w:rPr>
                <w:rFonts w:ascii="Segoe UI Light" w:eastAsia="Times New Roman" w:hAnsi="Segoe UI Light" w:cs="Segoe UI Light"/>
                <w:lang w:eastAsia="en-AU"/>
              </w:rPr>
              <w:t>{{</w:t>
            </w:r>
            <w:proofErr w:type="spellStart"/>
            <w:r w:rsidR="00136978" w:rsidRPr="00136978">
              <w:rPr>
                <w:rFonts w:ascii="Segoe UI Light" w:eastAsia="Times New Roman" w:hAnsi="Segoe UI Light" w:cs="Segoe UI Light"/>
                <w:lang w:eastAsia="en-AU"/>
              </w:rPr>
              <w:t>coverType</w:t>
            </w:r>
            <w:proofErr w:type="spellEnd"/>
            <w:r w:rsidR="00136978">
              <w:rPr>
                <w:rFonts w:ascii="Segoe UI Light" w:eastAsia="Times New Roman" w:hAnsi="Segoe UI Light" w:cs="Segoe UI Light"/>
                <w:lang w:eastAsia="en-AU"/>
              </w:rPr>
              <w:t>}}</w:t>
            </w:r>
            <w:r w:rsidR="00136978" w:rsidRPr="00BE64F8">
              <w:rPr>
                <w:rFonts w:ascii="Segoe UI Light" w:eastAsia="Times New Roman" w:hAnsi="Segoe UI Light" w:cs="Segoe UI Light"/>
                <w:lang w:eastAsia="en-AU"/>
              </w:rPr>
              <w:t>)</w:t>
            </w:r>
          </w:p>
        </w:tc>
        <w:tc>
          <w:tcPr>
            <w:tcW w:w="4673" w:type="dxa"/>
            <w:tcBorders>
              <w:top w:val="single" w:sz="4" w:space="0" w:color="auto"/>
              <w:left w:val="nil"/>
              <w:bottom w:val="single" w:sz="4" w:space="0" w:color="auto"/>
              <w:right w:val="single" w:sz="4" w:space="0" w:color="auto"/>
            </w:tcBorders>
            <w:hideMark/>
          </w:tcPr>
          <w:p w14:paraId="377F7DD9" w14:textId="658AAD10" w:rsidR="00BE64F8" w:rsidRPr="00BE64F8" w:rsidRDefault="00B43AB1"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43AB1">
              <w:rPr>
                <w:rFonts w:ascii="Segoe UI Light" w:hAnsi="Segoe UI Light" w:cs="Segoe UI Light"/>
              </w:rPr>
              <w:t>TPDCover</w:t>
            </w:r>
            <w:proofErr w:type="spellEnd"/>
            <w:r>
              <w:rPr>
                <w:rFonts w:ascii="Segoe UI Light" w:hAnsi="Segoe UI Light" w:cs="Segoe UI Light"/>
              </w:rPr>
              <w:t>}}</w:t>
            </w:r>
          </w:p>
        </w:tc>
      </w:tr>
      <w:tr w:rsidR="00BE64F8" w:rsidRPr="00BE64F8" w14:paraId="09D3E0BA" w14:textId="77777777" w:rsidTr="008D75EA">
        <w:trPr>
          <w:trHeight w:val="185"/>
        </w:trPr>
        <w:tc>
          <w:tcPr>
            <w:tcW w:w="5472"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2B038E27" w14:textId="3A5F3C35"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Income Protection (</w:t>
            </w:r>
            <w:r w:rsidR="00B43AB1">
              <w:rPr>
                <w:rFonts w:ascii="Segoe UI Light" w:eastAsia="Times New Roman" w:hAnsi="Segoe UI Light" w:cs="Segoe UI Light"/>
                <w:lang w:eastAsia="en-AU"/>
              </w:rPr>
              <w:t>{{</w:t>
            </w:r>
            <w:r w:rsidR="00B43AB1" w:rsidRPr="00B43AB1">
              <w:rPr>
                <w:rFonts w:ascii="Segoe UI Light" w:eastAsia="Times New Roman" w:hAnsi="Segoe UI Light" w:cs="Segoe UI Light"/>
                <w:lang w:eastAsia="en-AU"/>
              </w:rPr>
              <w:t>coverType2</w:t>
            </w:r>
            <w:r w:rsidR="00B43AB1">
              <w:rPr>
                <w:rFonts w:ascii="Segoe UI Light" w:eastAsia="Times New Roman" w:hAnsi="Segoe UI Light" w:cs="Segoe UI Light"/>
                <w:lang w:eastAsia="en-AU"/>
              </w:rPr>
              <w:t>}}</w:t>
            </w:r>
            <w:r w:rsidRPr="00BE64F8">
              <w:rPr>
                <w:rFonts w:ascii="Segoe UI Light" w:eastAsia="Times New Roman" w:hAnsi="Segoe UI Light" w:cs="Segoe UI Light"/>
                <w:lang w:eastAsia="en-AU"/>
              </w:rPr>
              <w:t>)</w:t>
            </w:r>
          </w:p>
        </w:tc>
        <w:tc>
          <w:tcPr>
            <w:tcW w:w="4673" w:type="dxa"/>
            <w:tcBorders>
              <w:top w:val="single" w:sz="4" w:space="0" w:color="auto"/>
              <w:left w:val="nil"/>
              <w:bottom w:val="single" w:sz="4" w:space="0" w:color="auto"/>
              <w:right w:val="single" w:sz="4" w:space="0" w:color="auto"/>
            </w:tcBorders>
          </w:tcPr>
          <w:p w14:paraId="42712637" w14:textId="7F465016" w:rsidR="00BE64F8" w:rsidRPr="00BE64F8" w:rsidRDefault="00B43AB1"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43AB1">
              <w:rPr>
                <w:rFonts w:ascii="Segoe UI Light" w:hAnsi="Segoe UI Light" w:cs="Segoe UI Light"/>
              </w:rPr>
              <w:t>monthlyIncome</w:t>
            </w:r>
            <w:proofErr w:type="spellEnd"/>
            <w:r>
              <w:rPr>
                <w:rFonts w:ascii="Segoe UI Light" w:hAnsi="Segoe UI Light" w:cs="Segoe UI Light"/>
              </w:rPr>
              <w:t>}}</w:t>
            </w:r>
            <w:r w:rsidR="00BE64F8" w:rsidRPr="00BE64F8">
              <w:rPr>
                <w:rFonts w:ascii="Segoe UI Light" w:hAnsi="Segoe UI Light" w:cs="Segoe UI Light"/>
              </w:rPr>
              <w:t>/</w:t>
            </w:r>
            <w:r>
              <w:rPr>
                <w:rFonts w:ascii="Segoe UI Light" w:hAnsi="Segoe UI Light" w:cs="Segoe UI Light"/>
              </w:rPr>
              <w:t>{{</w:t>
            </w:r>
            <w:proofErr w:type="spellStart"/>
            <w:r w:rsidRPr="00B43AB1">
              <w:rPr>
                <w:rFonts w:ascii="Segoe UI Light" w:hAnsi="Segoe UI Light" w:cs="Segoe UI Light"/>
              </w:rPr>
              <w:t>waitingPeriod</w:t>
            </w:r>
            <w:proofErr w:type="spellEnd"/>
            <w:r>
              <w:rPr>
                <w:rFonts w:ascii="Segoe UI Light" w:hAnsi="Segoe UI Light" w:cs="Segoe UI Light"/>
              </w:rPr>
              <w:t>}}</w:t>
            </w:r>
            <w:r w:rsidR="00BE64F8" w:rsidRPr="00BE64F8">
              <w:rPr>
                <w:rFonts w:ascii="Segoe UI Light" w:hAnsi="Segoe UI Light" w:cs="Segoe UI Light"/>
              </w:rPr>
              <w:t xml:space="preserve"> Days/</w:t>
            </w:r>
            <w:r>
              <w:rPr>
                <w:rFonts w:ascii="Segoe UI Light" w:hAnsi="Segoe UI Light" w:cs="Segoe UI Light"/>
              </w:rPr>
              <w:t>{{</w:t>
            </w:r>
            <w:proofErr w:type="spellStart"/>
            <w:r w:rsidRPr="00B43AB1">
              <w:rPr>
                <w:rFonts w:ascii="Segoe UI Light" w:hAnsi="Segoe UI Light" w:cs="Segoe UI Light"/>
              </w:rPr>
              <w:t>BenefitPeriod</w:t>
            </w:r>
            <w:proofErr w:type="spellEnd"/>
            <w:r>
              <w:rPr>
                <w:rFonts w:ascii="Segoe UI Light" w:hAnsi="Segoe UI Light" w:cs="Segoe UI Light"/>
              </w:rPr>
              <w:t>}}</w:t>
            </w:r>
          </w:p>
        </w:tc>
      </w:tr>
      <w:tr w:rsidR="00BE64F8" w:rsidRPr="00BE64F8" w14:paraId="7851380C" w14:textId="77777777" w:rsidTr="008D75EA">
        <w:trPr>
          <w:trHeight w:val="185"/>
        </w:trPr>
        <w:tc>
          <w:tcPr>
            <w:tcW w:w="5472"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206103C2"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Total Cost</w:t>
            </w:r>
          </w:p>
        </w:tc>
        <w:tc>
          <w:tcPr>
            <w:tcW w:w="4673" w:type="dxa"/>
            <w:tcBorders>
              <w:top w:val="single" w:sz="4" w:space="0" w:color="auto"/>
              <w:left w:val="nil"/>
              <w:bottom w:val="single" w:sz="4" w:space="0" w:color="auto"/>
              <w:right w:val="single" w:sz="4" w:space="0" w:color="auto"/>
            </w:tcBorders>
          </w:tcPr>
          <w:p w14:paraId="76AD7AE9" w14:textId="5AFA6302" w:rsidR="00BE64F8" w:rsidRPr="00B43AB1" w:rsidRDefault="00B43AB1" w:rsidP="00AD5ACD">
            <w:pPr>
              <w:spacing w:line="240" w:lineRule="auto"/>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TotalInsuranceCost</w:t>
            </w:r>
            <w:proofErr w:type="spellEnd"/>
            <w:r>
              <w:rPr>
                <w:rFonts w:ascii="Segoe UI Light" w:hAnsi="Segoe UI Light" w:cs="Segoe UI Light"/>
              </w:rPr>
              <w:t>}}</w:t>
            </w:r>
          </w:p>
        </w:tc>
      </w:tr>
    </w:tbl>
    <w:p w14:paraId="5EE02ADB" w14:textId="77777777" w:rsidR="00BE64F8" w:rsidRPr="00BE64F8" w:rsidRDefault="00BE64F8" w:rsidP="00BE64F8"/>
    <w:tbl>
      <w:tblPr>
        <w:tblW w:w="10190" w:type="dxa"/>
        <w:tblLook w:val="04A0" w:firstRow="1" w:lastRow="0" w:firstColumn="1" w:lastColumn="0" w:noHBand="0" w:noVBand="1"/>
      </w:tblPr>
      <w:tblGrid>
        <w:gridCol w:w="5496"/>
        <w:gridCol w:w="4694"/>
      </w:tblGrid>
      <w:tr w:rsidR="00BE64F8" w:rsidRPr="00BE64F8" w14:paraId="331F2D56" w14:textId="77777777" w:rsidTr="007D4339">
        <w:trPr>
          <w:trHeight w:val="226"/>
        </w:trPr>
        <w:tc>
          <w:tcPr>
            <w:tcW w:w="10190" w:type="dxa"/>
            <w:gridSpan w:val="2"/>
            <w:tcBorders>
              <w:top w:val="single" w:sz="4" w:space="0" w:color="auto"/>
              <w:left w:val="single" w:sz="4" w:space="0" w:color="auto"/>
              <w:bottom w:val="single" w:sz="4" w:space="0" w:color="auto"/>
              <w:right w:val="single" w:sz="4" w:space="0" w:color="auto"/>
            </w:tcBorders>
            <w:shd w:val="clear" w:color="auto" w:fill="004898"/>
            <w:hideMark/>
          </w:tcPr>
          <w:p w14:paraId="58D8EF32" w14:textId="76784877" w:rsidR="00BE64F8" w:rsidRPr="007D4339"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 xml:space="preserve">}} </w:t>
            </w:r>
            <w:r w:rsidR="00BE64F8" w:rsidRPr="007D4339">
              <w:rPr>
                <w:rFonts w:ascii="Segoe UI Light" w:eastAsia="Times New Roman" w:hAnsi="Segoe UI Light" w:cs="Segoe UI Light"/>
                <w:b/>
                <w:bCs/>
                <w:color w:val="FFFFFF" w:themeColor="background1"/>
                <w:lang w:eastAsia="en-AU"/>
              </w:rPr>
              <w:t xml:space="preserve">Beneficiaries </w:t>
            </w:r>
          </w:p>
          <w:p w14:paraId="155D30A0" w14:textId="77777777" w:rsidR="00BE64F8" w:rsidRPr="007D4339" w:rsidRDefault="00BE64F8" w:rsidP="00AD5ACD">
            <w:pPr>
              <w:spacing w:line="240" w:lineRule="auto"/>
              <w:rPr>
                <w:rFonts w:ascii="Segoe UI Light" w:eastAsia="Times New Roman" w:hAnsi="Segoe UI Light" w:cs="Segoe UI Light"/>
                <w:b/>
                <w:bCs/>
                <w:color w:val="FFFFFF" w:themeColor="background1"/>
                <w:lang w:eastAsia="en-AU"/>
              </w:rPr>
            </w:pPr>
          </w:p>
        </w:tc>
      </w:tr>
      <w:tr w:rsidR="00BE64F8" w:rsidRPr="00BE64F8" w14:paraId="7770EA30" w14:textId="77777777" w:rsidTr="008D75EA">
        <w:trPr>
          <w:trHeight w:val="226"/>
        </w:trPr>
        <w:tc>
          <w:tcPr>
            <w:tcW w:w="5496" w:type="dxa"/>
            <w:tcBorders>
              <w:top w:val="nil"/>
              <w:left w:val="single" w:sz="4" w:space="0" w:color="auto"/>
              <w:bottom w:val="single" w:sz="4" w:space="0" w:color="auto"/>
              <w:right w:val="nil"/>
            </w:tcBorders>
            <w:shd w:val="clear" w:color="auto" w:fill="D9D9D9" w:themeFill="background1" w:themeFillShade="D9"/>
            <w:vAlign w:val="bottom"/>
          </w:tcPr>
          <w:p w14:paraId="4E1B1375"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Nomination Type</w:t>
            </w:r>
          </w:p>
        </w:tc>
        <w:tc>
          <w:tcPr>
            <w:tcW w:w="4694" w:type="dxa"/>
            <w:tcBorders>
              <w:top w:val="single" w:sz="4" w:space="0" w:color="auto"/>
              <w:left w:val="single" w:sz="4" w:space="0" w:color="auto"/>
              <w:bottom w:val="single" w:sz="4" w:space="0" w:color="auto"/>
              <w:right w:val="single" w:sz="4" w:space="0" w:color="auto"/>
            </w:tcBorders>
            <w:vAlign w:val="bottom"/>
          </w:tcPr>
          <w:p w14:paraId="7FC659D3" w14:textId="2AA4C893" w:rsidR="00BE64F8" w:rsidRPr="00BE64F8" w:rsidRDefault="00B43AB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43AB1">
              <w:rPr>
                <w:rFonts w:ascii="Segoe UI Light" w:eastAsia="Times New Roman" w:hAnsi="Segoe UI Light" w:cs="Segoe UI Light"/>
                <w:lang w:eastAsia="en-AU"/>
              </w:rPr>
              <w:t>nominationType</w:t>
            </w:r>
            <w:proofErr w:type="spellEnd"/>
            <w:r>
              <w:rPr>
                <w:rFonts w:ascii="Segoe UI Light" w:eastAsia="Times New Roman" w:hAnsi="Segoe UI Light" w:cs="Segoe UI Light"/>
                <w:lang w:eastAsia="en-AU"/>
              </w:rPr>
              <w:t>}}</w:t>
            </w:r>
          </w:p>
        </w:tc>
      </w:tr>
      <w:tr w:rsidR="000E3C19" w:rsidRPr="00BE64F8" w14:paraId="5E81605F" w14:textId="77777777" w:rsidTr="008D75EA">
        <w:trPr>
          <w:trHeight w:val="226"/>
        </w:trPr>
        <w:tc>
          <w:tcPr>
            <w:tcW w:w="5496" w:type="dxa"/>
            <w:tcBorders>
              <w:top w:val="nil"/>
              <w:left w:val="single" w:sz="4" w:space="0" w:color="auto"/>
              <w:bottom w:val="single" w:sz="4" w:space="0" w:color="auto"/>
              <w:right w:val="nil"/>
            </w:tcBorders>
            <w:shd w:val="clear" w:color="auto" w:fill="D9D9D9" w:themeFill="background1" w:themeFillShade="D9"/>
            <w:vAlign w:val="bottom"/>
          </w:tcPr>
          <w:p w14:paraId="41D51B10" w14:textId="4441E840" w:rsidR="000E3C19" w:rsidRPr="00BE64F8" w:rsidRDefault="000E3C19" w:rsidP="000E3C19">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0E3C19">
              <w:rPr>
                <w:rFonts w:ascii="Segoe UI Light" w:eastAsia="Times New Roman" w:hAnsi="Segoe UI Light" w:cs="Segoe UI Light"/>
                <w:lang w:eastAsia="en-AU"/>
              </w:rPr>
              <w:t>nominatedBeneficiariesArray</w:t>
            </w:r>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 xml:space="preserve"> </w:t>
            </w: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relationshipStatus</w:t>
            </w:r>
            <w:proofErr w:type="spellEnd"/>
            <w:r>
              <w:rPr>
                <w:rFonts w:ascii="Segoe UI Light" w:eastAsia="Times New Roman" w:hAnsi="Segoe UI Light" w:cs="Segoe UI Light"/>
                <w:lang w:eastAsia="en-AU"/>
              </w:rPr>
              <w:t xml:space="preserve">}} </w:t>
            </w:r>
          </w:p>
        </w:tc>
        <w:tc>
          <w:tcPr>
            <w:tcW w:w="4694" w:type="dxa"/>
            <w:tcBorders>
              <w:top w:val="single" w:sz="4" w:space="0" w:color="auto"/>
              <w:left w:val="single" w:sz="4" w:space="0" w:color="auto"/>
              <w:bottom w:val="single" w:sz="4" w:space="0" w:color="auto"/>
              <w:right w:val="single" w:sz="4" w:space="0" w:color="auto"/>
            </w:tcBorders>
            <w:vAlign w:val="bottom"/>
          </w:tcPr>
          <w:p w14:paraId="330764EB" w14:textId="3977072B" w:rsidR="000E3C19" w:rsidRDefault="000E3C19" w:rsidP="000E3C19">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shareBenefit</w:t>
            </w:r>
            <w:proofErr w:type="spellEnd"/>
            <w:r>
              <w:rPr>
                <w:rFonts w:ascii="Segoe UI Light" w:eastAsia="Times New Roman" w:hAnsi="Segoe UI Light" w:cs="Segoe UI Light"/>
                <w:lang w:eastAsia="en-AU"/>
              </w:rPr>
              <w:t>}}</w:t>
            </w:r>
          </w:p>
          <w:p w14:paraId="277C16BF" w14:textId="3C318947" w:rsidR="000E3C19" w:rsidRPr="00BE64F8" w:rsidRDefault="000E3C19" w:rsidP="000E3C19">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nominatedBeneficiariesArray</w:t>
            </w:r>
            <w:proofErr w:type="spellEnd"/>
            <w:r>
              <w:rPr>
                <w:rFonts w:ascii="Segoe UI Light" w:eastAsia="Times New Roman" w:hAnsi="Segoe UI Light" w:cs="Segoe UI Light"/>
                <w:lang w:eastAsia="en-AU"/>
              </w:rPr>
              <w:t>}}</w:t>
            </w:r>
          </w:p>
        </w:tc>
      </w:tr>
    </w:tbl>
    <w:p w14:paraId="53B4CFA9" w14:textId="77777777" w:rsidR="005E2B9E" w:rsidRDefault="005E2B9E" w:rsidP="00BE64F8"/>
    <w:p w14:paraId="257439E7" w14:textId="000B7C86" w:rsidR="006250E1" w:rsidRDefault="00BE64F8" w:rsidP="00BE64F8">
      <w:r>
        <w:t>{{/</w:t>
      </w:r>
      <w:proofErr w:type="spellStart"/>
      <w:r>
        <w:rPr>
          <w:lang w:val="en-US"/>
        </w:rPr>
        <w:t>clientSuperFund</w:t>
      </w:r>
      <w:proofErr w:type="spellEnd"/>
      <w:r>
        <w:t>}}</w:t>
      </w:r>
    </w:p>
    <w:p w14:paraId="170FCB49" w14:textId="0C1BFC13" w:rsidR="006250E1" w:rsidRDefault="006250E1" w:rsidP="006250E1">
      <w:r>
        <w:t>{{#</w:t>
      </w:r>
      <w:proofErr w:type="spellStart"/>
      <w:r>
        <w:rPr>
          <w:lang w:val="en-US"/>
        </w:rPr>
        <w:t>partnerSuperFund</w:t>
      </w:r>
      <w:proofErr w:type="spellEnd"/>
      <w:r>
        <w:t>}}</w:t>
      </w:r>
    </w:p>
    <w:p w14:paraId="7D4DE78D" w14:textId="77777777" w:rsidR="006250E1" w:rsidRPr="00BE64F8" w:rsidRDefault="006250E1" w:rsidP="006250E1">
      <w:pPr>
        <w:rPr>
          <w:lang w:val="en-US"/>
        </w:rPr>
      </w:pPr>
    </w:p>
    <w:tbl>
      <w:tblPr>
        <w:tblW w:w="10201" w:type="dxa"/>
        <w:tblLook w:val="04A0" w:firstRow="1" w:lastRow="0" w:firstColumn="1" w:lastColumn="0" w:noHBand="0" w:noVBand="1"/>
      </w:tblPr>
      <w:tblGrid>
        <w:gridCol w:w="5432"/>
        <w:gridCol w:w="4769"/>
      </w:tblGrid>
      <w:tr w:rsidR="006250E1" w:rsidRPr="00BE64F8" w14:paraId="2E4F01AA" w14:textId="77777777" w:rsidTr="00AD5ACD">
        <w:trPr>
          <w:trHeight w:val="231"/>
        </w:trPr>
        <w:tc>
          <w:tcPr>
            <w:tcW w:w="10201" w:type="dxa"/>
            <w:gridSpan w:val="2"/>
            <w:tcBorders>
              <w:top w:val="single" w:sz="4" w:space="0" w:color="auto"/>
              <w:left w:val="single" w:sz="4" w:space="0" w:color="auto"/>
              <w:bottom w:val="single" w:sz="4" w:space="0" w:color="auto"/>
              <w:right w:val="single" w:sz="4" w:space="0" w:color="auto"/>
            </w:tcBorders>
            <w:shd w:val="clear" w:color="auto" w:fill="004898"/>
            <w:vAlign w:val="bottom"/>
            <w:hideMark/>
          </w:tcPr>
          <w:p w14:paraId="53F6635E" w14:textId="2AC24837" w:rsidR="006250E1" w:rsidRPr="007D4339"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w:t>
            </w:r>
          </w:p>
        </w:tc>
      </w:tr>
      <w:tr w:rsidR="006250E1" w:rsidRPr="00BE64F8" w14:paraId="36D3EEBA" w14:textId="77777777" w:rsidTr="008D75EA">
        <w:trPr>
          <w:trHeight w:val="231"/>
        </w:trPr>
        <w:tc>
          <w:tcPr>
            <w:tcW w:w="54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7FF9B8B"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 xml:space="preserve">Member Name </w:t>
            </w:r>
          </w:p>
        </w:tc>
        <w:tc>
          <w:tcPr>
            <w:tcW w:w="4769" w:type="dxa"/>
            <w:tcBorders>
              <w:top w:val="single" w:sz="4" w:space="0" w:color="auto"/>
              <w:left w:val="nil"/>
              <w:bottom w:val="single" w:sz="4" w:space="0" w:color="auto"/>
              <w:right w:val="single" w:sz="4" w:space="0" w:color="auto"/>
            </w:tcBorders>
            <w:vAlign w:val="bottom"/>
            <w:hideMark/>
          </w:tcPr>
          <w:p w14:paraId="13FEF399"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memberName</w:t>
            </w:r>
            <w:proofErr w:type="spellEnd"/>
            <w:r>
              <w:rPr>
                <w:rFonts w:ascii="Segoe UI Light" w:eastAsia="Times New Roman" w:hAnsi="Segoe UI Light" w:cs="Segoe UI Light"/>
                <w:lang w:eastAsia="en-AU"/>
              </w:rPr>
              <w:t>}}</w:t>
            </w:r>
          </w:p>
        </w:tc>
      </w:tr>
      <w:tr w:rsidR="006250E1" w:rsidRPr="00BE64F8" w14:paraId="13815E18"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7B7A2D9C"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Account/Member Number</w:t>
            </w:r>
          </w:p>
        </w:tc>
        <w:tc>
          <w:tcPr>
            <w:tcW w:w="4769" w:type="dxa"/>
            <w:tcBorders>
              <w:top w:val="single" w:sz="4" w:space="0" w:color="auto"/>
              <w:left w:val="nil"/>
              <w:bottom w:val="single" w:sz="4" w:space="0" w:color="auto"/>
              <w:right w:val="single" w:sz="4" w:space="0" w:color="000000"/>
            </w:tcBorders>
            <w:vAlign w:val="bottom"/>
            <w:hideMark/>
          </w:tcPr>
          <w:p w14:paraId="1934A3EC"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E64F8">
              <w:rPr>
                <w:rFonts w:ascii="Segoe UI Light" w:eastAsia="Times New Roman" w:hAnsi="Segoe UI Light" w:cs="Segoe UI Light"/>
                <w:lang w:eastAsia="en-AU"/>
              </w:rPr>
              <w:t>memberNumber</w:t>
            </w:r>
            <w:proofErr w:type="spellEnd"/>
            <w:r>
              <w:rPr>
                <w:rFonts w:ascii="Segoe UI Light" w:eastAsia="Times New Roman" w:hAnsi="Segoe UI Light" w:cs="Segoe UI Light"/>
                <w:lang w:eastAsia="en-AU"/>
              </w:rPr>
              <w:t>}}</w:t>
            </w:r>
          </w:p>
        </w:tc>
      </w:tr>
      <w:tr w:rsidR="006250E1" w:rsidRPr="00BE64F8" w14:paraId="07AB4FDE"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65036B86"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 xml:space="preserve">Fund Type </w:t>
            </w:r>
          </w:p>
        </w:tc>
        <w:tc>
          <w:tcPr>
            <w:tcW w:w="4769" w:type="dxa"/>
            <w:tcBorders>
              <w:top w:val="single" w:sz="4" w:space="0" w:color="auto"/>
              <w:left w:val="nil"/>
              <w:bottom w:val="single" w:sz="4" w:space="0" w:color="auto"/>
              <w:right w:val="single" w:sz="4" w:space="0" w:color="000000"/>
            </w:tcBorders>
            <w:vAlign w:val="bottom"/>
          </w:tcPr>
          <w:p w14:paraId="4F40E558"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fundType</w:t>
            </w:r>
            <w:proofErr w:type="spellEnd"/>
            <w:r>
              <w:rPr>
                <w:rFonts w:ascii="Segoe UI Light" w:eastAsia="Times New Roman" w:hAnsi="Segoe UI Light" w:cs="Segoe UI Light"/>
                <w:lang w:eastAsia="en-AU"/>
              </w:rPr>
              <w:t>}}</w:t>
            </w:r>
          </w:p>
        </w:tc>
      </w:tr>
      <w:tr w:rsidR="006250E1" w:rsidRPr="00BE64F8" w14:paraId="0DD822A0"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5223A488"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Date commenced</w:t>
            </w:r>
          </w:p>
        </w:tc>
        <w:tc>
          <w:tcPr>
            <w:tcW w:w="4769" w:type="dxa"/>
            <w:tcBorders>
              <w:top w:val="single" w:sz="4" w:space="0" w:color="auto"/>
              <w:left w:val="nil"/>
              <w:bottom w:val="single" w:sz="4" w:space="0" w:color="auto"/>
              <w:right w:val="single" w:sz="4" w:space="0" w:color="000000"/>
            </w:tcBorders>
            <w:vAlign w:val="bottom"/>
          </w:tcPr>
          <w:p w14:paraId="3C6BC7AE"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commencementDate</w:t>
            </w:r>
            <w:proofErr w:type="spellEnd"/>
            <w:r>
              <w:rPr>
                <w:rFonts w:ascii="Segoe UI Light" w:eastAsia="Times New Roman" w:hAnsi="Segoe UI Light" w:cs="Segoe UI Light"/>
                <w:lang w:eastAsia="en-AU"/>
              </w:rPr>
              <w:t>}}</w:t>
            </w:r>
          </w:p>
        </w:tc>
      </w:tr>
      <w:tr w:rsidR="006250E1" w:rsidRPr="00BE64F8" w14:paraId="26A5E1DD"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37B50162"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Eligible service period</w:t>
            </w:r>
          </w:p>
        </w:tc>
        <w:tc>
          <w:tcPr>
            <w:tcW w:w="4769" w:type="dxa"/>
            <w:tcBorders>
              <w:top w:val="single" w:sz="4" w:space="0" w:color="auto"/>
              <w:left w:val="nil"/>
              <w:bottom w:val="single" w:sz="4" w:space="0" w:color="auto"/>
              <w:right w:val="single" w:sz="4" w:space="0" w:color="000000"/>
            </w:tcBorders>
            <w:vAlign w:val="bottom"/>
          </w:tcPr>
          <w:p w14:paraId="3602DB5A"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eligibleServiceDate</w:t>
            </w:r>
            <w:proofErr w:type="spellEnd"/>
            <w:r>
              <w:rPr>
                <w:rFonts w:ascii="Segoe UI Light" w:eastAsia="Times New Roman" w:hAnsi="Segoe UI Light" w:cs="Segoe UI Light"/>
                <w:lang w:eastAsia="en-AU"/>
              </w:rPr>
              <w:t>}}</w:t>
            </w:r>
          </w:p>
        </w:tc>
      </w:tr>
      <w:tr w:rsidR="006250E1" w:rsidRPr="00BE64F8" w14:paraId="2D0D6558"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44D6B0C7"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Current Value</w:t>
            </w:r>
          </w:p>
        </w:tc>
        <w:tc>
          <w:tcPr>
            <w:tcW w:w="4769" w:type="dxa"/>
            <w:tcBorders>
              <w:top w:val="single" w:sz="4" w:space="0" w:color="auto"/>
              <w:left w:val="nil"/>
              <w:bottom w:val="single" w:sz="4" w:space="0" w:color="auto"/>
              <w:right w:val="single" w:sz="4" w:space="0" w:color="000000"/>
            </w:tcBorders>
            <w:vAlign w:val="bottom"/>
          </w:tcPr>
          <w:p w14:paraId="7B48A5CB"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portfolioValue</w:t>
            </w:r>
            <w:proofErr w:type="spellEnd"/>
            <w:r>
              <w:rPr>
                <w:rFonts w:ascii="Segoe UI Light" w:eastAsia="Times New Roman" w:hAnsi="Segoe UI Light" w:cs="Segoe UI Light"/>
                <w:lang w:eastAsia="en-AU"/>
              </w:rPr>
              <w:t>}}</w:t>
            </w:r>
          </w:p>
        </w:tc>
      </w:tr>
      <w:tr w:rsidR="006250E1" w:rsidRPr="00BE64F8" w14:paraId="0800651A"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75F59989"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Tax free:</w:t>
            </w:r>
          </w:p>
        </w:tc>
        <w:tc>
          <w:tcPr>
            <w:tcW w:w="4769" w:type="dxa"/>
            <w:tcBorders>
              <w:top w:val="single" w:sz="4" w:space="0" w:color="auto"/>
              <w:left w:val="nil"/>
              <w:bottom w:val="single" w:sz="4" w:space="0" w:color="auto"/>
              <w:right w:val="single" w:sz="4" w:space="0" w:color="000000"/>
            </w:tcBorders>
            <w:vAlign w:val="bottom"/>
          </w:tcPr>
          <w:p w14:paraId="6A10224A"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taxFreeComponent</w:t>
            </w:r>
            <w:proofErr w:type="spellEnd"/>
            <w:r>
              <w:rPr>
                <w:rFonts w:ascii="Segoe UI Light" w:eastAsia="Times New Roman" w:hAnsi="Segoe UI Light" w:cs="Segoe UI Light"/>
                <w:lang w:eastAsia="en-AU"/>
              </w:rPr>
              <w:t>}}</w:t>
            </w:r>
          </w:p>
        </w:tc>
      </w:tr>
      <w:tr w:rsidR="006250E1" w:rsidRPr="00BE64F8" w14:paraId="03F88097"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12333F5C"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Taxed:</w:t>
            </w:r>
          </w:p>
        </w:tc>
        <w:tc>
          <w:tcPr>
            <w:tcW w:w="4769" w:type="dxa"/>
            <w:tcBorders>
              <w:top w:val="single" w:sz="4" w:space="0" w:color="auto"/>
              <w:left w:val="nil"/>
              <w:bottom w:val="single" w:sz="4" w:space="0" w:color="auto"/>
              <w:right w:val="single" w:sz="4" w:space="0" w:color="000000"/>
            </w:tcBorders>
            <w:vAlign w:val="bottom"/>
          </w:tcPr>
          <w:p w14:paraId="531266A4"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taxableComponent</w:t>
            </w:r>
            <w:proofErr w:type="spellEnd"/>
            <w:r>
              <w:rPr>
                <w:rFonts w:ascii="Segoe UI Light" w:eastAsia="Times New Roman" w:hAnsi="Segoe UI Light" w:cs="Segoe UI Light"/>
                <w:lang w:eastAsia="en-AU"/>
              </w:rPr>
              <w:t>}}</w:t>
            </w:r>
          </w:p>
        </w:tc>
      </w:tr>
      <w:tr w:rsidR="006250E1" w:rsidRPr="00BE64F8" w14:paraId="2B35DAD5"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6F69E09E"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Preserved amount</w:t>
            </w:r>
          </w:p>
        </w:tc>
        <w:tc>
          <w:tcPr>
            <w:tcW w:w="4769" w:type="dxa"/>
            <w:tcBorders>
              <w:top w:val="single" w:sz="4" w:space="0" w:color="auto"/>
              <w:left w:val="nil"/>
              <w:bottom w:val="single" w:sz="4" w:space="0" w:color="auto"/>
              <w:right w:val="single" w:sz="4" w:space="0" w:color="000000"/>
            </w:tcBorders>
            <w:vAlign w:val="bottom"/>
          </w:tcPr>
          <w:p w14:paraId="4BDAFD57"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preservedAmount</w:t>
            </w:r>
            <w:proofErr w:type="spellEnd"/>
            <w:r>
              <w:rPr>
                <w:rFonts w:ascii="Segoe UI Light" w:eastAsia="Times New Roman" w:hAnsi="Segoe UI Light" w:cs="Segoe UI Light"/>
                <w:lang w:eastAsia="en-AU"/>
              </w:rPr>
              <w:t>}}</w:t>
            </w:r>
          </w:p>
        </w:tc>
      </w:tr>
      <w:tr w:rsidR="006250E1" w:rsidRPr="00BE64F8" w14:paraId="092570C3"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4C18EA41"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Restricted non-preserved</w:t>
            </w:r>
          </w:p>
        </w:tc>
        <w:tc>
          <w:tcPr>
            <w:tcW w:w="4769" w:type="dxa"/>
            <w:tcBorders>
              <w:top w:val="single" w:sz="4" w:space="0" w:color="auto"/>
              <w:left w:val="nil"/>
              <w:bottom w:val="single" w:sz="4" w:space="0" w:color="auto"/>
              <w:right w:val="single" w:sz="4" w:space="0" w:color="000000"/>
            </w:tcBorders>
            <w:vAlign w:val="bottom"/>
          </w:tcPr>
          <w:p w14:paraId="72DFA763"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restrictedNonPreserved</w:t>
            </w:r>
            <w:proofErr w:type="spellEnd"/>
            <w:r>
              <w:rPr>
                <w:rFonts w:ascii="Segoe UI Light" w:eastAsia="Times New Roman" w:hAnsi="Segoe UI Light" w:cs="Segoe UI Light"/>
                <w:lang w:eastAsia="en-AU"/>
              </w:rPr>
              <w:t>}}</w:t>
            </w:r>
          </w:p>
        </w:tc>
      </w:tr>
      <w:tr w:rsidR="006250E1" w:rsidRPr="00BE64F8" w14:paraId="78FABD2E"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7C639C9D"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Unrestricted non-preserved</w:t>
            </w:r>
          </w:p>
        </w:tc>
        <w:tc>
          <w:tcPr>
            <w:tcW w:w="4769" w:type="dxa"/>
            <w:tcBorders>
              <w:top w:val="single" w:sz="4" w:space="0" w:color="auto"/>
              <w:left w:val="nil"/>
              <w:bottom w:val="single" w:sz="4" w:space="0" w:color="auto"/>
              <w:right w:val="single" w:sz="4" w:space="0" w:color="000000"/>
            </w:tcBorders>
            <w:vAlign w:val="bottom"/>
          </w:tcPr>
          <w:p w14:paraId="147C2095"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unrestrictedNonPreserved</w:t>
            </w:r>
            <w:proofErr w:type="spellEnd"/>
            <w:r>
              <w:rPr>
                <w:rFonts w:ascii="Segoe UI Light" w:eastAsia="Times New Roman" w:hAnsi="Segoe UI Light" w:cs="Segoe UI Light"/>
                <w:lang w:eastAsia="en-AU"/>
              </w:rPr>
              <w:t>}}</w:t>
            </w:r>
          </w:p>
        </w:tc>
      </w:tr>
      <w:tr w:rsidR="006250E1" w:rsidRPr="00BE64F8" w14:paraId="24A493C4"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463891BC"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 xml:space="preserve">Ongoing Advice Fee </w:t>
            </w:r>
            <w:proofErr w:type="spellStart"/>
            <w:proofErr w:type="gramStart"/>
            <w:r w:rsidRPr="00BE64F8">
              <w:rPr>
                <w:rFonts w:ascii="Segoe UI Light" w:eastAsia="Times New Roman" w:hAnsi="Segoe UI Light" w:cs="Segoe UI Light"/>
                <w:lang w:eastAsia="en-AU"/>
              </w:rPr>
              <w:t>p.a</w:t>
            </w:r>
            <w:proofErr w:type="spellEnd"/>
            <w:proofErr w:type="gramEnd"/>
          </w:p>
        </w:tc>
        <w:tc>
          <w:tcPr>
            <w:tcW w:w="4769" w:type="dxa"/>
            <w:tcBorders>
              <w:top w:val="single" w:sz="4" w:space="0" w:color="auto"/>
              <w:left w:val="nil"/>
              <w:bottom w:val="single" w:sz="4" w:space="0" w:color="auto"/>
              <w:right w:val="single" w:sz="4" w:space="0" w:color="000000"/>
            </w:tcBorders>
            <w:vAlign w:val="bottom"/>
          </w:tcPr>
          <w:p w14:paraId="033BB53D"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annualAdvice</w:t>
            </w:r>
            <w:proofErr w:type="spellEnd"/>
            <w:r>
              <w:rPr>
                <w:rFonts w:ascii="Segoe UI Light" w:eastAsia="Times New Roman" w:hAnsi="Segoe UI Light" w:cs="Segoe UI Light"/>
                <w:lang w:eastAsia="en-AU"/>
              </w:rPr>
              <w:t>}}</w:t>
            </w:r>
          </w:p>
        </w:tc>
      </w:tr>
    </w:tbl>
    <w:p w14:paraId="58C59F4B" w14:textId="77777777" w:rsidR="006250E1" w:rsidRPr="00BE64F8" w:rsidRDefault="006250E1" w:rsidP="006250E1"/>
    <w:tbl>
      <w:tblPr>
        <w:tblW w:w="10201" w:type="dxa"/>
        <w:tblLook w:val="04A0" w:firstRow="1" w:lastRow="0" w:firstColumn="1" w:lastColumn="0" w:noHBand="0" w:noVBand="1"/>
      </w:tblPr>
      <w:tblGrid>
        <w:gridCol w:w="5432"/>
        <w:gridCol w:w="4769"/>
      </w:tblGrid>
      <w:tr w:rsidR="006250E1" w:rsidRPr="00BE64F8" w14:paraId="0198CE3A" w14:textId="77777777" w:rsidTr="00AD5ACD">
        <w:trPr>
          <w:trHeight w:val="231"/>
        </w:trPr>
        <w:tc>
          <w:tcPr>
            <w:tcW w:w="10201" w:type="dxa"/>
            <w:gridSpan w:val="2"/>
            <w:tcBorders>
              <w:top w:val="single" w:sz="4" w:space="0" w:color="auto"/>
              <w:left w:val="single" w:sz="4" w:space="0" w:color="auto"/>
              <w:bottom w:val="single" w:sz="4" w:space="0" w:color="auto"/>
              <w:right w:val="single" w:sz="4" w:space="0" w:color="auto"/>
            </w:tcBorders>
            <w:shd w:val="clear" w:color="auto" w:fill="004898"/>
            <w:hideMark/>
          </w:tcPr>
          <w:p w14:paraId="307CEFF7" w14:textId="640D9A20" w:rsidR="006250E1" w:rsidRPr="007D4339"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 xml:space="preserve">}} </w:t>
            </w:r>
            <w:r w:rsidR="006250E1" w:rsidRPr="007D4339">
              <w:rPr>
                <w:rFonts w:ascii="Segoe UI Light" w:eastAsia="Times New Roman" w:hAnsi="Segoe UI Light" w:cs="Segoe UI Light"/>
                <w:b/>
                <w:bCs/>
                <w:color w:val="FFFFFF" w:themeColor="background1"/>
                <w:lang w:eastAsia="en-AU"/>
              </w:rPr>
              <w:t xml:space="preserve">Investments </w:t>
            </w:r>
          </w:p>
          <w:p w14:paraId="440EA9E7" w14:textId="77777777" w:rsidR="006250E1" w:rsidRPr="007D4339" w:rsidRDefault="006250E1" w:rsidP="00AD5ACD">
            <w:pPr>
              <w:spacing w:line="240" w:lineRule="auto"/>
              <w:rPr>
                <w:rFonts w:ascii="Segoe UI Light" w:eastAsia="Times New Roman" w:hAnsi="Segoe UI Light" w:cs="Segoe UI Light"/>
                <w:b/>
                <w:bCs/>
                <w:color w:val="FFFFFF" w:themeColor="background1"/>
                <w:lang w:eastAsia="en-AU"/>
              </w:rPr>
            </w:pPr>
          </w:p>
        </w:tc>
      </w:tr>
      <w:tr w:rsidR="006250E1" w:rsidRPr="00BE64F8" w14:paraId="56B25F84" w14:textId="77777777" w:rsidTr="00AD5ACD">
        <w:trPr>
          <w:trHeight w:val="231"/>
        </w:trPr>
        <w:tc>
          <w:tcPr>
            <w:tcW w:w="5432" w:type="dxa"/>
            <w:tcBorders>
              <w:top w:val="nil"/>
              <w:left w:val="single" w:sz="4" w:space="0" w:color="auto"/>
              <w:bottom w:val="single" w:sz="4" w:space="0" w:color="auto"/>
              <w:right w:val="nil"/>
            </w:tcBorders>
            <w:shd w:val="clear" w:color="auto" w:fill="004898"/>
            <w:vAlign w:val="bottom"/>
            <w:hideMark/>
          </w:tcPr>
          <w:p w14:paraId="5E2C293C" w14:textId="77777777" w:rsidR="006250E1" w:rsidRPr="007D4339" w:rsidRDefault="006250E1" w:rsidP="00AD5ACD">
            <w:pPr>
              <w:spacing w:line="240" w:lineRule="auto"/>
              <w:rPr>
                <w:rFonts w:ascii="Segoe UI Light" w:eastAsia="Times New Roman" w:hAnsi="Segoe UI Light" w:cs="Segoe UI Light"/>
                <w:b/>
                <w:bCs/>
                <w:color w:val="FFFFFF" w:themeColor="background1"/>
                <w:lang w:eastAsia="en-AU"/>
              </w:rPr>
            </w:pPr>
            <w:r w:rsidRPr="007D4339">
              <w:rPr>
                <w:rFonts w:ascii="Segoe UI Light" w:eastAsia="Times New Roman" w:hAnsi="Segoe UI Light" w:cs="Segoe UI Light"/>
                <w:b/>
                <w:bCs/>
                <w:color w:val="FFFFFF" w:themeColor="background1"/>
                <w:lang w:eastAsia="en-AU"/>
              </w:rPr>
              <w:t xml:space="preserve">Investment Option </w:t>
            </w:r>
          </w:p>
        </w:tc>
        <w:tc>
          <w:tcPr>
            <w:tcW w:w="4769"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5F36DC68" w14:textId="77777777" w:rsidR="006250E1" w:rsidRPr="007D4339" w:rsidRDefault="006250E1" w:rsidP="00AD5ACD">
            <w:pPr>
              <w:spacing w:line="240" w:lineRule="auto"/>
              <w:rPr>
                <w:rFonts w:ascii="Segoe UI Light" w:eastAsia="Times New Roman" w:hAnsi="Segoe UI Light" w:cs="Segoe UI Light"/>
                <w:b/>
                <w:bCs/>
                <w:color w:val="FFFFFF" w:themeColor="background1"/>
                <w:lang w:eastAsia="en-AU"/>
              </w:rPr>
            </w:pPr>
            <w:r w:rsidRPr="007D4339">
              <w:rPr>
                <w:rFonts w:ascii="Segoe UI Light" w:eastAsia="Times New Roman" w:hAnsi="Segoe UI Light" w:cs="Segoe UI Light"/>
                <w:b/>
                <w:bCs/>
                <w:color w:val="FFFFFF" w:themeColor="background1"/>
                <w:lang w:eastAsia="en-AU"/>
              </w:rPr>
              <w:t xml:space="preserve">Investment Value </w:t>
            </w:r>
          </w:p>
        </w:tc>
      </w:tr>
      <w:tr w:rsidR="006250E1" w:rsidRPr="00BE64F8" w14:paraId="02CA8841" w14:textId="77777777" w:rsidTr="008D75EA">
        <w:trPr>
          <w:trHeight w:val="231"/>
        </w:trPr>
        <w:tc>
          <w:tcPr>
            <w:tcW w:w="5432" w:type="dxa"/>
            <w:tcBorders>
              <w:top w:val="nil"/>
              <w:left w:val="single" w:sz="4" w:space="0" w:color="auto"/>
              <w:bottom w:val="single" w:sz="4" w:space="0" w:color="auto"/>
              <w:right w:val="nil"/>
            </w:tcBorders>
            <w:shd w:val="clear" w:color="auto" w:fill="D9D9D9" w:themeFill="background1" w:themeFillShade="D9"/>
            <w:vAlign w:val="bottom"/>
            <w:hideMark/>
          </w:tcPr>
          <w:p w14:paraId="14072DB6"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portfolioValueArray</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investmentOption</w:t>
            </w:r>
            <w:r>
              <w:rPr>
                <w:rFonts w:ascii="Segoe UI Light" w:eastAsia="Times New Roman" w:hAnsi="Segoe UI Light" w:cs="Segoe UI Light"/>
                <w:lang w:eastAsia="en-AU"/>
              </w:rPr>
              <w:t>}} ({{</w:t>
            </w:r>
            <w:proofErr w:type="spellStart"/>
            <w:r w:rsidRPr="006163FD">
              <w:rPr>
                <w:rFonts w:ascii="Segoe UI Light" w:eastAsia="Times New Roman" w:hAnsi="Segoe UI Light" w:cs="Segoe UI Light"/>
                <w:lang w:eastAsia="en-AU"/>
              </w:rPr>
              <w:t>investmentCode</w:t>
            </w:r>
            <w:proofErr w:type="spellEnd"/>
            <w:r>
              <w:rPr>
                <w:rFonts w:ascii="Segoe UI Light" w:eastAsia="Times New Roman" w:hAnsi="Segoe UI Light" w:cs="Segoe UI Light"/>
                <w:lang w:eastAsia="en-AU"/>
              </w:rPr>
              <w:t>}})</w:t>
            </w:r>
          </w:p>
        </w:tc>
        <w:tc>
          <w:tcPr>
            <w:tcW w:w="4769" w:type="dxa"/>
            <w:tcBorders>
              <w:top w:val="single" w:sz="4" w:space="0" w:color="auto"/>
              <w:left w:val="single" w:sz="4" w:space="0" w:color="auto"/>
              <w:bottom w:val="single" w:sz="4" w:space="0" w:color="auto"/>
              <w:right w:val="single" w:sz="4" w:space="0" w:color="auto"/>
            </w:tcBorders>
            <w:vAlign w:val="bottom"/>
            <w:hideMark/>
          </w:tcPr>
          <w:p w14:paraId="72716207"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investmentValue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portfolioValueArray</w:t>
            </w:r>
            <w:proofErr w:type="spellEnd"/>
            <w:r>
              <w:rPr>
                <w:rFonts w:ascii="Segoe UI Light" w:eastAsia="Times New Roman" w:hAnsi="Segoe UI Light" w:cs="Segoe UI Light"/>
                <w:lang w:eastAsia="en-AU"/>
              </w:rPr>
              <w:t>}}</w:t>
            </w:r>
          </w:p>
        </w:tc>
      </w:tr>
    </w:tbl>
    <w:p w14:paraId="2ED9D3B2" w14:textId="77777777" w:rsidR="006250E1" w:rsidRPr="00BE64F8" w:rsidRDefault="006250E1" w:rsidP="006250E1"/>
    <w:tbl>
      <w:tblPr>
        <w:tblW w:w="10201" w:type="dxa"/>
        <w:tblLook w:val="04A0" w:firstRow="1" w:lastRow="0" w:firstColumn="1" w:lastColumn="0" w:noHBand="0" w:noVBand="1"/>
      </w:tblPr>
      <w:tblGrid>
        <w:gridCol w:w="5381"/>
        <w:gridCol w:w="4820"/>
      </w:tblGrid>
      <w:tr w:rsidR="006250E1" w:rsidRPr="00BE64F8" w14:paraId="5B8149CE" w14:textId="77777777" w:rsidTr="00AD5ACD">
        <w:trPr>
          <w:trHeight w:val="458"/>
        </w:trPr>
        <w:tc>
          <w:tcPr>
            <w:tcW w:w="10201" w:type="dxa"/>
            <w:gridSpan w:val="2"/>
            <w:tcBorders>
              <w:top w:val="single" w:sz="4" w:space="0" w:color="auto"/>
              <w:left w:val="single" w:sz="4" w:space="0" w:color="auto"/>
              <w:bottom w:val="single" w:sz="4" w:space="0" w:color="auto"/>
              <w:right w:val="single" w:sz="4" w:space="0" w:color="auto"/>
            </w:tcBorders>
            <w:shd w:val="clear" w:color="auto" w:fill="004898"/>
            <w:vAlign w:val="bottom"/>
            <w:hideMark/>
          </w:tcPr>
          <w:p w14:paraId="759B2257" w14:textId="125AC448" w:rsidR="006250E1" w:rsidRPr="007D4339"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w:t>
            </w:r>
            <w:r w:rsidR="006250E1" w:rsidRPr="007D4339">
              <w:rPr>
                <w:rFonts w:ascii="Segoe UI Light" w:eastAsia="Times New Roman" w:hAnsi="Segoe UI Light" w:cs="Segoe UI Light"/>
                <w:b/>
                <w:bCs/>
                <w:color w:val="FFFFFF" w:themeColor="background1"/>
                <w:lang w:eastAsia="en-AU"/>
              </w:rPr>
              <w:t xml:space="preserve"> Details  </w:t>
            </w:r>
          </w:p>
        </w:tc>
      </w:tr>
      <w:tr w:rsidR="006250E1" w:rsidRPr="00BE64F8" w14:paraId="3E1B3557" w14:textId="77777777" w:rsidTr="00AD5ACD">
        <w:trPr>
          <w:trHeight w:val="231"/>
        </w:trPr>
        <w:tc>
          <w:tcPr>
            <w:tcW w:w="10201" w:type="dxa"/>
            <w:gridSpan w:val="2"/>
            <w:tcBorders>
              <w:top w:val="single" w:sz="4" w:space="0" w:color="auto"/>
              <w:left w:val="single" w:sz="4" w:space="0" w:color="auto"/>
              <w:bottom w:val="single" w:sz="4" w:space="0" w:color="auto"/>
              <w:right w:val="single" w:sz="4" w:space="0" w:color="auto"/>
            </w:tcBorders>
            <w:shd w:val="clear" w:color="auto" w:fill="004898"/>
            <w:vAlign w:val="bottom"/>
            <w:hideMark/>
          </w:tcPr>
          <w:p w14:paraId="09F95AC0" w14:textId="60B36E68" w:rsidR="006250E1" w:rsidRPr="007D4339" w:rsidRDefault="006250E1" w:rsidP="00AD5ACD">
            <w:pPr>
              <w:spacing w:line="240" w:lineRule="auto"/>
              <w:rPr>
                <w:rFonts w:ascii="Segoe UI Light" w:eastAsia="Times New Roman" w:hAnsi="Segoe UI Light" w:cs="Segoe UI Light"/>
                <w:b/>
                <w:bCs/>
                <w:color w:val="FFFFFF" w:themeColor="background1"/>
                <w:lang w:eastAsia="en-AU"/>
              </w:rPr>
            </w:pPr>
            <w:r w:rsidRPr="007D4339">
              <w:rPr>
                <w:rFonts w:ascii="Segoe UI Light" w:eastAsia="Times New Roman" w:hAnsi="Segoe UI Light" w:cs="Segoe UI Light"/>
                <w:b/>
                <w:bCs/>
                <w:color w:val="FFFFFF" w:themeColor="background1"/>
                <w:lang w:eastAsia="en-AU"/>
              </w:rPr>
              <w:t xml:space="preserve">Non-Concessional </w:t>
            </w:r>
          </w:p>
        </w:tc>
      </w:tr>
      <w:tr w:rsidR="006250E1" w:rsidRPr="00BE64F8" w14:paraId="35F881DD" w14:textId="77777777" w:rsidTr="008D75EA">
        <w:trPr>
          <w:trHeight w:val="231"/>
        </w:trPr>
        <w:tc>
          <w:tcPr>
            <w:tcW w:w="5381"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34DA3049"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1D1674">
              <w:rPr>
                <w:rFonts w:ascii="Segoe UI Light" w:eastAsia="Times New Roman" w:hAnsi="Segoe UI Light" w:cs="Segoe UI Light"/>
                <w:lang w:eastAsia="en-AU"/>
              </w:rPr>
              <w:t>contributionsArray</w:t>
            </w:r>
            <w:r>
              <w:rPr>
                <w:rFonts w:ascii="Segoe UI Light" w:eastAsia="Times New Roman" w:hAnsi="Segoe UI Light" w:cs="Segoe UI Light"/>
                <w:lang w:eastAsia="en-AU"/>
              </w:rPr>
              <w:t>NonConcessional}}</w:t>
            </w:r>
            <w:r w:rsidRPr="00BE64F8">
              <w:rPr>
                <w:rFonts w:ascii="Segoe UI Light" w:eastAsia="Times New Roman" w:hAnsi="Segoe UI Light" w:cs="Segoe UI Light"/>
                <w:lang w:eastAsia="en-AU"/>
              </w:rPr>
              <w:t xml:space="preserve"> Financial Years Ending 30 June</w:t>
            </w:r>
            <w:r>
              <w:rPr>
                <w:rFonts w:ascii="Segoe UI Light" w:eastAsia="Times New Roman" w:hAnsi="Segoe UI Light" w:cs="Segoe UI Light"/>
                <w:lang w:eastAsia="en-AU"/>
              </w:rPr>
              <w:t xml:space="preserve"> {{year}} </w:t>
            </w:r>
          </w:p>
        </w:tc>
        <w:tc>
          <w:tcPr>
            <w:tcW w:w="4820" w:type="dxa"/>
            <w:tcBorders>
              <w:top w:val="single" w:sz="4" w:space="0" w:color="auto"/>
              <w:left w:val="nil"/>
              <w:bottom w:val="single" w:sz="4" w:space="0" w:color="auto"/>
              <w:right w:val="single" w:sz="4" w:space="0" w:color="auto"/>
            </w:tcBorders>
            <w:vAlign w:val="bottom"/>
            <w:hideMark/>
          </w:tcPr>
          <w:p w14:paraId="317B26A7" w14:textId="77777777" w:rsidR="006250E1"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1D1674">
              <w:rPr>
                <w:rFonts w:ascii="Segoe UI Light" w:eastAsia="Times New Roman" w:hAnsi="Segoe UI Light" w:cs="Segoe UI Light"/>
                <w:lang w:eastAsia="en-AU"/>
              </w:rPr>
              <w:t>nonConcessionalContributions</w:t>
            </w:r>
            <w:proofErr w:type="spellEnd"/>
            <w:r>
              <w:rPr>
                <w:rFonts w:ascii="Segoe UI Light" w:eastAsia="Times New Roman" w:hAnsi="Segoe UI Light" w:cs="Segoe UI Light"/>
                <w:lang w:eastAsia="en-AU"/>
              </w:rPr>
              <w:t>}}</w:t>
            </w:r>
          </w:p>
          <w:p w14:paraId="5C86AF1B"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1D1674">
              <w:rPr>
                <w:rFonts w:ascii="Segoe UI Light" w:eastAsia="Times New Roman" w:hAnsi="Segoe UI Light" w:cs="Segoe UI Light"/>
                <w:lang w:eastAsia="en-AU"/>
              </w:rPr>
              <w:t>contributionsArray</w:t>
            </w:r>
            <w:r>
              <w:rPr>
                <w:rFonts w:ascii="Segoe UI Light" w:eastAsia="Times New Roman" w:hAnsi="Segoe UI Light" w:cs="Segoe UI Light"/>
                <w:lang w:eastAsia="en-AU"/>
              </w:rPr>
              <w:t>NonConcessional</w:t>
            </w:r>
            <w:proofErr w:type="spellEnd"/>
            <w:r>
              <w:rPr>
                <w:rFonts w:ascii="Segoe UI Light" w:eastAsia="Times New Roman" w:hAnsi="Segoe UI Light" w:cs="Segoe UI Light"/>
                <w:lang w:eastAsia="en-AU"/>
              </w:rPr>
              <w:t>}}</w:t>
            </w:r>
          </w:p>
        </w:tc>
      </w:tr>
      <w:tr w:rsidR="00D14F88" w:rsidRPr="00BE64F8" w14:paraId="518274A3" w14:textId="77777777" w:rsidTr="00AD5ACD">
        <w:trPr>
          <w:trHeight w:val="231"/>
        </w:trPr>
        <w:tc>
          <w:tcPr>
            <w:tcW w:w="5381" w:type="dxa"/>
            <w:tcBorders>
              <w:top w:val="nil"/>
              <w:left w:val="single" w:sz="4" w:space="0" w:color="auto"/>
              <w:bottom w:val="single" w:sz="4" w:space="0" w:color="auto"/>
              <w:right w:val="single" w:sz="4" w:space="0" w:color="auto"/>
            </w:tcBorders>
            <w:vAlign w:val="bottom"/>
          </w:tcPr>
          <w:p w14:paraId="1A6DEADF" w14:textId="77777777" w:rsidR="00D14F88" w:rsidRDefault="00D14F88" w:rsidP="00AD5ACD">
            <w:pPr>
              <w:spacing w:line="240" w:lineRule="auto"/>
              <w:rPr>
                <w:rFonts w:ascii="Segoe UI Light" w:eastAsia="Times New Roman" w:hAnsi="Segoe UI Light" w:cs="Segoe UI Light"/>
                <w:lang w:eastAsia="en-AU"/>
              </w:rPr>
            </w:pPr>
          </w:p>
        </w:tc>
        <w:tc>
          <w:tcPr>
            <w:tcW w:w="4820" w:type="dxa"/>
            <w:tcBorders>
              <w:top w:val="single" w:sz="4" w:space="0" w:color="auto"/>
              <w:left w:val="nil"/>
              <w:bottom w:val="single" w:sz="4" w:space="0" w:color="auto"/>
              <w:right w:val="single" w:sz="4" w:space="0" w:color="auto"/>
            </w:tcBorders>
            <w:vAlign w:val="bottom"/>
          </w:tcPr>
          <w:p w14:paraId="05D82EA7" w14:textId="77777777" w:rsidR="00D14F88" w:rsidRDefault="00D14F88" w:rsidP="00AD5ACD">
            <w:pPr>
              <w:spacing w:line="240" w:lineRule="auto"/>
              <w:rPr>
                <w:rFonts w:ascii="Segoe UI Light" w:eastAsia="Times New Roman" w:hAnsi="Segoe UI Light" w:cs="Segoe UI Light"/>
                <w:lang w:eastAsia="en-AU"/>
              </w:rPr>
            </w:pPr>
          </w:p>
        </w:tc>
      </w:tr>
      <w:tr w:rsidR="006250E1" w:rsidRPr="00BE64F8" w14:paraId="64ACB5C2" w14:textId="77777777" w:rsidTr="00AD5ACD">
        <w:trPr>
          <w:trHeight w:val="231"/>
        </w:trPr>
        <w:tc>
          <w:tcPr>
            <w:tcW w:w="10201" w:type="dxa"/>
            <w:gridSpan w:val="2"/>
            <w:tcBorders>
              <w:top w:val="nil"/>
              <w:left w:val="single" w:sz="4" w:space="0" w:color="auto"/>
              <w:bottom w:val="single" w:sz="4" w:space="0" w:color="auto"/>
              <w:right w:val="single" w:sz="4" w:space="0" w:color="auto"/>
            </w:tcBorders>
            <w:shd w:val="clear" w:color="auto" w:fill="004898"/>
            <w:hideMark/>
          </w:tcPr>
          <w:p w14:paraId="199ADA12" w14:textId="3850095E" w:rsidR="006250E1" w:rsidRPr="007D4339" w:rsidRDefault="006250E1" w:rsidP="00AD5ACD">
            <w:pPr>
              <w:spacing w:line="240" w:lineRule="auto"/>
              <w:rPr>
                <w:rFonts w:ascii="Segoe UI Light" w:eastAsia="Times New Roman" w:hAnsi="Segoe UI Light" w:cs="Segoe UI Light"/>
                <w:b/>
                <w:bCs/>
                <w:color w:val="FFFFFF" w:themeColor="background1"/>
                <w:lang w:eastAsia="en-AU"/>
              </w:rPr>
            </w:pPr>
            <w:r w:rsidRPr="007D4339">
              <w:rPr>
                <w:rFonts w:ascii="Segoe UI Light" w:eastAsia="Times New Roman" w:hAnsi="Segoe UI Light" w:cs="Segoe UI Light"/>
                <w:b/>
                <w:bCs/>
                <w:color w:val="FFFFFF" w:themeColor="background1"/>
                <w:lang w:eastAsia="en-AU"/>
              </w:rPr>
              <w:t xml:space="preserve">Concessional   </w:t>
            </w:r>
          </w:p>
        </w:tc>
      </w:tr>
      <w:tr w:rsidR="006250E1" w:rsidRPr="00BE64F8" w14:paraId="6C540374" w14:textId="77777777" w:rsidTr="008D75EA">
        <w:trPr>
          <w:trHeight w:val="231"/>
        </w:trPr>
        <w:tc>
          <w:tcPr>
            <w:tcW w:w="5381" w:type="dxa"/>
            <w:tcBorders>
              <w:top w:val="nil"/>
              <w:left w:val="single" w:sz="4" w:space="0" w:color="auto"/>
              <w:bottom w:val="single" w:sz="4" w:space="0" w:color="auto"/>
              <w:right w:val="nil"/>
            </w:tcBorders>
            <w:shd w:val="clear" w:color="auto" w:fill="D9D9D9" w:themeFill="background1" w:themeFillShade="D9"/>
            <w:vAlign w:val="bottom"/>
            <w:hideMark/>
          </w:tcPr>
          <w:p w14:paraId="50C5CFC8" w14:textId="77777777" w:rsidR="006250E1" w:rsidRPr="00BE64F8" w:rsidRDefault="006250E1" w:rsidP="00AD5ACD">
            <w:pPr>
              <w:spacing w:line="240" w:lineRule="auto"/>
              <w:rPr>
                <w:rFonts w:ascii="Segoe UI Light" w:eastAsia="Times New Roman" w:hAnsi="Segoe UI Light" w:cs="Segoe UI Light"/>
                <w:b/>
                <w:bCs/>
                <w:lang w:eastAsia="en-AU"/>
              </w:rPr>
            </w:pPr>
            <w:r>
              <w:rPr>
                <w:rFonts w:ascii="Segoe UI Light" w:eastAsia="Times New Roman" w:hAnsi="Segoe UI Light" w:cs="Segoe UI Light"/>
                <w:lang w:eastAsia="en-AU"/>
              </w:rPr>
              <w:t>{{#</w:t>
            </w:r>
            <w:r w:rsidRPr="001D1674">
              <w:rPr>
                <w:rFonts w:ascii="Segoe UI Light" w:eastAsia="Times New Roman" w:hAnsi="Segoe UI Light" w:cs="Segoe UI Light"/>
                <w:lang w:eastAsia="en-AU"/>
              </w:rPr>
              <w:t>contributionsArray</w:t>
            </w:r>
            <w:r>
              <w:rPr>
                <w:rFonts w:ascii="Segoe UI Light" w:eastAsia="Times New Roman" w:hAnsi="Segoe UI Light" w:cs="Segoe UI Light"/>
                <w:lang w:eastAsia="en-AU"/>
              </w:rPr>
              <w:t>Concessional}}</w:t>
            </w:r>
            <w:r w:rsidRPr="00BE64F8">
              <w:rPr>
                <w:rFonts w:ascii="Segoe UI Light" w:eastAsia="Times New Roman" w:hAnsi="Segoe UI Light" w:cs="Segoe UI Light"/>
                <w:lang w:eastAsia="en-AU"/>
              </w:rPr>
              <w:t xml:space="preserve"> Financial Years Ending 30 June</w:t>
            </w:r>
            <w:r>
              <w:rPr>
                <w:rFonts w:ascii="Segoe UI Light" w:eastAsia="Times New Roman" w:hAnsi="Segoe UI Light" w:cs="Segoe UI Light"/>
                <w:lang w:eastAsia="en-AU"/>
              </w:rPr>
              <w:t xml:space="preserve"> {{year}} </w:t>
            </w:r>
          </w:p>
        </w:tc>
        <w:tc>
          <w:tcPr>
            <w:tcW w:w="4820" w:type="dxa"/>
            <w:tcBorders>
              <w:top w:val="single" w:sz="4" w:space="0" w:color="auto"/>
              <w:left w:val="single" w:sz="4" w:space="0" w:color="auto"/>
              <w:bottom w:val="single" w:sz="4" w:space="0" w:color="auto"/>
              <w:right w:val="single" w:sz="4" w:space="0" w:color="auto"/>
            </w:tcBorders>
            <w:vAlign w:val="bottom"/>
            <w:hideMark/>
          </w:tcPr>
          <w:p w14:paraId="4FC1129B" w14:textId="77777777" w:rsidR="006250E1"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4E2DF0">
              <w:rPr>
                <w:rFonts w:ascii="Segoe UI Light" w:eastAsia="Times New Roman" w:hAnsi="Segoe UI Light" w:cs="Segoe UI Light"/>
                <w:lang w:eastAsia="en-AU"/>
              </w:rPr>
              <w:t>totalConcessional</w:t>
            </w:r>
            <w:proofErr w:type="spellEnd"/>
            <w:r>
              <w:rPr>
                <w:rFonts w:ascii="Segoe UI Light" w:eastAsia="Times New Roman" w:hAnsi="Segoe UI Light" w:cs="Segoe UI Light"/>
                <w:lang w:eastAsia="en-AU"/>
              </w:rPr>
              <w:t>}}</w:t>
            </w:r>
          </w:p>
          <w:p w14:paraId="3CF3B42D"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1D1674">
              <w:rPr>
                <w:rFonts w:ascii="Segoe UI Light" w:eastAsia="Times New Roman" w:hAnsi="Segoe UI Light" w:cs="Segoe UI Light"/>
                <w:lang w:eastAsia="en-AU"/>
              </w:rPr>
              <w:t>contributionsArray</w:t>
            </w:r>
            <w:r>
              <w:rPr>
                <w:rFonts w:ascii="Segoe UI Light" w:eastAsia="Times New Roman" w:hAnsi="Segoe UI Light" w:cs="Segoe UI Light"/>
                <w:lang w:eastAsia="en-AU"/>
              </w:rPr>
              <w:t>Concessional</w:t>
            </w:r>
            <w:proofErr w:type="spellEnd"/>
            <w:r>
              <w:rPr>
                <w:rFonts w:ascii="Segoe UI Light" w:eastAsia="Times New Roman" w:hAnsi="Segoe UI Light" w:cs="Segoe UI Light"/>
                <w:lang w:eastAsia="en-AU"/>
              </w:rPr>
              <w:t>}}</w:t>
            </w:r>
          </w:p>
        </w:tc>
      </w:tr>
    </w:tbl>
    <w:p w14:paraId="6E156290" w14:textId="77777777" w:rsidR="006250E1" w:rsidRPr="00BE64F8" w:rsidRDefault="006250E1" w:rsidP="006250E1">
      <w:pPr>
        <w:rPr>
          <w:rFonts w:ascii="Segoe UI Light" w:hAnsi="Segoe UI Light" w:cs="Segoe UI Light"/>
        </w:rPr>
      </w:pPr>
      <w:r w:rsidRPr="00BE64F8">
        <w:rPr>
          <w:rFonts w:ascii="Segoe UI Light" w:hAnsi="Segoe UI Light" w:cs="Segoe UI Light"/>
        </w:rPr>
        <w:t xml:space="preserve"> </w:t>
      </w:r>
    </w:p>
    <w:tbl>
      <w:tblPr>
        <w:tblW w:w="10145" w:type="dxa"/>
        <w:tblLook w:val="04A0" w:firstRow="1" w:lastRow="0" w:firstColumn="1" w:lastColumn="0" w:noHBand="0" w:noVBand="1"/>
      </w:tblPr>
      <w:tblGrid>
        <w:gridCol w:w="5472"/>
        <w:gridCol w:w="4673"/>
      </w:tblGrid>
      <w:tr w:rsidR="006250E1" w:rsidRPr="00BE64F8" w14:paraId="6C53EC26" w14:textId="77777777" w:rsidTr="00AD5ACD">
        <w:trPr>
          <w:trHeight w:val="244"/>
        </w:trPr>
        <w:tc>
          <w:tcPr>
            <w:tcW w:w="10145" w:type="dxa"/>
            <w:gridSpan w:val="2"/>
            <w:tcBorders>
              <w:top w:val="single" w:sz="4" w:space="0" w:color="auto"/>
              <w:left w:val="single" w:sz="4" w:space="0" w:color="auto"/>
              <w:bottom w:val="single" w:sz="4" w:space="0" w:color="auto"/>
              <w:right w:val="single" w:sz="4" w:space="0" w:color="auto"/>
            </w:tcBorders>
            <w:shd w:val="clear" w:color="auto" w:fill="004898"/>
            <w:vAlign w:val="bottom"/>
            <w:hideMark/>
          </w:tcPr>
          <w:p w14:paraId="45731E08" w14:textId="6B40EBF5" w:rsidR="006250E1" w:rsidRPr="007D4339"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w:t>
            </w:r>
            <w:r w:rsidR="006250E1" w:rsidRPr="007D4339">
              <w:rPr>
                <w:rFonts w:ascii="Segoe UI Light" w:eastAsia="Times New Roman" w:hAnsi="Segoe UI Light" w:cs="Segoe UI Light"/>
                <w:b/>
                <w:bCs/>
                <w:color w:val="FFFFFF" w:themeColor="background1"/>
                <w:lang w:eastAsia="en-AU"/>
              </w:rPr>
              <w:t xml:space="preserve"> Details  </w:t>
            </w:r>
          </w:p>
        </w:tc>
      </w:tr>
      <w:tr w:rsidR="006250E1" w:rsidRPr="00BE64F8" w14:paraId="6EAD5F3A" w14:textId="77777777" w:rsidTr="008D75EA">
        <w:trPr>
          <w:trHeight w:val="185"/>
        </w:trPr>
        <w:tc>
          <w:tcPr>
            <w:tcW w:w="5472"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6A976670"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Life Cover (</w:t>
            </w:r>
            <w:r>
              <w:rPr>
                <w:rFonts w:ascii="Segoe UI Light" w:eastAsia="Times New Roman" w:hAnsi="Segoe UI Light" w:cs="Segoe UI Light"/>
                <w:lang w:eastAsia="en-AU"/>
              </w:rPr>
              <w:t>{{</w:t>
            </w:r>
            <w:proofErr w:type="spellStart"/>
            <w:r w:rsidRPr="00136978">
              <w:rPr>
                <w:rFonts w:ascii="Segoe UI Light" w:eastAsia="Times New Roman" w:hAnsi="Segoe UI Light" w:cs="Segoe UI Light"/>
                <w:lang w:eastAsia="en-AU"/>
              </w:rPr>
              <w:t>coverType</w:t>
            </w:r>
            <w:proofErr w:type="spellEnd"/>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w:t>
            </w:r>
          </w:p>
        </w:tc>
        <w:tc>
          <w:tcPr>
            <w:tcW w:w="4673" w:type="dxa"/>
            <w:tcBorders>
              <w:top w:val="single" w:sz="4" w:space="0" w:color="auto"/>
              <w:left w:val="nil"/>
              <w:bottom w:val="single" w:sz="4" w:space="0" w:color="auto"/>
              <w:right w:val="single" w:sz="4" w:space="0" w:color="auto"/>
            </w:tcBorders>
            <w:hideMark/>
          </w:tcPr>
          <w:p w14:paraId="4D41C19C"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43AB1">
              <w:rPr>
                <w:rFonts w:ascii="Segoe UI Light" w:hAnsi="Segoe UI Light" w:cs="Segoe UI Light"/>
              </w:rPr>
              <w:t>lifeCover</w:t>
            </w:r>
            <w:proofErr w:type="spellEnd"/>
            <w:r>
              <w:rPr>
                <w:rFonts w:ascii="Segoe UI Light" w:hAnsi="Segoe UI Light" w:cs="Segoe UI Light"/>
              </w:rPr>
              <w:t>}}</w:t>
            </w:r>
          </w:p>
        </w:tc>
      </w:tr>
      <w:tr w:rsidR="006250E1" w:rsidRPr="00BE64F8" w14:paraId="049E6DEB" w14:textId="77777777" w:rsidTr="008D75EA">
        <w:trPr>
          <w:trHeight w:val="185"/>
        </w:trPr>
        <w:tc>
          <w:tcPr>
            <w:tcW w:w="5472"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0C2B20F2"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TPD Cover (</w:t>
            </w:r>
            <w:r>
              <w:rPr>
                <w:rFonts w:ascii="Segoe UI Light" w:eastAsia="Times New Roman" w:hAnsi="Segoe UI Light" w:cs="Segoe UI Light"/>
                <w:lang w:eastAsia="en-AU"/>
              </w:rPr>
              <w:t>{{</w:t>
            </w:r>
            <w:proofErr w:type="spellStart"/>
            <w:r w:rsidRPr="00136978">
              <w:rPr>
                <w:rFonts w:ascii="Segoe UI Light" w:eastAsia="Times New Roman" w:hAnsi="Segoe UI Light" w:cs="Segoe UI Light"/>
                <w:lang w:eastAsia="en-AU"/>
              </w:rPr>
              <w:t>coverType</w:t>
            </w:r>
            <w:proofErr w:type="spellEnd"/>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w:t>
            </w:r>
          </w:p>
        </w:tc>
        <w:tc>
          <w:tcPr>
            <w:tcW w:w="4673" w:type="dxa"/>
            <w:tcBorders>
              <w:top w:val="single" w:sz="4" w:space="0" w:color="auto"/>
              <w:left w:val="nil"/>
              <w:bottom w:val="single" w:sz="4" w:space="0" w:color="auto"/>
              <w:right w:val="single" w:sz="4" w:space="0" w:color="auto"/>
            </w:tcBorders>
            <w:hideMark/>
          </w:tcPr>
          <w:p w14:paraId="6D9B948A"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43AB1">
              <w:rPr>
                <w:rFonts w:ascii="Segoe UI Light" w:hAnsi="Segoe UI Light" w:cs="Segoe UI Light"/>
              </w:rPr>
              <w:t>TPDCover</w:t>
            </w:r>
            <w:proofErr w:type="spellEnd"/>
            <w:r>
              <w:rPr>
                <w:rFonts w:ascii="Segoe UI Light" w:hAnsi="Segoe UI Light" w:cs="Segoe UI Light"/>
              </w:rPr>
              <w:t>}}</w:t>
            </w:r>
          </w:p>
        </w:tc>
      </w:tr>
      <w:tr w:rsidR="006250E1" w:rsidRPr="00BE64F8" w14:paraId="38E42B51" w14:textId="77777777" w:rsidTr="008D75EA">
        <w:trPr>
          <w:trHeight w:val="185"/>
        </w:trPr>
        <w:tc>
          <w:tcPr>
            <w:tcW w:w="5472"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4CEB868B"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Income Protection (</w:t>
            </w:r>
            <w:r>
              <w:rPr>
                <w:rFonts w:ascii="Segoe UI Light" w:eastAsia="Times New Roman" w:hAnsi="Segoe UI Light" w:cs="Segoe UI Light"/>
                <w:lang w:eastAsia="en-AU"/>
              </w:rPr>
              <w:t>{{</w:t>
            </w:r>
            <w:r w:rsidRPr="00B43AB1">
              <w:rPr>
                <w:rFonts w:ascii="Segoe UI Light" w:eastAsia="Times New Roman" w:hAnsi="Segoe UI Light" w:cs="Segoe UI Light"/>
                <w:lang w:eastAsia="en-AU"/>
              </w:rPr>
              <w:t>coverType2</w:t>
            </w:r>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w:t>
            </w:r>
          </w:p>
        </w:tc>
        <w:tc>
          <w:tcPr>
            <w:tcW w:w="4673" w:type="dxa"/>
            <w:tcBorders>
              <w:top w:val="single" w:sz="4" w:space="0" w:color="auto"/>
              <w:left w:val="nil"/>
              <w:bottom w:val="single" w:sz="4" w:space="0" w:color="auto"/>
              <w:right w:val="single" w:sz="4" w:space="0" w:color="auto"/>
            </w:tcBorders>
          </w:tcPr>
          <w:p w14:paraId="029568DA"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43AB1">
              <w:rPr>
                <w:rFonts w:ascii="Segoe UI Light" w:hAnsi="Segoe UI Light" w:cs="Segoe UI Light"/>
              </w:rPr>
              <w:t>monthlyIncome</w:t>
            </w:r>
            <w:proofErr w:type="spellEnd"/>
            <w:r>
              <w:rPr>
                <w:rFonts w:ascii="Segoe UI Light" w:hAnsi="Segoe UI Light" w:cs="Segoe UI Light"/>
              </w:rPr>
              <w:t>}}</w:t>
            </w:r>
            <w:r w:rsidRPr="00BE64F8">
              <w:rPr>
                <w:rFonts w:ascii="Segoe UI Light" w:hAnsi="Segoe UI Light" w:cs="Segoe UI Light"/>
              </w:rPr>
              <w:t>/</w:t>
            </w:r>
            <w:r>
              <w:rPr>
                <w:rFonts w:ascii="Segoe UI Light" w:hAnsi="Segoe UI Light" w:cs="Segoe UI Light"/>
              </w:rPr>
              <w:t>{{</w:t>
            </w:r>
            <w:proofErr w:type="spellStart"/>
            <w:r w:rsidRPr="00B43AB1">
              <w:rPr>
                <w:rFonts w:ascii="Segoe UI Light" w:hAnsi="Segoe UI Light" w:cs="Segoe UI Light"/>
              </w:rPr>
              <w:t>waitingPeriod</w:t>
            </w:r>
            <w:proofErr w:type="spellEnd"/>
            <w:r>
              <w:rPr>
                <w:rFonts w:ascii="Segoe UI Light" w:hAnsi="Segoe UI Light" w:cs="Segoe UI Light"/>
              </w:rPr>
              <w:t>}}</w:t>
            </w:r>
            <w:r w:rsidRPr="00BE64F8">
              <w:rPr>
                <w:rFonts w:ascii="Segoe UI Light" w:hAnsi="Segoe UI Light" w:cs="Segoe UI Light"/>
              </w:rPr>
              <w:t xml:space="preserve"> Days/</w:t>
            </w:r>
            <w:r>
              <w:rPr>
                <w:rFonts w:ascii="Segoe UI Light" w:hAnsi="Segoe UI Light" w:cs="Segoe UI Light"/>
              </w:rPr>
              <w:t>{{</w:t>
            </w:r>
            <w:proofErr w:type="spellStart"/>
            <w:r w:rsidRPr="00B43AB1">
              <w:rPr>
                <w:rFonts w:ascii="Segoe UI Light" w:hAnsi="Segoe UI Light" w:cs="Segoe UI Light"/>
              </w:rPr>
              <w:t>BenefitPeriod</w:t>
            </w:r>
            <w:proofErr w:type="spellEnd"/>
            <w:r>
              <w:rPr>
                <w:rFonts w:ascii="Segoe UI Light" w:hAnsi="Segoe UI Light" w:cs="Segoe UI Light"/>
              </w:rPr>
              <w:t>}}</w:t>
            </w:r>
          </w:p>
        </w:tc>
      </w:tr>
      <w:tr w:rsidR="006250E1" w:rsidRPr="00BE64F8" w14:paraId="708A41D3" w14:textId="77777777" w:rsidTr="008D75EA">
        <w:trPr>
          <w:trHeight w:val="185"/>
        </w:trPr>
        <w:tc>
          <w:tcPr>
            <w:tcW w:w="5472"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245E9E24"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Total Cost</w:t>
            </w:r>
          </w:p>
        </w:tc>
        <w:tc>
          <w:tcPr>
            <w:tcW w:w="4673" w:type="dxa"/>
            <w:tcBorders>
              <w:top w:val="single" w:sz="4" w:space="0" w:color="auto"/>
              <w:left w:val="nil"/>
              <w:bottom w:val="single" w:sz="4" w:space="0" w:color="auto"/>
              <w:right w:val="single" w:sz="4" w:space="0" w:color="auto"/>
            </w:tcBorders>
          </w:tcPr>
          <w:p w14:paraId="5CE5A225" w14:textId="77777777" w:rsidR="006250E1" w:rsidRPr="00B43AB1" w:rsidRDefault="006250E1" w:rsidP="00AD5ACD">
            <w:pPr>
              <w:spacing w:line="240" w:lineRule="auto"/>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TotalInsuranceCost</w:t>
            </w:r>
            <w:proofErr w:type="spellEnd"/>
            <w:r>
              <w:rPr>
                <w:rFonts w:ascii="Segoe UI Light" w:hAnsi="Segoe UI Light" w:cs="Segoe UI Light"/>
              </w:rPr>
              <w:t>}}</w:t>
            </w:r>
          </w:p>
        </w:tc>
      </w:tr>
    </w:tbl>
    <w:p w14:paraId="030C3A6F" w14:textId="77777777" w:rsidR="006250E1" w:rsidRPr="00BE64F8" w:rsidRDefault="006250E1" w:rsidP="006250E1"/>
    <w:tbl>
      <w:tblPr>
        <w:tblW w:w="10190" w:type="dxa"/>
        <w:tblLook w:val="04A0" w:firstRow="1" w:lastRow="0" w:firstColumn="1" w:lastColumn="0" w:noHBand="0" w:noVBand="1"/>
      </w:tblPr>
      <w:tblGrid>
        <w:gridCol w:w="5496"/>
        <w:gridCol w:w="4694"/>
      </w:tblGrid>
      <w:tr w:rsidR="006250E1" w:rsidRPr="00BE64F8" w14:paraId="4F04A205" w14:textId="77777777" w:rsidTr="00AD5ACD">
        <w:trPr>
          <w:trHeight w:val="226"/>
        </w:trPr>
        <w:tc>
          <w:tcPr>
            <w:tcW w:w="10190" w:type="dxa"/>
            <w:gridSpan w:val="2"/>
            <w:tcBorders>
              <w:top w:val="single" w:sz="4" w:space="0" w:color="auto"/>
              <w:left w:val="single" w:sz="4" w:space="0" w:color="auto"/>
              <w:bottom w:val="single" w:sz="4" w:space="0" w:color="auto"/>
              <w:right w:val="single" w:sz="4" w:space="0" w:color="auto"/>
            </w:tcBorders>
            <w:shd w:val="clear" w:color="auto" w:fill="004898"/>
            <w:hideMark/>
          </w:tcPr>
          <w:p w14:paraId="072A74B1" w14:textId="27557CCC" w:rsidR="006250E1" w:rsidRPr="007D4339"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lastRenderedPageBreak/>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w:t>
            </w:r>
            <w:r w:rsidR="006250E1" w:rsidRPr="007D4339">
              <w:rPr>
                <w:rFonts w:ascii="Segoe UI Light" w:eastAsia="Times New Roman" w:hAnsi="Segoe UI Light" w:cs="Segoe UI Light"/>
                <w:b/>
                <w:bCs/>
                <w:color w:val="FFFFFF" w:themeColor="background1"/>
                <w:lang w:eastAsia="en-AU"/>
              </w:rPr>
              <w:t xml:space="preserve"> Beneficiaries </w:t>
            </w:r>
          </w:p>
          <w:p w14:paraId="02CB5EE8" w14:textId="77777777" w:rsidR="006250E1" w:rsidRPr="007D4339" w:rsidRDefault="006250E1" w:rsidP="00AD5ACD">
            <w:pPr>
              <w:spacing w:line="240" w:lineRule="auto"/>
              <w:rPr>
                <w:rFonts w:ascii="Segoe UI Light" w:eastAsia="Times New Roman" w:hAnsi="Segoe UI Light" w:cs="Segoe UI Light"/>
                <w:b/>
                <w:bCs/>
                <w:color w:val="FFFFFF" w:themeColor="background1"/>
                <w:lang w:eastAsia="en-AU"/>
              </w:rPr>
            </w:pPr>
          </w:p>
        </w:tc>
      </w:tr>
      <w:tr w:rsidR="006250E1" w:rsidRPr="00BE64F8" w14:paraId="0A710635" w14:textId="77777777" w:rsidTr="008D75EA">
        <w:trPr>
          <w:trHeight w:val="226"/>
        </w:trPr>
        <w:tc>
          <w:tcPr>
            <w:tcW w:w="5496" w:type="dxa"/>
            <w:tcBorders>
              <w:top w:val="nil"/>
              <w:left w:val="single" w:sz="4" w:space="0" w:color="auto"/>
              <w:bottom w:val="single" w:sz="4" w:space="0" w:color="auto"/>
              <w:right w:val="nil"/>
            </w:tcBorders>
            <w:shd w:val="clear" w:color="auto" w:fill="D9D9D9" w:themeFill="background1" w:themeFillShade="D9"/>
            <w:vAlign w:val="bottom"/>
          </w:tcPr>
          <w:p w14:paraId="7FC869CB"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Nomination Type</w:t>
            </w:r>
          </w:p>
        </w:tc>
        <w:tc>
          <w:tcPr>
            <w:tcW w:w="4694" w:type="dxa"/>
            <w:tcBorders>
              <w:top w:val="single" w:sz="4" w:space="0" w:color="auto"/>
              <w:left w:val="single" w:sz="4" w:space="0" w:color="auto"/>
              <w:bottom w:val="single" w:sz="4" w:space="0" w:color="auto"/>
              <w:right w:val="single" w:sz="4" w:space="0" w:color="auto"/>
            </w:tcBorders>
            <w:vAlign w:val="bottom"/>
          </w:tcPr>
          <w:p w14:paraId="468F81BD"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43AB1">
              <w:rPr>
                <w:rFonts w:ascii="Segoe UI Light" w:eastAsia="Times New Roman" w:hAnsi="Segoe UI Light" w:cs="Segoe UI Light"/>
                <w:lang w:eastAsia="en-AU"/>
              </w:rPr>
              <w:t>nominationType</w:t>
            </w:r>
            <w:proofErr w:type="spellEnd"/>
            <w:r>
              <w:rPr>
                <w:rFonts w:ascii="Segoe UI Light" w:eastAsia="Times New Roman" w:hAnsi="Segoe UI Light" w:cs="Segoe UI Light"/>
                <w:lang w:eastAsia="en-AU"/>
              </w:rPr>
              <w:t>}}</w:t>
            </w:r>
          </w:p>
        </w:tc>
      </w:tr>
      <w:tr w:rsidR="006250E1" w:rsidRPr="00BE64F8" w14:paraId="6DCA8BF6" w14:textId="77777777" w:rsidTr="008D75EA">
        <w:trPr>
          <w:trHeight w:val="226"/>
        </w:trPr>
        <w:tc>
          <w:tcPr>
            <w:tcW w:w="5496" w:type="dxa"/>
            <w:tcBorders>
              <w:top w:val="nil"/>
              <w:left w:val="single" w:sz="4" w:space="0" w:color="auto"/>
              <w:bottom w:val="single" w:sz="4" w:space="0" w:color="auto"/>
              <w:right w:val="nil"/>
            </w:tcBorders>
            <w:shd w:val="clear" w:color="auto" w:fill="D9D9D9" w:themeFill="background1" w:themeFillShade="D9"/>
            <w:vAlign w:val="bottom"/>
          </w:tcPr>
          <w:p w14:paraId="2D07CADD"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0E3C19">
              <w:rPr>
                <w:rFonts w:ascii="Segoe UI Light" w:eastAsia="Times New Roman" w:hAnsi="Segoe UI Light" w:cs="Segoe UI Light"/>
                <w:lang w:eastAsia="en-AU"/>
              </w:rPr>
              <w:t>nominatedBeneficiariesArray</w:t>
            </w:r>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 xml:space="preserve"> </w:t>
            </w: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relationshipStatus</w:t>
            </w:r>
            <w:proofErr w:type="spellEnd"/>
            <w:r>
              <w:rPr>
                <w:rFonts w:ascii="Segoe UI Light" w:eastAsia="Times New Roman" w:hAnsi="Segoe UI Light" w:cs="Segoe UI Light"/>
                <w:lang w:eastAsia="en-AU"/>
              </w:rPr>
              <w:t xml:space="preserve">}} </w:t>
            </w:r>
          </w:p>
        </w:tc>
        <w:tc>
          <w:tcPr>
            <w:tcW w:w="4694" w:type="dxa"/>
            <w:tcBorders>
              <w:top w:val="single" w:sz="4" w:space="0" w:color="auto"/>
              <w:left w:val="single" w:sz="4" w:space="0" w:color="auto"/>
              <w:bottom w:val="single" w:sz="4" w:space="0" w:color="auto"/>
              <w:right w:val="single" w:sz="4" w:space="0" w:color="auto"/>
            </w:tcBorders>
            <w:vAlign w:val="bottom"/>
          </w:tcPr>
          <w:p w14:paraId="1EFE4F30" w14:textId="77777777" w:rsidR="006250E1"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shareBenefit</w:t>
            </w:r>
            <w:proofErr w:type="spellEnd"/>
            <w:r>
              <w:rPr>
                <w:rFonts w:ascii="Segoe UI Light" w:eastAsia="Times New Roman" w:hAnsi="Segoe UI Light" w:cs="Segoe UI Light"/>
                <w:lang w:eastAsia="en-AU"/>
              </w:rPr>
              <w:t>}}</w:t>
            </w:r>
          </w:p>
          <w:p w14:paraId="1D30A22E"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nominatedBeneficiariesArray</w:t>
            </w:r>
            <w:proofErr w:type="spellEnd"/>
            <w:r>
              <w:rPr>
                <w:rFonts w:ascii="Segoe UI Light" w:eastAsia="Times New Roman" w:hAnsi="Segoe UI Light" w:cs="Segoe UI Light"/>
                <w:lang w:eastAsia="en-AU"/>
              </w:rPr>
              <w:t>}}</w:t>
            </w:r>
          </w:p>
        </w:tc>
      </w:tr>
    </w:tbl>
    <w:p w14:paraId="48C7E47A" w14:textId="77777777" w:rsidR="005E2B9E" w:rsidRDefault="005E2B9E" w:rsidP="006250E1"/>
    <w:p w14:paraId="0EDB8BF3" w14:textId="179490C4" w:rsidR="00FF219C" w:rsidRDefault="006250E1" w:rsidP="00BE64F8">
      <w:r>
        <w:t>{{/</w:t>
      </w:r>
      <w:proofErr w:type="spellStart"/>
      <w:r>
        <w:rPr>
          <w:lang w:val="en-US"/>
        </w:rPr>
        <w:t>partnerSuperFund</w:t>
      </w:r>
      <w:proofErr w:type="spellEnd"/>
      <w:r>
        <w:t>}}</w:t>
      </w:r>
    </w:p>
    <w:p w14:paraId="41FC1227" w14:textId="77777777" w:rsidR="00B640FD" w:rsidRDefault="00B640FD" w:rsidP="00BE64F8"/>
    <w:tbl>
      <w:tblPr>
        <w:tblW w:w="9721" w:type="dxa"/>
        <w:tblLook w:val="04A0" w:firstRow="1" w:lastRow="0" w:firstColumn="1" w:lastColumn="0" w:noHBand="0" w:noVBand="1"/>
      </w:tblPr>
      <w:tblGrid>
        <w:gridCol w:w="3067"/>
        <w:gridCol w:w="3241"/>
        <w:gridCol w:w="3413"/>
      </w:tblGrid>
      <w:tr w:rsidR="00B640FD" w:rsidRPr="00B640FD" w14:paraId="4B8C63BF" w14:textId="77777777" w:rsidTr="00F86E75">
        <w:trPr>
          <w:trHeight w:val="284"/>
        </w:trPr>
        <w:tc>
          <w:tcPr>
            <w:tcW w:w="9721" w:type="dxa"/>
            <w:gridSpan w:val="3"/>
            <w:tcBorders>
              <w:top w:val="single" w:sz="4" w:space="0" w:color="auto"/>
              <w:left w:val="single" w:sz="4" w:space="0" w:color="auto"/>
              <w:bottom w:val="single" w:sz="4" w:space="0" w:color="auto"/>
              <w:right w:val="single" w:sz="4" w:space="0" w:color="auto"/>
            </w:tcBorders>
            <w:shd w:val="clear" w:color="auto" w:fill="004898"/>
            <w:vAlign w:val="bottom"/>
            <w:hideMark/>
          </w:tcPr>
          <w:p w14:paraId="199A3267" w14:textId="77777777" w:rsidR="00B640FD" w:rsidRPr="00F86E75" w:rsidRDefault="00B640FD" w:rsidP="00AD5ACD">
            <w:pPr>
              <w:spacing w:line="240" w:lineRule="auto"/>
              <w:rPr>
                <w:rFonts w:ascii="Segoe UI Light" w:eastAsia="Times New Roman" w:hAnsi="Segoe UI Light" w:cs="Segoe UI Light"/>
                <w:b/>
                <w:bCs/>
                <w:color w:val="FFFFFF" w:themeColor="background1"/>
                <w:lang w:eastAsia="en-AU"/>
              </w:rPr>
            </w:pPr>
            <w:r w:rsidRPr="00F86E75">
              <w:rPr>
                <w:rFonts w:ascii="Segoe UI Light" w:eastAsia="Times New Roman" w:hAnsi="Segoe UI Light" w:cs="Segoe UI Light"/>
                <w:b/>
                <w:bCs/>
                <w:color w:val="FFFFFF" w:themeColor="background1"/>
                <w:lang w:eastAsia="en-AU"/>
              </w:rPr>
              <w:t xml:space="preserve">Summary of Super contributions </w:t>
            </w:r>
          </w:p>
        </w:tc>
      </w:tr>
      <w:tr w:rsidR="00EE49B2" w:rsidRPr="00F86E75" w14:paraId="2D8FD046" w14:textId="77777777" w:rsidTr="00F86E75">
        <w:trPr>
          <w:trHeight w:val="284"/>
        </w:trPr>
        <w:tc>
          <w:tcPr>
            <w:tcW w:w="3067" w:type="dxa"/>
            <w:tcBorders>
              <w:top w:val="nil"/>
              <w:left w:val="single" w:sz="4" w:space="0" w:color="auto"/>
              <w:bottom w:val="single" w:sz="4" w:space="0" w:color="auto"/>
              <w:right w:val="single" w:sz="4" w:space="0" w:color="auto"/>
            </w:tcBorders>
            <w:shd w:val="clear" w:color="auto" w:fill="004898"/>
            <w:vAlign w:val="bottom"/>
            <w:hideMark/>
          </w:tcPr>
          <w:p w14:paraId="63DB776B" w14:textId="77777777" w:rsidR="00EE49B2" w:rsidRPr="00F86E75" w:rsidRDefault="00EE49B2" w:rsidP="00EE49B2">
            <w:pPr>
              <w:spacing w:line="240" w:lineRule="auto"/>
              <w:rPr>
                <w:rFonts w:ascii="Segoe UI Light" w:eastAsia="Times New Roman" w:hAnsi="Segoe UI Light" w:cs="Segoe UI Light"/>
                <w:color w:val="FFFFFF" w:themeColor="background1"/>
                <w:lang w:eastAsia="en-AU"/>
              </w:rPr>
            </w:pPr>
            <w:r w:rsidRPr="00F86E75">
              <w:rPr>
                <w:rFonts w:ascii="Segoe UI Light" w:eastAsia="Times New Roman" w:hAnsi="Segoe UI Light" w:cs="Segoe UI Light"/>
                <w:b/>
                <w:bCs/>
                <w:color w:val="FFFFFF" w:themeColor="background1"/>
                <w:lang w:eastAsia="en-AU"/>
              </w:rPr>
              <w:t>Non-Concessional contributions</w:t>
            </w:r>
          </w:p>
        </w:tc>
        <w:tc>
          <w:tcPr>
            <w:tcW w:w="3241" w:type="dxa"/>
            <w:tcBorders>
              <w:top w:val="nil"/>
              <w:left w:val="nil"/>
              <w:bottom w:val="single" w:sz="4" w:space="0" w:color="auto"/>
              <w:right w:val="single" w:sz="4" w:space="0" w:color="auto"/>
            </w:tcBorders>
            <w:shd w:val="clear" w:color="auto" w:fill="004898"/>
            <w:vAlign w:val="bottom"/>
            <w:hideMark/>
          </w:tcPr>
          <w:p w14:paraId="75812653" w14:textId="08FB79DC" w:rsidR="00EE49B2" w:rsidRPr="00EE49B2" w:rsidRDefault="00EE49B2" w:rsidP="00EE49B2">
            <w:pPr>
              <w:spacing w:line="240" w:lineRule="auto"/>
              <w:rPr>
                <w:rFonts w:ascii="Segoe UI Light" w:eastAsia="Times New Roman" w:hAnsi="Segoe UI Light" w:cs="Segoe UI Light"/>
                <w:color w:val="FFFFFF" w:themeColor="background1"/>
                <w:lang w:eastAsia="en-AU"/>
              </w:rPr>
            </w:pPr>
            <w:r w:rsidRPr="00EE49B2">
              <w:rPr>
                <w:rFonts w:ascii="Segoe UI Light" w:hAnsi="Segoe UI Light" w:cs="Segoe UI Light"/>
                <w:b/>
                <w:color w:val="FFFFFF" w:themeColor="background1"/>
              </w:rPr>
              <w:t>{{</w:t>
            </w:r>
            <w:proofErr w:type="spellStart"/>
            <w:r w:rsidRPr="00EE49B2">
              <w:rPr>
                <w:rFonts w:ascii="Segoe UI Light" w:hAnsi="Segoe UI Light" w:cs="Segoe UI Light"/>
                <w:b/>
                <w:color w:val="FFFFFF" w:themeColor="background1"/>
              </w:rPr>
              <w:t>clientPreferred</w:t>
            </w:r>
            <w:proofErr w:type="spellEnd"/>
            <w:r w:rsidRPr="00EE49B2">
              <w:rPr>
                <w:rFonts w:ascii="Segoe UI Light" w:hAnsi="Segoe UI Light" w:cs="Segoe UI Light"/>
                <w:b/>
                <w:color w:val="FFFFFF" w:themeColor="background1"/>
              </w:rPr>
              <w:t>}}</w:t>
            </w:r>
          </w:p>
        </w:tc>
        <w:tc>
          <w:tcPr>
            <w:tcW w:w="3413" w:type="dxa"/>
            <w:tcBorders>
              <w:top w:val="nil"/>
              <w:left w:val="nil"/>
              <w:bottom w:val="single" w:sz="4" w:space="0" w:color="auto"/>
              <w:right w:val="single" w:sz="4" w:space="0" w:color="auto"/>
            </w:tcBorders>
            <w:shd w:val="clear" w:color="auto" w:fill="004898"/>
            <w:vAlign w:val="bottom"/>
            <w:hideMark/>
          </w:tcPr>
          <w:p w14:paraId="76A831EA" w14:textId="1F32FA17" w:rsidR="00EE49B2" w:rsidRPr="00EE49B2" w:rsidRDefault="00EE49B2" w:rsidP="00EE49B2">
            <w:pPr>
              <w:spacing w:line="240" w:lineRule="auto"/>
              <w:rPr>
                <w:rFonts w:ascii="Segoe UI Light" w:eastAsia="Times New Roman" w:hAnsi="Segoe UI Light" w:cs="Segoe UI Light"/>
                <w:color w:val="FFFFFF" w:themeColor="background1"/>
                <w:lang w:eastAsia="en-AU"/>
              </w:rPr>
            </w:pPr>
            <w:r w:rsidRPr="00EE49B2">
              <w:rPr>
                <w:rFonts w:ascii="Segoe UI Light" w:hAnsi="Segoe UI Light" w:cs="Segoe UI Light"/>
                <w:b/>
                <w:color w:val="FFFFFF" w:themeColor="background1"/>
              </w:rPr>
              <w:t>{{</w:t>
            </w:r>
            <w:proofErr w:type="spellStart"/>
            <w:r>
              <w:rPr>
                <w:rFonts w:ascii="Segoe UI Light" w:hAnsi="Segoe UI Light" w:cs="Segoe UI Light"/>
                <w:b/>
                <w:color w:val="FFFFFF" w:themeColor="background1"/>
              </w:rPr>
              <w:t>partner</w:t>
            </w:r>
            <w:r w:rsidRPr="00EE49B2">
              <w:rPr>
                <w:rFonts w:ascii="Segoe UI Light" w:hAnsi="Segoe UI Light" w:cs="Segoe UI Light"/>
                <w:b/>
                <w:color w:val="FFFFFF" w:themeColor="background1"/>
              </w:rPr>
              <w:t>Preferred</w:t>
            </w:r>
            <w:proofErr w:type="spellEnd"/>
            <w:r w:rsidRPr="00EE49B2">
              <w:rPr>
                <w:rFonts w:ascii="Segoe UI Light" w:hAnsi="Segoe UI Light" w:cs="Segoe UI Light"/>
                <w:b/>
                <w:color w:val="FFFFFF" w:themeColor="background1"/>
              </w:rPr>
              <w:t>}}</w:t>
            </w:r>
          </w:p>
        </w:tc>
      </w:tr>
      <w:tr w:rsidR="00EE49B2" w:rsidRPr="00B640FD" w14:paraId="596053DB" w14:textId="77777777" w:rsidTr="008D75EA">
        <w:trPr>
          <w:trHeight w:val="284"/>
        </w:trPr>
        <w:tc>
          <w:tcPr>
            <w:tcW w:w="3067"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0135E76C" w14:textId="1197A7C3" w:rsidR="00EE49B2" w:rsidRPr="00B640FD" w:rsidRDefault="00EE49B2" w:rsidP="00EE49B2">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w:t>
            </w:r>
            <w:r w:rsidR="004E6032">
              <w:rPr>
                <w:rFonts w:ascii="Segoe UI Light" w:eastAsia="Times New Roman" w:hAnsi="Segoe UI Light" w:cs="Segoe UI Light"/>
                <w:lang w:eastAsia="en-AU"/>
              </w:rPr>
              <w:t>4</w:t>
            </w:r>
          </w:p>
        </w:tc>
        <w:tc>
          <w:tcPr>
            <w:tcW w:w="3241" w:type="dxa"/>
            <w:tcBorders>
              <w:top w:val="nil"/>
              <w:left w:val="nil"/>
              <w:bottom w:val="single" w:sz="4" w:space="0" w:color="auto"/>
              <w:right w:val="single" w:sz="4" w:space="0" w:color="auto"/>
            </w:tcBorders>
            <w:vAlign w:val="bottom"/>
            <w:hideMark/>
          </w:tcPr>
          <w:p w14:paraId="0BFBD37C" w14:textId="6C5A2D1C" w:rsidR="00EE49B2" w:rsidRPr="00B640FD" w:rsidRDefault="00EE49B2" w:rsidP="00EE49B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{{clientSumOfNCCSuperAndSMSF1}}</w:t>
            </w:r>
          </w:p>
        </w:tc>
        <w:tc>
          <w:tcPr>
            <w:tcW w:w="3413" w:type="dxa"/>
            <w:tcBorders>
              <w:top w:val="nil"/>
              <w:left w:val="nil"/>
              <w:bottom w:val="single" w:sz="4" w:space="0" w:color="auto"/>
              <w:right w:val="single" w:sz="4" w:space="0" w:color="auto"/>
            </w:tcBorders>
            <w:vAlign w:val="bottom"/>
            <w:hideMark/>
          </w:tcPr>
          <w:p w14:paraId="56ECE6D5" w14:textId="1A814573" w:rsidR="00EE49B2" w:rsidRPr="00B640FD" w:rsidRDefault="00EE49B2" w:rsidP="00EE49B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{{partnerSumOfNCCSuperAndSMSF1}}</w:t>
            </w:r>
          </w:p>
        </w:tc>
      </w:tr>
      <w:tr w:rsidR="00EE49B2" w:rsidRPr="00B640FD" w14:paraId="1324C61B" w14:textId="77777777" w:rsidTr="008D75EA">
        <w:trPr>
          <w:trHeight w:val="284"/>
        </w:trPr>
        <w:tc>
          <w:tcPr>
            <w:tcW w:w="3067"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5F7DCBE1" w14:textId="77777777" w:rsidR="00EE49B2" w:rsidRPr="00B640FD" w:rsidRDefault="00EE49B2" w:rsidP="00EE49B2">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2025</w:t>
            </w:r>
          </w:p>
        </w:tc>
        <w:tc>
          <w:tcPr>
            <w:tcW w:w="3241" w:type="dxa"/>
            <w:tcBorders>
              <w:top w:val="nil"/>
              <w:left w:val="nil"/>
              <w:bottom w:val="single" w:sz="4" w:space="0" w:color="auto"/>
              <w:right w:val="single" w:sz="4" w:space="0" w:color="auto"/>
            </w:tcBorders>
            <w:vAlign w:val="bottom"/>
            <w:hideMark/>
          </w:tcPr>
          <w:p w14:paraId="78034FFA" w14:textId="34686F3E" w:rsidR="00EE49B2" w:rsidRPr="00B640FD" w:rsidRDefault="00EE49B2" w:rsidP="00EE49B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{{clientSumOfNCCSuperAndSMSF2}}</w:t>
            </w:r>
          </w:p>
        </w:tc>
        <w:tc>
          <w:tcPr>
            <w:tcW w:w="3413" w:type="dxa"/>
            <w:tcBorders>
              <w:top w:val="nil"/>
              <w:left w:val="nil"/>
              <w:bottom w:val="single" w:sz="4" w:space="0" w:color="auto"/>
              <w:right w:val="single" w:sz="4" w:space="0" w:color="auto"/>
            </w:tcBorders>
            <w:vAlign w:val="bottom"/>
            <w:hideMark/>
          </w:tcPr>
          <w:p w14:paraId="32201079" w14:textId="517DD5DD" w:rsidR="00EE49B2" w:rsidRPr="00B640FD" w:rsidRDefault="00EE49B2" w:rsidP="00EE49B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{{partnerSumOfNCCSuperAndSMSF2}}</w:t>
            </w:r>
          </w:p>
        </w:tc>
      </w:tr>
      <w:tr w:rsidR="00EE49B2" w:rsidRPr="00B640FD" w14:paraId="171DD434" w14:textId="77777777" w:rsidTr="008D75EA">
        <w:trPr>
          <w:trHeight w:val="284"/>
        </w:trPr>
        <w:tc>
          <w:tcPr>
            <w:tcW w:w="3067"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04D0AC9D" w14:textId="140055D9" w:rsidR="00EE49B2" w:rsidRPr="00B640FD" w:rsidRDefault="00EE49B2" w:rsidP="00EE49B2">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w:t>
            </w:r>
            <w:r w:rsidR="004E6032">
              <w:rPr>
                <w:rFonts w:ascii="Segoe UI Light" w:eastAsia="Times New Roman" w:hAnsi="Segoe UI Light" w:cs="Segoe UI Light"/>
                <w:lang w:eastAsia="en-AU"/>
              </w:rPr>
              <w:t>6</w:t>
            </w:r>
          </w:p>
        </w:tc>
        <w:tc>
          <w:tcPr>
            <w:tcW w:w="3241" w:type="dxa"/>
            <w:tcBorders>
              <w:top w:val="nil"/>
              <w:left w:val="nil"/>
              <w:bottom w:val="single" w:sz="4" w:space="0" w:color="auto"/>
              <w:right w:val="single" w:sz="4" w:space="0" w:color="auto"/>
            </w:tcBorders>
            <w:vAlign w:val="bottom"/>
            <w:hideMark/>
          </w:tcPr>
          <w:p w14:paraId="547ABC5B" w14:textId="7F84EC0A" w:rsidR="00EE49B2" w:rsidRPr="00B640FD" w:rsidRDefault="00EE49B2" w:rsidP="00EE49B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{{clientSumOfNCCSuperAndSMSF3}}</w:t>
            </w:r>
          </w:p>
        </w:tc>
        <w:tc>
          <w:tcPr>
            <w:tcW w:w="3413" w:type="dxa"/>
            <w:tcBorders>
              <w:top w:val="nil"/>
              <w:left w:val="nil"/>
              <w:bottom w:val="single" w:sz="4" w:space="0" w:color="auto"/>
              <w:right w:val="single" w:sz="4" w:space="0" w:color="auto"/>
            </w:tcBorders>
            <w:vAlign w:val="bottom"/>
            <w:hideMark/>
          </w:tcPr>
          <w:p w14:paraId="0398C72E" w14:textId="1623F293" w:rsidR="00EE49B2" w:rsidRPr="00B640FD" w:rsidRDefault="00EE49B2" w:rsidP="00EE49B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{{partnerSumOfNCCSuperAndSMSF3}}</w:t>
            </w:r>
          </w:p>
        </w:tc>
      </w:tr>
      <w:tr w:rsidR="00EE49B2" w:rsidRPr="00F86E75" w14:paraId="56D3A36D" w14:textId="77777777" w:rsidTr="00F86E75">
        <w:trPr>
          <w:trHeight w:val="270"/>
        </w:trPr>
        <w:tc>
          <w:tcPr>
            <w:tcW w:w="9721" w:type="dxa"/>
            <w:gridSpan w:val="3"/>
            <w:tcBorders>
              <w:top w:val="single" w:sz="4" w:space="0" w:color="auto"/>
              <w:left w:val="single" w:sz="4" w:space="0" w:color="auto"/>
              <w:bottom w:val="single" w:sz="4" w:space="0" w:color="auto"/>
              <w:right w:val="single" w:sz="4" w:space="0" w:color="auto"/>
            </w:tcBorders>
            <w:shd w:val="clear" w:color="auto" w:fill="004898"/>
            <w:vAlign w:val="bottom"/>
            <w:hideMark/>
          </w:tcPr>
          <w:p w14:paraId="6E6293F9" w14:textId="77777777" w:rsidR="00EE49B2" w:rsidRPr="00F86E75" w:rsidRDefault="00EE49B2" w:rsidP="00EE49B2">
            <w:pPr>
              <w:spacing w:line="240" w:lineRule="auto"/>
              <w:rPr>
                <w:rFonts w:ascii="Segoe UI Light" w:eastAsia="Times New Roman" w:hAnsi="Segoe UI Light" w:cs="Segoe UI Light"/>
                <w:b/>
                <w:bCs/>
                <w:color w:val="FFFFFF" w:themeColor="background1"/>
                <w:lang w:eastAsia="en-AU"/>
              </w:rPr>
            </w:pPr>
            <w:r w:rsidRPr="00F86E75">
              <w:rPr>
                <w:rFonts w:ascii="Segoe UI Light" w:eastAsia="Times New Roman" w:hAnsi="Segoe UI Light" w:cs="Segoe UI Light"/>
                <w:b/>
                <w:bCs/>
                <w:color w:val="FFFFFF" w:themeColor="background1"/>
                <w:lang w:eastAsia="en-AU"/>
              </w:rPr>
              <w:t xml:space="preserve">Concessional contributions </w:t>
            </w:r>
          </w:p>
        </w:tc>
      </w:tr>
      <w:tr w:rsidR="00EE49B2" w:rsidRPr="00B640FD" w14:paraId="595B693E" w14:textId="77777777" w:rsidTr="008D75EA">
        <w:trPr>
          <w:trHeight w:val="284"/>
        </w:trPr>
        <w:tc>
          <w:tcPr>
            <w:tcW w:w="3067"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10318310" w14:textId="0FE5285A" w:rsidR="00EE49B2" w:rsidRPr="00B640FD" w:rsidRDefault="00EE49B2" w:rsidP="00EE49B2">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w:t>
            </w:r>
            <w:r w:rsidR="004E6032">
              <w:rPr>
                <w:rFonts w:ascii="Segoe UI Light" w:eastAsia="Times New Roman" w:hAnsi="Segoe UI Light" w:cs="Segoe UI Light"/>
                <w:lang w:eastAsia="en-AU"/>
              </w:rPr>
              <w:t>1</w:t>
            </w:r>
          </w:p>
        </w:tc>
        <w:tc>
          <w:tcPr>
            <w:tcW w:w="3241" w:type="dxa"/>
            <w:tcBorders>
              <w:top w:val="nil"/>
              <w:left w:val="nil"/>
              <w:bottom w:val="single" w:sz="4" w:space="0" w:color="auto"/>
              <w:right w:val="single" w:sz="4" w:space="0" w:color="auto"/>
            </w:tcBorders>
            <w:hideMark/>
          </w:tcPr>
          <w:p w14:paraId="567DB6F5" w14:textId="1C897E98" w:rsidR="00EE49B2" w:rsidRPr="00B640FD" w:rsidRDefault="00EE49B2" w:rsidP="00EE49B2">
            <w:pPr>
              <w:spacing w:line="240" w:lineRule="auto"/>
              <w:rPr>
                <w:rFonts w:ascii="Segoe UI Light" w:eastAsia="Times New Roman" w:hAnsi="Segoe UI Light" w:cs="Segoe UI Light"/>
                <w:lang w:eastAsia="en-AU"/>
              </w:rPr>
            </w:pPr>
            <w:r w:rsidRPr="00E533BD">
              <w:rPr>
                <w:rFonts w:ascii="Segoe UI Light" w:eastAsia="Times New Roman" w:hAnsi="Segoe UI Light" w:cs="Segoe UI Light"/>
                <w:lang w:eastAsia="en-AU"/>
              </w:rPr>
              <w:t>{{clientSumOfCCSuperAndSMSF1}}</w:t>
            </w:r>
          </w:p>
        </w:tc>
        <w:tc>
          <w:tcPr>
            <w:tcW w:w="3413" w:type="dxa"/>
            <w:tcBorders>
              <w:top w:val="nil"/>
              <w:left w:val="nil"/>
              <w:bottom w:val="single" w:sz="4" w:space="0" w:color="auto"/>
              <w:right w:val="single" w:sz="4" w:space="0" w:color="auto"/>
            </w:tcBorders>
            <w:hideMark/>
          </w:tcPr>
          <w:p w14:paraId="2FE0AD0C" w14:textId="000193E5" w:rsidR="00EE49B2" w:rsidRPr="00B640FD" w:rsidRDefault="00EE49B2" w:rsidP="00EE49B2">
            <w:pPr>
              <w:spacing w:line="240" w:lineRule="auto"/>
              <w:rPr>
                <w:rFonts w:ascii="Segoe UI Light" w:eastAsia="Times New Roman" w:hAnsi="Segoe UI Light" w:cs="Segoe UI Light"/>
                <w:lang w:eastAsia="en-AU"/>
              </w:rPr>
            </w:pPr>
            <w:r w:rsidRPr="00945F2C">
              <w:rPr>
                <w:rFonts w:ascii="Segoe UI Light" w:eastAsia="Times New Roman" w:hAnsi="Segoe UI Light" w:cs="Segoe UI Light"/>
                <w:lang w:eastAsia="en-AU"/>
              </w:rPr>
              <w:t>{{partnerSumOfCCSuperAndSMSF1}}</w:t>
            </w:r>
          </w:p>
        </w:tc>
      </w:tr>
      <w:tr w:rsidR="00EE49B2" w:rsidRPr="00B640FD" w14:paraId="15FE2D39" w14:textId="77777777" w:rsidTr="008D75EA">
        <w:trPr>
          <w:trHeight w:val="284"/>
        </w:trPr>
        <w:tc>
          <w:tcPr>
            <w:tcW w:w="3067"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22E15F18" w14:textId="56D2512D" w:rsidR="00EE49B2" w:rsidRPr="00B640FD" w:rsidRDefault="00EE49B2" w:rsidP="00EE49B2">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w:t>
            </w:r>
            <w:r w:rsidR="004E6032">
              <w:rPr>
                <w:rFonts w:ascii="Segoe UI Light" w:eastAsia="Times New Roman" w:hAnsi="Segoe UI Light" w:cs="Segoe UI Light"/>
                <w:lang w:eastAsia="en-AU"/>
              </w:rPr>
              <w:t>2</w:t>
            </w:r>
          </w:p>
        </w:tc>
        <w:tc>
          <w:tcPr>
            <w:tcW w:w="3241" w:type="dxa"/>
            <w:tcBorders>
              <w:top w:val="nil"/>
              <w:left w:val="nil"/>
              <w:bottom w:val="single" w:sz="4" w:space="0" w:color="auto"/>
              <w:right w:val="single" w:sz="4" w:space="0" w:color="auto"/>
            </w:tcBorders>
            <w:hideMark/>
          </w:tcPr>
          <w:p w14:paraId="3B09E0F4" w14:textId="0C929972" w:rsidR="00EE49B2" w:rsidRPr="00B640FD" w:rsidRDefault="00EE49B2" w:rsidP="00EE49B2">
            <w:pPr>
              <w:spacing w:line="240" w:lineRule="auto"/>
              <w:rPr>
                <w:rFonts w:ascii="Segoe UI Light" w:eastAsia="Times New Roman" w:hAnsi="Segoe UI Light" w:cs="Segoe UI Light"/>
                <w:lang w:eastAsia="en-AU"/>
              </w:rPr>
            </w:pPr>
            <w:r w:rsidRPr="00E533BD">
              <w:rPr>
                <w:rFonts w:ascii="Segoe UI Light" w:eastAsia="Times New Roman" w:hAnsi="Segoe UI Light" w:cs="Segoe UI Light"/>
                <w:lang w:eastAsia="en-AU"/>
              </w:rPr>
              <w:t>{{clientSumOfCCSuperAndSMSF</w:t>
            </w:r>
            <w:r>
              <w:rPr>
                <w:rFonts w:ascii="Segoe UI Light" w:eastAsia="Times New Roman" w:hAnsi="Segoe UI Light" w:cs="Segoe UI Light"/>
                <w:lang w:eastAsia="en-AU"/>
              </w:rPr>
              <w:t>2</w:t>
            </w:r>
            <w:r w:rsidRPr="00E533BD">
              <w:rPr>
                <w:rFonts w:ascii="Segoe UI Light" w:eastAsia="Times New Roman" w:hAnsi="Segoe UI Light" w:cs="Segoe UI Light"/>
                <w:lang w:eastAsia="en-AU"/>
              </w:rPr>
              <w:t>}}</w:t>
            </w:r>
          </w:p>
        </w:tc>
        <w:tc>
          <w:tcPr>
            <w:tcW w:w="3413" w:type="dxa"/>
            <w:tcBorders>
              <w:top w:val="nil"/>
              <w:left w:val="nil"/>
              <w:bottom w:val="single" w:sz="4" w:space="0" w:color="auto"/>
              <w:right w:val="single" w:sz="4" w:space="0" w:color="auto"/>
            </w:tcBorders>
            <w:hideMark/>
          </w:tcPr>
          <w:p w14:paraId="0507C431" w14:textId="1ED5285A" w:rsidR="00EE49B2" w:rsidRPr="00B640FD" w:rsidRDefault="00EE49B2" w:rsidP="00EE49B2">
            <w:pPr>
              <w:spacing w:line="240" w:lineRule="auto"/>
              <w:rPr>
                <w:rFonts w:ascii="Segoe UI Light" w:eastAsia="Times New Roman" w:hAnsi="Segoe UI Light" w:cs="Segoe UI Light"/>
                <w:lang w:eastAsia="en-AU"/>
              </w:rPr>
            </w:pPr>
            <w:r w:rsidRPr="00945F2C">
              <w:rPr>
                <w:rFonts w:ascii="Segoe UI Light" w:eastAsia="Times New Roman" w:hAnsi="Segoe UI Light" w:cs="Segoe UI Light"/>
                <w:lang w:eastAsia="en-AU"/>
              </w:rPr>
              <w:t>{{partnerSumOfCCSuperAndSMSF</w:t>
            </w:r>
            <w:r>
              <w:rPr>
                <w:rFonts w:ascii="Segoe UI Light" w:eastAsia="Times New Roman" w:hAnsi="Segoe UI Light" w:cs="Segoe UI Light"/>
                <w:lang w:eastAsia="en-AU"/>
              </w:rPr>
              <w:t>2</w:t>
            </w:r>
            <w:r w:rsidRPr="00945F2C">
              <w:rPr>
                <w:rFonts w:ascii="Segoe UI Light" w:eastAsia="Times New Roman" w:hAnsi="Segoe UI Light" w:cs="Segoe UI Light"/>
                <w:lang w:eastAsia="en-AU"/>
              </w:rPr>
              <w:t>}}</w:t>
            </w:r>
          </w:p>
        </w:tc>
      </w:tr>
      <w:tr w:rsidR="00EE49B2" w:rsidRPr="00B640FD" w14:paraId="5750C8BC" w14:textId="77777777" w:rsidTr="008D75EA">
        <w:trPr>
          <w:trHeight w:val="284"/>
        </w:trPr>
        <w:tc>
          <w:tcPr>
            <w:tcW w:w="3067"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531997A2" w14:textId="38FE9C21" w:rsidR="00EE49B2" w:rsidRPr="00B640FD" w:rsidRDefault="00EE49B2" w:rsidP="00EE49B2">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w:t>
            </w:r>
            <w:r w:rsidR="004E6032">
              <w:rPr>
                <w:rFonts w:ascii="Segoe UI Light" w:eastAsia="Times New Roman" w:hAnsi="Segoe UI Light" w:cs="Segoe UI Light"/>
                <w:lang w:eastAsia="en-AU"/>
              </w:rPr>
              <w:t>3</w:t>
            </w:r>
          </w:p>
        </w:tc>
        <w:tc>
          <w:tcPr>
            <w:tcW w:w="3241" w:type="dxa"/>
            <w:tcBorders>
              <w:top w:val="nil"/>
              <w:left w:val="nil"/>
              <w:bottom w:val="single" w:sz="4" w:space="0" w:color="auto"/>
              <w:right w:val="single" w:sz="4" w:space="0" w:color="auto"/>
            </w:tcBorders>
            <w:hideMark/>
          </w:tcPr>
          <w:p w14:paraId="17DAF6F9" w14:textId="24188A79" w:rsidR="00EE49B2" w:rsidRPr="00B640FD" w:rsidRDefault="00EE49B2" w:rsidP="00EE49B2">
            <w:pPr>
              <w:spacing w:line="240" w:lineRule="auto"/>
              <w:rPr>
                <w:rFonts w:ascii="Segoe UI Light" w:eastAsia="Times New Roman" w:hAnsi="Segoe UI Light" w:cs="Segoe UI Light"/>
                <w:lang w:eastAsia="en-AU"/>
              </w:rPr>
            </w:pPr>
            <w:r w:rsidRPr="00E533BD">
              <w:rPr>
                <w:rFonts w:ascii="Segoe UI Light" w:eastAsia="Times New Roman" w:hAnsi="Segoe UI Light" w:cs="Segoe UI Light"/>
                <w:lang w:eastAsia="en-AU"/>
              </w:rPr>
              <w:t>{{clientSumOfCCSuperAndSMSF</w:t>
            </w:r>
            <w:r>
              <w:rPr>
                <w:rFonts w:ascii="Segoe UI Light" w:eastAsia="Times New Roman" w:hAnsi="Segoe UI Light" w:cs="Segoe UI Light"/>
                <w:lang w:eastAsia="en-AU"/>
              </w:rPr>
              <w:t>3</w:t>
            </w:r>
            <w:r w:rsidRPr="00E533BD">
              <w:rPr>
                <w:rFonts w:ascii="Segoe UI Light" w:eastAsia="Times New Roman" w:hAnsi="Segoe UI Light" w:cs="Segoe UI Light"/>
                <w:lang w:eastAsia="en-AU"/>
              </w:rPr>
              <w:t>}}</w:t>
            </w:r>
          </w:p>
        </w:tc>
        <w:tc>
          <w:tcPr>
            <w:tcW w:w="3413" w:type="dxa"/>
            <w:tcBorders>
              <w:top w:val="nil"/>
              <w:left w:val="nil"/>
              <w:bottom w:val="single" w:sz="4" w:space="0" w:color="auto"/>
              <w:right w:val="single" w:sz="4" w:space="0" w:color="auto"/>
            </w:tcBorders>
            <w:hideMark/>
          </w:tcPr>
          <w:p w14:paraId="46416F1F" w14:textId="428FC22C" w:rsidR="00EE49B2" w:rsidRPr="00B640FD" w:rsidRDefault="00EE49B2" w:rsidP="00EE49B2">
            <w:pPr>
              <w:spacing w:line="240" w:lineRule="auto"/>
              <w:rPr>
                <w:rFonts w:ascii="Segoe UI Light" w:eastAsia="Times New Roman" w:hAnsi="Segoe UI Light" w:cs="Segoe UI Light"/>
                <w:lang w:eastAsia="en-AU"/>
              </w:rPr>
            </w:pPr>
            <w:r w:rsidRPr="00945F2C">
              <w:rPr>
                <w:rFonts w:ascii="Segoe UI Light" w:eastAsia="Times New Roman" w:hAnsi="Segoe UI Light" w:cs="Segoe UI Light"/>
                <w:lang w:eastAsia="en-AU"/>
              </w:rPr>
              <w:t>{{partnerSumOfCCSuperAndSMSF</w:t>
            </w:r>
            <w:r>
              <w:rPr>
                <w:rFonts w:ascii="Segoe UI Light" w:eastAsia="Times New Roman" w:hAnsi="Segoe UI Light" w:cs="Segoe UI Light"/>
                <w:lang w:eastAsia="en-AU"/>
              </w:rPr>
              <w:t>3</w:t>
            </w:r>
            <w:r w:rsidRPr="00945F2C">
              <w:rPr>
                <w:rFonts w:ascii="Segoe UI Light" w:eastAsia="Times New Roman" w:hAnsi="Segoe UI Light" w:cs="Segoe UI Light"/>
                <w:lang w:eastAsia="en-AU"/>
              </w:rPr>
              <w:t>}}</w:t>
            </w:r>
          </w:p>
        </w:tc>
      </w:tr>
      <w:tr w:rsidR="00EE49B2" w:rsidRPr="00B640FD" w14:paraId="718F22DF" w14:textId="77777777" w:rsidTr="008D75EA">
        <w:trPr>
          <w:trHeight w:val="284"/>
        </w:trPr>
        <w:tc>
          <w:tcPr>
            <w:tcW w:w="3067"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5131B148" w14:textId="2FD468F8" w:rsidR="00EE49B2" w:rsidRPr="00B640FD" w:rsidRDefault="00EE49B2" w:rsidP="00EE49B2">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w:t>
            </w:r>
            <w:r w:rsidR="004E6032">
              <w:rPr>
                <w:rFonts w:ascii="Segoe UI Light" w:eastAsia="Times New Roman" w:hAnsi="Segoe UI Light" w:cs="Segoe UI Light"/>
                <w:lang w:eastAsia="en-AU"/>
              </w:rPr>
              <w:t>4</w:t>
            </w:r>
          </w:p>
        </w:tc>
        <w:tc>
          <w:tcPr>
            <w:tcW w:w="3241" w:type="dxa"/>
            <w:tcBorders>
              <w:top w:val="nil"/>
              <w:left w:val="nil"/>
              <w:bottom w:val="single" w:sz="4" w:space="0" w:color="auto"/>
              <w:right w:val="single" w:sz="4" w:space="0" w:color="auto"/>
            </w:tcBorders>
          </w:tcPr>
          <w:p w14:paraId="7A6B00F4" w14:textId="772E8B4D" w:rsidR="00EE49B2" w:rsidRPr="00B640FD" w:rsidRDefault="00EE49B2" w:rsidP="00EE49B2">
            <w:pPr>
              <w:spacing w:line="240" w:lineRule="auto"/>
              <w:rPr>
                <w:rFonts w:ascii="Segoe UI Light" w:eastAsia="Times New Roman" w:hAnsi="Segoe UI Light" w:cs="Segoe UI Light"/>
                <w:lang w:eastAsia="en-AU"/>
              </w:rPr>
            </w:pPr>
            <w:r w:rsidRPr="00E533BD">
              <w:rPr>
                <w:rFonts w:ascii="Segoe UI Light" w:eastAsia="Times New Roman" w:hAnsi="Segoe UI Light" w:cs="Segoe UI Light"/>
                <w:lang w:eastAsia="en-AU"/>
              </w:rPr>
              <w:t>{{clientSumOfCCSuperAndSMSF</w:t>
            </w:r>
            <w:r>
              <w:rPr>
                <w:rFonts w:ascii="Segoe UI Light" w:eastAsia="Times New Roman" w:hAnsi="Segoe UI Light" w:cs="Segoe UI Light"/>
                <w:lang w:eastAsia="en-AU"/>
              </w:rPr>
              <w:t>4</w:t>
            </w:r>
            <w:r w:rsidRPr="00E533BD">
              <w:rPr>
                <w:rFonts w:ascii="Segoe UI Light" w:eastAsia="Times New Roman" w:hAnsi="Segoe UI Light" w:cs="Segoe UI Light"/>
                <w:lang w:eastAsia="en-AU"/>
              </w:rPr>
              <w:t>}}</w:t>
            </w:r>
          </w:p>
        </w:tc>
        <w:tc>
          <w:tcPr>
            <w:tcW w:w="3413" w:type="dxa"/>
            <w:tcBorders>
              <w:top w:val="nil"/>
              <w:left w:val="nil"/>
              <w:bottom w:val="single" w:sz="4" w:space="0" w:color="auto"/>
              <w:right w:val="single" w:sz="4" w:space="0" w:color="auto"/>
            </w:tcBorders>
          </w:tcPr>
          <w:p w14:paraId="76107CC2" w14:textId="7988B363" w:rsidR="00EE49B2" w:rsidRPr="00B640FD" w:rsidRDefault="00EE49B2" w:rsidP="00EE49B2">
            <w:pPr>
              <w:spacing w:line="240" w:lineRule="auto"/>
              <w:rPr>
                <w:rFonts w:ascii="Segoe UI Light" w:eastAsia="Times New Roman" w:hAnsi="Segoe UI Light" w:cs="Segoe UI Light"/>
                <w:lang w:eastAsia="en-AU"/>
              </w:rPr>
            </w:pPr>
            <w:r w:rsidRPr="00945F2C">
              <w:rPr>
                <w:rFonts w:ascii="Segoe UI Light" w:eastAsia="Times New Roman" w:hAnsi="Segoe UI Light" w:cs="Segoe UI Light"/>
                <w:lang w:eastAsia="en-AU"/>
              </w:rPr>
              <w:t>{{partnerSumOfCCSuperAndSMSF</w:t>
            </w:r>
            <w:r>
              <w:rPr>
                <w:rFonts w:ascii="Segoe UI Light" w:eastAsia="Times New Roman" w:hAnsi="Segoe UI Light" w:cs="Segoe UI Light"/>
                <w:lang w:eastAsia="en-AU"/>
              </w:rPr>
              <w:t>4</w:t>
            </w:r>
            <w:r w:rsidRPr="00945F2C">
              <w:rPr>
                <w:rFonts w:ascii="Segoe UI Light" w:eastAsia="Times New Roman" w:hAnsi="Segoe UI Light" w:cs="Segoe UI Light"/>
                <w:lang w:eastAsia="en-AU"/>
              </w:rPr>
              <w:t>}}</w:t>
            </w:r>
          </w:p>
        </w:tc>
      </w:tr>
      <w:tr w:rsidR="00EE49B2" w:rsidRPr="00B640FD" w14:paraId="4D063382" w14:textId="77777777" w:rsidTr="008D75EA">
        <w:trPr>
          <w:trHeight w:val="284"/>
        </w:trPr>
        <w:tc>
          <w:tcPr>
            <w:tcW w:w="3067"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1B39C3B8" w14:textId="5B78CE3E" w:rsidR="00EE49B2" w:rsidRPr="00B640FD" w:rsidRDefault="00EE49B2" w:rsidP="00EE49B2">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w:t>
            </w:r>
            <w:r w:rsidR="004E6032">
              <w:rPr>
                <w:rFonts w:ascii="Segoe UI Light" w:eastAsia="Times New Roman" w:hAnsi="Segoe UI Light" w:cs="Segoe UI Light"/>
                <w:lang w:eastAsia="en-AU"/>
              </w:rPr>
              <w:t>5</w:t>
            </w:r>
          </w:p>
        </w:tc>
        <w:tc>
          <w:tcPr>
            <w:tcW w:w="3241" w:type="dxa"/>
            <w:tcBorders>
              <w:top w:val="nil"/>
              <w:left w:val="nil"/>
              <w:bottom w:val="single" w:sz="4" w:space="0" w:color="auto"/>
              <w:right w:val="single" w:sz="4" w:space="0" w:color="auto"/>
            </w:tcBorders>
          </w:tcPr>
          <w:p w14:paraId="12162351" w14:textId="38D840CF" w:rsidR="00EE49B2" w:rsidRPr="00B640FD" w:rsidRDefault="00EE49B2" w:rsidP="00EE49B2">
            <w:pPr>
              <w:spacing w:line="240" w:lineRule="auto"/>
              <w:rPr>
                <w:rFonts w:ascii="Segoe UI Light" w:eastAsia="Times New Roman" w:hAnsi="Segoe UI Light" w:cs="Segoe UI Light"/>
                <w:lang w:eastAsia="en-AU"/>
              </w:rPr>
            </w:pPr>
            <w:r w:rsidRPr="00E533BD">
              <w:rPr>
                <w:rFonts w:ascii="Segoe UI Light" w:eastAsia="Times New Roman" w:hAnsi="Segoe UI Light" w:cs="Segoe UI Light"/>
                <w:lang w:eastAsia="en-AU"/>
              </w:rPr>
              <w:t>{{clientSumOfCCSuperAndSMSF</w:t>
            </w:r>
            <w:r>
              <w:rPr>
                <w:rFonts w:ascii="Segoe UI Light" w:eastAsia="Times New Roman" w:hAnsi="Segoe UI Light" w:cs="Segoe UI Light"/>
                <w:lang w:eastAsia="en-AU"/>
              </w:rPr>
              <w:t>5</w:t>
            </w:r>
            <w:r w:rsidRPr="00E533BD">
              <w:rPr>
                <w:rFonts w:ascii="Segoe UI Light" w:eastAsia="Times New Roman" w:hAnsi="Segoe UI Light" w:cs="Segoe UI Light"/>
                <w:lang w:eastAsia="en-AU"/>
              </w:rPr>
              <w:t>}}</w:t>
            </w:r>
          </w:p>
        </w:tc>
        <w:tc>
          <w:tcPr>
            <w:tcW w:w="3413" w:type="dxa"/>
            <w:tcBorders>
              <w:top w:val="nil"/>
              <w:left w:val="nil"/>
              <w:bottom w:val="single" w:sz="4" w:space="0" w:color="auto"/>
              <w:right w:val="single" w:sz="4" w:space="0" w:color="auto"/>
            </w:tcBorders>
          </w:tcPr>
          <w:p w14:paraId="76559A1D" w14:textId="7A335A97" w:rsidR="00EE49B2" w:rsidRPr="00B640FD" w:rsidRDefault="00EE49B2" w:rsidP="00EE49B2">
            <w:pPr>
              <w:spacing w:line="240" w:lineRule="auto"/>
              <w:rPr>
                <w:rFonts w:ascii="Segoe UI Light" w:eastAsia="Times New Roman" w:hAnsi="Segoe UI Light" w:cs="Segoe UI Light"/>
                <w:lang w:eastAsia="en-AU"/>
              </w:rPr>
            </w:pPr>
            <w:r w:rsidRPr="00945F2C">
              <w:rPr>
                <w:rFonts w:ascii="Segoe UI Light" w:eastAsia="Times New Roman" w:hAnsi="Segoe UI Light" w:cs="Segoe UI Light"/>
                <w:lang w:eastAsia="en-AU"/>
              </w:rPr>
              <w:t>{{partnerSumOfCCSuperAndSMSF</w:t>
            </w:r>
            <w:r>
              <w:rPr>
                <w:rFonts w:ascii="Segoe UI Light" w:eastAsia="Times New Roman" w:hAnsi="Segoe UI Light" w:cs="Segoe UI Light"/>
                <w:lang w:eastAsia="en-AU"/>
              </w:rPr>
              <w:t>5</w:t>
            </w:r>
            <w:r w:rsidRPr="00945F2C">
              <w:rPr>
                <w:rFonts w:ascii="Segoe UI Light" w:eastAsia="Times New Roman" w:hAnsi="Segoe UI Light" w:cs="Segoe UI Light"/>
                <w:lang w:eastAsia="en-AU"/>
              </w:rPr>
              <w:t>}}</w:t>
            </w:r>
          </w:p>
        </w:tc>
      </w:tr>
      <w:tr w:rsidR="00EE49B2" w:rsidRPr="0065340A" w14:paraId="7530F8D0" w14:textId="77777777" w:rsidTr="008D75EA">
        <w:trPr>
          <w:trHeight w:val="487"/>
        </w:trPr>
        <w:tc>
          <w:tcPr>
            <w:tcW w:w="3067"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01F2EE81" w14:textId="7053A01C" w:rsidR="00EE49B2" w:rsidRPr="00B640FD" w:rsidRDefault="00EE49B2" w:rsidP="00EE49B2">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w:t>
            </w:r>
            <w:r w:rsidR="004E6032">
              <w:rPr>
                <w:rFonts w:ascii="Segoe UI Light" w:eastAsia="Times New Roman" w:hAnsi="Segoe UI Light" w:cs="Segoe UI Light"/>
                <w:lang w:eastAsia="en-AU"/>
              </w:rPr>
              <w:t>6</w:t>
            </w:r>
          </w:p>
        </w:tc>
        <w:tc>
          <w:tcPr>
            <w:tcW w:w="3241" w:type="dxa"/>
            <w:tcBorders>
              <w:top w:val="nil"/>
              <w:left w:val="nil"/>
              <w:bottom w:val="single" w:sz="4" w:space="0" w:color="auto"/>
              <w:right w:val="single" w:sz="4" w:space="0" w:color="auto"/>
            </w:tcBorders>
            <w:hideMark/>
          </w:tcPr>
          <w:p w14:paraId="5FB46A08" w14:textId="6B3B00A8" w:rsidR="00EE49B2" w:rsidRPr="00B640FD" w:rsidRDefault="00EE49B2" w:rsidP="00EE49B2">
            <w:pPr>
              <w:spacing w:line="240" w:lineRule="auto"/>
              <w:rPr>
                <w:rFonts w:ascii="Segoe UI Light" w:eastAsia="Times New Roman" w:hAnsi="Segoe UI Light" w:cs="Segoe UI Light"/>
                <w:lang w:eastAsia="en-AU"/>
              </w:rPr>
            </w:pPr>
            <w:r w:rsidRPr="00E533BD">
              <w:rPr>
                <w:rFonts w:ascii="Segoe UI Light" w:eastAsia="Times New Roman" w:hAnsi="Segoe UI Light" w:cs="Segoe UI Light"/>
                <w:lang w:eastAsia="en-AU"/>
              </w:rPr>
              <w:t>{{clientSumOfCCSuperAndSMSF</w:t>
            </w:r>
            <w:r>
              <w:rPr>
                <w:rFonts w:ascii="Segoe UI Light" w:eastAsia="Times New Roman" w:hAnsi="Segoe UI Light" w:cs="Segoe UI Light"/>
                <w:lang w:eastAsia="en-AU"/>
              </w:rPr>
              <w:t>6</w:t>
            </w:r>
            <w:r w:rsidRPr="00E533BD">
              <w:rPr>
                <w:rFonts w:ascii="Segoe UI Light" w:eastAsia="Times New Roman" w:hAnsi="Segoe UI Light" w:cs="Segoe UI Light"/>
                <w:lang w:eastAsia="en-AU"/>
              </w:rPr>
              <w:t>}}</w:t>
            </w:r>
          </w:p>
        </w:tc>
        <w:tc>
          <w:tcPr>
            <w:tcW w:w="3413" w:type="dxa"/>
            <w:tcBorders>
              <w:top w:val="nil"/>
              <w:left w:val="nil"/>
              <w:bottom w:val="single" w:sz="4" w:space="0" w:color="auto"/>
              <w:right w:val="single" w:sz="4" w:space="0" w:color="auto"/>
            </w:tcBorders>
            <w:hideMark/>
          </w:tcPr>
          <w:p w14:paraId="2754A454" w14:textId="42961907" w:rsidR="00EE49B2" w:rsidRPr="00B640FD" w:rsidRDefault="00EE49B2" w:rsidP="00EE49B2">
            <w:pPr>
              <w:spacing w:line="240" w:lineRule="auto"/>
              <w:rPr>
                <w:rFonts w:ascii="Segoe UI Light" w:eastAsia="Times New Roman" w:hAnsi="Segoe UI Light" w:cs="Segoe UI Light"/>
                <w:lang w:eastAsia="en-AU"/>
              </w:rPr>
            </w:pPr>
            <w:r w:rsidRPr="00945F2C">
              <w:rPr>
                <w:rFonts w:ascii="Segoe UI Light" w:eastAsia="Times New Roman" w:hAnsi="Segoe UI Light" w:cs="Segoe UI Light"/>
                <w:lang w:eastAsia="en-AU"/>
              </w:rPr>
              <w:t>{{partnerSumOfCCSuperAndSMSF</w:t>
            </w:r>
            <w:r>
              <w:rPr>
                <w:rFonts w:ascii="Segoe UI Light" w:eastAsia="Times New Roman" w:hAnsi="Segoe UI Light" w:cs="Segoe UI Light"/>
                <w:lang w:eastAsia="en-AU"/>
              </w:rPr>
              <w:t>6</w:t>
            </w:r>
            <w:r w:rsidRPr="00945F2C">
              <w:rPr>
                <w:rFonts w:ascii="Segoe UI Light" w:eastAsia="Times New Roman" w:hAnsi="Segoe UI Light" w:cs="Segoe UI Light"/>
                <w:lang w:eastAsia="en-AU"/>
              </w:rPr>
              <w:t>}}</w:t>
            </w:r>
          </w:p>
        </w:tc>
      </w:tr>
    </w:tbl>
    <w:p w14:paraId="7620322B" w14:textId="77777777" w:rsidR="00B640FD" w:rsidRDefault="00B640FD" w:rsidP="00BE64F8"/>
    <w:p w14:paraId="26F7369B" w14:textId="77777777" w:rsidR="00B640FD" w:rsidRDefault="00B640FD" w:rsidP="00BE64F8"/>
    <w:p w14:paraId="15EBF2EE" w14:textId="77777777" w:rsidR="00FF219C" w:rsidRDefault="00FF219C" w:rsidP="00FF219C">
      <w:pPr>
        <w:pStyle w:val="Heading1"/>
        <w:jc w:val="both"/>
        <w:rPr>
          <w:rFonts w:ascii="Segoe UI Light" w:hAnsi="Segoe UI Light" w:cs="Segoe UI Light"/>
          <w:b/>
          <w:bCs w:val="0"/>
          <w:color w:val="0066CC"/>
          <w:sz w:val="24"/>
          <w:szCs w:val="24"/>
        </w:rPr>
      </w:pPr>
      <w:r w:rsidRPr="00FF219C">
        <w:rPr>
          <w:rFonts w:ascii="Segoe UI Light" w:hAnsi="Segoe UI Light" w:cs="Segoe UI Light"/>
          <w:b/>
          <w:bCs w:val="0"/>
          <w:color w:val="0066CC"/>
          <w:sz w:val="24"/>
          <w:szCs w:val="24"/>
        </w:rPr>
        <w:t xml:space="preserve">Account Based Pensions </w:t>
      </w:r>
    </w:p>
    <w:p w14:paraId="4BA0EB94" w14:textId="13C74D3D" w:rsidR="0039055F" w:rsidRPr="0039055F" w:rsidRDefault="0039055F" w:rsidP="0039055F">
      <w:r>
        <w:t>{{#</w:t>
      </w:r>
      <w:proofErr w:type="spellStart"/>
      <w:r>
        <w:rPr>
          <w:lang w:val="en-US"/>
        </w:rPr>
        <w:t>clientAccountBasedPensions</w:t>
      </w:r>
      <w:proofErr w:type="spellEnd"/>
      <w:r>
        <w:t>}}</w:t>
      </w:r>
    </w:p>
    <w:tbl>
      <w:tblPr>
        <w:tblW w:w="10201" w:type="dxa"/>
        <w:tblLook w:val="04A0" w:firstRow="1" w:lastRow="0" w:firstColumn="1" w:lastColumn="0" w:noHBand="0" w:noVBand="1"/>
      </w:tblPr>
      <w:tblGrid>
        <w:gridCol w:w="5432"/>
        <w:gridCol w:w="4769"/>
      </w:tblGrid>
      <w:tr w:rsidR="00FF219C" w:rsidRPr="00FF219C" w14:paraId="2152FEA7" w14:textId="77777777" w:rsidTr="0039055F">
        <w:trPr>
          <w:trHeight w:val="231"/>
        </w:trPr>
        <w:tc>
          <w:tcPr>
            <w:tcW w:w="10201" w:type="dxa"/>
            <w:gridSpan w:val="2"/>
            <w:tcBorders>
              <w:top w:val="single" w:sz="4" w:space="0" w:color="auto"/>
              <w:left w:val="single" w:sz="4" w:space="0" w:color="auto"/>
              <w:bottom w:val="single" w:sz="4" w:space="0" w:color="auto"/>
              <w:right w:val="single" w:sz="4" w:space="0" w:color="auto"/>
            </w:tcBorders>
            <w:shd w:val="clear" w:color="auto" w:fill="00489E"/>
            <w:vAlign w:val="bottom"/>
            <w:hideMark/>
          </w:tcPr>
          <w:p w14:paraId="17D3543A" w14:textId="375695B5" w:rsidR="00FF219C" w:rsidRPr="00463014" w:rsidRDefault="00463014" w:rsidP="00AD5ACD">
            <w:pPr>
              <w:spacing w:line="240" w:lineRule="auto"/>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w:t>
            </w:r>
          </w:p>
        </w:tc>
      </w:tr>
      <w:tr w:rsidR="00FF219C" w:rsidRPr="00FF219C" w14:paraId="4ACD9226" w14:textId="77777777" w:rsidTr="008D75EA">
        <w:trPr>
          <w:trHeight w:val="231"/>
        </w:trPr>
        <w:tc>
          <w:tcPr>
            <w:tcW w:w="54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08000E62" w14:textId="77777777" w:rsidR="00FF219C" w:rsidRPr="00FF219C" w:rsidRDefault="00FF219C" w:rsidP="00FF219C">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 xml:space="preserve">Member Name </w:t>
            </w:r>
          </w:p>
        </w:tc>
        <w:tc>
          <w:tcPr>
            <w:tcW w:w="4769" w:type="dxa"/>
            <w:tcBorders>
              <w:top w:val="single" w:sz="4" w:space="0" w:color="auto"/>
              <w:left w:val="nil"/>
              <w:bottom w:val="single" w:sz="4" w:space="0" w:color="auto"/>
              <w:right w:val="single" w:sz="4" w:space="0" w:color="auto"/>
            </w:tcBorders>
            <w:vAlign w:val="bottom"/>
            <w:hideMark/>
          </w:tcPr>
          <w:p w14:paraId="0534848C" w14:textId="56A71C06" w:rsidR="00FF219C" w:rsidRPr="00FF219C" w:rsidRDefault="00FF219C" w:rsidP="00FF219C">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memberName</w:t>
            </w:r>
            <w:proofErr w:type="spellEnd"/>
            <w:r>
              <w:rPr>
                <w:rFonts w:ascii="Segoe UI Light" w:eastAsia="Times New Roman" w:hAnsi="Segoe UI Light" w:cs="Segoe UI Light"/>
                <w:lang w:eastAsia="en-AU"/>
              </w:rPr>
              <w:t>}}</w:t>
            </w:r>
          </w:p>
        </w:tc>
      </w:tr>
      <w:tr w:rsidR="00FF219C" w:rsidRPr="00FF219C" w14:paraId="7F82EB7B"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4B6CAAD9" w14:textId="77777777" w:rsidR="00FF219C" w:rsidRPr="00FF219C" w:rsidRDefault="00FF219C" w:rsidP="00FF219C">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Account/Member Number</w:t>
            </w:r>
          </w:p>
        </w:tc>
        <w:tc>
          <w:tcPr>
            <w:tcW w:w="4769" w:type="dxa"/>
            <w:tcBorders>
              <w:top w:val="single" w:sz="4" w:space="0" w:color="auto"/>
              <w:left w:val="nil"/>
              <w:bottom w:val="single" w:sz="4" w:space="0" w:color="auto"/>
              <w:right w:val="single" w:sz="4" w:space="0" w:color="000000"/>
            </w:tcBorders>
            <w:vAlign w:val="bottom"/>
            <w:hideMark/>
          </w:tcPr>
          <w:p w14:paraId="22E32804" w14:textId="671494D7" w:rsidR="00FF219C" w:rsidRPr="00FF219C" w:rsidRDefault="0039055F" w:rsidP="00FF219C">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memberNumber</w:t>
            </w:r>
            <w:proofErr w:type="spellEnd"/>
            <w:r>
              <w:rPr>
                <w:rFonts w:ascii="Segoe UI Light" w:eastAsia="Times New Roman" w:hAnsi="Segoe UI Light" w:cs="Segoe UI Light"/>
                <w:lang w:eastAsia="en-AU"/>
              </w:rPr>
              <w:t>}}</w:t>
            </w:r>
          </w:p>
        </w:tc>
      </w:tr>
      <w:tr w:rsidR="00FF219C" w:rsidRPr="00FF219C" w14:paraId="12FC8128"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5C90B934" w14:textId="77777777" w:rsidR="00FF219C" w:rsidRPr="00FF219C" w:rsidRDefault="00FF219C" w:rsidP="00FF219C">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 xml:space="preserve">Pension Type </w:t>
            </w:r>
          </w:p>
        </w:tc>
        <w:tc>
          <w:tcPr>
            <w:tcW w:w="4769" w:type="dxa"/>
            <w:tcBorders>
              <w:top w:val="single" w:sz="4" w:space="0" w:color="auto"/>
              <w:left w:val="nil"/>
              <w:bottom w:val="single" w:sz="4" w:space="0" w:color="auto"/>
              <w:right w:val="single" w:sz="4" w:space="0" w:color="000000"/>
            </w:tcBorders>
            <w:vAlign w:val="bottom"/>
          </w:tcPr>
          <w:p w14:paraId="371DF2E8" w14:textId="65054BC4" w:rsidR="00FF219C" w:rsidRPr="00FF219C" w:rsidRDefault="0039055F" w:rsidP="00FF219C">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fundType</w:t>
            </w:r>
            <w:proofErr w:type="spellEnd"/>
            <w:r>
              <w:rPr>
                <w:rFonts w:ascii="Segoe UI Light" w:eastAsia="Times New Roman" w:hAnsi="Segoe UI Light" w:cs="Segoe UI Light"/>
                <w:lang w:eastAsia="en-AU"/>
              </w:rPr>
              <w:t>}}</w:t>
            </w:r>
          </w:p>
        </w:tc>
      </w:tr>
      <w:tr w:rsidR="0039055F" w:rsidRPr="00FF219C" w14:paraId="7247F958"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7BF38AF5" w14:textId="77777777" w:rsidR="0039055F" w:rsidRPr="00FF219C" w:rsidRDefault="0039055F" w:rsidP="0039055F">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Date commenced</w:t>
            </w:r>
          </w:p>
        </w:tc>
        <w:tc>
          <w:tcPr>
            <w:tcW w:w="4769" w:type="dxa"/>
            <w:tcBorders>
              <w:top w:val="single" w:sz="4" w:space="0" w:color="auto"/>
              <w:left w:val="nil"/>
              <w:bottom w:val="single" w:sz="4" w:space="0" w:color="auto"/>
              <w:right w:val="single" w:sz="4" w:space="0" w:color="000000"/>
            </w:tcBorders>
            <w:vAlign w:val="bottom"/>
          </w:tcPr>
          <w:p w14:paraId="4926D862" w14:textId="1B9CE3DC"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commencementDate</w:t>
            </w:r>
            <w:proofErr w:type="spellEnd"/>
            <w:r>
              <w:rPr>
                <w:rFonts w:ascii="Segoe UI Light" w:eastAsia="Times New Roman" w:hAnsi="Segoe UI Light" w:cs="Segoe UI Light"/>
                <w:lang w:eastAsia="en-AU"/>
              </w:rPr>
              <w:t>}}</w:t>
            </w:r>
          </w:p>
        </w:tc>
      </w:tr>
      <w:tr w:rsidR="0039055F" w:rsidRPr="00FF219C" w14:paraId="6AAC74A6"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4E35ABB0" w14:textId="77777777" w:rsidR="0039055F" w:rsidRPr="00FF219C" w:rsidRDefault="0039055F" w:rsidP="0039055F">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Eligible service period</w:t>
            </w:r>
          </w:p>
        </w:tc>
        <w:tc>
          <w:tcPr>
            <w:tcW w:w="4769" w:type="dxa"/>
            <w:tcBorders>
              <w:top w:val="single" w:sz="4" w:space="0" w:color="auto"/>
              <w:left w:val="nil"/>
              <w:bottom w:val="single" w:sz="4" w:space="0" w:color="auto"/>
              <w:right w:val="single" w:sz="4" w:space="0" w:color="000000"/>
            </w:tcBorders>
            <w:vAlign w:val="bottom"/>
          </w:tcPr>
          <w:p w14:paraId="7C086F8D" w14:textId="6CDE1F06"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eligibleServiceDate</w:t>
            </w:r>
            <w:proofErr w:type="spellEnd"/>
            <w:r>
              <w:rPr>
                <w:rFonts w:ascii="Segoe UI Light" w:eastAsia="Times New Roman" w:hAnsi="Segoe UI Light" w:cs="Segoe UI Light"/>
                <w:lang w:eastAsia="en-AU"/>
              </w:rPr>
              <w:t>}}</w:t>
            </w:r>
          </w:p>
        </w:tc>
      </w:tr>
      <w:tr w:rsidR="0039055F" w:rsidRPr="00FF219C" w14:paraId="1EC96E45"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7503EB07" w14:textId="77777777" w:rsidR="0039055F" w:rsidRPr="00FF219C" w:rsidRDefault="0039055F" w:rsidP="0039055F">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Current Value</w:t>
            </w:r>
          </w:p>
        </w:tc>
        <w:tc>
          <w:tcPr>
            <w:tcW w:w="4769" w:type="dxa"/>
            <w:tcBorders>
              <w:top w:val="single" w:sz="4" w:space="0" w:color="auto"/>
              <w:left w:val="nil"/>
              <w:bottom w:val="single" w:sz="4" w:space="0" w:color="auto"/>
              <w:right w:val="single" w:sz="4" w:space="0" w:color="000000"/>
            </w:tcBorders>
            <w:vAlign w:val="bottom"/>
          </w:tcPr>
          <w:p w14:paraId="325C6CDF" w14:textId="155C3FF5"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portfolioValue</w:t>
            </w:r>
            <w:proofErr w:type="spellEnd"/>
            <w:r>
              <w:rPr>
                <w:rFonts w:ascii="Segoe UI Light" w:eastAsia="Times New Roman" w:hAnsi="Segoe UI Light" w:cs="Segoe UI Light"/>
                <w:lang w:eastAsia="en-AU"/>
              </w:rPr>
              <w:t>}}</w:t>
            </w:r>
          </w:p>
        </w:tc>
      </w:tr>
      <w:tr w:rsidR="0039055F" w:rsidRPr="00FF219C" w14:paraId="16875D93"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30981CF1" w14:textId="77777777" w:rsidR="0039055F" w:rsidRPr="00FF219C" w:rsidRDefault="0039055F" w:rsidP="0039055F">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 xml:space="preserve">Tax free Component </w:t>
            </w:r>
          </w:p>
        </w:tc>
        <w:tc>
          <w:tcPr>
            <w:tcW w:w="4769" w:type="dxa"/>
            <w:tcBorders>
              <w:top w:val="single" w:sz="4" w:space="0" w:color="auto"/>
              <w:left w:val="nil"/>
              <w:bottom w:val="single" w:sz="4" w:space="0" w:color="auto"/>
              <w:right w:val="single" w:sz="4" w:space="0" w:color="000000"/>
            </w:tcBorders>
            <w:vAlign w:val="bottom"/>
          </w:tcPr>
          <w:p w14:paraId="569B1527" w14:textId="58A63385"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taxFreeComponent</w:t>
            </w:r>
            <w:proofErr w:type="spellEnd"/>
            <w:r>
              <w:rPr>
                <w:rFonts w:ascii="Segoe UI Light" w:eastAsia="Times New Roman" w:hAnsi="Segoe UI Light" w:cs="Segoe UI Light"/>
                <w:lang w:eastAsia="en-AU"/>
              </w:rPr>
              <w:t>}}</w:t>
            </w:r>
          </w:p>
        </w:tc>
      </w:tr>
      <w:tr w:rsidR="0039055F" w:rsidRPr="00FF219C" w14:paraId="5359973A"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621D9329" w14:textId="77777777" w:rsidR="0039055F" w:rsidRPr="00FF219C" w:rsidRDefault="0039055F" w:rsidP="0039055F">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 xml:space="preserve">Taxable Component </w:t>
            </w:r>
          </w:p>
        </w:tc>
        <w:tc>
          <w:tcPr>
            <w:tcW w:w="4769" w:type="dxa"/>
            <w:tcBorders>
              <w:top w:val="single" w:sz="4" w:space="0" w:color="auto"/>
              <w:left w:val="nil"/>
              <w:bottom w:val="single" w:sz="4" w:space="0" w:color="auto"/>
              <w:right w:val="single" w:sz="4" w:space="0" w:color="000000"/>
            </w:tcBorders>
            <w:vAlign w:val="bottom"/>
          </w:tcPr>
          <w:p w14:paraId="23A38608" w14:textId="7B135CA4"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taxableComponent</w:t>
            </w:r>
            <w:proofErr w:type="spellEnd"/>
            <w:r>
              <w:rPr>
                <w:rFonts w:ascii="Segoe UI Light" w:eastAsia="Times New Roman" w:hAnsi="Segoe UI Light" w:cs="Segoe UI Light"/>
                <w:lang w:eastAsia="en-AU"/>
              </w:rPr>
              <w:t>}}</w:t>
            </w:r>
          </w:p>
        </w:tc>
      </w:tr>
      <w:tr w:rsidR="0039055F" w:rsidRPr="00FF219C" w14:paraId="54F39938"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2F0B805C" w14:textId="77777777" w:rsidR="0039055F" w:rsidRPr="00FF219C" w:rsidRDefault="0039055F" w:rsidP="0039055F">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Unrestricted non-preserved</w:t>
            </w:r>
          </w:p>
        </w:tc>
        <w:tc>
          <w:tcPr>
            <w:tcW w:w="4769" w:type="dxa"/>
            <w:tcBorders>
              <w:top w:val="single" w:sz="4" w:space="0" w:color="auto"/>
              <w:left w:val="nil"/>
              <w:bottom w:val="single" w:sz="4" w:space="0" w:color="auto"/>
              <w:right w:val="single" w:sz="4" w:space="0" w:color="000000"/>
            </w:tcBorders>
            <w:vAlign w:val="bottom"/>
          </w:tcPr>
          <w:p w14:paraId="67481FAA" w14:textId="7F1F09E9"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unrestrictedNonPreserved</w:t>
            </w:r>
            <w:proofErr w:type="spellEnd"/>
            <w:r>
              <w:rPr>
                <w:rFonts w:ascii="Segoe UI Light" w:eastAsia="Times New Roman" w:hAnsi="Segoe UI Light" w:cs="Segoe UI Light"/>
                <w:lang w:eastAsia="en-AU"/>
              </w:rPr>
              <w:t>}}</w:t>
            </w:r>
          </w:p>
        </w:tc>
      </w:tr>
      <w:tr w:rsidR="0039055F" w:rsidRPr="00FF219C" w14:paraId="0C20ABB0"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2049D8BB" w14:textId="77777777" w:rsidR="0039055F" w:rsidRPr="00FF219C" w:rsidRDefault="0039055F" w:rsidP="0039055F">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Restricted non-preserved</w:t>
            </w:r>
          </w:p>
        </w:tc>
        <w:tc>
          <w:tcPr>
            <w:tcW w:w="4769" w:type="dxa"/>
            <w:tcBorders>
              <w:top w:val="single" w:sz="4" w:space="0" w:color="auto"/>
              <w:left w:val="nil"/>
              <w:bottom w:val="single" w:sz="4" w:space="0" w:color="auto"/>
              <w:right w:val="single" w:sz="4" w:space="0" w:color="000000"/>
            </w:tcBorders>
            <w:vAlign w:val="bottom"/>
          </w:tcPr>
          <w:p w14:paraId="4C0C3A2D" w14:textId="453716FD"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restrictedNonPreserved</w:t>
            </w:r>
            <w:proofErr w:type="spellEnd"/>
            <w:r>
              <w:rPr>
                <w:rFonts w:ascii="Segoe UI Light" w:eastAsia="Times New Roman" w:hAnsi="Segoe UI Light" w:cs="Segoe UI Light"/>
                <w:lang w:eastAsia="en-AU"/>
              </w:rPr>
              <w:t>}}</w:t>
            </w:r>
          </w:p>
        </w:tc>
      </w:tr>
      <w:tr w:rsidR="0039055F" w:rsidRPr="00FF219C" w14:paraId="5F4C5297"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5C674285" w14:textId="77777777" w:rsidR="0039055F" w:rsidRPr="00FF219C" w:rsidRDefault="0039055F" w:rsidP="0039055F">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Preserved Amount</w:t>
            </w:r>
          </w:p>
        </w:tc>
        <w:tc>
          <w:tcPr>
            <w:tcW w:w="4769" w:type="dxa"/>
            <w:tcBorders>
              <w:top w:val="single" w:sz="4" w:space="0" w:color="auto"/>
              <w:left w:val="nil"/>
              <w:bottom w:val="single" w:sz="4" w:space="0" w:color="auto"/>
              <w:right w:val="single" w:sz="4" w:space="0" w:color="000000"/>
            </w:tcBorders>
            <w:vAlign w:val="bottom"/>
          </w:tcPr>
          <w:p w14:paraId="006FE261" w14:textId="60053E84"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preservedAmount</w:t>
            </w:r>
            <w:proofErr w:type="spellEnd"/>
            <w:r>
              <w:rPr>
                <w:rFonts w:ascii="Segoe UI Light" w:eastAsia="Times New Roman" w:hAnsi="Segoe UI Light" w:cs="Segoe UI Light"/>
                <w:lang w:eastAsia="en-AU"/>
              </w:rPr>
              <w:t>}}</w:t>
            </w:r>
          </w:p>
        </w:tc>
      </w:tr>
      <w:tr w:rsidR="0039055F" w:rsidRPr="00FF219C" w14:paraId="2F91763D"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0E096345" w14:textId="77777777" w:rsidR="0039055F" w:rsidRPr="00FF219C" w:rsidRDefault="0039055F" w:rsidP="0039055F">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Purchase Price</w:t>
            </w:r>
          </w:p>
        </w:tc>
        <w:tc>
          <w:tcPr>
            <w:tcW w:w="4769" w:type="dxa"/>
            <w:tcBorders>
              <w:top w:val="single" w:sz="4" w:space="0" w:color="auto"/>
              <w:left w:val="nil"/>
              <w:bottom w:val="single" w:sz="4" w:space="0" w:color="auto"/>
              <w:right w:val="single" w:sz="4" w:space="0" w:color="000000"/>
            </w:tcBorders>
            <w:vAlign w:val="bottom"/>
          </w:tcPr>
          <w:p w14:paraId="1932090A" w14:textId="753C42B8"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purchasePrice</w:t>
            </w:r>
            <w:proofErr w:type="spellEnd"/>
            <w:r>
              <w:rPr>
                <w:rFonts w:ascii="Segoe UI Light" w:eastAsia="Times New Roman" w:hAnsi="Segoe UI Light" w:cs="Segoe UI Light"/>
                <w:lang w:eastAsia="en-AU"/>
              </w:rPr>
              <w:t>}}</w:t>
            </w:r>
          </w:p>
        </w:tc>
      </w:tr>
      <w:tr w:rsidR="0039055F" w:rsidRPr="00FF219C" w14:paraId="667A9F13"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7A71BF13" w14:textId="77777777" w:rsidR="0039055F" w:rsidRPr="00FF219C" w:rsidRDefault="0039055F" w:rsidP="0039055F">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Annual Pension Payment ($450 Fortnightly)</w:t>
            </w:r>
          </w:p>
        </w:tc>
        <w:tc>
          <w:tcPr>
            <w:tcW w:w="4769" w:type="dxa"/>
            <w:tcBorders>
              <w:top w:val="single" w:sz="4" w:space="0" w:color="auto"/>
              <w:left w:val="nil"/>
              <w:bottom w:val="single" w:sz="4" w:space="0" w:color="auto"/>
              <w:right w:val="single" w:sz="4" w:space="0" w:color="000000"/>
            </w:tcBorders>
            <w:vAlign w:val="bottom"/>
          </w:tcPr>
          <w:p w14:paraId="78BC2F97" w14:textId="6425F834"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pensionPayment</w:t>
            </w:r>
            <w:proofErr w:type="spellEnd"/>
            <w:r>
              <w:rPr>
                <w:rFonts w:ascii="Segoe UI Light" w:eastAsia="Times New Roman" w:hAnsi="Segoe UI Light" w:cs="Segoe UI Light"/>
                <w:lang w:eastAsia="en-AU"/>
              </w:rPr>
              <w:t>}}</w:t>
            </w:r>
          </w:p>
        </w:tc>
      </w:tr>
      <w:tr w:rsidR="0039055F" w:rsidRPr="00FF219C" w14:paraId="226A2903"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09359969" w14:textId="77777777" w:rsidR="0039055F" w:rsidRPr="00FF219C" w:rsidRDefault="0039055F" w:rsidP="0039055F">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 xml:space="preserve">Ongoing Advice Fee </w:t>
            </w:r>
            <w:proofErr w:type="spellStart"/>
            <w:r w:rsidRPr="00FF219C">
              <w:rPr>
                <w:rFonts w:ascii="Segoe UI Light" w:eastAsia="Times New Roman" w:hAnsi="Segoe UI Light" w:cs="Segoe UI Light"/>
                <w:lang w:eastAsia="en-AU"/>
              </w:rPr>
              <w:t>p.a</w:t>
            </w:r>
            <w:proofErr w:type="spellEnd"/>
            <w:r w:rsidRPr="00FF219C">
              <w:rPr>
                <w:rFonts w:ascii="Segoe UI Light" w:eastAsia="Times New Roman" w:hAnsi="Segoe UI Light" w:cs="Segoe UI Light"/>
                <w:lang w:eastAsia="en-AU"/>
              </w:rPr>
              <w:t xml:space="preserve"> </w:t>
            </w:r>
          </w:p>
        </w:tc>
        <w:tc>
          <w:tcPr>
            <w:tcW w:w="4769" w:type="dxa"/>
            <w:tcBorders>
              <w:top w:val="single" w:sz="4" w:space="0" w:color="auto"/>
              <w:left w:val="nil"/>
              <w:bottom w:val="single" w:sz="4" w:space="0" w:color="auto"/>
              <w:right w:val="single" w:sz="4" w:space="0" w:color="000000"/>
            </w:tcBorders>
            <w:vAlign w:val="bottom"/>
          </w:tcPr>
          <w:p w14:paraId="684B0E22" w14:textId="00A8AD35"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annualAdvice</w:t>
            </w:r>
            <w:proofErr w:type="spellEnd"/>
            <w:r>
              <w:rPr>
                <w:rFonts w:ascii="Segoe UI Light" w:eastAsia="Times New Roman" w:hAnsi="Segoe UI Light" w:cs="Segoe UI Light"/>
                <w:lang w:eastAsia="en-AU"/>
              </w:rPr>
              <w:t>}}</w:t>
            </w:r>
          </w:p>
        </w:tc>
      </w:tr>
    </w:tbl>
    <w:p w14:paraId="5DB418D4" w14:textId="77777777" w:rsidR="00FF219C" w:rsidRPr="00FF219C" w:rsidRDefault="00FF219C" w:rsidP="00FF219C"/>
    <w:tbl>
      <w:tblPr>
        <w:tblW w:w="10201" w:type="dxa"/>
        <w:tblLook w:val="04A0" w:firstRow="1" w:lastRow="0" w:firstColumn="1" w:lastColumn="0" w:noHBand="0" w:noVBand="1"/>
      </w:tblPr>
      <w:tblGrid>
        <w:gridCol w:w="5432"/>
        <w:gridCol w:w="4769"/>
      </w:tblGrid>
      <w:tr w:rsidR="00FF219C" w:rsidRPr="00FF219C" w14:paraId="70013152" w14:textId="77777777" w:rsidTr="0039055F">
        <w:trPr>
          <w:trHeight w:val="231"/>
        </w:trPr>
        <w:tc>
          <w:tcPr>
            <w:tcW w:w="10201" w:type="dxa"/>
            <w:gridSpan w:val="2"/>
            <w:tcBorders>
              <w:top w:val="single" w:sz="4" w:space="0" w:color="auto"/>
              <w:left w:val="single" w:sz="4" w:space="0" w:color="auto"/>
              <w:bottom w:val="single" w:sz="4" w:space="0" w:color="auto"/>
              <w:right w:val="single" w:sz="4" w:space="0" w:color="auto"/>
            </w:tcBorders>
            <w:shd w:val="clear" w:color="auto" w:fill="00489E"/>
            <w:hideMark/>
          </w:tcPr>
          <w:p w14:paraId="61295475" w14:textId="1862E851" w:rsidR="00FF219C" w:rsidRPr="0039055F"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 xml:space="preserve">}} </w:t>
            </w:r>
            <w:r w:rsidR="00FF219C" w:rsidRPr="0039055F">
              <w:rPr>
                <w:rFonts w:ascii="Segoe UI Light" w:eastAsia="Times New Roman" w:hAnsi="Segoe UI Light" w:cs="Segoe UI Light"/>
                <w:b/>
                <w:bCs/>
                <w:color w:val="FFFFFF" w:themeColor="background1"/>
                <w:lang w:eastAsia="en-AU"/>
              </w:rPr>
              <w:t xml:space="preserve">Investments </w:t>
            </w:r>
          </w:p>
          <w:p w14:paraId="0999E55F" w14:textId="77777777" w:rsidR="00FF219C" w:rsidRPr="0039055F" w:rsidRDefault="00FF219C" w:rsidP="00AD5ACD">
            <w:pPr>
              <w:spacing w:line="240" w:lineRule="auto"/>
              <w:rPr>
                <w:rFonts w:ascii="Segoe UI Light" w:eastAsia="Times New Roman" w:hAnsi="Segoe UI Light" w:cs="Segoe UI Light"/>
                <w:b/>
                <w:bCs/>
                <w:color w:val="FFFFFF" w:themeColor="background1"/>
                <w:lang w:eastAsia="en-AU"/>
              </w:rPr>
            </w:pPr>
          </w:p>
        </w:tc>
      </w:tr>
      <w:tr w:rsidR="00FF219C" w:rsidRPr="00FF219C" w14:paraId="437BD4D2" w14:textId="77777777" w:rsidTr="0039055F">
        <w:trPr>
          <w:trHeight w:val="231"/>
        </w:trPr>
        <w:tc>
          <w:tcPr>
            <w:tcW w:w="5432" w:type="dxa"/>
            <w:tcBorders>
              <w:top w:val="nil"/>
              <w:left w:val="single" w:sz="4" w:space="0" w:color="auto"/>
              <w:bottom w:val="single" w:sz="4" w:space="0" w:color="auto"/>
              <w:right w:val="nil"/>
            </w:tcBorders>
            <w:shd w:val="clear" w:color="auto" w:fill="00489E"/>
            <w:vAlign w:val="bottom"/>
            <w:hideMark/>
          </w:tcPr>
          <w:p w14:paraId="78CDFF63" w14:textId="77777777" w:rsidR="00FF219C" w:rsidRPr="0039055F" w:rsidRDefault="00FF219C" w:rsidP="00AD5ACD">
            <w:pPr>
              <w:spacing w:line="240" w:lineRule="auto"/>
              <w:rPr>
                <w:rFonts w:ascii="Segoe UI Light" w:eastAsia="Times New Roman" w:hAnsi="Segoe UI Light" w:cs="Segoe UI Light"/>
                <w:b/>
                <w:bCs/>
                <w:color w:val="FFFFFF" w:themeColor="background1"/>
                <w:lang w:eastAsia="en-AU"/>
              </w:rPr>
            </w:pPr>
            <w:r w:rsidRPr="0039055F">
              <w:rPr>
                <w:rFonts w:ascii="Segoe UI Light" w:eastAsia="Times New Roman" w:hAnsi="Segoe UI Light" w:cs="Segoe UI Light"/>
                <w:b/>
                <w:bCs/>
                <w:color w:val="FFFFFF" w:themeColor="background1"/>
                <w:lang w:eastAsia="en-AU"/>
              </w:rPr>
              <w:t xml:space="preserve">Investment Option </w:t>
            </w:r>
          </w:p>
        </w:tc>
        <w:tc>
          <w:tcPr>
            <w:tcW w:w="4769"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11CB68B0" w14:textId="77777777" w:rsidR="00FF219C" w:rsidRPr="0039055F" w:rsidRDefault="00FF219C" w:rsidP="00AD5ACD">
            <w:pPr>
              <w:spacing w:line="240" w:lineRule="auto"/>
              <w:rPr>
                <w:rFonts w:ascii="Segoe UI Light" w:eastAsia="Times New Roman" w:hAnsi="Segoe UI Light" w:cs="Segoe UI Light"/>
                <w:b/>
                <w:bCs/>
                <w:color w:val="FFFFFF" w:themeColor="background1"/>
                <w:lang w:eastAsia="en-AU"/>
              </w:rPr>
            </w:pPr>
            <w:r w:rsidRPr="0039055F">
              <w:rPr>
                <w:rFonts w:ascii="Segoe UI Light" w:eastAsia="Times New Roman" w:hAnsi="Segoe UI Light" w:cs="Segoe UI Light"/>
                <w:b/>
                <w:bCs/>
                <w:color w:val="FFFFFF" w:themeColor="background1"/>
                <w:lang w:eastAsia="en-AU"/>
              </w:rPr>
              <w:t xml:space="preserve">Investment Value </w:t>
            </w:r>
          </w:p>
        </w:tc>
      </w:tr>
      <w:tr w:rsidR="0039055F" w:rsidRPr="00FF219C" w14:paraId="1925C2D5" w14:textId="77777777" w:rsidTr="008D75EA">
        <w:trPr>
          <w:trHeight w:val="231"/>
        </w:trPr>
        <w:tc>
          <w:tcPr>
            <w:tcW w:w="5432" w:type="dxa"/>
            <w:tcBorders>
              <w:top w:val="nil"/>
              <w:left w:val="single" w:sz="4" w:space="0" w:color="auto"/>
              <w:bottom w:val="single" w:sz="4" w:space="0" w:color="auto"/>
              <w:right w:val="nil"/>
            </w:tcBorders>
            <w:shd w:val="clear" w:color="auto" w:fill="D9D9D9" w:themeFill="background1" w:themeFillShade="D9"/>
            <w:vAlign w:val="bottom"/>
            <w:hideMark/>
          </w:tcPr>
          <w:p w14:paraId="00A04E91" w14:textId="299A1E73"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lastRenderedPageBreak/>
              <w:t>{{#</w:t>
            </w:r>
            <w:r w:rsidRPr="006163FD">
              <w:rPr>
                <w:rFonts w:ascii="Segoe UI Light" w:eastAsia="Times New Roman" w:hAnsi="Segoe UI Light" w:cs="Segoe UI Light"/>
                <w:lang w:eastAsia="en-AU"/>
              </w:rPr>
              <w:t>portfolioValueArray</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investmentOption</w:t>
            </w:r>
            <w:r>
              <w:rPr>
                <w:rFonts w:ascii="Segoe UI Light" w:eastAsia="Times New Roman" w:hAnsi="Segoe UI Light" w:cs="Segoe UI Light"/>
                <w:lang w:eastAsia="en-AU"/>
              </w:rPr>
              <w:t>}} ({{</w:t>
            </w:r>
            <w:proofErr w:type="spellStart"/>
            <w:r w:rsidRPr="006163FD">
              <w:rPr>
                <w:rFonts w:ascii="Segoe UI Light" w:eastAsia="Times New Roman" w:hAnsi="Segoe UI Light" w:cs="Segoe UI Light"/>
                <w:lang w:eastAsia="en-AU"/>
              </w:rPr>
              <w:t>investmentCode</w:t>
            </w:r>
            <w:proofErr w:type="spellEnd"/>
            <w:r>
              <w:rPr>
                <w:rFonts w:ascii="Segoe UI Light" w:eastAsia="Times New Roman" w:hAnsi="Segoe UI Light" w:cs="Segoe UI Light"/>
                <w:lang w:eastAsia="en-AU"/>
              </w:rPr>
              <w:t>}})</w:t>
            </w:r>
          </w:p>
        </w:tc>
        <w:tc>
          <w:tcPr>
            <w:tcW w:w="4769" w:type="dxa"/>
            <w:tcBorders>
              <w:top w:val="single" w:sz="4" w:space="0" w:color="auto"/>
              <w:left w:val="single" w:sz="4" w:space="0" w:color="auto"/>
              <w:bottom w:val="single" w:sz="4" w:space="0" w:color="auto"/>
              <w:right w:val="single" w:sz="4" w:space="0" w:color="auto"/>
            </w:tcBorders>
            <w:vAlign w:val="bottom"/>
            <w:hideMark/>
          </w:tcPr>
          <w:p w14:paraId="20F2AEB9" w14:textId="3E525C5A"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investmentValue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portfolioValueArray</w:t>
            </w:r>
            <w:proofErr w:type="spellEnd"/>
            <w:r>
              <w:rPr>
                <w:rFonts w:ascii="Segoe UI Light" w:eastAsia="Times New Roman" w:hAnsi="Segoe UI Light" w:cs="Segoe UI Light"/>
                <w:lang w:eastAsia="en-AU"/>
              </w:rPr>
              <w:t>}}</w:t>
            </w:r>
          </w:p>
        </w:tc>
      </w:tr>
    </w:tbl>
    <w:p w14:paraId="7F38BB33" w14:textId="77777777" w:rsidR="00FF219C" w:rsidRPr="00FF219C" w:rsidRDefault="00FF219C" w:rsidP="00FF219C"/>
    <w:tbl>
      <w:tblPr>
        <w:tblW w:w="10190" w:type="dxa"/>
        <w:tblLook w:val="04A0" w:firstRow="1" w:lastRow="0" w:firstColumn="1" w:lastColumn="0" w:noHBand="0" w:noVBand="1"/>
      </w:tblPr>
      <w:tblGrid>
        <w:gridCol w:w="5496"/>
        <w:gridCol w:w="4694"/>
      </w:tblGrid>
      <w:tr w:rsidR="00FF219C" w:rsidRPr="00FF219C" w14:paraId="1962EDF2" w14:textId="77777777" w:rsidTr="0039055F">
        <w:trPr>
          <w:trHeight w:val="226"/>
        </w:trPr>
        <w:tc>
          <w:tcPr>
            <w:tcW w:w="10190" w:type="dxa"/>
            <w:gridSpan w:val="2"/>
            <w:tcBorders>
              <w:top w:val="single" w:sz="4" w:space="0" w:color="auto"/>
              <w:left w:val="single" w:sz="4" w:space="0" w:color="auto"/>
              <w:bottom w:val="single" w:sz="4" w:space="0" w:color="auto"/>
              <w:right w:val="single" w:sz="4" w:space="0" w:color="auto"/>
            </w:tcBorders>
            <w:shd w:val="clear" w:color="auto" w:fill="00489E"/>
            <w:hideMark/>
          </w:tcPr>
          <w:p w14:paraId="3E7290BC" w14:textId="3BBDF2B8" w:rsidR="00FF219C" w:rsidRPr="0039055F"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 xml:space="preserve">}} </w:t>
            </w:r>
            <w:r w:rsidR="00FF219C" w:rsidRPr="0039055F">
              <w:rPr>
                <w:rFonts w:ascii="Segoe UI Light" w:eastAsia="Times New Roman" w:hAnsi="Segoe UI Light" w:cs="Segoe UI Light"/>
                <w:b/>
                <w:bCs/>
                <w:color w:val="FFFFFF" w:themeColor="background1"/>
                <w:lang w:eastAsia="en-AU"/>
              </w:rPr>
              <w:t xml:space="preserve">Beneficiaries </w:t>
            </w:r>
          </w:p>
          <w:p w14:paraId="4C2743DA" w14:textId="77777777" w:rsidR="00FF219C" w:rsidRPr="0039055F" w:rsidRDefault="00FF219C" w:rsidP="00AD5ACD">
            <w:pPr>
              <w:spacing w:line="240" w:lineRule="auto"/>
              <w:rPr>
                <w:rFonts w:ascii="Segoe UI Light" w:eastAsia="Times New Roman" w:hAnsi="Segoe UI Light" w:cs="Segoe UI Light"/>
                <w:b/>
                <w:bCs/>
                <w:color w:val="FFFFFF" w:themeColor="background1"/>
                <w:lang w:eastAsia="en-AU"/>
              </w:rPr>
            </w:pPr>
          </w:p>
        </w:tc>
      </w:tr>
      <w:tr w:rsidR="00FF219C" w:rsidRPr="00FF219C" w14:paraId="6CAC703D" w14:textId="77777777" w:rsidTr="008D75EA">
        <w:trPr>
          <w:trHeight w:val="226"/>
        </w:trPr>
        <w:tc>
          <w:tcPr>
            <w:tcW w:w="5496" w:type="dxa"/>
            <w:tcBorders>
              <w:top w:val="nil"/>
              <w:left w:val="single" w:sz="4" w:space="0" w:color="auto"/>
              <w:bottom w:val="single" w:sz="4" w:space="0" w:color="auto"/>
              <w:right w:val="nil"/>
            </w:tcBorders>
            <w:shd w:val="clear" w:color="auto" w:fill="D9D9D9" w:themeFill="background1" w:themeFillShade="D9"/>
            <w:vAlign w:val="bottom"/>
          </w:tcPr>
          <w:p w14:paraId="034F1809" w14:textId="77777777" w:rsidR="00FF219C" w:rsidRPr="00FF219C" w:rsidRDefault="00FF219C"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Nomination Type</w:t>
            </w:r>
          </w:p>
        </w:tc>
        <w:tc>
          <w:tcPr>
            <w:tcW w:w="4694" w:type="dxa"/>
            <w:tcBorders>
              <w:top w:val="single" w:sz="4" w:space="0" w:color="auto"/>
              <w:left w:val="single" w:sz="4" w:space="0" w:color="auto"/>
              <w:bottom w:val="single" w:sz="4" w:space="0" w:color="auto"/>
              <w:right w:val="single" w:sz="4" w:space="0" w:color="auto"/>
            </w:tcBorders>
            <w:vAlign w:val="bottom"/>
          </w:tcPr>
          <w:p w14:paraId="0C59D0D0" w14:textId="12790C99" w:rsidR="00FF219C" w:rsidRPr="00FF219C" w:rsidRDefault="0039055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43AB1">
              <w:rPr>
                <w:rFonts w:ascii="Segoe UI Light" w:eastAsia="Times New Roman" w:hAnsi="Segoe UI Light" w:cs="Segoe UI Light"/>
                <w:lang w:eastAsia="en-AU"/>
              </w:rPr>
              <w:t>nominationType</w:t>
            </w:r>
            <w:proofErr w:type="spellEnd"/>
            <w:r>
              <w:rPr>
                <w:rFonts w:ascii="Segoe UI Light" w:eastAsia="Times New Roman" w:hAnsi="Segoe UI Light" w:cs="Segoe UI Light"/>
                <w:lang w:eastAsia="en-AU"/>
              </w:rPr>
              <w:t>}}</w:t>
            </w:r>
          </w:p>
        </w:tc>
      </w:tr>
      <w:tr w:rsidR="0039055F" w:rsidRPr="00FF219C" w14:paraId="4A19FD36" w14:textId="77777777" w:rsidTr="008D75EA">
        <w:trPr>
          <w:trHeight w:val="226"/>
        </w:trPr>
        <w:tc>
          <w:tcPr>
            <w:tcW w:w="5496" w:type="dxa"/>
            <w:tcBorders>
              <w:top w:val="nil"/>
              <w:left w:val="single" w:sz="4" w:space="0" w:color="auto"/>
              <w:bottom w:val="single" w:sz="4" w:space="0" w:color="auto"/>
              <w:right w:val="nil"/>
            </w:tcBorders>
            <w:shd w:val="clear" w:color="auto" w:fill="D9D9D9" w:themeFill="background1" w:themeFillShade="D9"/>
            <w:vAlign w:val="bottom"/>
            <w:hideMark/>
          </w:tcPr>
          <w:p w14:paraId="631C182B" w14:textId="396B103F"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0E3C19">
              <w:rPr>
                <w:rFonts w:ascii="Segoe UI Light" w:eastAsia="Times New Roman" w:hAnsi="Segoe UI Light" w:cs="Segoe UI Light"/>
                <w:lang w:eastAsia="en-AU"/>
              </w:rPr>
              <w:t>nominatedBeneficiariesArray</w:t>
            </w:r>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 xml:space="preserve"> </w:t>
            </w: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relationshipStatus</w:t>
            </w:r>
            <w:proofErr w:type="spellEnd"/>
            <w:r>
              <w:rPr>
                <w:rFonts w:ascii="Segoe UI Light" w:eastAsia="Times New Roman" w:hAnsi="Segoe UI Light" w:cs="Segoe UI Light"/>
                <w:lang w:eastAsia="en-AU"/>
              </w:rPr>
              <w:t xml:space="preserve">}} </w:t>
            </w:r>
          </w:p>
        </w:tc>
        <w:tc>
          <w:tcPr>
            <w:tcW w:w="4694" w:type="dxa"/>
            <w:tcBorders>
              <w:top w:val="single" w:sz="4" w:space="0" w:color="auto"/>
              <w:left w:val="single" w:sz="4" w:space="0" w:color="auto"/>
              <w:bottom w:val="single" w:sz="4" w:space="0" w:color="auto"/>
              <w:right w:val="single" w:sz="4" w:space="0" w:color="auto"/>
            </w:tcBorders>
            <w:vAlign w:val="bottom"/>
            <w:hideMark/>
          </w:tcPr>
          <w:p w14:paraId="4F8215BC" w14:textId="77777777" w:rsidR="0039055F"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shareBenefit</w:t>
            </w:r>
            <w:proofErr w:type="spellEnd"/>
            <w:r>
              <w:rPr>
                <w:rFonts w:ascii="Segoe UI Light" w:eastAsia="Times New Roman" w:hAnsi="Segoe UI Light" w:cs="Segoe UI Light"/>
                <w:lang w:eastAsia="en-AU"/>
              </w:rPr>
              <w:t>}}</w:t>
            </w:r>
          </w:p>
          <w:p w14:paraId="47D82541" w14:textId="4C88B48C"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nominatedBeneficiariesArray</w:t>
            </w:r>
            <w:proofErr w:type="spellEnd"/>
            <w:r>
              <w:rPr>
                <w:rFonts w:ascii="Segoe UI Light" w:eastAsia="Times New Roman" w:hAnsi="Segoe UI Light" w:cs="Segoe UI Light"/>
                <w:lang w:eastAsia="en-AU"/>
              </w:rPr>
              <w:t>}}</w:t>
            </w:r>
          </w:p>
        </w:tc>
      </w:tr>
    </w:tbl>
    <w:p w14:paraId="6213EF36" w14:textId="77777777" w:rsidR="00FF219C" w:rsidRPr="00FF219C" w:rsidRDefault="00FF219C" w:rsidP="00FF219C"/>
    <w:p w14:paraId="5E3AEEE7" w14:textId="210623AF" w:rsidR="00FF219C" w:rsidRDefault="0039055F" w:rsidP="00BE64F8">
      <w:r>
        <w:t>{{/</w:t>
      </w:r>
      <w:proofErr w:type="spellStart"/>
      <w:r>
        <w:rPr>
          <w:lang w:val="en-US"/>
        </w:rPr>
        <w:t>clientAccountBasedPensions</w:t>
      </w:r>
      <w:proofErr w:type="spellEnd"/>
      <w:r>
        <w:t>}}</w:t>
      </w:r>
    </w:p>
    <w:p w14:paraId="1D4ED0B3" w14:textId="3A6539DD" w:rsidR="00391524" w:rsidRDefault="00391524" w:rsidP="00391524">
      <w:r>
        <w:t>{{#</w:t>
      </w:r>
      <w:proofErr w:type="spellStart"/>
      <w:r>
        <w:rPr>
          <w:lang w:val="en-US"/>
        </w:rPr>
        <w:t>partnerAccountBasedPensions</w:t>
      </w:r>
      <w:proofErr w:type="spellEnd"/>
      <w:r>
        <w:t>}}</w:t>
      </w:r>
    </w:p>
    <w:p w14:paraId="55F76B21" w14:textId="77777777" w:rsidR="00391524" w:rsidRPr="0039055F" w:rsidRDefault="00391524" w:rsidP="00391524"/>
    <w:tbl>
      <w:tblPr>
        <w:tblW w:w="10201" w:type="dxa"/>
        <w:tblLook w:val="04A0" w:firstRow="1" w:lastRow="0" w:firstColumn="1" w:lastColumn="0" w:noHBand="0" w:noVBand="1"/>
      </w:tblPr>
      <w:tblGrid>
        <w:gridCol w:w="5432"/>
        <w:gridCol w:w="4769"/>
      </w:tblGrid>
      <w:tr w:rsidR="00391524" w:rsidRPr="00FF219C" w14:paraId="3932E024" w14:textId="77777777" w:rsidTr="00AD5ACD">
        <w:trPr>
          <w:trHeight w:val="231"/>
        </w:trPr>
        <w:tc>
          <w:tcPr>
            <w:tcW w:w="10201" w:type="dxa"/>
            <w:gridSpan w:val="2"/>
            <w:tcBorders>
              <w:top w:val="single" w:sz="4" w:space="0" w:color="auto"/>
              <w:left w:val="single" w:sz="4" w:space="0" w:color="auto"/>
              <w:bottom w:val="single" w:sz="4" w:space="0" w:color="auto"/>
              <w:right w:val="single" w:sz="4" w:space="0" w:color="auto"/>
            </w:tcBorders>
            <w:shd w:val="clear" w:color="auto" w:fill="00489E"/>
            <w:vAlign w:val="bottom"/>
            <w:hideMark/>
          </w:tcPr>
          <w:p w14:paraId="73A9190C" w14:textId="77777777" w:rsidR="00391524" w:rsidRPr="00463014" w:rsidRDefault="00391524" w:rsidP="00AD5ACD">
            <w:pPr>
              <w:spacing w:line="240" w:lineRule="auto"/>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w:t>
            </w:r>
          </w:p>
        </w:tc>
      </w:tr>
      <w:tr w:rsidR="00391524" w:rsidRPr="00FF219C" w14:paraId="1F6A2FB6" w14:textId="77777777" w:rsidTr="008D75EA">
        <w:trPr>
          <w:trHeight w:val="231"/>
        </w:trPr>
        <w:tc>
          <w:tcPr>
            <w:tcW w:w="54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FCD8570"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 xml:space="preserve">Member Name </w:t>
            </w:r>
          </w:p>
        </w:tc>
        <w:tc>
          <w:tcPr>
            <w:tcW w:w="4769" w:type="dxa"/>
            <w:tcBorders>
              <w:top w:val="single" w:sz="4" w:space="0" w:color="auto"/>
              <w:left w:val="nil"/>
              <w:bottom w:val="single" w:sz="4" w:space="0" w:color="auto"/>
              <w:right w:val="single" w:sz="4" w:space="0" w:color="auto"/>
            </w:tcBorders>
            <w:vAlign w:val="bottom"/>
            <w:hideMark/>
          </w:tcPr>
          <w:p w14:paraId="3A851B04"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memberName</w:t>
            </w:r>
            <w:proofErr w:type="spellEnd"/>
            <w:r>
              <w:rPr>
                <w:rFonts w:ascii="Segoe UI Light" w:eastAsia="Times New Roman" w:hAnsi="Segoe UI Light" w:cs="Segoe UI Light"/>
                <w:lang w:eastAsia="en-AU"/>
              </w:rPr>
              <w:t>}}</w:t>
            </w:r>
          </w:p>
        </w:tc>
      </w:tr>
      <w:tr w:rsidR="00391524" w:rsidRPr="00FF219C" w14:paraId="6CEE6CC7"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47B528FE"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Account/Member Number</w:t>
            </w:r>
          </w:p>
        </w:tc>
        <w:tc>
          <w:tcPr>
            <w:tcW w:w="4769" w:type="dxa"/>
            <w:tcBorders>
              <w:top w:val="single" w:sz="4" w:space="0" w:color="auto"/>
              <w:left w:val="nil"/>
              <w:bottom w:val="single" w:sz="4" w:space="0" w:color="auto"/>
              <w:right w:val="single" w:sz="4" w:space="0" w:color="000000"/>
            </w:tcBorders>
            <w:vAlign w:val="bottom"/>
            <w:hideMark/>
          </w:tcPr>
          <w:p w14:paraId="0BF263E1"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memberNumber</w:t>
            </w:r>
            <w:proofErr w:type="spellEnd"/>
            <w:r>
              <w:rPr>
                <w:rFonts w:ascii="Segoe UI Light" w:eastAsia="Times New Roman" w:hAnsi="Segoe UI Light" w:cs="Segoe UI Light"/>
                <w:lang w:eastAsia="en-AU"/>
              </w:rPr>
              <w:t>}}</w:t>
            </w:r>
          </w:p>
        </w:tc>
      </w:tr>
      <w:tr w:rsidR="00391524" w:rsidRPr="00FF219C" w14:paraId="0BF02B23"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11CFF76C"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 xml:space="preserve">Pension Type </w:t>
            </w:r>
          </w:p>
        </w:tc>
        <w:tc>
          <w:tcPr>
            <w:tcW w:w="4769" w:type="dxa"/>
            <w:tcBorders>
              <w:top w:val="single" w:sz="4" w:space="0" w:color="auto"/>
              <w:left w:val="nil"/>
              <w:bottom w:val="single" w:sz="4" w:space="0" w:color="auto"/>
              <w:right w:val="single" w:sz="4" w:space="0" w:color="000000"/>
            </w:tcBorders>
            <w:vAlign w:val="bottom"/>
          </w:tcPr>
          <w:p w14:paraId="725397B7"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fundType</w:t>
            </w:r>
            <w:proofErr w:type="spellEnd"/>
            <w:r>
              <w:rPr>
                <w:rFonts w:ascii="Segoe UI Light" w:eastAsia="Times New Roman" w:hAnsi="Segoe UI Light" w:cs="Segoe UI Light"/>
                <w:lang w:eastAsia="en-AU"/>
              </w:rPr>
              <w:t>}}</w:t>
            </w:r>
          </w:p>
        </w:tc>
      </w:tr>
      <w:tr w:rsidR="00391524" w:rsidRPr="00FF219C" w14:paraId="0715D08D"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17B3A7AC"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Date commenced</w:t>
            </w:r>
          </w:p>
        </w:tc>
        <w:tc>
          <w:tcPr>
            <w:tcW w:w="4769" w:type="dxa"/>
            <w:tcBorders>
              <w:top w:val="single" w:sz="4" w:space="0" w:color="auto"/>
              <w:left w:val="nil"/>
              <w:bottom w:val="single" w:sz="4" w:space="0" w:color="auto"/>
              <w:right w:val="single" w:sz="4" w:space="0" w:color="000000"/>
            </w:tcBorders>
            <w:vAlign w:val="bottom"/>
          </w:tcPr>
          <w:p w14:paraId="62342FAC"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commencementDate</w:t>
            </w:r>
            <w:proofErr w:type="spellEnd"/>
            <w:r>
              <w:rPr>
                <w:rFonts w:ascii="Segoe UI Light" w:eastAsia="Times New Roman" w:hAnsi="Segoe UI Light" w:cs="Segoe UI Light"/>
                <w:lang w:eastAsia="en-AU"/>
              </w:rPr>
              <w:t>}}</w:t>
            </w:r>
          </w:p>
        </w:tc>
      </w:tr>
      <w:tr w:rsidR="00391524" w:rsidRPr="00FF219C" w14:paraId="255DC361"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6AEE5663"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Eligible service period</w:t>
            </w:r>
          </w:p>
        </w:tc>
        <w:tc>
          <w:tcPr>
            <w:tcW w:w="4769" w:type="dxa"/>
            <w:tcBorders>
              <w:top w:val="single" w:sz="4" w:space="0" w:color="auto"/>
              <w:left w:val="nil"/>
              <w:bottom w:val="single" w:sz="4" w:space="0" w:color="auto"/>
              <w:right w:val="single" w:sz="4" w:space="0" w:color="000000"/>
            </w:tcBorders>
            <w:vAlign w:val="bottom"/>
          </w:tcPr>
          <w:p w14:paraId="5474F166"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eligibleServiceDate</w:t>
            </w:r>
            <w:proofErr w:type="spellEnd"/>
            <w:r>
              <w:rPr>
                <w:rFonts w:ascii="Segoe UI Light" w:eastAsia="Times New Roman" w:hAnsi="Segoe UI Light" w:cs="Segoe UI Light"/>
                <w:lang w:eastAsia="en-AU"/>
              </w:rPr>
              <w:t>}}</w:t>
            </w:r>
          </w:p>
        </w:tc>
      </w:tr>
      <w:tr w:rsidR="00391524" w:rsidRPr="00FF219C" w14:paraId="51AD07CB"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191D143E"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Current Value</w:t>
            </w:r>
          </w:p>
        </w:tc>
        <w:tc>
          <w:tcPr>
            <w:tcW w:w="4769" w:type="dxa"/>
            <w:tcBorders>
              <w:top w:val="single" w:sz="4" w:space="0" w:color="auto"/>
              <w:left w:val="nil"/>
              <w:bottom w:val="single" w:sz="4" w:space="0" w:color="auto"/>
              <w:right w:val="single" w:sz="4" w:space="0" w:color="000000"/>
            </w:tcBorders>
            <w:vAlign w:val="bottom"/>
          </w:tcPr>
          <w:p w14:paraId="0B9E4440"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portfolioValue</w:t>
            </w:r>
            <w:proofErr w:type="spellEnd"/>
            <w:r>
              <w:rPr>
                <w:rFonts w:ascii="Segoe UI Light" w:eastAsia="Times New Roman" w:hAnsi="Segoe UI Light" w:cs="Segoe UI Light"/>
                <w:lang w:eastAsia="en-AU"/>
              </w:rPr>
              <w:t>}}</w:t>
            </w:r>
          </w:p>
        </w:tc>
      </w:tr>
      <w:tr w:rsidR="00391524" w:rsidRPr="00FF219C" w14:paraId="4FEF6DEB"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7610C797"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 xml:space="preserve">Tax free Component </w:t>
            </w:r>
          </w:p>
        </w:tc>
        <w:tc>
          <w:tcPr>
            <w:tcW w:w="4769" w:type="dxa"/>
            <w:tcBorders>
              <w:top w:val="single" w:sz="4" w:space="0" w:color="auto"/>
              <w:left w:val="nil"/>
              <w:bottom w:val="single" w:sz="4" w:space="0" w:color="auto"/>
              <w:right w:val="single" w:sz="4" w:space="0" w:color="000000"/>
            </w:tcBorders>
            <w:vAlign w:val="bottom"/>
          </w:tcPr>
          <w:p w14:paraId="7CC5EBAE"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taxFreeComponent</w:t>
            </w:r>
            <w:proofErr w:type="spellEnd"/>
            <w:r>
              <w:rPr>
                <w:rFonts w:ascii="Segoe UI Light" w:eastAsia="Times New Roman" w:hAnsi="Segoe UI Light" w:cs="Segoe UI Light"/>
                <w:lang w:eastAsia="en-AU"/>
              </w:rPr>
              <w:t>}}</w:t>
            </w:r>
          </w:p>
        </w:tc>
      </w:tr>
      <w:tr w:rsidR="00391524" w:rsidRPr="00FF219C" w14:paraId="64FEE565"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2F58A604"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 xml:space="preserve">Taxable Component </w:t>
            </w:r>
          </w:p>
        </w:tc>
        <w:tc>
          <w:tcPr>
            <w:tcW w:w="4769" w:type="dxa"/>
            <w:tcBorders>
              <w:top w:val="single" w:sz="4" w:space="0" w:color="auto"/>
              <w:left w:val="nil"/>
              <w:bottom w:val="single" w:sz="4" w:space="0" w:color="auto"/>
              <w:right w:val="single" w:sz="4" w:space="0" w:color="000000"/>
            </w:tcBorders>
            <w:vAlign w:val="bottom"/>
          </w:tcPr>
          <w:p w14:paraId="76E5B287"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taxableComponent</w:t>
            </w:r>
            <w:proofErr w:type="spellEnd"/>
            <w:r>
              <w:rPr>
                <w:rFonts w:ascii="Segoe UI Light" w:eastAsia="Times New Roman" w:hAnsi="Segoe UI Light" w:cs="Segoe UI Light"/>
                <w:lang w:eastAsia="en-AU"/>
              </w:rPr>
              <w:t>}}</w:t>
            </w:r>
          </w:p>
        </w:tc>
      </w:tr>
      <w:tr w:rsidR="00391524" w:rsidRPr="00FF219C" w14:paraId="4E0CF820"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21B33361"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Unrestricted non-preserved</w:t>
            </w:r>
          </w:p>
        </w:tc>
        <w:tc>
          <w:tcPr>
            <w:tcW w:w="4769" w:type="dxa"/>
            <w:tcBorders>
              <w:top w:val="single" w:sz="4" w:space="0" w:color="auto"/>
              <w:left w:val="nil"/>
              <w:bottom w:val="single" w:sz="4" w:space="0" w:color="auto"/>
              <w:right w:val="single" w:sz="4" w:space="0" w:color="000000"/>
            </w:tcBorders>
            <w:vAlign w:val="bottom"/>
          </w:tcPr>
          <w:p w14:paraId="72C6C1FD"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unrestrictedNonPreserved</w:t>
            </w:r>
            <w:proofErr w:type="spellEnd"/>
            <w:r>
              <w:rPr>
                <w:rFonts w:ascii="Segoe UI Light" w:eastAsia="Times New Roman" w:hAnsi="Segoe UI Light" w:cs="Segoe UI Light"/>
                <w:lang w:eastAsia="en-AU"/>
              </w:rPr>
              <w:t>}}</w:t>
            </w:r>
          </w:p>
        </w:tc>
      </w:tr>
      <w:tr w:rsidR="00391524" w:rsidRPr="00FF219C" w14:paraId="1D8BC882"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6297CF25"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Restricted non-preserved</w:t>
            </w:r>
          </w:p>
        </w:tc>
        <w:tc>
          <w:tcPr>
            <w:tcW w:w="4769" w:type="dxa"/>
            <w:tcBorders>
              <w:top w:val="single" w:sz="4" w:space="0" w:color="auto"/>
              <w:left w:val="nil"/>
              <w:bottom w:val="single" w:sz="4" w:space="0" w:color="auto"/>
              <w:right w:val="single" w:sz="4" w:space="0" w:color="000000"/>
            </w:tcBorders>
            <w:vAlign w:val="bottom"/>
          </w:tcPr>
          <w:p w14:paraId="74F2B161"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restrictedNonPreserved</w:t>
            </w:r>
            <w:proofErr w:type="spellEnd"/>
            <w:r>
              <w:rPr>
                <w:rFonts w:ascii="Segoe UI Light" w:eastAsia="Times New Roman" w:hAnsi="Segoe UI Light" w:cs="Segoe UI Light"/>
                <w:lang w:eastAsia="en-AU"/>
              </w:rPr>
              <w:t>}}</w:t>
            </w:r>
          </w:p>
        </w:tc>
      </w:tr>
      <w:tr w:rsidR="00391524" w:rsidRPr="00FF219C" w14:paraId="3D67D7FC"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1697D6DB"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Preserved Amount</w:t>
            </w:r>
          </w:p>
        </w:tc>
        <w:tc>
          <w:tcPr>
            <w:tcW w:w="4769" w:type="dxa"/>
            <w:tcBorders>
              <w:top w:val="single" w:sz="4" w:space="0" w:color="auto"/>
              <w:left w:val="nil"/>
              <w:bottom w:val="single" w:sz="4" w:space="0" w:color="auto"/>
              <w:right w:val="single" w:sz="4" w:space="0" w:color="000000"/>
            </w:tcBorders>
            <w:vAlign w:val="bottom"/>
          </w:tcPr>
          <w:p w14:paraId="5A1A48CD"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preservedAmount</w:t>
            </w:r>
            <w:proofErr w:type="spellEnd"/>
            <w:r>
              <w:rPr>
                <w:rFonts w:ascii="Segoe UI Light" w:eastAsia="Times New Roman" w:hAnsi="Segoe UI Light" w:cs="Segoe UI Light"/>
                <w:lang w:eastAsia="en-AU"/>
              </w:rPr>
              <w:t>}}</w:t>
            </w:r>
          </w:p>
        </w:tc>
      </w:tr>
      <w:tr w:rsidR="00391524" w:rsidRPr="00FF219C" w14:paraId="7CBE6F74"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53D5AD85"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Purchase Price</w:t>
            </w:r>
          </w:p>
        </w:tc>
        <w:tc>
          <w:tcPr>
            <w:tcW w:w="4769" w:type="dxa"/>
            <w:tcBorders>
              <w:top w:val="single" w:sz="4" w:space="0" w:color="auto"/>
              <w:left w:val="nil"/>
              <w:bottom w:val="single" w:sz="4" w:space="0" w:color="auto"/>
              <w:right w:val="single" w:sz="4" w:space="0" w:color="000000"/>
            </w:tcBorders>
            <w:vAlign w:val="bottom"/>
          </w:tcPr>
          <w:p w14:paraId="476EB264"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purchasePrice</w:t>
            </w:r>
            <w:proofErr w:type="spellEnd"/>
            <w:r>
              <w:rPr>
                <w:rFonts w:ascii="Segoe UI Light" w:eastAsia="Times New Roman" w:hAnsi="Segoe UI Light" w:cs="Segoe UI Light"/>
                <w:lang w:eastAsia="en-AU"/>
              </w:rPr>
              <w:t>}}</w:t>
            </w:r>
          </w:p>
        </w:tc>
      </w:tr>
      <w:tr w:rsidR="00391524" w:rsidRPr="00FF219C" w14:paraId="62015718"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30C6C022"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Annual Pension Payment ($450 Fortnightly)</w:t>
            </w:r>
          </w:p>
        </w:tc>
        <w:tc>
          <w:tcPr>
            <w:tcW w:w="4769" w:type="dxa"/>
            <w:tcBorders>
              <w:top w:val="single" w:sz="4" w:space="0" w:color="auto"/>
              <w:left w:val="nil"/>
              <w:bottom w:val="single" w:sz="4" w:space="0" w:color="auto"/>
              <w:right w:val="single" w:sz="4" w:space="0" w:color="000000"/>
            </w:tcBorders>
            <w:vAlign w:val="bottom"/>
          </w:tcPr>
          <w:p w14:paraId="53C5B017"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pensionPayment</w:t>
            </w:r>
            <w:proofErr w:type="spellEnd"/>
            <w:r>
              <w:rPr>
                <w:rFonts w:ascii="Segoe UI Light" w:eastAsia="Times New Roman" w:hAnsi="Segoe UI Light" w:cs="Segoe UI Light"/>
                <w:lang w:eastAsia="en-AU"/>
              </w:rPr>
              <w:t>}}</w:t>
            </w:r>
          </w:p>
        </w:tc>
      </w:tr>
      <w:tr w:rsidR="00391524" w:rsidRPr="00FF219C" w14:paraId="4C74F15F" w14:textId="77777777" w:rsidTr="008D75EA">
        <w:trPr>
          <w:trHeight w:val="231"/>
        </w:trPr>
        <w:tc>
          <w:tcPr>
            <w:tcW w:w="5432" w:type="dxa"/>
            <w:tcBorders>
              <w:top w:val="nil"/>
              <w:left w:val="single" w:sz="4" w:space="0" w:color="auto"/>
              <w:bottom w:val="single" w:sz="4" w:space="0" w:color="auto"/>
              <w:right w:val="single" w:sz="4" w:space="0" w:color="auto"/>
            </w:tcBorders>
            <w:shd w:val="clear" w:color="auto" w:fill="D9D9D9" w:themeFill="background1" w:themeFillShade="D9"/>
          </w:tcPr>
          <w:p w14:paraId="68770D68"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 xml:space="preserve">Ongoing Advice Fee </w:t>
            </w:r>
            <w:proofErr w:type="spellStart"/>
            <w:r w:rsidRPr="00FF219C">
              <w:rPr>
                <w:rFonts w:ascii="Segoe UI Light" w:eastAsia="Times New Roman" w:hAnsi="Segoe UI Light" w:cs="Segoe UI Light"/>
                <w:lang w:eastAsia="en-AU"/>
              </w:rPr>
              <w:t>p.a</w:t>
            </w:r>
            <w:proofErr w:type="spellEnd"/>
            <w:r w:rsidRPr="00FF219C">
              <w:rPr>
                <w:rFonts w:ascii="Segoe UI Light" w:eastAsia="Times New Roman" w:hAnsi="Segoe UI Light" w:cs="Segoe UI Light"/>
                <w:lang w:eastAsia="en-AU"/>
              </w:rPr>
              <w:t xml:space="preserve"> </w:t>
            </w:r>
          </w:p>
        </w:tc>
        <w:tc>
          <w:tcPr>
            <w:tcW w:w="4769" w:type="dxa"/>
            <w:tcBorders>
              <w:top w:val="single" w:sz="4" w:space="0" w:color="auto"/>
              <w:left w:val="nil"/>
              <w:bottom w:val="single" w:sz="4" w:space="0" w:color="auto"/>
              <w:right w:val="single" w:sz="4" w:space="0" w:color="000000"/>
            </w:tcBorders>
            <w:vAlign w:val="bottom"/>
          </w:tcPr>
          <w:p w14:paraId="3A4A38E1"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annualAdvice</w:t>
            </w:r>
            <w:proofErr w:type="spellEnd"/>
            <w:r>
              <w:rPr>
                <w:rFonts w:ascii="Segoe UI Light" w:eastAsia="Times New Roman" w:hAnsi="Segoe UI Light" w:cs="Segoe UI Light"/>
                <w:lang w:eastAsia="en-AU"/>
              </w:rPr>
              <w:t>}}</w:t>
            </w:r>
          </w:p>
        </w:tc>
      </w:tr>
    </w:tbl>
    <w:p w14:paraId="3D5C96FD" w14:textId="77777777" w:rsidR="00391524" w:rsidRPr="00FF219C" w:rsidRDefault="00391524" w:rsidP="00391524"/>
    <w:tbl>
      <w:tblPr>
        <w:tblW w:w="10201" w:type="dxa"/>
        <w:tblLook w:val="04A0" w:firstRow="1" w:lastRow="0" w:firstColumn="1" w:lastColumn="0" w:noHBand="0" w:noVBand="1"/>
      </w:tblPr>
      <w:tblGrid>
        <w:gridCol w:w="5432"/>
        <w:gridCol w:w="4769"/>
      </w:tblGrid>
      <w:tr w:rsidR="00391524" w:rsidRPr="00FF219C" w14:paraId="23990AE7" w14:textId="77777777" w:rsidTr="00AD5ACD">
        <w:trPr>
          <w:trHeight w:val="231"/>
        </w:trPr>
        <w:tc>
          <w:tcPr>
            <w:tcW w:w="10201" w:type="dxa"/>
            <w:gridSpan w:val="2"/>
            <w:tcBorders>
              <w:top w:val="single" w:sz="4" w:space="0" w:color="auto"/>
              <w:left w:val="single" w:sz="4" w:space="0" w:color="auto"/>
              <w:bottom w:val="single" w:sz="4" w:space="0" w:color="auto"/>
              <w:right w:val="single" w:sz="4" w:space="0" w:color="auto"/>
            </w:tcBorders>
            <w:shd w:val="clear" w:color="auto" w:fill="00489E"/>
            <w:hideMark/>
          </w:tcPr>
          <w:p w14:paraId="24193AB5" w14:textId="77777777" w:rsidR="00391524" w:rsidRPr="0039055F" w:rsidRDefault="0039152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 xml:space="preserve">}} </w:t>
            </w:r>
            <w:r w:rsidRPr="0039055F">
              <w:rPr>
                <w:rFonts w:ascii="Segoe UI Light" w:eastAsia="Times New Roman" w:hAnsi="Segoe UI Light" w:cs="Segoe UI Light"/>
                <w:b/>
                <w:bCs/>
                <w:color w:val="FFFFFF" w:themeColor="background1"/>
                <w:lang w:eastAsia="en-AU"/>
              </w:rPr>
              <w:t xml:space="preserve">Investments </w:t>
            </w:r>
          </w:p>
          <w:p w14:paraId="76EE0093" w14:textId="77777777" w:rsidR="00391524" w:rsidRPr="0039055F" w:rsidRDefault="00391524" w:rsidP="00AD5ACD">
            <w:pPr>
              <w:spacing w:line="240" w:lineRule="auto"/>
              <w:rPr>
                <w:rFonts w:ascii="Segoe UI Light" w:eastAsia="Times New Roman" w:hAnsi="Segoe UI Light" w:cs="Segoe UI Light"/>
                <w:b/>
                <w:bCs/>
                <w:color w:val="FFFFFF" w:themeColor="background1"/>
                <w:lang w:eastAsia="en-AU"/>
              </w:rPr>
            </w:pPr>
          </w:p>
        </w:tc>
      </w:tr>
      <w:tr w:rsidR="00391524" w:rsidRPr="00FF219C" w14:paraId="1E40AC71" w14:textId="77777777" w:rsidTr="00AD5ACD">
        <w:trPr>
          <w:trHeight w:val="231"/>
        </w:trPr>
        <w:tc>
          <w:tcPr>
            <w:tcW w:w="5432" w:type="dxa"/>
            <w:tcBorders>
              <w:top w:val="nil"/>
              <w:left w:val="single" w:sz="4" w:space="0" w:color="auto"/>
              <w:bottom w:val="single" w:sz="4" w:space="0" w:color="auto"/>
              <w:right w:val="nil"/>
            </w:tcBorders>
            <w:shd w:val="clear" w:color="auto" w:fill="00489E"/>
            <w:vAlign w:val="bottom"/>
            <w:hideMark/>
          </w:tcPr>
          <w:p w14:paraId="4144115E" w14:textId="77777777" w:rsidR="00391524" w:rsidRPr="0039055F" w:rsidRDefault="00391524" w:rsidP="00AD5ACD">
            <w:pPr>
              <w:spacing w:line="240" w:lineRule="auto"/>
              <w:rPr>
                <w:rFonts w:ascii="Segoe UI Light" w:eastAsia="Times New Roman" w:hAnsi="Segoe UI Light" w:cs="Segoe UI Light"/>
                <w:b/>
                <w:bCs/>
                <w:color w:val="FFFFFF" w:themeColor="background1"/>
                <w:lang w:eastAsia="en-AU"/>
              </w:rPr>
            </w:pPr>
            <w:r w:rsidRPr="0039055F">
              <w:rPr>
                <w:rFonts w:ascii="Segoe UI Light" w:eastAsia="Times New Roman" w:hAnsi="Segoe UI Light" w:cs="Segoe UI Light"/>
                <w:b/>
                <w:bCs/>
                <w:color w:val="FFFFFF" w:themeColor="background1"/>
                <w:lang w:eastAsia="en-AU"/>
              </w:rPr>
              <w:t xml:space="preserve">Investment Option </w:t>
            </w:r>
          </w:p>
        </w:tc>
        <w:tc>
          <w:tcPr>
            <w:tcW w:w="4769"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6B5B07A1" w14:textId="77777777" w:rsidR="00391524" w:rsidRPr="0039055F" w:rsidRDefault="00391524" w:rsidP="00AD5ACD">
            <w:pPr>
              <w:spacing w:line="240" w:lineRule="auto"/>
              <w:rPr>
                <w:rFonts w:ascii="Segoe UI Light" w:eastAsia="Times New Roman" w:hAnsi="Segoe UI Light" w:cs="Segoe UI Light"/>
                <w:b/>
                <w:bCs/>
                <w:color w:val="FFFFFF" w:themeColor="background1"/>
                <w:lang w:eastAsia="en-AU"/>
              </w:rPr>
            </w:pPr>
            <w:r w:rsidRPr="0039055F">
              <w:rPr>
                <w:rFonts w:ascii="Segoe UI Light" w:eastAsia="Times New Roman" w:hAnsi="Segoe UI Light" w:cs="Segoe UI Light"/>
                <w:b/>
                <w:bCs/>
                <w:color w:val="FFFFFF" w:themeColor="background1"/>
                <w:lang w:eastAsia="en-AU"/>
              </w:rPr>
              <w:t xml:space="preserve">Investment Value </w:t>
            </w:r>
          </w:p>
        </w:tc>
      </w:tr>
      <w:tr w:rsidR="00391524" w:rsidRPr="00FF219C" w14:paraId="51B769FA" w14:textId="77777777" w:rsidTr="008D75EA">
        <w:trPr>
          <w:trHeight w:val="231"/>
        </w:trPr>
        <w:tc>
          <w:tcPr>
            <w:tcW w:w="5432" w:type="dxa"/>
            <w:tcBorders>
              <w:top w:val="nil"/>
              <w:left w:val="single" w:sz="4" w:space="0" w:color="auto"/>
              <w:bottom w:val="single" w:sz="4" w:space="0" w:color="auto"/>
              <w:right w:val="nil"/>
            </w:tcBorders>
            <w:shd w:val="clear" w:color="auto" w:fill="D9D9D9" w:themeFill="background1" w:themeFillShade="D9"/>
            <w:vAlign w:val="bottom"/>
            <w:hideMark/>
          </w:tcPr>
          <w:p w14:paraId="322435C1"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portfolioValueArray</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investmentOption</w:t>
            </w:r>
            <w:r>
              <w:rPr>
                <w:rFonts w:ascii="Segoe UI Light" w:eastAsia="Times New Roman" w:hAnsi="Segoe UI Light" w:cs="Segoe UI Light"/>
                <w:lang w:eastAsia="en-AU"/>
              </w:rPr>
              <w:t>}} ({{</w:t>
            </w:r>
            <w:proofErr w:type="spellStart"/>
            <w:r w:rsidRPr="006163FD">
              <w:rPr>
                <w:rFonts w:ascii="Segoe UI Light" w:eastAsia="Times New Roman" w:hAnsi="Segoe UI Light" w:cs="Segoe UI Light"/>
                <w:lang w:eastAsia="en-AU"/>
              </w:rPr>
              <w:t>investmentCode</w:t>
            </w:r>
            <w:proofErr w:type="spellEnd"/>
            <w:r>
              <w:rPr>
                <w:rFonts w:ascii="Segoe UI Light" w:eastAsia="Times New Roman" w:hAnsi="Segoe UI Light" w:cs="Segoe UI Light"/>
                <w:lang w:eastAsia="en-AU"/>
              </w:rPr>
              <w:t>}})</w:t>
            </w:r>
          </w:p>
        </w:tc>
        <w:tc>
          <w:tcPr>
            <w:tcW w:w="4769" w:type="dxa"/>
            <w:tcBorders>
              <w:top w:val="single" w:sz="4" w:space="0" w:color="auto"/>
              <w:left w:val="single" w:sz="4" w:space="0" w:color="auto"/>
              <w:bottom w:val="single" w:sz="4" w:space="0" w:color="auto"/>
              <w:right w:val="single" w:sz="4" w:space="0" w:color="auto"/>
            </w:tcBorders>
            <w:vAlign w:val="bottom"/>
            <w:hideMark/>
          </w:tcPr>
          <w:p w14:paraId="322F0AA0"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investmentValue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portfolioValueArray</w:t>
            </w:r>
            <w:proofErr w:type="spellEnd"/>
            <w:r>
              <w:rPr>
                <w:rFonts w:ascii="Segoe UI Light" w:eastAsia="Times New Roman" w:hAnsi="Segoe UI Light" w:cs="Segoe UI Light"/>
                <w:lang w:eastAsia="en-AU"/>
              </w:rPr>
              <w:t>}}</w:t>
            </w:r>
          </w:p>
        </w:tc>
      </w:tr>
    </w:tbl>
    <w:p w14:paraId="04696B19" w14:textId="77777777" w:rsidR="00391524" w:rsidRPr="00FF219C" w:rsidRDefault="00391524" w:rsidP="00391524"/>
    <w:tbl>
      <w:tblPr>
        <w:tblW w:w="10190" w:type="dxa"/>
        <w:tblLook w:val="04A0" w:firstRow="1" w:lastRow="0" w:firstColumn="1" w:lastColumn="0" w:noHBand="0" w:noVBand="1"/>
      </w:tblPr>
      <w:tblGrid>
        <w:gridCol w:w="5496"/>
        <w:gridCol w:w="4694"/>
      </w:tblGrid>
      <w:tr w:rsidR="00391524" w:rsidRPr="00FF219C" w14:paraId="656B634F" w14:textId="77777777" w:rsidTr="00AD5ACD">
        <w:trPr>
          <w:trHeight w:val="226"/>
        </w:trPr>
        <w:tc>
          <w:tcPr>
            <w:tcW w:w="10190" w:type="dxa"/>
            <w:gridSpan w:val="2"/>
            <w:tcBorders>
              <w:top w:val="single" w:sz="4" w:space="0" w:color="auto"/>
              <w:left w:val="single" w:sz="4" w:space="0" w:color="auto"/>
              <w:bottom w:val="single" w:sz="4" w:space="0" w:color="auto"/>
              <w:right w:val="single" w:sz="4" w:space="0" w:color="auto"/>
            </w:tcBorders>
            <w:shd w:val="clear" w:color="auto" w:fill="00489E"/>
            <w:hideMark/>
          </w:tcPr>
          <w:p w14:paraId="5B3E584D" w14:textId="77777777" w:rsidR="00391524" w:rsidRPr="0039055F" w:rsidRDefault="0039152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 xml:space="preserve">}} </w:t>
            </w:r>
            <w:r w:rsidRPr="0039055F">
              <w:rPr>
                <w:rFonts w:ascii="Segoe UI Light" w:eastAsia="Times New Roman" w:hAnsi="Segoe UI Light" w:cs="Segoe UI Light"/>
                <w:b/>
                <w:bCs/>
                <w:color w:val="FFFFFF" w:themeColor="background1"/>
                <w:lang w:eastAsia="en-AU"/>
              </w:rPr>
              <w:t xml:space="preserve">Beneficiaries </w:t>
            </w:r>
          </w:p>
          <w:p w14:paraId="01CE60FC" w14:textId="77777777" w:rsidR="00391524" w:rsidRPr="0039055F" w:rsidRDefault="00391524" w:rsidP="00AD5ACD">
            <w:pPr>
              <w:spacing w:line="240" w:lineRule="auto"/>
              <w:rPr>
                <w:rFonts w:ascii="Segoe UI Light" w:eastAsia="Times New Roman" w:hAnsi="Segoe UI Light" w:cs="Segoe UI Light"/>
                <w:b/>
                <w:bCs/>
                <w:color w:val="FFFFFF" w:themeColor="background1"/>
                <w:lang w:eastAsia="en-AU"/>
              </w:rPr>
            </w:pPr>
          </w:p>
        </w:tc>
      </w:tr>
      <w:tr w:rsidR="00391524" w:rsidRPr="00FF219C" w14:paraId="4F8A7844" w14:textId="77777777" w:rsidTr="008D75EA">
        <w:trPr>
          <w:trHeight w:val="226"/>
        </w:trPr>
        <w:tc>
          <w:tcPr>
            <w:tcW w:w="5496" w:type="dxa"/>
            <w:tcBorders>
              <w:top w:val="nil"/>
              <w:left w:val="single" w:sz="4" w:space="0" w:color="auto"/>
              <w:bottom w:val="single" w:sz="4" w:space="0" w:color="auto"/>
              <w:right w:val="nil"/>
            </w:tcBorders>
            <w:shd w:val="clear" w:color="auto" w:fill="D9D9D9" w:themeFill="background1" w:themeFillShade="D9"/>
            <w:vAlign w:val="bottom"/>
          </w:tcPr>
          <w:p w14:paraId="63CDBDA4"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Nomination Type</w:t>
            </w:r>
          </w:p>
        </w:tc>
        <w:tc>
          <w:tcPr>
            <w:tcW w:w="4694" w:type="dxa"/>
            <w:tcBorders>
              <w:top w:val="single" w:sz="4" w:space="0" w:color="auto"/>
              <w:left w:val="single" w:sz="4" w:space="0" w:color="auto"/>
              <w:bottom w:val="single" w:sz="4" w:space="0" w:color="auto"/>
              <w:right w:val="single" w:sz="4" w:space="0" w:color="auto"/>
            </w:tcBorders>
            <w:vAlign w:val="bottom"/>
          </w:tcPr>
          <w:p w14:paraId="66F13BA8"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43AB1">
              <w:rPr>
                <w:rFonts w:ascii="Segoe UI Light" w:eastAsia="Times New Roman" w:hAnsi="Segoe UI Light" w:cs="Segoe UI Light"/>
                <w:lang w:eastAsia="en-AU"/>
              </w:rPr>
              <w:t>nominationType</w:t>
            </w:r>
            <w:proofErr w:type="spellEnd"/>
            <w:r>
              <w:rPr>
                <w:rFonts w:ascii="Segoe UI Light" w:eastAsia="Times New Roman" w:hAnsi="Segoe UI Light" w:cs="Segoe UI Light"/>
                <w:lang w:eastAsia="en-AU"/>
              </w:rPr>
              <w:t>}}</w:t>
            </w:r>
          </w:p>
        </w:tc>
      </w:tr>
      <w:tr w:rsidR="00391524" w:rsidRPr="00FF219C" w14:paraId="2D462E91" w14:textId="77777777" w:rsidTr="008D75EA">
        <w:trPr>
          <w:trHeight w:val="226"/>
        </w:trPr>
        <w:tc>
          <w:tcPr>
            <w:tcW w:w="5496" w:type="dxa"/>
            <w:tcBorders>
              <w:top w:val="nil"/>
              <w:left w:val="single" w:sz="4" w:space="0" w:color="auto"/>
              <w:bottom w:val="single" w:sz="4" w:space="0" w:color="auto"/>
              <w:right w:val="nil"/>
            </w:tcBorders>
            <w:shd w:val="clear" w:color="auto" w:fill="D9D9D9" w:themeFill="background1" w:themeFillShade="D9"/>
            <w:vAlign w:val="bottom"/>
            <w:hideMark/>
          </w:tcPr>
          <w:p w14:paraId="0E34B98C"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0E3C19">
              <w:rPr>
                <w:rFonts w:ascii="Segoe UI Light" w:eastAsia="Times New Roman" w:hAnsi="Segoe UI Light" w:cs="Segoe UI Light"/>
                <w:lang w:eastAsia="en-AU"/>
              </w:rPr>
              <w:t>nominatedBeneficiariesArray</w:t>
            </w:r>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 xml:space="preserve"> </w:t>
            </w: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relationshipStatus</w:t>
            </w:r>
            <w:proofErr w:type="spellEnd"/>
            <w:r>
              <w:rPr>
                <w:rFonts w:ascii="Segoe UI Light" w:eastAsia="Times New Roman" w:hAnsi="Segoe UI Light" w:cs="Segoe UI Light"/>
                <w:lang w:eastAsia="en-AU"/>
              </w:rPr>
              <w:t xml:space="preserve">}} </w:t>
            </w:r>
          </w:p>
        </w:tc>
        <w:tc>
          <w:tcPr>
            <w:tcW w:w="4694" w:type="dxa"/>
            <w:tcBorders>
              <w:top w:val="single" w:sz="4" w:space="0" w:color="auto"/>
              <w:left w:val="single" w:sz="4" w:space="0" w:color="auto"/>
              <w:bottom w:val="single" w:sz="4" w:space="0" w:color="auto"/>
              <w:right w:val="single" w:sz="4" w:space="0" w:color="auto"/>
            </w:tcBorders>
            <w:vAlign w:val="bottom"/>
            <w:hideMark/>
          </w:tcPr>
          <w:p w14:paraId="17BEF878" w14:textId="77777777" w:rsidR="00391524"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shareBenefit</w:t>
            </w:r>
            <w:proofErr w:type="spellEnd"/>
            <w:r>
              <w:rPr>
                <w:rFonts w:ascii="Segoe UI Light" w:eastAsia="Times New Roman" w:hAnsi="Segoe UI Light" w:cs="Segoe UI Light"/>
                <w:lang w:eastAsia="en-AU"/>
              </w:rPr>
              <w:t>}}</w:t>
            </w:r>
          </w:p>
          <w:p w14:paraId="144EC772"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nominatedBeneficiariesArray</w:t>
            </w:r>
            <w:proofErr w:type="spellEnd"/>
            <w:r>
              <w:rPr>
                <w:rFonts w:ascii="Segoe UI Light" w:eastAsia="Times New Roman" w:hAnsi="Segoe UI Light" w:cs="Segoe UI Light"/>
                <w:lang w:eastAsia="en-AU"/>
              </w:rPr>
              <w:t>}}</w:t>
            </w:r>
          </w:p>
        </w:tc>
      </w:tr>
    </w:tbl>
    <w:p w14:paraId="78753575" w14:textId="77777777" w:rsidR="00391524" w:rsidRPr="00FF219C" w:rsidRDefault="00391524" w:rsidP="00391524"/>
    <w:p w14:paraId="4390BFF7" w14:textId="023B8961" w:rsidR="00391524" w:rsidRPr="0039055F" w:rsidRDefault="00391524" w:rsidP="00391524">
      <w:r>
        <w:t>{{/</w:t>
      </w:r>
      <w:proofErr w:type="spellStart"/>
      <w:r>
        <w:rPr>
          <w:lang w:val="en-US"/>
        </w:rPr>
        <w:t>partnerAccountBasedPensions</w:t>
      </w:r>
      <w:proofErr w:type="spellEnd"/>
      <w:r>
        <w:t>}}</w:t>
      </w:r>
    </w:p>
    <w:p w14:paraId="6E2F8B9C" w14:textId="77777777" w:rsidR="00F9255C" w:rsidRDefault="00F9255C" w:rsidP="00F9255C">
      <w:pPr>
        <w:pStyle w:val="Heading1"/>
        <w:jc w:val="both"/>
        <w:rPr>
          <w:rFonts w:ascii="Segoe UI Light" w:hAnsi="Segoe UI Light" w:cs="Segoe UI Light"/>
          <w:b/>
          <w:bCs w:val="0"/>
          <w:color w:val="0066CC"/>
          <w:sz w:val="24"/>
          <w:szCs w:val="24"/>
        </w:rPr>
      </w:pPr>
      <w:r w:rsidRPr="00F9255C">
        <w:rPr>
          <w:rFonts w:ascii="Segoe UI Light" w:hAnsi="Segoe UI Light" w:cs="Segoe UI Light"/>
          <w:b/>
          <w:bCs w:val="0"/>
          <w:color w:val="0066CC"/>
          <w:sz w:val="24"/>
          <w:szCs w:val="24"/>
        </w:rPr>
        <w:t xml:space="preserve">ANNUTIES </w:t>
      </w:r>
    </w:p>
    <w:p w14:paraId="08906382" w14:textId="79D0033D" w:rsidR="00F9255C" w:rsidRPr="00220B11" w:rsidRDefault="00F9255C" w:rsidP="00F9255C">
      <w:pPr>
        <w:rPr>
          <w:lang w:val="en-US"/>
        </w:rPr>
      </w:pPr>
      <w:r>
        <w:t>{{#client</w:t>
      </w:r>
      <w:r w:rsidR="00220B11" w:rsidRPr="00220B11">
        <w:rPr>
          <w:lang w:val="en-US"/>
        </w:rPr>
        <w:t>Annuities</w:t>
      </w:r>
      <w:r>
        <w:t>}}</w:t>
      </w:r>
    </w:p>
    <w:p w14:paraId="2459BC06" w14:textId="77777777" w:rsidR="00F9255C" w:rsidRPr="00F9255C" w:rsidRDefault="00F9255C" w:rsidP="00F9255C"/>
    <w:tbl>
      <w:tblPr>
        <w:tblW w:w="10260" w:type="dxa"/>
        <w:tblInd w:w="-5" w:type="dxa"/>
        <w:tblLook w:val="04A0" w:firstRow="1" w:lastRow="0" w:firstColumn="1" w:lastColumn="0" w:noHBand="0" w:noVBand="1"/>
      </w:tblPr>
      <w:tblGrid>
        <w:gridCol w:w="7415"/>
        <w:gridCol w:w="2845"/>
      </w:tblGrid>
      <w:tr w:rsidR="00F9255C" w:rsidRPr="00F9255C" w14:paraId="2E31165D" w14:textId="77777777" w:rsidTr="006B412F">
        <w:trPr>
          <w:trHeight w:val="240"/>
        </w:trPr>
        <w:tc>
          <w:tcPr>
            <w:tcW w:w="10260" w:type="dxa"/>
            <w:gridSpan w:val="2"/>
            <w:tcBorders>
              <w:top w:val="single" w:sz="4" w:space="0" w:color="auto"/>
              <w:left w:val="single" w:sz="4" w:space="0" w:color="auto"/>
              <w:bottom w:val="single" w:sz="4" w:space="0" w:color="auto"/>
              <w:right w:val="single" w:sz="4" w:space="0" w:color="auto"/>
            </w:tcBorders>
            <w:shd w:val="clear" w:color="auto" w:fill="00489E"/>
            <w:vAlign w:val="bottom"/>
            <w:hideMark/>
          </w:tcPr>
          <w:p w14:paraId="310BD682" w14:textId="4A91875C" w:rsidR="00F9255C" w:rsidRPr="00F9255C" w:rsidRDefault="00F9255C"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F9255C">
              <w:rPr>
                <w:rFonts w:ascii="Segoe UI Light" w:eastAsia="Times New Roman" w:hAnsi="Segoe UI Light" w:cs="Segoe UI Light"/>
                <w:b/>
                <w:bCs/>
                <w:color w:val="FFFFFF" w:themeColor="background1"/>
                <w:lang w:eastAsia="en-AU"/>
              </w:rPr>
              <w:t>productProvider</w:t>
            </w:r>
            <w:proofErr w:type="spellEnd"/>
            <w:r>
              <w:rPr>
                <w:rFonts w:ascii="Segoe UI Light" w:eastAsia="Times New Roman" w:hAnsi="Segoe UI Light" w:cs="Segoe UI Light"/>
                <w:b/>
                <w:bCs/>
                <w:color w:val="FFFFFF" w:themeColor="background1"/>
                <w:lang w:eastAsia="en-AU"/>
              </w:rPr>
              <w:t>}}</w:t>
            </w:r>
            <w:r w:rsidRPr="00F9255C">
              <w:rPr>
                <w:rFonts w:ascii="Segoe UI Light" w:eastAsia="Times New Roman" w:hAnsi="Segoe UI Light" w:cs="Segoe UI Light"/>
                <w:b/>
                <w:bCs/>
                <w:color w:val="FFFFFF" w:themeColor="background1"/>
                <w:lang w:eastAsia="en-AU"/>
              </w:rPr>
              <w:t xml:space="preserve"> </w:t>
            </w:r>
          </w:p>
        </w:tc>
      </w:tr>
      <w:tr w:rsidR="00F9255C" w:rsidRPr="00F9255C" w14:paraId="2828ABDB" w14:textId="77777777" w:rsidTr="008D75EA">
        <w:trPr>
          <w:trHeight w:val="265"/>
        </w:trPr>
        <w:tc>
          <w:tcPr>
            <w:tcW w:w="7415"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2C33BF29" w14:textId="77777777" w:rsidR="00F9255C" w:rsidRPr="00F9255C" w:rsidRDefault="00F9255C"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 xml:space="preserve">Investor </w:t>
            </w:r>
          </w:p>
        </w:tc>
        <w:tc>
          <w:tcPr>
            <w:tcW w:w="2845" w:type="dxa"/>
            <w:tcBorders>
              <w:top w:val="nil"/>
              <w:left w:val="nil"/>
              <w:bottom w:val="single" w:sz="4" w:space="0" w:color="auto"/>
              <w:right w:val="single" w:sz="4" w:space="0" w:color="auto"/>
            </w:tcBorders>
            <w:shd w:val="clear" w:color="000000" w:fill="FFFFFF"/>
            <w:vAlign w:val="bottom"/>
            <w:hideMark/>
          </w:tcPr>
          <w:p w14:paraId="58394569" w14:textId="5E4E67C5" w:rsidR="00F9255C" w:rsidRPr="00F9255C" w:rsidRDefault="00F9255C"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memberName</w:t>
            </w:r>
            <w:proofErr w:type="spellEnd"/>
            <w:r>
              <w:rPr>
                <w:rFonts w:ascii="Segoe UI Light" w:eastAsia="Times New Roman" w:hAnsi="Segoe UI Light" w:cs="Segoe UI Light"/>
                <w:lang w:eastAsia="en-AU"/>
              </w:rPr>
              <w:t>}}</w:t>
            </w:r>
          </w:p>
        </w:tc>
      </w:tr>
      <w:tr w:rsidR="00F9255C" w:rsidRPr="00F9255C" w14:paraId="2981BBB4" w14:textId="77777777" w:rsidTr="008D75EA">
        <w:trPr>
          <w:trHeight w:val="265"/>
        </w:trPr>
        <w:tc>
          <w:tcPr>
            <w:tcW w:w="741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3B55BAD0" w14:textId="77777777" w:rsidR="00F9255C" w:rsidRPr="00F9255C" w:rsidRDefault="00F9255C"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 xml:space="preserve">Account Number </w:t>
            </w:r>
          </w:p>
        </w:tc>
        <w:tc>
          <w:tcPr>
            <w:tcW w:w="2845" w:type="dxa"/>
            <w:tcBorders>
              <w:top w:val="nil"/>
              <w:left w:val="nil"/>
              <w:bottom w:val="single" w:sz="4" w:space="0" w:color="auto"/>
              <w:right w:val="single" w:sz="4" w:space="0" w:color="auto"/>
            </w:tcBorders>
            <w:shd w:val="clear" w:color="000000" w:fill="FFFFFF"/>
            <w:vAlign w:val="bottom"/>
          </w:tcPr>
          <w:p w14:paraId="62EC97A0" w14:textId="1179C92E" w:rsidR="00F9255C" w:rsidRPr="00F9255C" w:rsidRDefault="00F9255C"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F9255C">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r>
      <w:tr w:rsidR="00F9255C" w:rsidRPr="00F9255C" w14:paraId="70A8E0F8" w14:textId="77777777" w:rsidTr="008D75EA">
        <w:trPr>
          <w:trHeight w:val="265"/>
        </w:trPr>
        <w:tc>
          <w:tcPr>
            <w:tcW w:w="741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710AB56A" w14:textId="77777777" w:rsidR="00F9255C" w:rsidRPr="00F9255C" w:rsidRDefault="00F9255C"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 xml:space="preserve">Source of Funds </w:t>
            </w:r>
          </w:p>
        </w:tc>
        <w:tc>
          <w:tcPr>
            <w:tcW w:w="2845" w:type="dxa"/>
            <w:tcBorders>
              <w:top w:val="nil"/>
              <w:left w:val="nil"/>
              <w:bottom w:val="single" w:sz="4" w:space="0" w:color="auto"/>
              <w:right w:val="single" w:sz="4" w:space="0" w:color="auto"/>
            </w:tcBorders>
            <w:shd w:val="clear" w:color="000000" w:fill="FFFFFF"/>
            <w:vAlign w:val="bottom"/>
          </w:tcPr>
          <w:p w14:paraId="42DE9938" w14:textId="31E50AF1" w:rsidR="00F9255C" w:rsidRPr="00F9255C" w:rsidRDefault="00F9255C"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F9255C">
              <w:rPr>
                <w:rFonts w:ascii="Segoe UI Light" w:eastAsia="Times New Roman" w:hAnsi="Segoe UI Light" w:cs="Segoe UI Light"/>
                <w:lang w:eastAsia="en-AU"/>
              </w:rPr>
              <w:t>sourceFunds</w:t>
            </w:r>
            <w:proofErr w:type="spellEnd"/>
            <w:r>
              <w:rPr>
                <w:rFonts w:ascii="Segoe UI Light" w:eastAsia="Times New Roman" w:hAnsi="Segoe UI Light" w:cs="Segoe UI Light"/>
                <w:lang w:eastAsia="en-AU"/>
              </w:rPr>
              <w:t>}}</w:t>
            </w:r>
          </w:p>
        </w:tc>
      </w:tr>
      <w:tr w:rsidR="00F9255C" w:rsidRPr="00F9255C" w14:paraId="11127892" w14:textId="77777777" w:rsidTr="008D75EA">
        <w:trPr>
          <w:trHeight w:val="265"/>
        </w:trPr>
        <w:tc>
          <w:tcPr>
            <w:tcW w:w="741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19CB6BF4" w14:textId="77777777" w:rsidR="00F9255C" w:rsidRPr="00F9255C" w:rsidRDefault="00F9255C"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Annuity Type</w:t>
            </w:r>
          </w:p>
        </w:tc>
        <w:tc>
          <w:tcPr>
            <w:tcW w:w="2845" w:type="dxa"/>
            <w:tcBorders>
              <w:top w:val="nil"/>
              <w:left w:val="nil"/>
              <w:bottom w:val="single" w:sz="4" w:space="0" w:color="auto"/>
              <w:right w:val="single" w:sz="4" w:space="0" w:color="auto"/>
            </w:tcBorders>
            <w:shd w:val="clear" w:color="000000" w:fill="FFFFFF"/>
            <w:vAlign w:val="bottom"/>
          </w:tcPr>
          <w:p w14:paraId="2BF92BCF" w14:textId="5541639D" w:rsidR="00F9255C" w:rsidRPr="00F9255C" w:rsidRDefault="00F9255C"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F9255C">
              <w:rPr>
                <w:rFonts w:ascii="Segoe UI Light" w:eastAsia="Times New Roman" w:hAnsi="Segoe UI Light" w:cs="Segoe UI Light"/>
                <w:lang w:eastAsia="en-AU"/>
              </w:rPr>
              <w:t>annuityType</w:t>
            </w:r>
            <w:proofErr w:type="spellEnd"/>
            <w:r>
              <w:rPr>
                <w:rFonts w:ascii="Segoe UI Light" w:eastAsia="Times New Roman" w:hAnsi="Segoe UI Light" w:cs="Segoe UI Light"/>
                <w:lang w:eastAsia="en-AU"/>
              </w:rPr>
              <w:t>}}</w:t>
            </w:r>
          </w:p>
        </w:tc>
      </w:tr>
      <w:tr w:rsidR="00F9255C" w:rsidRPr="00F9255C" w14:paraId="077CA2FF" w14:textId="77777777" w:rsidTr="008D75EA">
        <w:trPr>
          <w:trHeight w:val="265"/>
        </w:trPr>
        <w:tc>
          <w:tcPr>
            <w:tcW w:w="741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0CA840C0" w14:textId="77777777" w:rsidR="00F9255C" w:rsidRPr="00F9255C" w:rsidRDefault="00F9255C"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Term</w:t>
            </w:r>
          </w:p>
        </w:tc>
        <w:tc>
          <w:tcPr>
            <w:tcW w:w="2845" w:type="dxa"/>
            <w:tcBorders>
              <w:top w:val="nil"/>
              <w:left w:val="nil"/>
              <w:bottom w:val="single" w:sz="4" w:space="0" w:color="auto"/>
              <w:right w:val="single" w:sz="4" w:space="0" w:color="auto"/>
            </w:tcBorders>
            <w:shd w:val="clear" w:color="000000" w:fill="FFFFFF"/>
            <w:vAlign w:val="bottom"/>
          </w:tcPr>
          <w:p w14:paraId="2DC8B2B5" w14:textId="5AC80893" w:rsidR="00F9255C" w:rsidRPr="00F9255C" w:rsidRDefault="00F9255C"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{{term}}</w:t>
            </w:r>
          </w:p>
        </w:tc>
      </w:tr>
      <w:tr w:rsidR="00F9255C" w:rsidRPr="00F9255C" w14:paraId="3750ABF3" w14:textId="77777777" w:rsidTr="008D75EA">
        <w:trPr>
          <w:trHeight w:val="265"/>
        </w:trPr>
        <w:tc>
          <w:tcPr>
            <w:tcW w:w="741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5385D0ED" w14:textId="77777777" w:rsidR="00F9255C" w:rsidRPr="00F9255C" w:rsidRDefault="00F9255C"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Years Until Maturity</w:t>
            </w:r>
          </w:p>
        </w:tc>
        <w:tc>
          <w:tcPr>
            <w:tcW w:w="2845" w:type="dxa"/>
            <w:tcBorders>
              <w:top w:val="nil"/>
              <w:left w:val="nil"/>
              <w:bottom w:val="single" w:sz="4" w:space="0" w:color="auto"/>
              <w:right w:val="single" w:sz="4" w:space="0" w:color="auto"/>
            </w:tcBorders>
            <w:shd w:val="clear" w:color="000000" w:fill="FFFFFF"/>
            <w:vAlign w:val="bottom"/>
          </w:tcPr>
          <w:p w14:paraId="4FACE817" w14:textId="6550BCD6" w:rsidR="00F9255C" w:rsidRPr="00F9255C" w:rsidRDefault="006B412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B412F">
              <w:rPr>
                <w:rFonts w:ascii="Segoe UI Light" w:eastAsia="Times New Roman" w:hAnsi="Segoe UI Light" w:cs="Segoe UI Light"/>
                <w:lang w:eastAsia="en-AU"/>
              </w:rPr>
              <w:t>yearsMaturity</w:t>
            </w:r>
            <w:proofErr w:type="spellEnd"/>
            <w:r>
              <w:rPr>
                <w:rFonts w:ascii="Segoe UI Light" w:eastAsia="Times New Roman" w:hAnsi="Segoe UI Light" w:cs="Segoe UI Light"/>
                <w:lang w:eastAsia="en-AU"/>
              </w:rPr>
              <w:t>}}</w:t>
            </w:r>
          </w:p>
        </w:tc>
      </w:tr>
      <w:tr w:rsidR="00F9255C" w:rsidRPr="00F9255C" w14:paraId="713C80DA" w14:textId="77777777" w:rsidTr="008D75EA">
        <w:trPr>
          <w:trHeight w:val="265"/>
        </w:trPr>
        <w:tc>
          <w:tcPr>
            <w:tcW w:w="7415"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2CE14AD7" w14:textId="77777777" w:rsidR="00F9255C" w:rsidRPr="00F9255C" w:rsidRDefault="00F9255C"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 xml:space="preserve">Initial Investment </w:t>
            </w:r>
          </w:p>
        </w:tc>
        <w:tc>
          <w:tcPr>
            <w:tcW w:w="2845" w:type="dxa"/>
            <w:tcBorders>
              <w:top w:val="nil"/>
              <w:left w:val="nil"/>
              <w:bottom w:val="single" w:sz="4" w:space="0" w:color="auto"/>
              <w:right w:val="single" w:sz="4" w:space="0" w:color="auto"/>
            </w:tcBorders>
            <w:shd w:val="clear" w:color="000000" w:fill="FFFFFF"/>
            <w:vAlign w:val="bottom"/>
            <w:hideMark/>
          </w:tcPr>
          <w:p w14:paraId="5A00F178" w14:textId="21E0A492" w:rsidR="00F9255C" w:rsidRPr="00F9255C" w:rsidRDefault="006B412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B412F">
              <w:rPr>
                <w:rFonts w:ascii="Segoe UI Light" w:eastAsia="Times New Roman" w:hAnsi="Segoe UI Light" w:cs="Segoe UI Light"/>
                <w:lang w:eastAsia="en-AU"/>
              </w:rPr>
              <w:t>originalInvestmentAmount</w:t>
            </w:r>
            <w:proofErr w:type="spellEnd"/>
            <w:r>
              <w:rPr>
                <w:rFonts w:ascii="Segoe UI Light" w:eastAsia="Times New Roman" w:hAnsi="Segoe UI Light" w:cs="Segoe UI Light"/>
                <w:lang w:eastAsia="en-AU"/>
              </w:rPr>
              <w:t>}}</w:t>
            </w:r>
          </w:p>
        </w:tc>
      </w:tr>
      <w:tr w:rsidR="00F9255C" w:rsidRPr="00F9255C" w14:paraId="49C61217" w14:textId="77777777" w:rsidTr="008D75EA">
        <w:trPr>
          <w:trHeight w:val="265"/>
        </w:trPr>
        <w:tc>
          <w:tcPr>
            <w:tcW w:w="741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3928197E" w14:textId="77777777" w:rsidR="00F9255C" w:rsidRPr="00F9255C" w:rsidRDefault="00F9255C"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lastRenderedPageBreak/>
              <w:t>Return of Capital Value (RCV)</w:t>
            </w:r>
          </w:p>
        </w:tc>
        <w:tc>
          <w:tcPr>
            <w:tcW w:w="2845" w:type="dxa"/>
            <w:tcBorders>
              <w:top w:val="nil"/>
              <w:left w:val="nil"/>
              <w:bottom w:val="single" w:sz="4" w:space="0" w:color="auto"/>
              <w:right w:val="single" w:sz="4" w:space="0" w:color="auto"/>
            </w:tcBorders>
            <w:shd w:val="clear" w:color="000000" w:fill="FFFFFF"/>
            <w:vAlign w:val="bottom"/>
            <w:hideMark/>
          </w:tcPr>
          <w:p w14:paraId="5266B8A2" w14:textId="369B3FCF" w:rsidR="00F9255C" w:rsidRPr="00F9255C" w:rsidRDefault="006B412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B412F">
              <w:rPr>
                <w:rFonts w:ascii="Segoe UI Light" w:eastAsia="Times New Roman" w:hAnsi="Segoe UI Light" w:cs="Segoe UI Light"/>
                <w:lang w:eastAsia="en-AU"/>
              </w:rPr>
              <w:t>returnCapitalValue</w:t>
            </w:r>
            <w:proofErr w:type="spellEnd"/>
            <w:r>
              <w:rPr>
                <w:rFonts w:ascii="Segoe UI Light" w:eastAsia="Times New Roman" w:hAnsi="Segoe UI Light" w:cs="Segoe UI Light"/>
                <w:lang w:eastAsia="en-AU"/>
              </w:rPr>
              <w:t>}}</w:t>
            </w:r>
          </w:p>
        </w:tc>
      </w:tr>
      <w:tr w:rsidR="00F9255C" w:rsidRPr="00F9255C" w14:paraId="154693CC" w14:textId="77777777" w:rsidTr="008D75EA">
        <w:trPr>
          <w:trHeight w:val="265"/>
        </w:trPr>
        <w:tc>
          <w:tcPr>
            <w:tcW w:w="741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4EB0E421" w14:textId="77777777" w:rsidR="00F9255C" w:rsidRPr="00F9255C" w:rsidRDefault="00F9255C"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Annual Annuity Payment ($450 Monthly)</w:t>
            </w:r>
          </w:p>
        </w:tc>
        <w:tc>
          <w:tcPr>
            <w:tcW w:w="2845" w:type="dxa"/>
            <w:tcBorders>
              <w:top w:val="nil"/>
              <w:left w:val="nil"/>
              <w:bottom w:val="single" w:sz="4" w:space="0" w:color="auto"/>
              <w:right w:val="single" w:sz="4" w:space="0" w:color="auto"/>
            </w:tcBorders>
            <w:shd w:val="clear" w:color="000000" w:fill="FFFFFF"/>
            <w:vAlign w:val="bottom"/>
          </w:tcPr>
          <w:p w14:paraId="732CB5C7" w14:textId="60216E91" w:rsidR="00F9255C" w:rsidRPr="00F9255C" w:rsidRDefault="006B412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B412F">
              <w:rPr>
                <w:rFonts w:ascii="Segoe UI Light" w:eastAsia="Times New Roman" w:hAnsi="Segoe UI Light" w:cs="Segoe UI Light"/>
                <w:lang w:eastAsia="en-AU"/>
              </w:rPr>
              <w:t>annualAnnuityPayment</w:t>
            </w:r>
            <w:proofErr w:type="spellEnd"/>
            <w:r>
              <w:rPr>
                <w:rFonts w:ascii="Segoe UI Light" w:eastAsia="Times New Roman" w:hAnsi="Segoe UI Light" w:cs="Segoe UI Light"/>
                <w:lang w:eastAsia="en-AU"/>
              </w:rPr>
              <w:t>}}</w:t>
            </w:r>
          </w:p>
        </w:tc>
      </w:tr>
      <w:tr w:rsidR="00F9255C" w:rsidRPr="00F9255C" w14:paraId="64EDFFC8" w14:textId="77777777" w:rsidTr="008D75EA">
        <w:trPr>
          <w:trHeight w:val="253"/>
        </w:trPr>
        <w:tc>
          <w:tcPr>
            <w:tcW w:w="741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4FA0C05E" w14:textId="77777777" w:rsidR="00F9255C" w:rsidRPr="00F9255C" w:rsidRDefault="00F9255C"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Annual Advice Fee</w:t>
            </w:r>
          </w:p>
        </w:tc>
        <w:tc>
          <w:tcPr>
            <w:tcW w:w="2845" w:type="dxa"/>
            <w:tcBorders>
              <w:top w:val="nil"/>
              <w:left w:val="nil"/>
              <w:bottom w:val="single" w:sz="4" w:space="0" w:color="auto"/>
              <w:right w:val="single" w:sz="4" w:space="0" w:color="auto"/>
            </w:tcBorders>
            <w:shd w:val="clear" w:color="000000" w:fill="FFFFFF"/>
            <w:vAlign w:val="bottom"/>
          </w:tcPr>
          <w:p w14:paraId="6500A605" w14:textId="7E253AB1" w:rsidR="00F9255C" w:rsidRPr="00F9255C" w:rsidRDefault="006B412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B412F">
              <w:rPr>
                <w:rFonts w:ascii="Segoe UI Light" w:eastAsia="Times New Roman" w:hAnsi="Segoe UI Light" w:cs="Segoe UI Light"/>
                <w:lang w:eastAsia="en-AU"/>
              </w:rPr>
              <w:t>annualAdvice</w:t>
            </w:r>
            <w:proofErr w:type="spellEnd"/>
            <w:r>
              <w:rPr>
                <w:rFonts w:ascii="Segoe UI Light" w:eastAsia="Times New Roman" w:hAnsi="Segoe UI Light" w:cs="Segoe UI Light"/>
                <w:lang w:eastAsia="en-AU"/>
              </w:rPr>
              <w:t>}}</w:t>
            </w:r>
          </w:p>
        </w:tc>
      </w:tr>
    </w:tbl>
    <w:p w14:paraId="197A8010" w14:textId="77777777" w:rsidR="00F9255C" w:rsidRPr="00F9255C" w:rsidRDefault="00F9255C" w:rsidP="00F9255C">
      <w:pPr>
        <w:suppressAutoHyphens w:val="0"/>
        <w:spacing w:line="240" w:lineRule="auto"/>
        <w:rPr>
          <w:rFonts w:ascii="Segoe UI Light" w:hAnsi="Segoe UI Light" w:cs="Segoe UI Light"/>
        </w:rPr>
      </w:pPr>
    </w:p>
    <w:tbl>
      <w:tblPr>
        <w:tblW w:w="10255" w:type="dxa"/>
        <w:tblLook w:val="04A0" w:firstRow="1" w:lastRow="0" w:firstColumn="1" w:lastColumn="0" w:noHBand="0" w:noVBand="1"/>
      </w:tblPr>
      <w:tblGrid>
        <w:gridCol w:w="5496"/>
        <w:gridCol w:w="4759"/>
      </w:tblGrid>
      <w:tr w:rsidR="006B412F" w:rsidRPr="00FF219C" w14:paraId="78E90709" w14:textId="77777777" w:rsidTr="00982253">
        <w:trPr>
          <w:trHeight w:val="226"/>
        </w:trPr>
        <w:tc>
          <w:tcPr>
            <w:tcW w:w="10255" w:type="dxa"/>
            <w:gridSpan w:val="2"/>
            <w:tcBorders>
              <w:top w:val="single" w:sz="4" w:space="0" w:color="auto"/>
              <w:left w:val="single" w:sz="4" w:space="0" w:color="auto"/>
              <w:bottom w:val="single" w:sz="4" w:space="0" w:color="auto"/>
              <w:right w:val="single" w:sz="4" w:space="0" w:color="auto"/>
            </w:tcBorders>
            <w:shd w:val="clear" w:color="auto" w:fill="00489E"/>
            <w:hideMark/>
          </w:tcPr>
          <w:p w14:paraId="73BB75E1" w14:textId="14F652DB" w:rsidR="006B412F" w:rsidRPr="0039055F" w:rsidRDefault="006B412F"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00196CEA" w:rsidRPr="00F9255C">
              <w:rPr>
                <w:rFonts w:ascii="Segoe UI Light" w:eastAsia="Times New Roman" w:hAnsi="Segoe UI Light" w:cs="Segoe UI Light"/>
                <w:b/>
                <w:bCs/>
                <w:color w:val="FFFFFF" w:themeColor="background1"/>
                <w:lang w:eastAsia="en-AU"/>
              </w:rPr>
              <w:t>productProvider</w:t>
            </w:r>
            <w:proofErr w:type="spellEnd"/>
            <w:r>
              <w:rPr>
                <w:rFonts w:ascii="Segoe UI Light" w:eastAsia="Times New Roman" w:hAnsi="Segoe UI Light" w:cs="Segoe UI Light"/>
                <w:b/>
                <w:bCs/>
                <w:color w:val="FFFFFF" w:themeColor="background1"/>
                <w:lang w:eastAsia="en-AU"/>
              </w:rPr>
              <w:t xml:space="preserve">}} </w:t>
            </w:r>
            <w:r w:rsidRPr="0039055F">
              <w:rPr>
                <w:rFonts w:ascii="Segoe UI Light" w:eastAsia="Times New Roman" w:hAnsi="Segoe UI Light" w:cs="Segoe UI Light"/>
                <w:b/>
                <w:bCs/>
                <w:color w:val="FFFFFF" w:themeColor="background1"/>
                <w:lang w:eastAsia="en-AU"/>
              </w:rPr>
              <w:t xml:space="preserve">Beneficiaries </w:t>
            </w:r>
          </w:p>
          <w:p w14:paraId="79A63916" w14:textId="77777777" w:rsidR="006B412F" w:rsidRPr="0039055F" w:rsidRDefault="006B412F" w:rsidP="00AD5ACD">
            <w:pPr>
              <w:spacing w:line="240" w:lineRule="auto"/>
              <w:rPr>
                <w:rFonts w:ascii="Segoe UI Light" w:eastAsia="Times New Roman" w:hAnsi="Segoe UI Light" w:cs="Segoe UI Light"/>
                <w:b/>
                <w:bCs/>
                <w:color w:val="FFFFFF" w:themeColor="background1"/>
                <w:lang w:eastAsia="en-AU"/>
              </w:rPr>
            </w:pPr>
          </w:p>
        </w:tc>
      </w:tr>
      <w:tr w:rsidR="006B412F" w:rsidRPr="00FF219C" w14:paraId="7F690B26" w14:textId="77777777" w:rsidTr="00982253">
        <w:trPr>
          <w:trHeight w:val="226"/>
        </w:trPr>
        <w:tc>
          <w:tcPr>
            <w:tcW w:w="5496" w:type="dxa"/>
            <w:tcBorders>
              <w:top w:val="nil"/>
              <w:left w:val="single" w:sz="4" w:space="0" w:color="auto"/>
              <w:bottom w:val="single" w:sz="4" w:space="0" w:color="auto"/>
              <w:right w:val="nil"/>
            </w:tcBorders>
            <w:shd w:val="clear" w:color="auto" w:fill="D9D9D9" w:themeFill="background1" w:themeFillShade="D9"/>
            <w:vAlign w:val="bottom"/>
          </w:tcPr>
          <w:p w14:paraId="1EBFE2D3" w14:textId="77777777" w:rsidR="006B412F" w:rsidRPr="00FF219C" w:rsidRDefault="006B412F"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Nomination Type</w:t>
            </w:r>
          </w:p>
        </w:tc>
        <w:tc>
          <w:tcPr>
            <w:tcW w:w="4759" w:type="dxa"/>
            <w:tcBorders>
              <w:top w:val="single" w:sz="4" w:space="0" w:color="auto"/>
              <w:left w:val="single" w:sz="4" w:space="0" w:color="auto"/>
              <w:bottom w:val="single" w:sz="4" w:space="0" w:color="auto"/>
              <w:right w:val="single" w:sz="4" w:space="0" w:color="auto"/>
            </w:tcBorders>
            <w:vAlign w:val="bottom"/>
          </w:tcPr>
          <w:p w14:paraId="426D8A8D" w14:textId="77777777" w:rsidR="006B412F" w:rsidRPr="00FF219C" w:rsidRDefault="006B412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43AB1">
              <w:rPr>
                <w:rFonts w:ascii="Segoe UI Light" w:eastAsia="Times New Roman" w:hAnsi="Segoe UI Light" w:cs="Segoe UI Light"/>
                <w:lang w:eastAsia="en-AU"/>
              </w:rPr>
              <w:t>nominationType</w:t>
            </w:r>
            <w:proofErr w:type="spellEnd"/>
            <w:r>
              <w:rPr>
                <w:rFonts w:ascii="Segoe UI Light" w:eastAsia="Times New Roman" w:hAnsi="Segoe UI Light" w:cs="Segoe UI Light"/>
                <w:lang w:eastAsia="en-AU"/>
              </w:rPr>
              <w:t>}}</w:t>
            </w:r>
          </w:p>
        </w:tc>
      </w:tr>
      <w:tr w:rsidR="006B412F" w:rsidRPr="00FF219C" w14:paraId="57F6B155" w14:textId="77777777" w:rsidTr="00982253">
        <w:trPr>
          <w:trHeight w:val="226"/>
        </w:trPr>
        <w:tc>
          <w:tcPr>
            <w:tcW w:w="5496" w:type="dxa"/>
            <w:tcBorders>
              <w:top w:val="nil"/>
              <w:left w:val="single" w:sz="4" w:space="0" w:color="auto"/>
              <w:bottom w:val="single" w:sz="4" w:space="0" w:color="auto"/>
              <w:right w:val="nil"/>
            </w:tcBorders>
            <w:shd w:val="clear" w:color="auto" w:fill="D9D9D9" w:themeFill="background1" w:themeFillShade="D9"/>
            <w:vAlign w:val="bottom"/>
            <w:hideMark/>
          </w:tcPr>
          <w:p w14:paraId="7BDDBF64" w14:textId="77777777" w:rsidR="006B412F" w:rsidRPr="00FF219C" w:rsidRDefault="006B412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0E3C19">
              <w:rPr>
                <w:rFonts w:ascii="Segoe UI Light" w:eastAsia="Times New Roman" w:hAnsi="Segoe UI Light" w:cs="Segoe UI Light"/>
                <w:lang w:eastAsia="en-AU"/>
              </w:rPr>
              <w:t>nominatedBeneficiariesArray</w:t>
            </w:r>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 xml:space="preserve"> </w:t>
            </w: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relationshipStatus</w:t>
            </w:r>
            <w:proofErr w:type="spellEnd"/>
            <w:r>
              <w:rPr>
                <w:rFonts w:ascii="Segoe UI Light" w:eastAsia="Times New Roman" w:hAnsi="Segoe UI Light" w:cs="Segoe UI Light"/>
                <w:lang w:eastAsia="en-AU"/>
              </w:rPr>
              <w:t xml:space="preserve">}} </w:t>
            </w:r>
          </w:p>
        </w:tc>
        <w:tc>
          <w:tcPr>
            <w:tcW w:w="4759" w:type="dxa"/>
            <w:tcBorders>
              <w:top w:val="single" w:sz="4" w:space="0" w:color="auto"/>
              <w:left w:val="single" w:sz="4" w:space="0" w:color="auto"/>
              <w:bottom w:val="single" w:sz="4" w:space="0" w:color="auto"/>
              <w:right w:val="single" w:sz="4" w:space="0" w:color="auto"/>
            </w:tcBorders>
            <w:vAlign w:val="bottom"/>
            <w:hideMark/>
          </w:tcPr>
          <w:p w14:paraId="050452A6" w14:textId="77777777" w:rsidR="006B412F" w:rsidRDefault="006B412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shareBenefit</w:t>
            </w:r>
            <w:proofErr w:type="spellEnd"/>
            <w:r>
              <w:rPr>
                <w:rFonts w:ascii="Segoe UI Light" w:eastAsia="Times New Roman" w:hAnsi="Segoe UI Light" w:cs="Segoe UI Light"/>
                <w:lang w:eastAsia="en-AU"/>
              </w:rPr>
              <w:t>}}</w:t>
            </w:r>
          </w:p>
          <w:p w14:paraId="11E34C66" w14:textId="77777777" w:rsidR="006B412F" w:rsidRPr="00FF219C" w:rsidRDefault="006B412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nominatedBeneficiariesArray</w:t>
            </w:r>
            <w:proofErr w:type="spellEnd"/>
            <w:r>
              <w:rPr>
                <w:rFonts w:ascii="Segoe UI Light" w:eastAsia="Times New Roman" w:hAnsi="Segoe UI Light" w:cs="Segoe UI Light"/>
                <w:lang w:eastAsia="en-AU"/>
              </w:rPr>
              <w:t>}}</w:t>
            </w:r>
          </w:p>
        </w:tc>
      </w:tr>
    </w:tbl>
    <w:p w14:paraId="0EB6AA9A" w14:textId="77777777" w:rsidR="00F9255C" w:rsidRDefault="00F9255C" w:rsidP="00F9255C">
      <w:pPr>
        <w:suppressAutoHyphens w:val="0"/>
        <w:spacing w:line="240" w:lineRule="auto"/>
        <w:rPr>
          <w:rFonts w:ascii="Segoe UI Light" w:hAnsi="Segoe UI Light" w:cs="Segoe UI Light"/>
        </w:rPr>
      </w:pPr>
    </w:p>
    <w:p w14:paraId="55C324F7" w14:textId="2A026759" w:rsidR="00F9255C" w:rsidRDefault="00F9255C" w:rsidP="00F9255C">
      <w:pPr>
        <w:suppressAutoHyphens w:val="0"/>
        <w:spacing w:line="240" w:lineRule="auto"/>
        <w:rPr>
          <w:rFonts w:ascii="Segoe UI Light" w:hAnsi="Segoe UI Light" w:cs="Segoe UI Light"/>
        </w:rPr>
      </w:pPr>
      <w:r>
        <w:rPr>
          <w:rFonts w:ascii="Segoe UI Light" w:hAnsi="Segoe UI Light" w:cs="Segoe UI Light"/>
        </w:rPr>
        <w:t>{{</w:t>
      </w:r>
      <w:r>
        <w:t>/</w:t>
      </w:r>
      <w:r w:rsidR="00220B11">
        <w:t>client</w:t>
      </w:r>
      <w:r w:rsidR="00220B11" w:rsidRPr="00220B11">
        <w:rPr>
          <w:lang w:val="en-US"/>
        </w:rPr>
        <w:t>Annuities</w:t>
      </w:r>
      <w:r>
        <w:rPr>
          <w:rFonts w:ascii="Segoe UI Light" w:hAnsi="Segoe UI Light" w:cs="Segoe UI Light"/>
        </w:rPr>
        <w:t>}}</w:t>
      </w:r>
    </w:p>
    <w:p w14:paraId="1EE799F3" w14:textId="13C4EF97" w:rsidR="00E8199A" w:rsidRPr="00F9255C" w:rsidRDefault="00E8199A" w:rsidP="00E8199A">
      <w:r>
        <w:t>{{#partner</w:t>
      </w:r>
      <w:r w:rsidR="00F67AC7" w:rsidRPr="00220B11">
        <w:rPr>
          <w:lang w:val="en-US"/>
        </w:rPr>
        <w:t>Annuities</w:t>
      </w:r>
      <w:r>
        <w:t>}}</w:t>
      </w:r>
    </w:p>
    <w:tbl>
      <w:tblPr>
        <w:tblW w:w="10260" w:type="dxa"/>
        <w:tblInd w:w="-5" w:type="dxa"/>
        <w:tblLook w:val="04A0" w:firstRow="1" w:lastRow="0" w:firstColumn="1" w:lastColumn="0" w:noHBand="0" w:noVBand="1"/>
      </w:tblPr>
      <w:tblGrid>
        <w:gridCol w:w="7415"/>
        <w:gridCol w:w="2845"/>
      </w:tblGrid>
      <w:tr w:rsidR="00E8199A" w:rsidRPr="00F9255C" w14:paraId="2FB08A0B" w14:textId="77777777" w:rsidTr="00AD5ACD">
        <w:trPr>
          <w:trHeight w:val="240"/>
        </w:trPr>
        <w:tc>
          <w:tcPr>
            <w:tcW w:w="10260" w:type="dxa"/>
            <w:gridSpan w:val="2"/>
            <w:tcBorders>
              <w:top w:val="single" w:sz="4" w:space="0" w:color="auto"/>
              <w:left w:val="single" w:sz="4" w:space="0" w:color="auto"/>
              <w:bottom w:val="single" w:sz="4" w:space="0" w:color="auto"/>
              <w:right w:val="single" w:sz="4" w:space="0" w:color="auto"/>
            </w:tcBorders>
            <w:shd w:val="clear" w:color="auto" w:fill="00489E"/>
            <w:vAlign w:val="bottom"/>
            <w:hideMark/>
          </w:tcPr>
          <w:p w14:paraId="3609C3FD" w14:textId="77777777" w:rsidR="00E8199A" w:rsidRPr="00F9255C" w:rsidRDefault="00E8199A"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F9255C">
              <w:rPr>
                <w:rFonts w:ascii="Segoe UI Light" w:eastAsia="Times New Roman" w:hAnsi="Segoe UI Light" w:cs="Segoe UI Light"/>
                <w:b/>
                <w:bCs/>
                <w:color w:val="FFFFFF" w:themeColor="background1"/>
                <w:lang w:eastAsia="en-AU"/>
              </w:rPr>
              <w:t>productProvider</w:t>
            </w:r>
            <w:proofErr w:type="spellEnd"/>
            <w:r>
              <w:rPr>
                <w:rFonts w:ascii="Segoe UI Light" w:eastAsia="Times New Roman" w:hAnsi="Segoe UI Light" w:cs="Segoe UI Light"/>
                <w:b/>
                <w:bCs/>
                <w:color w:val="FFFFFF" w:themeColor="background1"/>
                <w:lang w:eastAsia="en-AU"/>
              </w:rPr>
              <w:t>}}</w:t>
            </w:r>
            <w:r w:rsidRPr="00F9255C">
              <w:rPr>
                <w:rFonts w:ascii="Segoe UI Light" w:eastAsia="Times New Roman" w:hAnsi="Segoe UI Light" w:cs="Segoe UI Light"/>
                <w:b/>
                <w:bCs/>
                <w:color w:val="FFFFFF" w:themeColor="background1"/>
                <w:lang w:eastAsia="en-AU"/>
              </w:rPr>
              <w:t xml:space="preserve"> </w:t>
            </w:r>
          </w:p>
        </w:tc>
      </w:tr>
      <w:tr w:rsidR="00E8199A" w:rsidRPr="00F9255C" w14:paraId="6A4C6422" w14:textId="77777777" w:rsidTr="008D75EA">
        <w:trPr>
          <w:trHeight w:val="265"/>
        </w:trPr>
        <w:tc>
          <w:tcPr>
            <w:tcW w:w="7415"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22AC8643" w14:textId="77777777" w:rsidR="00E8199A" w:rsidRPr="00F9255C" w:rsidRDefault="00E8199A"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 xml:space="preserve">Investor </w:t>
            </w:r>
          </w:p>
        </w:tc>
        <w:tc>
          <w:tcPr>
            <w:tcW w:w="2845" w:type="dxa"/>
            <w:tcBorders>
              <w:top w:val="nil"/>
              <w:left w:val="nil"/>
              <w:bottom w:val="single" w:sz="4" w:space="0" w:color="auto"/>
              <w:right w:val="single" w:sz="4" w:space="0" w:color="auto"/>
            </w:tcBorders>
            <w:shd w:val="clear" w:color="000000" w:fill="FFFFFF"/>
            <w:vAlign w:val="bottom"/>
            <w:hideMark/>
          </w:tcPr>
          <w:p w14:paraId="4FA79001" w14:textId="77777777" w:rsidR="00E8199A" w:rsidRPr="00F9255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memberName</w:t>
            </w:r>
            <w:proofErr w:type="spellEnd"/>
            <w:r>
              <w:rPr>
                <w:rFonts w:ascii="Segoe UI Light" w:eastAsia="Times New Roman" w:hAnsi="Segoe UI Light" w:cs="Segoe UI Light"/>
                <w:lang w:eastAsia="en-AU"/>
              </w:rPr>
              <w:t>}}</w:t>
            </w:r>
          </w:p>
        </w:tc>
      </w:tr>
      <w:tr w:rsidR="00E8199A" w:rsidRPr="00F9255C" w14:paraId="007AC28E" w14:textId="77777777" w:rsidTr="008D75EA">
        <w:trPr>
          <w:trHeight w:val="265"/>
        </w:trPr>
        <w:tc>
          <w:tcPr>
            <w:tcW w:w="741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0FAA4A2A" w14:textId="77777777" w:rsidR="00E8199A" w:rsidRPr="00F9255C" w:rsidRDefault="00E8199A"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 xml:space="preserve">Account Number </w:t>
            </w:r>
          </w:p>
        </w:tc>
        <w:tc>
          <w:tcPr>
            <w:tcW w:w="2845" w:type="dxa"/>
            <w:tcBorders>
              <w:top w:val="nil"/>
              <w:left w:val="nil"/>
              <w:bottom w:val="single" w:sz="4" w:space="0" w:color="auto"/>
              <w:right w:val="single" w:sz="4" w:space="0" w:color="auto"/>
            </w:tcBorders>
            <w:shd w:val="clear" w:color="000000" w:fill="FFFFFF"/>
            <w:vAlign w:val="bottom"/>
          </w:tcPr>
          <w:p w14:paraId="12EBF09F" w14:textId="77777777" w:rsidR="00E8199A" w:rsidRPr="00F9255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F9255C">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r>
      <w:tr w:rsidR="00E8199A" w:rsidRPr="00F9255C" w14:paraId="0D04D1E9" w14:textId="77777777" w:rsidTr="008D75EA">
        <w:trPr>
          <w:trHeight w:val="265"/>
        </w:trPr>
        <w:tc>
          <w:tcPr>
            <w:tcW w:w="741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00867D4F" w14:textId="77777777" w:rsidR="00E8199A" w:rsidRPr="00F9255C" w:rsidRDefault="00E8199A"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 xml:space="preserve">Source of Funds </w:t>
            </w:r>
          </w:p>
        </w:tc>
        <w:tc>
          <w:tcPr>
            <w:tcW w:w="2845" w:type="dxa"/>
            <w:tcBorders>
              <w:top w:val="nil"/>
              <w:left w:val="nil"/>
              <w:bottom w:val="single" w:sz="4" w:space="0" w:color="auto"/>
              <w:right w:val="single" w:sz="4" w:space="0" w:color="auto"/>
            </w:tcBorders>
            <w:shd w:val="clear" w:color="000000" w:fill="FFFFFF"/>
            <w:vAlign w:val="bottom"/>
          </w:tcPr>
          <w:p w14:paraId="4281EA43" w14:textId="77777777" w:rsidR="00E8199A" w:rsidRPr="00F9255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F9255C">
              <w:rPr>
                <w:rFonts w:ascii="Segoe UI Light" w:eastAsia="Times New Roman" w:hAnsi="Segoe UI Light" w:cs="Segoe UI Light"/>
                <w:lang w:eastAsia="en-AU"/>
              </w:rPr>
              <w:t>sourceFunds</w:t>
            </w:r>
            <w:proofErr w:type="spellEnd"/>
            <w:r>
              <w:rPr>
                <w:rFonts w:ascii="Segoe UI Light" w:eastAsia="Times New Roman" w:hAnsi="Segoe UI Light" w:cs="Segoe UI Light"/>
                <w:lang w:eastAsia="en-AU"/>
              </w:rPr>
              <w:t>}}</w:t>
            </w:r>
          </w:p>
        </w:tc>
      </w:tr>
      <w:tr w:rsidR="00E8199A" w:rsidRPr="00F9255C" w14:paraId="0793242A" w14:textId="77777777" w:rsidTr="008D75EA">
        <w:trPr>
          <w:trHeight w:val="265"/>
        </w:trPr>
        <w:tc>
          <w:tcPr>
            <w:tcW w:w="741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0CF5A067" w14:textId="77777777" w:rsidR="00E8199A" w:rsidRPr="00F9255C" w:rsidRDefault="00E8199A"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Annuity Type</w:t>
            </w:r>
          </w:p>
        </w:tc>
        <w:tc>
          <w:tcPr>
            <w:tcW w:w="2845" w:type="dxa"/>
            <w:tcBorders>
              <w:top w:val="nil"/>
              <w:left w:val="nil"/>
              <w:bottom w:val="single" w:sz="4" w:space="0" w:color="auto"/>
              <w:right w:val="single" w:sz="4" w:space="0" w:color="auto"/>
            </w:tcBorders>
            <w:shd w:val="clear" w:color="000000" w:fill="FFFFFF"/>
            <w:vAlign w:val="bottom"/>
          </w:tcPr>
          <w:p w14:paraId="46175134" w14:textId="77777777" w:rsidR="00E8199A" w:rsidRPr="00F9255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F9255C">
              <w:rPr>
                <w:rFonts w:ascii="Segoe UI Light" w:eastAsia="Times New Roman" w:hAnsi="Segoe UI Light" w:cs="Segoe UI Light"/>
                <w:lang w:eastAsia="en-AU"/>
              </w:rPr>
              <w:t>annuityType</w:t>
            </w:r>
            <w:proofErr w:type="spellEnd"/>
            <w:r>
              <w:rPr>
                <w:rFonts w:ascii="Segoe UI Light" w:eastAsia="Times New Roman" w:hAnsi="Segoe UI Light" w:cs="Segoe UI Light"/>
                <w:lang w:eastAsia="en-AU"/>
              </w:rPr>
              <w:t>}}</w:t>
            </w:r>
          </w:p>
        </w:tc>
      </w:tr>
      <w:tr w:rsidR="00E8199A" w:rsidRPr="00F9255C" w14:paraId="6E5CBE21" w14:textId="77777777" w:rsidTr="008D75EA">
        <w:trPr>
          <w:trHeight w:val="265"/>
        </w:trPr>
        <w:tc>
          <w:tcPr>
            <w:tcW w:w="741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32DF24CB" w14:textId="77777777" w:rsidR="00E8199A" w:rsidRPr="00F9255C" w:rsidRDefault="00E8199A"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Term</w:t>
            </w:r>
          </w:p>
        </w:tc>
        <w:tc>
          <w:tcPr>
            <w:tcW w:w="2845" w:type="dxa"/>
            <w:tcBorders>
              <w:top w:val="nil"/>
              <w:left w:val="nil"/>
              <w:bottom w:val="single" w:sz="4" w:space="0" w:color="auto"/>
              <w:right w:val="single" w:sz="4" w:space="0" w:color="auto"/>
            </w:tcBorders>
            <w:shd w:val="clear" w:color="000000" w:fill="FFFFFF"/>
            <w:vAlign w:val="bottom"/>
          </w:tcPr>
          <w:p w14:paraId="359348CD" w14:textId="77777777" w:rsidR="00E8199A" w:rsidRPr="00F9255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{{term}}</w:t>
            </w:r>
          </w:p>
        </w:tc>
      </w:tr>
      <w:tr w:rsidR="00E8199A" w:rsidRPr="00F9255C" w14:paraId="67B23972" w14:textId="77777777" w:rsidTr="008D75EA">
        <w:trPr>
          <w:trHeight w:val="265"/>
        </w:trPr>
        <w:tc>
          <w:tcPr>
            <w:tcW w:w="741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76F6FA23" w14:textId="77777777" w:rsidR="00E8199A" w:rsidRPr="00F9255C" w:rsidRDefault="00E8199A"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Years Until Maturity</w:t>
            </w:r>
          </w:p>
        </w:tc>
        <w:tc>
          <w:tcPr>
            <w:tcW w:w="2845" w:type="dxa"/>
            <w:tcBorders>
              <w:top w:val="nil"/>
              <w:left w:val="nil"/>
              <w:bottom w:val="single" w:sz="4" w:space="0" w:color="auto"/>
              <w:right w:val="single" w:sz="4" w:space="0" w:color="auto"/>
            </w:tcBorders>
            <w:shd w:val="clear" w:color="000000" w:fill="FFFFFF"/>
            <w:vAlign w:val="bottom"/>
          </w:tcPr>
          <w:p w14:paraId="7BE6FE2F" w14:textId="77777777" w:rsidR="00E8199A" w:rsidRPr="00F9255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B412F">
              <w:rPr>
                <w:rFonts w:ascii="Segoe UI Light" w:eastAsia="Times New Roman" w:hAnsi="Segoe UI Light" w:cs="Segoe UI Light"/>
                <w:lang w:eastAsia="en-AU"/>
              </w:rPr>
              <w:t>yearsMaturity</w:t>
            </w:r>
            <w:proofErr w:type="spellEnd"/>
            <w:r>
              <w:rPr>
                <w:rFonts w:ascii="Segoe UI Light" w:eastAsia="Times New Roman" w:hAnsi="Segoe UI Light" w:cs="Segoe UI Light"/>
                <w:lang w:eastAsia="en-AU"/>
              </w:rPr>
              <w:t>}}</w:t>
            </w:r>
          </w:p>
        </w:tc>
      </w:tr>
      <w:tr w:rsidR="00E8199A" w:rsidRPr="00F9255C" w14:paraId="53281366" w14:textId="77777777" w:rsidTr="008D75EA">
        <w:trPr>
          <w:trHeight w:val="265"/>
        </w:trPr>
        <w:tc>
          <w:tcPr>
            <w:tcW w:w="7415"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3B52CBAA" w14:textId="77777777" w:rsidR="00E8199A" w:rsidRPr="00F9255C" w:rsidRDefault="00E8199A"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 xml:space="preserve">Initial Investment </w:t>
            </w:r>
          </w:p>
        </w:tc>
        <w:tc>
          <w:tcPr>
            <w:tcW w:w="2845" w:type="dxa"/>
            <w:tcBorders>
              <w:top w:val="nil"/>
              <w:left w:val="nil"/>
              <w:bottom w:val="single" w:sz="4" w:space="0" w:color="auto"/>
              <w:right w:val="single" w:sz="4" w:space="0" w:color="auto"/>
            </w:tcBorders>
            <w:shd w:val="clear" w:color="000000" w:fill="FFFFFF"/>
            <w:vAlign w:val="bottom"/>
            <w:hideMark/>
          </w:tcPr>
          <w:p w14:paraId="725C1F42" w14:textId="77777777" w:rsidR="00E8199A" w:rsidRPr="00F9255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B412F">
              <w:rPr>
                <w:rFonts w:ascii="Segoe UI Light" w:eastAsia="Times New Roman" w:hAnsi="Segoe UI Light" w:cs="Segoe UI Light"/>
                <w:lang w:eastAsia="en-AU"/>
              </w:rPr>
              <w:t>originalInvestmentAmount</w:t>
            </w:r>
            <w:proofErr w:type="spellEnd"/>
            <w:r>
              <w:rPr>
                <w:rFonts w:ascii="Segoe UI Light" w:eastAsia="Times New Roman" w:hAnsi="Segoe UI Light" w:cs="Segoe UI Light"/>
                <w:lang w:eastAsia="en-AU"/>
              </w:rPr>
              <w:t>}}</w:t>
            </w:r>
          </w:p>
        </w:tc>
      </w:tr>
      <w:tr w:rsidR="00E8199A" w:rsidRPr="00F9255C" w14:paraId="4F0FA3DC" w14:textId="77777777" w:rsidTr="008D75EA">
        <w:trPr>
          <w:trHeight w:val="265"/>
        </w:trPr>
        <w:tc>
          <w:tcPr>
            <w:tcW w:w="741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437D039A" w14:textId="77777777" w:rsidR="00E8199A" w:rsidRPr="00F9255C" w:rsidRDefault="00E8199A"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Return of Capital Value (RCV)</w:t>
            </w:r>
          </w:p>
        </w:tc>
        <w:tc>
          <w:tcPr>
            <w:tcW w:w="2845" w:type="dxa"/>
            <w:tcBorders>
              <w:top w:val="nil"/>
              <w:left w:val="nil"/>
              <w:bottom w:val="single" w:sz="4" w:space="0" w:color="auto"/>
              <w:right w:val="single" w:sz="4" w:space="0" w:color="auto"/>
            </w:tcBorders>
            <w:shd w:val="clear" w:color="000000" w:fill="FFFFFF"/>
            <w:vAlign w:val="bottom"/>
            <w:hideMark/>
          </w:tcPr>
          <w:p w14:paraId="2DFFF2BA" w14:textId="77777777" w:rsidR="00E8199A" w:rsidRPr="00F9255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B412F">
              <w:rPr>
                <w:rFonts w:ascii="Segoe UI Light" w:eastAsia="Times New Roman" w:hAnsi="Segoe UI Light" w:cs="Segoe UI Light"/>
                <w:lang w:eastAsia="en-AU"/>
              </w:rPr>
              <w:t>returnCapitalValue</w:t>
            </w:r>
            <w:proofErr w:type="spellEnd"/>
            <w:r>
              <w:rPr>
                <w:rFonts w:ascii="Segoe UI Light" w:eastAsia="Times New Roman" w:hAnsi="Segoe UI Light" w:cs="Segoe UI Light"/>
                <w:lang w:eastAsia="en-AU"/>
              </w:rPr>
              <w:t>}}</w:t>
            </w:r>
          </w:p>
        </w:tc>
      </w:tr>
      <w:tr w:rsidR="00E8199A" w:rsidRPr="00F9255C" w14:paraId="487A55DE" w14:textId="77777777" w:rsidTr="008D75EA">
        <w:trPr>
          <w:trHeight w:val="265"/>
        </w:trPr>
        <w:tc>
          <w:tcPr>
            <w:tcW w:w="741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260E040B" w14:textId="77777777" w:rsidR="00E8199A" w:rsidRPr="00F9255C" w:rsidRDefault="00E8199A"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Annual Annuity Payment ($450 Monthly)</w:t>
            </w:r>
          </w:p>
        </w:tc>
        <w:tc>
          <w:tcPr>
            <w:tcW w:w="2845" w:type="dxa"/>
            <w:tcBorders>
              <w:top w:val="nil"/>
              <w:left w:val="nil"/>
              <w:bottom w:val="single" w:sz="4" w:space="0" w:color="auto"/>
              <w:right w:val="single" w:sz="4" w:space="0" w:color="auto"/>
            </w:tcBorders>
            <w:shd w:val="clear" w:color="000000" w:fill="FFFFFF"/>
            <w:vAlign w:val="bottom"/>
          </w:tcPr>
          <w:p w14:paraId="02BDDAAA" w14:textId="77777777" w:rsidR="00E8199A" w:rsidRPr="00F9255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B412F">
              <w:rPr>
                <w:rFonts w:ascii="Segoe UI Light" w:eastAsia="Times New Roman" w:hAnsi="Segoe UI Light" w:cs="Segoe UI Light"/>
                <w:lang w:eastAsia="en-AU"/>
              </w:rPr>
              <w:t>annualAnnuityPayment</w:t>
            </w:r>
            <w:proofErr w:type="spellEnd"/>
            <w:r>
              <w:rPr>
                <w:rFonts w:ascii="Segoe UI Light" w:eastAsia="Times New Roman" w:hAnsi="Segoe UI Light" w:cs="Segoe UI Light"/>
                <w:lang w:eastAsia="en-AU"/>
              </w:rPr>
              <w:t>}}</w:t>
            </w:r>
          </w:p>
        </w:tc>
      </w:tr>
      <w:tr w:rsidR="00E8199A" w:rsidRPr="00F9255C" w14:paraId="109B46BA" w14:textId="77777777" w:rsidTr="008D75EA">
        <w:trPr>
          <w:trHeight w:val="253"/>
        </w:trPr>
        <w:tc>
          <w:tcPr>
            <w:tcW w:w="741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183D02A4" w14:textId="77777777" w:rsidR="00E8199A" w:rsidRPr="00F9255C" w:rsidRDefault="00E8199A"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Annual Advice Fee</w:t>
            </w:r>
          </w:p>
        </w:tc>
        <w:tc>
          <w:tcPr>
            <w:tcW w:w="2845" w:type="dxa"/>
            <w:tcBorders>
              <w:top w:val="nil"/>
              <w:left w:val="nil"/>
              <w:bottom w:val="single" w:sz="4" w:space="0" w:color="auto"/>
              <w:right w:val="single" w:sz="4" w:space="0" w:color="auto"/>
            </w:tcBorders>
            <w:shd w:val="clear" w:color="000000" w:fill="FFFFFF"/>
            <w:vAlign w:val="bottom"/>
          </w:tcPr>
          <w:p w14:paraId="779B01A6" w14:textId="77777777" w:rsidR="00E8199A" w:rsidRPr="00F9255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B412F">
              <w:rPr>
                <w:rFonts w:ascii="Segoe UI Light" w:eastAsia="Times New Roman" w:hAnsi="Segoe UI Light" w:cs="Segoe UI Light"/>
                <w:lang w:eastAsia="en-AU"/>
              </w:rPr>
              <w:t>annualAdvice</w:t>
            </w:r>
            <w:proofErr w:type="spellEnd"/>
            <w:r>
              <w:rPr>
                <w:rFonts w:ascii="Segoe UI Light" w:eastAsia="Times New Roman" w:hAnsi="Segoe UI Light" w:cs="Segoe UI Light"/>
                <w:lang w:eastAsia="en-AU"/>
              </w:rPr>
              <w:t>}}</w:t>
            </w:r>
          </w:p>
        </w:tc>
      </w:tr>
    </w:tbl>
    <w:p w14:paraId="2FF50624" w14:textId="77777777" w:rsidR="00E8199A" w:rsidRPr="00F9255C" w:rsidRDefault="00E8199A" w:rsidP="00E8199A">
      <w:pPr>
        <w:suppressAutoHyphens w:val="0"/>
        <w:spacing w:line="240" w:lineRule="auto"/>
        <w:rPr>
          <w:rFonts w:ascii="Segoe UI Light" w:hAnsi="Segoe UI Light" w:cs="Segoe UI Light"/>
        </w:rPr>
      </w:pPr>
    </w:p>
    <w:tbl>
      <w:tblPr>
        <w:tblW w:w="10255" w:type="dxa"/>
        <w:tblLook w:val="04A0" w:firstRow="1" w:lastRow="0" w:firstColumn="1" w:lastColumn="0" w:noHBand="0" w:noVBand="1"/>
      </w:tblPr>
      <w:tblGrid>
        <w:gridCol w:w="5496"/>
        <w:gridCol w:w="4759"/>
      </w:tblGrid>
      <w:tr w:rsidR="00E8199A" w:rsidRPr="00FF219C" w14:paraId="7BF0EE9F" w14:textId="77777777" w:rsidTr="00982253">
        <w:trPr>
          <w:trHeight w:val="226"/>
        </w:trPr>
        <w:tc>
          <w:tcPr>
            <w:tcW w:w="10255" w:type="dxa"/>
            <w:gridSpan w:val="2"/>
            <w:tcBorders>
              <w:top w:val="single" w:sz="4" w:space="0" w:color="auto"/>
              <w:left w:val="single" w:sz="4" w:space="0" w:color="auto"/>
              <w:bottom w:val="single" w:sz="4" w:space="0" w:color="auto"/>
              <w:right w:val="single" w:sz="4" w:space="0" w:color="auto"/>
            </w:tcBorders>
            <w:shd w:val="clear" w:color="auto" w:fill="00489E"/>
            <w:hideMark/>
          </w:tcPr>
          <w:p w14:paraId="65F9723C" w14:textId="46E8E0A2" w:rsidR="00E8199A" w:rsidRPr="0039055F" w:rsidRDefault="00E8199A"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005353E8" w:rsidRPr="00F9255C">
              <w:rPr>
                <w:rFonts w:ascii="Segoe UI Light" w:eastAsia="Times New Roman" w:hAnsi="Segoe UI Light" w:cs="Segoe UI Light"/>
                <w:b/>
                <w:bCs/>
                <w:color w:val="FFFFFF" w:themeColor="background1"/>
                <w:lang w:eastAsia="en-AU"/>
              </w:rPr>
              <w:t>productProvider</w:t>
            </w:r>
            <w:proofErr w:type="spellEnd"/>
            <w:r>
              <w:rPr>
                <w:rFonts w:ascii="Segoe UI Light" w:eastAsia="Times New Roman" w:hAnsi="Segoe UI Light" w:cs="Segoe UI Light"/>
                <w:b/>
                <w:bCs/>
                <w:color w:val="FFFFFF" w:themeColor="background1"/>
                <w:lang w:eastAsia="en-AU"/>
              </w:rPr>
              <w:t xml:space="preserve">}} </w:t>
            </w:r>
            <w:r w:rsidRPr="0039055F">
              <w:rPr>
                <w:rFonts w:ascii="Segoe UI Light" w:eastAsia="Times New Roman" w:hAnsi="Segoe UI Light" w:cs="Segoe UI Light"/>
                <w:b/>
                <w:bCs/>
                <w:color w:val="FFFFFF" w:themeColor="background1"/>
                <w:lang w:eastAsia="en-AU"/>
              </w:rPr>
              <w:t xml:space="preserve">Beneficiaries </w:t>
            </w:r>
          </w:p>
          <w:p w14:paraId="2DA05BDD" w14:textId="77777777" w:rsidR="00E8199A" w:rsidRPr="0039055F" w:rsidRDefault="00E8199A" w:rsidP="00AD5ACD">
            <w:pPr>
              <w:spacing w:line="240" w:lineRule="auto"/>
              <w:rPr>
                <w:rFonts w:ascii="Segoe UI Light" w:eastAsia="Times New Roman" w:hAnsi="Segoe UI Light" w:cs="Segoe UI Light"/>
                <w:b/>
                <w:bCs/>
                <w:color w:val="FFFFFF" w:themeColor="background1"/>
                <w:lang w:eastAsia="en-AU"/>
              </w:rPr>
            </w:pPr>
          </w:p>
        </w:tc>
      </w:tr>
      <w:tr w:rsidR="00E8199A" w:rsidRPr="00FF219C" w14:paraId="385BCCCB" w14:textId="77777777" w:rsidTr="00982253">
        <w:trPr>
          <w:trHeight w:val="226"/>
        </w:trPr>
        <w:tc>
          <w:tcPr>
            <w:tcW w:w="5496" w:type="dxa"/>
            <w:tcBorders>
              <w:top w:val="nil"/>
              <w:left w:val="single" w:sz="4" w:space="0" w:color="auto"/>
              <w:bottom w:val="single" w:sz="4" w:space="0" w:color="auto"/>
              <w:right w:val="nil"/>
            </w:tcBorders>
            <w:shd w:val="clear" w:color="auto" w:fill="D9D9D9" w:themeFill="background1" w:themeFillShade="D9"/>
            <w:vAlign w:val="bottom"/>
          </w:tcPr>
          <w:p w14:paraId="64FF3296" w14:textId="77777777" w:rsidR="00E8199A" w:rsidRPr="00FF219C" w:rsidRDefault="00E8199A"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Nomination Type</w:t>
            </w:r>
          </w:p>
        </w:tc>
        <w:tc>
          <w:tcPr>
            <w:tcW w:w="4759" w:type="dxa"/>
            <w:tcBorders>
              <w:top w:val="single" w:sz="4" w:space="0" w:color="auto"/>
              <w:left w:val="single" w:sz="4" w:space="0" w:color="auto"/>
              <w:bottom w:val="single" w:sz="4" w:space="0" w:color="auto"/>
              <w:right w:val="single" w:sz="4" w:space="0" w:color="auto"/>
            </w:tcBorders>
            <w:vAlign w:val="bottom"/>
          </w:tcPr>
          <w:p w14:paraId="2D4482D4" w14:textId="77777777" w:rsidR="00E8199A" w:rsidRPr="00FF219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43AB1">
              <w:rPr>
                <w:rFonts w:ascii="Segoe UI Light" w:eastAsia="Times New Roman" w:hAnsi="Segoe UI Light" w:cs="Segoe UI Light"/>
                <w:lang w:eastAsia="en-AU"/>
              </w:rPr>
              <w:t>nominationType</w:t>
            </w:r>
            <w:proofErr w:type="spellEnd"/>
            <w:r>
              <w:rPr>
                <w:rFonts w:ascii="Segoe UI Light" w:eastAsia="Times New Roman" w:hAnsi="Segoe UI Light" w:cs="Segoe UI Light"/>
                <w:lang w:eastAsia="en-AU"/>
              </w:rPr>
              <w:t>}}</w:t>
            </w:r>
          </w:p>
        </w:tc>
      </w:tr>
      <w:tr w:rsidR="00E8199A" w:rsidRPr="00FF219C" w14:paraId="7D490414" w14:textId="77777777" w:rsidTr="00982253">
        <w:trPr>
          <w:trHeight w:val="226"/>
        </w:trPr>
        <w:tc>
          <w:tcPr>
            <w:tcW w:w="5496" w:type="dxa"/>
            <w:tcBorders>
              <w:top w:val="nil"/>
              <w:left w:val="single" w:sz="4" w:space="0" w:color="auto"/>
              <w:bottom w:val="single" w:sz="4" w:space="0" w:color="auto"/>
              <w:right w:val="nil"/>
            </w:tcBorders>
            <w:shd w:val="clear" w:color="auto" w:fill="D9D9D9" w:themeFill="background1" w:themeFillShade="D9"/>
            <w:vAlign w:val="bottom"/>
            <w:hideMark/>
          </w:tcPr>
          <w:p w14:paraId="34CC500E" w14:textId="77777777" w:rsidR="00E8199A" w:rsidRPr="00FF219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0E3C19">
              <w:rPr>
                <w:rFonts w:ascii="Segoe UI Light" w:eastAsia="Times New Roman" w:hAnsi="Segoe UI Light" w:cs="Segoe UI Light"/>
                <w:lang w:eastAsia="en-AU"/>
              </w:rPr>
              <w:t>nominatedBeneficiariesArray</w:t>
            </w:r>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 xml:space="preserve"> </w:t>
            </w: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relationshipStatus</w:t>
            </w:r>
            <w:proofErr w:type="spellEnd"/>
            <w:r>
              <w:rPr>
                <w:rFonts w:ascii="Segoe UI Light" w:eastAsia="Times New Roman" w:hAnsi="Segoe UI Light" w:cs="Segoe UI Light"/>
                <w:lang w:eastAsia="en-AU"/>
              </w:rPr>
              <w:t xml:space="preserve">}} </w:t>
            </w:r>
          </w:p>
        </w:tc>
        <w:tc>
          <w:tcPr>
            <w:tcW w:w="4759" w:type="dxa"/>
            <w:tcBorders>
              <w:top w:val="single" w:sz="4" w:space="0" w:color="auto"/>
              <w:left w:val="single" w:sz="4" w:space="0" w:color="auto"/>
              <w:bottom w:val="single" w:sz="4" w:space="0" w:color="auto"/>
              <w:right w:val="single" w:sz="4" w:space="0" w:color="auto"/>
            </w:tcBorders>
            <w:vAlign w:val="bottom"/>
            <w:hideMark/>
          </w:tcPr>
          <w:p w14:paraId="1D27E76E" w14:textId="77777777" w:rsidR="00E8199A"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shareBenefit</w:t>
            </w:r>
            <w:proofErr w:type="spellEnd"/>
            <w:r>
              <w:rPr>
                <w:rFonts w:ascii="Segoe UI Light" w:eastAsia="Times New Roman" w:hAnsi="Segoe UI Light" w:cs="Segoe UI Light"/>
                <w:lang w:eastAsia="en-AU"/>
              </w:rPr>
              <w:t>}}</w:t>
            </w:r>
          </w:p>
          <w:p w14:paraId="1EE61F3C" w14:textId="77777777" w:rsidR="00E8199A" w:rsidRPr="00FF219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nominatedBeneficiariesArray</w:t>
            </w:r>
            <w:proofErr w:type="spellEnd"/>
            <w:r>
              <w:rPr>
                <w:rFonts w:ascii="Segoe UI Light" w:eastAsia="Times New Roman" w:hAnsi="Segoe UI Light" w:cs="Segoe UI Light"/>
                <w:lang w:eastAsia="en-AU"/>
              </w:rPr>
              <w:t>}}</w:t>
            </w:r>
          </w:p>
        </w:tc>
      </w:tr>
    </w:tbl>
    <w:p w14:paraId="752E77D0" w14:textId="77777777" w:rsidR="00E8199A" w:rsidRDefault="00E8199A" w:rsidP="00E8199A">
      <w:pPr>
        <w:suppressAutoHyphens w:val="0"/>
        <w:spacing w:line="240" w:lineRule="auto"/>
        <w:rPr>
          <w:rFonts w:ascii="Segoe UI Light" w:hAnsi="Segoe UI Light" w:cs="Segoe UI Light"/>
        </w:rPr>
      </w:pPr>
    </w:p>
    <w:p w14:paraId="3A6DED99" w14:textId="3D83B3D6" w:rsidR="00F9255C" w:rsidRDefault="00E8199A" w:rsidP="00F9255C">
      <w:pPr>
        <w:suppressAutoHyphens w:val="0"/>
        <w:spacing w:line="240" w:lineRule="auto"/>
        <w:rPr>
          <w:rFonts w:ascii="Segoe UI Light" w:hAnsi="Segoe UI Light" w:cs="Segoe UI Light"/>
        </w:rPr>
      </w:pPr>
      <w:r>
        <w:rPr>
          <w:rFonts w:ascii="Segoe UI Light" w:hAnsi="Segoe UI Light" w:cs="Segoe UI Light"/>
        </w:rPr>
        <w:t>{{</w:t>
      </w:r>
      <w:r>
        <w:t>/partner</w:t>
      </w:r>
      <w:r w:rsidR="00F67AC7" w:rsidRPr="00220B11">
        <w:rPr>
          <w:lang w:val="en-US"/>
        </w:rPr>
        <w:t>Annuities</w:t>
      </w:r>
      <w:r>
        <w:rPr>
          <w:rFonts w:ascii="Segoe UI Light" w:hAnsi="Segoe UI Light" w:cs="Segoe UI Light"/>
        </w:rPr>
        <w:t>}}</w:t>
      </w:r>
    </w:p>
    <w:p w14:paraId="2D865DBF" w14:textId="77777777" w:rsidR="00E8199A" w:rsidRDefault="00E8199A" w:rsidP="00E8199A">
      <w:pPr>
        <w:pStyle w:val="Heading1"/>
        <w:suppressAutoHyphens w:val="0"/>
        <w:spacing w:line="240" w:lineRule="auto"/>
        <w:jc w:val="both"/>
        <w:rPr>
          <w:rFonts w:ascii="Segoe UI Light" w:hAnsi="Segoe UI Light" w:cs="Segoe UI Light"/>
          <w:color w:val="0066CC"/>
        </w:rPr>
      </w:pPr>
      <w:r w:rsidRPr="00E8199A">
        <w:rPr>
          <w:rFonts w:ascii="Segoe UI Light" w:hAnsi="Segoe UI Light" w:cs="Segoe UI Light"/>
          <w:color w:val="0066CC"/>
        </w:rPr>
        <w:t xml:space="preserve">Personal Insurnaces </w:t>
      </w:r>
    </w:p>
    <w:p w14:paraId="7DF0ED8C" w14:textId="77777777" w:rsidR="00011467" w:rsidRDefault="00011467" w:rsidP="00011467">
      <w:r>
        <w:t>{{#clientLifeTPDTraumaArray}}</w:t>
      </w:r>
    </w:p>
    <w:p w14:paraId="1ED60993" w14:textId="77777777" w:rsidR="00011467" w:rsidRDefault="00011467" w:rsidP="00011467">
      <w:r>
        <w:t>{{#showPolicy1}}</w:t>
      </w:r>
    </w:p>
    <w:p w14:paraId="143A0DAB" w14:textId="77777777" w:rsidR="00011467" w:rsidRDefault="00011467" w:rsidP="00011467">
      <w:r>
        <w:t>{{#showPolicy2}}</w:t>
      </w:r>
    </w:p>
    <w:p w14:paraId="1CF62D0B" w14:textId="77777777" w:rsidR="00011467" w:rsidRDefault="00011467" w:rsidP="00011467">
      <w:r>
        <w:t>{{#showPolicy3}}</w:t>
      </w:r>
    </w:p>
    <w:p w14:paraId="38E57BFB" w14:textId="77777777" w:rsidR="00011467" w:rsidRDefault="00011467" w:rsidP="00011467">
      <w:r>
        <w:t>{{#showPolicy</w:t>
      </w:r>
      <w:r>
        <w:t>4</w:t>
      </w:r>
      <w:r>
        <w:t>}}</w:t>
      </w:r>
    </w:p>
    <w:tbl>
      <w:tblPr>
        <w:tblW w:w="10157"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8"/>
        <w:gridCol w:w="2159"/>
        <w:gridCol w:w="2250"/>
        <w:gridCol w:w="1800"/>
        <w:gridCol w:w="1890"/>
      </w:tblGrid>
      <w:tr w:rsidR="00011467" w14:paraId="468E8AC8" w14:textId="55C38D0B" w:rsidTr="00AB0E01">
        <w:trPr>
          <w:trHeight w:val="143"/>
        </w:trPr>
        <w:tc>
          <w:tcPr>
            <w:tcW w:w="10157" w:type="dxa"/>
            <w:gridSpan w:val="5"/>
            <w:tcBorders>
              <w:top w:val="single" w:sz="4" w:space="0" w:color="auto"/>
              <w:left w:val="single" w:sz="4" w:space="0" w:color="auto"/>
              <w:bottom w:val="single" w:sz="4" w:space="0" w:color="auto"/>
              <w:right w:val="single" w:sz="4" w:space="0" w:color="auto"/>
            </w:tcBorders>
            <w:shd w:val="clear" w:color="auto" w:fill="00489E"/>
            <w:vAlign w:val="bottom"/>
            <w:hideMark/>
          </w:tcPr>
          <w:p w14:paraId="57CC5261" w14:textId="7E125FCE" w:rsidR="00011467" w:rsidRDefault="00011467" w:rsidP="00011467">
            <w:pPr>
              <w:suppressAutoHyphens w:val="0"/>
              <w:spacing w:line="240" w:lineRule="auto"/>
              <w:rPr>
                <w:rFonts w:ascii="Segoe UI Light" w:eastAsia="Times New Roman" w:hAnsi="Segoe UI Light" w:cs="Segoe UI Light"/>
                <w:color w:val="FFFFFF" w:themeColor="background1"/>
                <w:lang w:eastAsia="en-AU"/>
              </w:rPr>
            </w:pPr>
            <w:r>
              <w:rPr>
                <w:rFonts w:ascii="Segoe UI Light" w:eastAsia="Times New Roman" w:hAnsi="Segoe UI Light" w:cs="Segoe UI Light"/>
                <w:b/>
                <w:bCs/>
                <w:color w:val="FFFFFF" w:themeColor="background1"/>
                <w:lang w:eastAsia="en-AU"/>
              </w:rPr>
              <w:t>Life/TPD/Trauma</w:t>
            </w:r>
          </w:p>
        </w:tc>
      </w:tr>
      <w:tr w:rsidR="00011467" w14:paraId="3A4A2C89" w14:textId="02ADD039" w:rsidTr="00011467">
        <w:trPr>
          <w:trHeight w:val="143"/>
        </w:trPr>
        <w:tc>
          <w:tcPr>
            <w:tcW w:w="2058"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656EF731" w14:textId="77777777" w:rsidR="00011467" w:rsidRDefault="00011467" w:rsidP="00011467">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 xml:space="preserve">John </w:t>
            </w:r>
          </w:p>
        </w:tc>
        <w:tc>
          <w:tcPr>
            <w:tcW w:w="2159"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6D0DF927" w14:textId="7F0BDF42" w:rsidR="00011467" w:rsidRDefault="00011467" w:rsidP="00011467">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00373C58" w:rsidRPr="00373C58">
              <w:rPr>
                <w:rFonts w:ascii="Segoe UI Light" w:eastAsia="Times New Roman" w:hAnsi="Segoe UI Light" w:cs="Segoe UI Light"/>
                <w:b/>
                <w:bCs/>
                <w:color w:val="FFFFFF" w:themeColor="background1"/>
                <w:lang w:val="en-US" w:eastAsia="en-AU"/>
              </w:rPr>
              <w:t>policyCount1</w:t>
            </w:r>
            <w:r>
              <w:rPr>
                <w:rFonts w:ascii="Segoe UI Light" w:eastAsia="Times New Roman" w:hAnsi="Segoe UI Light" w:cs="Segoe UI Light"/>
                <w:b/>
                <w:bCs/>
                <w:color w:val="FFFFFF" w:themeColor="background1"/>
                <w:lang w:val="en-US" w:eastAsia="en-AU"/>
              </w:rPr>
              <w:t>}}</w:t>
            </w:r>
          </w:p>
        </w:tc>
        <w:tc>
          <w:tcPr>
            <w:tcW w:w="2250"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4C1C2BA7" w14:textId="7F00F5BC" w:rsidR="00011467" w:rsidRDefault="00011467" w:rsidP="00011467">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00373C58" w:rsidRPr="00373C58">
              <w:rPr>
                <w:rFonts w:ascii="Segoe UI Light" w:eastAsia="Times New Roman" w:hAnsi="Segoe UI Light" w:cs="Segoe UI Light"/>
                <w:b/>
                <w:bCs/>
                <w:color w:val="FFFFFF" w:themeColor="background1"/>
                <w:lang w:val="en-US" w:eastAsia="en-AU"/>
              </w:rPr>
              <w:t>policyCount</w:t>
            </w:r>
            <w:r w:rsidR="00373C58">
              <w:rPr>
                <w:rFonts w:ascii="Segoe UI Light" w:eastAsia="Times New Roman" w:hAnsi="Segoe UI Light" w:cs="Segoe UI Light"/>
                <w:b/>
                <w:bCs/>
                <w:color w:val="FFFFFF" w:themeColor="background1"/>
                <w:lang w:val="en-US" w:eastAsia="en-AU"/>
              </w:rPr>
              <w:t>2</w:t>
            </w:r>
            <w:r>
              <w:rPr>
                <w:rFonts w:ascii="Segoe UI Light" w:eastAsia="Times New Roman" w:hAnsi="Segoe UI Light" w:cs="Segoe UI Light"/>
                <w:b/>
                <w:bCs/>
                <w:color w:val="FFFFFF" w:themeColor="background1"/>
                <w:lang w:val="en-US" w:eastAsia="en-AU"/>
              </w:rPr>
              <w:t>}}</w:t>
            </w:r>
          </w:p>
        </w:tc>
        <w:tc>
          <w:tcPr>
            <w:tcW w:w="1800"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6FC38174" w14:textId="3355EEB8" w:rsidR="00011467" w:rsidRDefault="00011467" w:rsidP="00011467">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w:t>
            </w:r>
            <w:r w:rsidR="00373C58">
              <w:rPr>
                <w:rFonts w:ascii="Segoe UI Light" w:eastAsia="Times New Roman" w:hAnsi="Segoe UI Light" w:cs="Segoe UI Light"/>
                <w:b/>
                <w:bCs/>
                <w:color w:val="FFFFFF" w:themeColor="background1"/>
                <w:lang w:val="en-US" w:eastAsia="en-AU"/>
              </w:rPr>
              <w:t xml:space="preserve"> </w:t>
            </w:r>
            <w:r>
              <w:rPr>
                <w:rFonts w:ascii="Segoe UI Light" w:eastAsia="Times New Roman" w:hAnsi="Segoe UI Light" w:cs="Segoe UI Light"/>
                <w:b/>
                <w:bCs/>
                <w:color w:val="FFFFFF" w:themeColor="background1"/>
                <w:lang w:val="en-US" w:eastAsia="en-AU"/>
              </w:rPr>
              <w:t>{{</w:t>
            </w:r>
            <w:r w:rsidR="00373C58" w:rsidRPr="00373C58">
              <w:rPr>
                <w:rFonts w:ascii="Segoe UI Light" w:eastAsia="Times New Roman" w:hAnsi="Segoe UI Light" w:cs="Segoe UI Light"/>
                <w:b/>
                <w:bCs/>
                <w:color w:val="FFFFFF" w:themeColor="background1"/>
                <w:lang w:val="en-US" w:eastAsia="en-AU"/>
              </w:rPr>
              <w:t>policyCount</w:t>
            </w:r>
            <w:r w:rsidR="00373C58">
              <w:rPr>
                <w:rFonts w:ascii="Segoe UI Light" w:eastAsia="Times New Roman" w:hAnsi="Segoe UI Light" w:cs="Segoe UI Light"/>
                <w:b/>
                <w:bCs/>
                <w:color w:val="FFFFFF" w:themeColor="background1"/>
                <w:lang w:val="en-US" w:eastAsia="en-AU"/>
              </w:rPr>
              <w:t>3</w:t>
            </w:r>
            <w:r>
              <w:rPr>
                <w:rFonts w:ascii="Segoe UI Light" w:eastAsia="Times New Roman" w:hAnsi="Segoe UI Light" w:cs="Segoe UI Light"/>
                <w:b/>
                <w:bCs/>
                <w:color w:val="FFFFFF" w:themeColor="background1"/>
                <w:lang w:val="en-US" w:eastAsia="en-AU"/>
              </w:rPr>
              <w:t>}}</w:t>
            </w:r>
          </w:p>
        </w:tc>
        <w:tc>
          <w:tcPr>
            <w:tcW w:w="1890" w:type="dxa"/>
            <w:tcBorders>
              <w:top w:val="single" w:sz="4" w:space="0" w:color="auto"/>
              <w:left w:val="single" w:sz="4" w:space="0" w:color="auto"/>
              <w:bottom w:val="single" w:sz="4" w:space="0" w:color="auto"/>
              <w:right w:val="single" w:sz="4" w:space="0" w:color="auto"/>
            </w:tcBorders>
            <w:shd w:val="clear" w:color="auto" w:fill="00489E"/>
            <w:vAlign w:val="bottom"/>
          </w:tcPr>
          <w:p w14:paraId="7B7D007E" w14:textId="4B39F7AB" w:rsidR="00011467" w:rsidRDefault="00011467" w:rsidP="00011467">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w:t>
            </w:r>
            <w:r w:rsidR="00373C58">
              <w:rPr>
                <w:rFonts w:ascii="Segoe UI Light" w:eastAsia="Times New Roman" w:hAnsi="Segoe UI Light" w:cs="Segoe UI Light"/>
                <w:b/>
                <w:bCs/>
                <w:color w:val="FFFFFF" w:themeColor="background1"/>
                <w:lang w:val="en-US" w:eastAsia="en-AU"/>
              </w:rPr>
              <w:t xml:space="preserve"> </w:t>
            </w:r>
            <w:r>
              <w:rPr>
                <w:rFonts w:ascii="Segoe UI Light" w:eastAsia="Times New Roman" w:hAnsi="Segoe UI Light" w:cs="Segoe UI Light"/>
                <w:b/>
                <w:bCs/>
                <w:color w:val="FFFFFF" w:themeColor="background1"/>
                <w:lang w:val="en-US" w:eastAsia="en-AU"/>
              </w:rPr>
              <w:t>{{</w:t>
            </w:r>
            <w:r w:rsidR="00373C58" w:rsidRPr="00373C58">
              <w:rPr>
                <w:rFonts w:ascii="Segoe UI Light" w:eastAsia="Times New Roman" w:hAnsi="Segoe UI Light" w:cs="Segoe UI Light"/>
                <w:b/>
                <w:bCs/>
                <w:color w:val="FFFFFF" w:themeColor="background1"/>
                <w:lang w:val="en-US" w:eastAsia="en-AU"/>
              </w:rPr>
              <w:t>policyCount</w:t>
            </w:r>
            <w:r w:rsidR="00373C58">
              <w:rPr>
                <w:rFonts w:ascii="Segoe UI Light" w:eastAsia="Times New Roman" w:hAnsi="Segoe UI Light" w:cs="Segoe UI Light"/>
                <w:b/>
                <w:bCs/>
                <w:color w:val="FFFFFF" w:themeColor="background1"/>
                <w:lang w:val="en-US" w:eastAsia="en-AU"/>
              </w:rPr>
              <w:t>4</w:t>
            </w:r>
            <w:r>
              <w:rPr>
                <w:rFonts w:ascii="Segoe UI Light" w:eastAsia="Times New Roman" w:hAnsi="Segoe UI Light" w:cs="Segoe UI Light"/>
                <w:b/>
                <w:bCs/>
                <w:color w:val="FFFFFF" w:themeColor="background1"/>
                <w:lang w:val="en-US" w:eastAsia="en-AU"/>
              </w:rPr>
              <w:t>}}</w:t>
            </w:r>
          </w:p>
        </w:tc>
      </w:tr>
      <w:tr w:rsidR="00011467" w14:paraId="44299FF5" w14:textId="36A8AB82"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A9B651A"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owner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46826E69"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4D2956D"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DBB43EC"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{{policyOwner3}}</w:t>
            </w:r>
          </w:p>
        </w:tc>
        <w:tc>
          <w:tcPr>
            <w:tcW w:w="1890" w:type="dxa"/>
            <w:tcBorders>
              <w:top w:val="single" w:sz="4" w:space="0" w:color="auto"/>
              <w:left w:val="single" w:sz="4" w:space="0" w:color="auto"/>
              <w:bottom w:val="single" w:sz="4" w:space="0" w:color="auto"/>
              <w:right w:val="single" w:sz="4" w:space="0" w:color="auto"/>
            </w:tcBorders>
            <w:vAlign w:val="bottom"/>
          </w:tcPr>
          <w:p w14:paraId="70299BF1" w14:textId="43A5E220"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w:t>
            </w:r>
            <w:r>
              <w:rPr>
                <w:rFonts w:ascii="Segoe UI Light" w:eastAsia="Times New Roman" w:hAnsi="Segoe UI Light" w:cs="Segoe UI Light"/>
                <w:lang w:eastAsia="en-AU"/>
              </w:rPr>
              <w:t>4</w:t>
            </w:r>
            <w:r>
              <w:rPr>
                <w:rFonts w:ascii="Segoe UI Light" w:eastAsia="Times New Roman" w:hAnsi="Segoe UI Light" w:cs="Segoe UI Light"/>
                <w:lang w:eastAsia="en-AU"/>
              </w:rPr>
              <w:t>}}</w:t>
            </w:r>
          </w:p>
        </w:tc>
      </w:tr>
      <w:tr w:rsidR="00011467" w14:paraId="5AC060C2" w14:textId="45A3FE2C"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0BEA5126"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insured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3737DBCC"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74F7F567"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78E5784"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{{lifeInsured3}}</w:t>
            </w:r>
          </w:p>
        </w:tc>
        <w:tc>
          <w:tcPr>
            <w:tcW w:w="1890" w:type="dxa"/>
            <w:tcBorders>
              <w:top w:val="single" w:sz="4" w:space="0" w:color="auto"/>
              <w:left w:val="single" w:sz="4" w:space="0" w:color="auto"/>
              <w:bottom w:val="single" w:sz="4" w:space="0" w:color="auto"/>
              <w:right w:val="single" w:sz="4" w:space="0" w:color="auto"/>
            </w:tcBorders>
            <w:vAlign w:val="bottom"/>
          </w:tcPr>
          <w:p w14:paraId="2F5B489F" w14:textId="4417F324"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w:t>
            </w:r>
            <w:r>
              <w:rPr>
                <w:rFonts w:ascii="Segoe UI Light" w:eastAsia="Times New Roman" w:hAnsi="Segoe UI Light" w:cs="Segoe UI Light"/>
                <w:lang w:eastAsia="en-AU"/>
              </w:rPr>
              <w:t>4</w:t>
            </w:r>
            <w:r>
              <w:rPr>
                <w:rFonts w:ascii="Segoe UI Light" w:eastAsia="Times New Roman" w:hAnsi="Segoe UI Light" w:cs="Segoe UI Light"/>
                <w:lang w:eastAsia="en-AU"/>
              </w:rPr>
              <w:t>}}</w:t>
            </w:r>
          </w:p>
        </w:tc>
      </w:tr>
      <w:tr w:rsidR="00011467" w14:paraId="2AB0C408" w14:textId="13820B66"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14CCB58"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Provider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1A21B2C8"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9D464E5"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042F6E8D"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{{provider3}}</w:t>
            </w:r>
          </w:p>
        </w:tc>
        <w:tc>
          <w:tcPr>
            <w:tcW w:w="1890" w:type="dxa"/>
            <w:tcBorders>
              <w:top w:val="single" w:sz="4" w:space="0" w:color="auto"/>
              <w:left w:val="single" w:sz="4" w:space="0" w:color="auto"/>
              <w:bottom w:val="single" w:sz="4" w:space="0" w:color="auto"/>
              <w:right w:val="single" w:sz="4" w:space="0" w:color="auto"/>
            </w:tcBorders>
            <w:vAlign w:val="bottom"/>
          </w:tcPr>
          <w:p w14:paraId="34B8DDF4" w14:textId="18B2149D"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w:t>
            </w:r>
            <w:r>
              <w:rPr>
                <w:rFonts w:ascii="Segoe UI Light" w:eastAsia="Times New Roman" w:hAnsi="Segoe UI Light" w:cs="Segoe UI Light"/>
                <w:lang w:eastAsia="en-AU"/>
              </w:rPr>
              <w:t>4</w:t>
            </w:r>
            <w:r>
              <w:rPr>
                <w:rFonts w:ascii="Segoe UI Light" w:eastAsia="Times New Roman" w:hAnsi="Segoe UI Light" w:cs="Segoe UI Light"/>
                <w:lang w:eastAsia="en-AU"/>
              </w:rPr>
              <w:t>}}</w:t>
            </w:r>
          </w:p>
        </w:tc>
      </w:tr>
      <w:tr w:rsidR="00011467" w14:paraId="44FFCE0C" w14:textId="278AF870"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A5D3235"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number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445C0A26"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9FE270D"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462CEFFE"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{{policyNumber3}}</w:t>
            </w:r>
          </w:p>
        </w:tc>
        <w:tc>
          <w:tcPr>
            <w:tcW w:w="1890" w:type="dxa"/>
            <w:tcBorders>
              <w:top w:val="single" w:sz="4" w:space="0" w:color="auto"/>
              <w:left w:val="single" w:sz="4" w:space="0" w:color="auto"/>
              <w:bottom w:val="single" w:sz="4" w:space="0" w:color="auto"/>
              <w:right w:val="single" w:sz="4" w:space="0" w:color="auto"/>
            </w:tcBorders>
            <w:vAlign w:val="bottom"/>
          </w:tcPr>
          <w:p w14:paraId="13E9B532" w14:textId="233899B5"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w:t>
            </w:r>
            <w:r>
              <w:rPr>
                <w:rFonts w:ascii="Segoe UI Light" w:eastAsia="Times New Roman" w:hAnsi="Segoe UI Light" w:cs="Segoe UI Light"/>
                <w:lang w:eastAsia="en-AU"/>
              </w:rPr>
              <w:t>4</w:t>
            </w:r>
            <w:r>
              <w:rPr>
                <w:rFonts w:ascii="Segoe UI Light" w:eastAsia="Times New Roman" w:hAnsi="Segoe UI Light" w:cs="Segoe UI Light"/>
                <w:lang w:eastAsia="en-AU"/>
              </w:rPr>
              <w:t>}}</w:t>
            </w:r>
          </w:p>
        </w:tc>
      </w:tr>
      <w:tr w:rsidR="00011467" w14:paraId="5DFC65B5" w14:textId="04B0468D"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49075FB"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Start Date</w:t>
            </w:r>
          </w:p>
        </w:tc>
        <w:tc>
          <w:tcPr>
            <w:tcW w:w="2159" w:type="dxa"/>
            <w:tcBorders>
              <w:top w:val="single" w:sz="4" w:space="0" w:color="auto"/>
              <w:left w:val="single" w:sz="4" w:space="0" w:color="auto"/>
              <w:bottom w:val="single" w:sz="4" w:space="0" w:color="auto"/>
              <w:right w:val="single" w:sz="4" w:space="0" w:color="auto"/>
            </w:tcBorders>
            <w:vAlign w:val="bottom"/>
            <w:hideMark/>
          </w:tcPr>
          <w:p w14:paraId="550AECEF"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F3062FE"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1E527FC5"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{{startDate3}}</w:t>
            </w:r>
          </w:p>
        </w:tc>
        <w:tc>
          <w:tcPr>
            <w:tcW w:w="1890" w:type="dxa"/>
            <w:tcBorders>
              <w:top w:val="single" w:sz="4" w:space="0" w:color="auto"/>
              <w:left w:val="single" w:sz="4" w:space="0" w:color="auto"/>
              <w:bottom w:val="single" w:sz="4" w:space="0" w:color="auto"/>
              <w:right w:val="single" w:sz="4" w:space="0" w:color="auto"/>
            </w:tcBorders>
            <w:vAlign w:val="bottom"/>
          </w:tcPr>
          <w:p w14:paraId="2BA74F4F" w14:textId="7DBC94A2"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w:t>
            </w:r>
            <w:r>
              <w:rPr>
                <w:rFonts w:ascii="Segoe UI Light" w:eastAsia="Times New Roman" w:hAnsi="Segoe UI Light" w:cs="Segoe UI Light"/>
                <w:lang w:eastAsia="en-AU"/>
              </w:rPr>
              <w:t>4</w:t>
            </w:r>
            <w:r>
              <w:rPr>
                <w:rFonts w:ascii="Segoe UI Light" w:eastAsia="Times New Roman" w:hAnsi="Segoe UI Light" w:cs="Segoe UI Light"/>
                <w:lang w:eastAsia="en-AU"/>
              </w:rPr>
              <w:t>}}</w:t>
            </w:r>
          </w:p>
        </w:tc>
      </w:tr>
      <w:tr w:rsidR="00011467" w14:paraId="0996F61F" w14:textId="086BD9CA"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6D6B2FC"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Renewal Month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659D4C67"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5E8909F8"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4A506747"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{{renewalMonth3}}</w:t>
            </w:r>
          </w:p>
        </w:tc>
        <w:tc>
          <w:tcPr>
            <w:tcW w:w="1890" w:type="dxa"/>
            <w:tcBorders>
              <w:top w:val="single" w:sz="4" w:space="0" w:color="auto"/>
              <w:left w:val="single" w:sz="4" w:space="0" w:color="auto"/>
              <w:bottom w:val="single" w:sz="4" w:space="0" w:color="auto"/>
              <w:right w:val="single" w:sz="4" w:space="0" w:color="auto"/>
            </w:tcBorders>
            <w:vAlign w:val="bottom"/>
          </w:tcPr>
          <w:p w14:paraId="56C77AE3" w14:textId="5E750A09"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w:t>
            </w:r>
            <w:r>
              <w:rPr>
                <w:rFonts w:ascii="Segoe UI Light" w:eastAsia="Times New Roman" w:hAnsi="Segoe UI Light" w:cs="Segoe UI Light"/>
                <w:lang w:eastAsia="en-AU"/>
              </w:rPr>
              <w:t>4</w:t>
            </w:r>
            <w:r>
              <w:rPr>
                <w:rFonts w:ascii="Segoe UI Light" w:eastAsia="Times New Roman" w:hAnsi="Segoe UI Light" w:cs="Segoe UI Light"/>
                <w:lang w:eastAsia="en-AU"/>
              </w:rPr>
              <w:t>}}</w:t>
            </w:r>
          </w:p>
        </w:tc>
      </w:tr>
      <w:tr w:rsidR="00011467" w14:paraId="2731C008" w14:textId="7CF248CC"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F6CC93E"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Smoker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0B714264"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30CBB57"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A7BB73E"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{{smoker3}}</w:t>
            </w:r>
          </w:p>
        </w:tc>
        <w:tc>
          <w:tcPr>
            <w:tcW w:w="1890" w:type="dxa"/>
            <w:tcBorders>
              <w:top w:val="single" w:sz="4" w:space="0" w:color="auto"/>
              <w:left w:val="single" w:sz="4" w:space="0" w:color="auto"/>
              <w:bottom w:val="single" w:sz="4" w:space="0" w:color="auto"/>
              <w:right w:val="single" w:sz="4" w:space="0" w:color="auto"/>
            </w:tcBorders>
            <w:vAlign w:val="bottom"/>
          </w:tcPr>
          <w:p w14:paraId="5D8794B9" w14:textId="15B5E674"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w:t>
            </w:r>
            <w:r>
              <w:rPr>
                <w:rFonts w:ascii="Segoe UI Light" w:eastAsia="Times New Roman" w:hAnsi="Segoe UI Light" w:cs="Segoe UI Light"/>
                <w:lang w:eastAsia="en-AU"/>
              </w:rPr>
              <w:t>4</w:t>
            </w:r>
            <w:r>
              <w:rPr>
                <w:rFonts w:ascii="Segoe UI Light" w:eastAsia="Times New Roman" w:hAnsi="Segoe UI Light" w:cs="Segoe UI Light"/>
                <w:lang w:eastAsia="en-AU"/>
              </w:rPr>
              <w:t>}}</w:t>
            </w:r>
          </w:p>
        </w:tc>
      </w:tr>
      <w:tr w:rsidR="00011467" w14:paraId="53B4BD4F" w14:textId="23D0173E"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AA0CC12"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cover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45C1AE39"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324598D3"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3304A182"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{{lifeCover3}}</w:t>
            </w:r>
          </w:p>
        </w:tc>
        <w:tc>
          <w:tcPr>
            <w:tcW w:w="1890" w:type="dxa"/>
            <w:tcBorders>
              <w:top w:val="single" w:sz="4" w:space="0" w:color="auto"/>
              <w:left w:val="single" w:sz="4" w:space="0" w:color="auto"/>
              <w:bottom w:val="single" w:sz="4" w:space="0" w:color="auto"/>
              <w:right w:val="single" w:sz="4" w:space="0" w:color="auto"/>
            </w:tcBorders>
            <w:vAlign w:val="bottom"/>
          </w:tcPr>
          <w:p w14:paraId="73BC88DD" w14:textId="6116E4CC"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w:t>
            </w:r>
            <w:r>
              <w:rPr>
                <w:rFonts w:ascii="Segoe UI Light" w:eastAsia="Times New Roman" w:hAnsi="Segoe UI Light" w:cs="Segoe UI Light"/>
                <w:lang w:eastAsia="en-AU"/>
              </w:rPr>
              <w:t>4</w:t>
            </w:r>
            <w:r>
              <w:rPr>
                <w:rFonts w:ascii="Segoe UI Light" w:eastAsia="Times New Roman" w:hAnsi="Segoe UI Light" w:cs="Segoe UI Light"/>
                <w:lang w:eastAsia="en-AU"/>
              </w:rPr>
              <w:t>}}</w:t>
            </w:r>
          </w:p>
        </w:tc>
      </w:tr>
      <w:tr w:rsidR="00011467" w14:paraId="67EE85A8" w14:textId="1F62D7EE"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7CF6BAB"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Cover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4B627582"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B42D5C5"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E0F9C5D"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{{TPDCover3}}</w:t>
            </w:r>
          </w:p>
        </w:tc>
        <w:tc>
          <w:tcPr>
            <w:tcW w:w="1890" w:type="dxa"/>
            <w:tcBorders>
              <w:top w:val="single" w:sz="4" w:space="0" w:color="auto"/>
              <w:left w:val="single" w:sz="4" w:space="0" w:color="auto"/>
              <w:bottom w:val="single" w:sz="4" w:space="0" w:color="auto"/>
              <w:right w:val="single" w:sz="4" w:space="0" w:color="auto"/>
            </w:tcBorders>
            <w:vAlign w:val="bottom"/>
          </w:tcPr>
          <w:p w14:paraId="583C7854" w14:textId="29821AD0"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w:t>
            </w:r>
            <w:r>
              <w:rPr>
                <w:rFonts w:ascii="Segoe UI Light" w:eastAsia="Times New Roman" w:hAnsi="Segoe UI Light" w:cs="Segoe UI Light"/>
                <w:lang w:eastAsia="en-AU"/>
              </w:rPr>
              <w:t>4</w:t>
            </w:r>
            <w:r>
              <w:rPr>
                <w:rFonts w:ascii="Segoe UI Light" w:eastAsia="Times New Roman" w:hAnsi="Segoe UI Light" w:cs="Segoe UI Light"/>
                <w:lang w:eastAsia="en-AU"/>
              </w:rPr>
              <w:t>}}</w:t>
            </w:r>
          </w:p>
        </w:tc>
      </w:tr>
      <w:tr w:rsidR="00011467" w14:paraId="525D1F7A" w14:textId="342ABB38"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48A7132"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0E256BFA"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4CABFD02"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7D160F7D"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{{Trauma3}}</w:t>
            </w:r>
          </w:p>
        </w:tc>
        <w:tc>
          <w:tcPr>
            <w:tcW w:w="1890" w:type="dxa"/>
            <w:tcBorders>
              <w:top w:val="single" w:sz="4" w:space="0" w:color="auto"/>
              <w:left w:val="single" w:sz="4" w:space="0" w:color="auto"/>
              <w:bottom w:val="single" w:sz="4" w:space="0" w:color="auto"/>
              <w:right w:val="single" w:sz="4" w:space="0" w:color="auto"/>
            </w:tcBorders>
            <w:vAlign w:val="bottom"/>
          </w:tcPr>
          <w:p w14:paraId="3109DA34" w14:textId="0A9B59D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w:t>
            </w:r>
            <w:r>
              <w:rPr>
                <w:rFonts w:ascii="Segoe UI Light" w:eastAsia="Times New Roman" w:hAnsi="Segoe UI Light" w:cs="Segoe UI Light"/>
                <w:lang w:eastAsia="en-AU"/>
              </w:rPr>
              <w:t>4</w:t>
            </w:r>
            <w:r>
              <w:rPr>
                <w:rFonts w:ascii="Segoe UI Light" w:eastAsia="Times New Roman" w:hAnsi="Segoe UI Light" w:cs="Segoe UI Light"/>
                <w:lang w:eastAsia="en-AU"/>
              </w:rPr>
              <w:t>}}</w:t>
            </w:r>
          </w:p>
        </w:tc>
      </w:tr>
      <w:tr w:rsidR="00011467" w14:paraId="7D81749E" w14:textId="1D04A38F"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98D68E8"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w:t>
            </w:r>
            <w:proofErr w:type="spellStart"/>
            <w:proofErr w:type="gramStart"/>
            <w:r>
              <w:rPr>
                <w:rFonts w:ascii="Segoe UI Light" w:eastAsia="Times New Roman" w:hAnsi="Segoe UI Light" w:cs="Segoe UI Light"/>
                <w:bCs/>
                <w:lang w:eastAsia="en-AU"/>
              </w:rPr>
              <w:t>p.a</w:t>
            </w:r>
            <w:proofErr w:type="spellEnd"/>
            <w:proofErr w:type="gramEnd"/>
          </w:p>
        </w:tc>
        <w:tc>
          <w:tcPr>
            <w:tcW w:w="2159" w:type="dxa"/>
            <w:tcBorders>
              <w:top w:val="single" w:sz="4" w:space="0" w:color="auto"/>
              <w:left w:val="single" w:sz="4" w:space="0" w:color="auto"/>
              <w:bottom w:val="single" w:sz="4" w:space="0" w:color="auto"/>
              <w:right w:val="single" w:sz="4" w:space="0" w:color="auto"/>
            </w:tcBorders>
            <w:vAlign w:val="bottom"/>
            <w:hideMark/>
          </w:tcPr>
          <w:p w14:paraId="20FE611A"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59DFED99"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7EAAE789"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{{premiumPa3}}</w:t>
            </w:r>
          </w:p>
        </w:tc>
        <w:tc>
          <w:tcPr>
            <w:tcW w:w="1890" w:type="dxa"/>
            <w:tcBorders>
              <w:top w:val="single" w:sz="4" w:space="0" w:color="auto"/>
              <w:left w:val="single" w:sz="4" w:space="0" w:color="auto"/>
              <w:bottom w:val="single" w:sz="4" w:space="0" w:color="auto"/>
              <w:right w:val="single" w:sz="4" w:space="0" w:color="auto"/>
            </w:tcBorders>
            <w:vAlign w:val="bottom"/>
          </w:tcPr>
          <w:p w14:paraId="6AB22384" w14:textId="0F43F9FB"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w:t>
            </w:r>
            <w:r>
              <w:rPr>
                <w:rFonts w:ascii="Segoe UI Light" w:eastAsia="Times New Roman" w:hAnsi="Segoe UI Light" w:cs="Segoe UI Light"/>
                <w:lang w:eastAsia="en-AU"/>
              </w:rPr>
              <w:t>4</w:t>
            </w:r>
            <w:r>
              <w:rPr>
                <w:rFonts w:ascii="Segoe UI Light" w:eastAsia="Times New Roman" w:hAnsi="Segoe UI Light" w:cs="Segoe UI Light"/>
                <w:lang w:eastAsia="en-AU"/>
              </w:rPr>
              <w:t>}}</w:t>
            </w:r>
          </w:p>
        </w:tc>
      </w:tr>
      <w:tr w:rsidR="00011467" w14:paraId="3F97290A" w14:textId="5AD12ED8" w:rsidTr="00011467">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A63C95B"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lastRenderedPageBreak/>
              <w:t>Payee of Premiums</w:t>
            </w:r>
          </w:p>
        </w:tc>
        <w:tc>
          <w:tcPr>
            <w:tcW w:w="2159" w:type="dxa"/>
            <w:tcBorders>
              <w:top w:val="single" w:sz="4" w:space="0" w:color="auto"/>
              <w:left w:val="single" w:sz="4" w:space="0" w:color="auto"/>
              <w:bottom w:val="single" w:sz="4" w:space="0" w:color="auto"/>
              <w:right w:val="single" w:sz="4" w:space="0" w:color="auto"/>
            </w:tcBorders>
            <w:vAlign w:val="bottom"/>
            <w:hideMark/>
          </w:tcPr>
          <w:p w14:paraId="1130A0EC"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19A30B0"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34A9731"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{{payeeOfPremiums3}}</w:t>
            </w:r>
          </w:p>
        </w:tc>
        <w:tc>
          <w:tcPr>
            <w:tcW w:w="1890" w:type="dxa"/>
            <w:tcBorders>
              <w:top w:val="single" w:sz="4" w:space="0" w:color="auto"/>
              <w:left w:val="single" w:sz="4" w:space="0" w:color="auto"/>
              <w:bottom w:val="single" w:sz="4" w:space="0" w:color="auto"/>
              <w:right w:val="single" w:sz="4" w:space="0" w:color="auto"/>
            </w:tcBorders>
            <w:vAlign w:val="bottom"/>
          </w:tcPr>
          <w:p w14:paraId="35554D45" w14:textId="650B06E0"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w:t>
            </w:r>
            <w:r>
              <w:rPr>
                <w:rFonts w:ascii="Segoe UI Light" w:eastAsia="Times New Roman" w:hAnsi="Segoe UI Light" w:cs="Segoe UI Light"/>
                <w:lang w:eastAsia="en-AU"/>
              </w:rPr>
              <w:t>4</w:t>
            </w:r>
            <w:r>
              <w:rPr>
                <w:rFonts w:ascii="Segoe UI Light" w:eastAsia="Times New Roman" w:hAnsi="Segoe UI Light" w:cs="Segoe UI Light"/>
                <w:lang w:eastAsia="en-AU"/>
              </w:rPr>
              <w:t>}}</w:t>
            </w:r>
          </w:p>
        </w:tc>
      </w:tr>
      <w:tr w:rsidR="00011467" w14:paraId="14582660" w14:textId="4205E77B" w:rsidTr="00011467">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50E303D"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type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2C5D5234"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32757A8"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75A7570"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{{premiumtype3}}</w:t>
            </w:r>
          </w:p>
        </w:tc>
        <w:tc>
          <w:tcPr>
            <w:tcW w:w="1890" w:type="dxa"/>
            <w:tcBorders>
              <w:top w:val="single" w:sz="4" w:space="0" w:color="auto"/>
              <w:left w:val="single" w:sz="4" w:space="0" w:color="auto"/>
              <w:bottom w:val="single" w:sz="4" w:space="0" w:color="auto"/>
              <w:right w:val="single" w:sz="4" w:space="0" w:color="auto"/>
            </w:tcBorders>
            <w:vAlign w:val="bottom"/>
          </w:tcPr>
          <w:p w14:paraId="31D34C57" w14:textId="5764658A"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w:t>
            </w:r>
            <w:r>
              <w:rPr>
                <w:rFonts w:ascii="Segoe UI Light" w:eastAsia="Times New Roman" w:hAnsi="Segoe UI Light" w:cs="Segoe UI Light"/>
                <w:lang w:eastAsia="en-AU"/>
              </w:rPr>
              <w:t>4</w:t>
            </w:r>
            <w:r>
              <w:rPr>
                <w:rFonts w:ascii="Segoe UI Light" w:eastAsia="Times New Roman" w:hAnsi="Segoe UI Light" w:cs="Segoe UI Light"/>
                <w:lang w:eastAsia="en-AU"/>
              </w:rPr>
              <w:t>}}</w:t>
            </w:r>
          </w:p>
        </w:tc>
      </w:tr>
      <w:tr w:rsidR="00011467" w14:paraId="18FBEB6F" w14:textId="25360F09" w:rsidTr="00011467">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4C4FECE"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Definition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646FD4B7"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31404CF1"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0AD498F0"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{{TPDDefinition3}}</w:t>
            </w:r>
          </w:p>
        </w:tc>
        <w:tc>
          <w:tcPr>
            <w:tcW w:w="1890" w:type="dxa"/>
            <w:tcBorders>
              <w:top w:val="single" w:sz="4" w:space="0" w:color="auto"/>
              <w:left w:val="single" w:sz="4" w:space="0" w:color="auto"/>
              <w:bottom w:val="single" w:sz="4" w:space="0" w:color="auto"/>
              <w:right w:val="single" w:sz="4" w:space="0" w:color="auto"/>
            </w:tcBorders>
            <w:vAlign w:val="bottom"/>
          </w:tcPr>
          <w:p w14:paraId="1C5CB40C" w14:textId="0B15D45F"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w:t>
            </w:r>
            <w:r>
              <w:rPr>
                <w:rFonts w:ascii="Segoe UI Light" w:eastAsia="Times New Roman" w:hAnsi="Segoe UI Light" w:cs="Segoe UI Light"/>
                <w:lang w:eastAsia="en-AU"/>
              </w:rPr>
              <w:t>4</w:t>
            </w:r>
            <w:r>
              <w:rPr>
                <w:rFonts w:ascii="Segoe UI Light" w:eastAsia="Times New Roman" w:hAnsi="Segoe UI Light" w:cs="Segoe UI Light"/>
                <w:lang w:eastAsia="en-AU"/>
              </w:rPr>
              <w:t>}}</w:t>
            </w:r>
          </w:p>
        </w:tc>
      </w:tr>
      <w:tr w:rsidR="00011467" w14:paraId="494A3871" w14:textId="58C9BA73"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383B64D"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Plus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3EF56B8F"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682C20A4"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7FED2FA8"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{{traumaPlus3}}</w:t>
            </w:r>
          </w:p>
        </w:tc>
        <w:tc>
          <w:tcPr>
            <w:tcW w:w="1890" w:type="dxa"/>
            <w:tcBorders>
              <w:top w:val="single" w:sz="4" w:space="0" w:color="auto"/>
              <w:left w:val="single" w:sz="4" w:space="0" w:color="auto"/>
              <w:bottom w:val="single" w:sz="4" w:space="0" w:color="auto"/>
              <w:right w:val="single" w:sz="4" w:space="0" w:color="auto"/>
            </w:tcBorders>
            <w:vAlign w:val="bottom"/>
          </w:tcPr>
          <w:p w14:paraId="1976A937" w14:textId="6EEF5BAB"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w:t>
            </w:r>
            <w:r>
              <w:rPr>
                <w:rFonts w:ascii="Segoe UI Light" w:eastAsia="Times New Roman" w:hAnsi="Segoe UI Light" w:cs="Segoe UI Light"/>
                <w:lang w:eastAsia="en-AU"/>
              </w:rPr>
              <w:t>4</w:t>
            </w:r>
            <w:r>
              <w:rPr>
                <w:rFonts w:ascii="Segoe UI Light" w:eastAsia="Times New Roman" w:hAnsi="Segoe UI Light" w:cs="Segoe UI Light"/>
                <w:lang w:eastAsia="en-AU"/>
              </w:rPr>
              <w:t>}}</w:t>
            </w:r>
          </w:p>
        </w:tc>
      </w:tr>
      <w:tr w:rsidR="00011467" w14:paraId="40260586" w14:textId="5B06FA7A"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F641CFE"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CPI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7EB92339"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F893194"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D3FB595"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{{CPI3}}</w:t>
            </w:r>
          </w:p>
        </w:tc>
        <w:tc>
          <w:tcPr>
            <w:tcW w:w="1890" w:type="dxa"/>
            <w:tcBorders>
              <w:top w:val="single" w:sz="4" w:space="0" w:color="auto"/>
              <w:left w:val="single" w:sz="4" w:space="0" w:color="auto"/>
              <w:bottom w:val="single" w:sz="4" w:space="0" w:color="auto"/>
              <w:right w:val="single" w:sz="4" w:space="0" w:color="auto"/>
            </w:tcBorders>
            <w:vAlign w:val="bottom"/>
          </w:tcPr>
          <w:p w14:paraId="417789BF" w14:textId="6801E04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w:t>
            </w:r>
            <w:r>
              <w:rPr>
                <w:rFonts w:ascii="Segoe UI Light" w:eastAsia="Times New Roman" w:hAnsi="Segoe UI Light" w:cs="Segoe UI Light"/>
                <w:lang w:eastAsia="en-AU"/>
              </w:rPr>
              <w:t>4</w:t>
            </w:r>
            <w:r>
              <w:rPr>
                <w:rFonts w:ascii="Segoe UI Light" w:eastAsia="Times New Roman" w:hAnsi="Segoe UI Light" w:cs="Segoe UI Light"/>
                <w:lang w:eastAsia="en-AU"/>
              </w:rPr>
              <w:t>}}</w:t>
            </w:r>
          </w:p>
        </w:tc>
      </w:tr>
      <w:tr w:rsidR="00011467" w14:paraId="20C506F1" w14:textId="3C1B3C4E" w:rsidTr="00011467">
        <w:trPr>
          <w:cantSplit/>
          <w:trHeight w:val="39"/>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0DAEAAD8"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Super Linked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00DCC6B0"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30BEF37A"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288F693D"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{{superLinked3}}</w:t>
            </w:r>
          </w:p>
        </w:tc>
        <w:tc>
          <w:tcPr>
            <w:tcW w:w="1890" w:type="dxa"/>
            <w:tcBorders>
              <w:top w:val="single" w:sz="4" w:space="0" w:color="auto"/>
              <w:left w:val="single" w:sz="4" w:space="0" w:color="auto"/>
              <w:bottom w:val="single" w:sz="4" w:space="0" w:color="auto"/>
              <w:right w:val="single" w:sz="4" w:space="0" w:color="auto"/>
            </w:tcBorders>
            <w:vAlign w:val="bottom"/>
          </w:tcPr>
          <w:p w14:paraId="018EAC8E" w14:textId="1EAC3824"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w:t>
            </w:r>
            <w:r>
              <w:rPr>
                <w:rFonts w:ascii="Segoe UI Light" w:eastAsia="Times New Roman" w:hAnsi="Segoe UI Light" w:cs="Segoe UI Light"/>
                <w:lang w:eastAsia="en-AU"/>
              </w:rPr>
              <w:t>4</w:t>
            </w:r>
            <w:r>
              <w:rPr>
                <w:rFonts w:ascii="Segoe UI Light" w:eastAsia="Times New Roman" w:hAnsi="Segoe UI Light" w:cs="Segoe UI Light"/>
                <w:lang w:eastAsia="en-AU"/>
              </w:rPr>
              <w:t>}}</w:t>
            </w:r>
          </w:p>
        </w:tc>
      </w:tr>
      <w:tr w:rsidR="00011467" w14:paraId="111BB07E" w14:textId="274D57DA"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1A8091B"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Loading Or Exclusions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66721FD2"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433B96B4"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01141F1"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{{loadingOrExclusions3}}</w:t>
            </w:r>
          </w:p>
        </w:tc>
        <w:tc>
          <w:tcPr>
            <w:tcW w:w="1890" w:type="dxa"/>
            <w:tcBorders>
              <w:top w:val="single" w:sz="4" w:space="0" w:color="auto"/>
              <w:left w:val="single" w:sz="4" w:space="0" w:color="auto"/>
              <w:bottom w:val="single" w:sz="4" w:space="0" w:color="auto"/>
              <w:right w:val="single" w:sz="4" w:space="0" w:color="auto"/>
            </w:tcBorders>
            <w:vAlign w:val="bottom"/>
          </w:tcPr>
          <w:p w14:paraId="61320EEF" w14:textId="265B60A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w:t>
            </w:r>
            <w:r>
              <w:rPr>
                <w:rFonts w:ascii="Segoe UI Light" w:eastAsia="Times New Roman" w:hAnsi="Segoe UI Light" w:cs="Segoe UI Light"/>
                <w:lang w:eastAsia="en-AU"/>
              </w:rPr>
              <w:t>4</w:t>
            </w:r>
            <w:r>
              <w:rPr>
                <w:rFonts w:ascii="Segoe UI Light" w:eastAsia="Times New Roman" w:hAnsi="Segoe UI Light" w:cs="Segoe UI Light"/>
                <w:lang w:eastAsia="en-AU"/>
              </w:rPr>
              <w:t>}}</w:t>
            </w:r>
          </w:p>
        </w:tc>
      </w:tr>
      <w:tr w:rsidR="00011467" w14:paraId="42A1C780" w14:textId="157002D0"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E4E8180"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Beneficiary Type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54CB0063"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0ADABD98"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04A82BB7"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{{beneficiaryType3}}</w:t>
            </w:r>
          </w:p>
        </w:tc>
        <w:tc>
          <w:tcPr>
            <w:tcW w:w="1890" w:type="dxa"/>
            <w:tcBorders>
              <w:top w:val="single" w:sz="4" w:space="0" w:color="auto"/>
              <w:left w:val="single" w:sz="4" w:space="0" w:color="auto"/>
              <w:bottom w:val="single" w:sz="4" w:space="0" w:color="auto"/>
              <w:right w:val="single" w:sz="4" w:space="0" w:color="auto"/>
            </w:tcBorders>
            <w:vAlign w:val="bottom"/>
          </w:tcPr>
          <w:p w14:paraId="70FCEE84" w14:textId="467CBE0B"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w:t>
            </w:r>
            <w:r>
              <w:rPr>
                <w:rFonts w:ascii="Segoe UI Light" w:eastAsia="Times New Roman" w:hAnsi="Segoe UI Light" w:cs="Segoe UI Light"/>
                <w:lang w:eastAsia="en-AU"/>
              </w:rPr>
              <w:t>4</w:t>
            </w:r>
            <w:r>
              <w:rPr>
                <w:rFonts w:ascii="Segoe UI Light" w:eastAsia="Times New Roman" w:hAnsi="Segoe UI Light" w:cs="Segoe UI Light"/>
                <w:lang w:eastAsia="en-AU"/>
              </w:rPr>
              <w:t>}}</w:t>
            </w:r>
          </w:p>
        </w:tc>
      </w:tr>
    </w:tbl>
    <w:p w14:paraId="7FD14D47" w14:textId="34DD14F4" w:rsidR="00011467" w:rsidRDefault="00011467" w:rsidP="00011467">
      <w:r>
        <w:t>{{</w:t>
      </w:r>
      <w:r>
        <w:t>/</w:t>
      </w:r>
      <w:r>
        <w:t>showPolicy4}}</w:t>
      </w:r>
    </w:p>
    <w:p w14:paraId="09376277" w14:textId="511104FC" w:rsidR="00011467" w:rsidRDefault="00011467" w:rsidP="00011467">
      <w:r>
        <w:t>{{</w:t>
      </w:r>
      <w:r>
        <w:t>^</w:t>
      </w:r>
      <w:r>
        <w:t>showPolicy4}}</w:t>
      </w:r>
    </w:p>
    <w:tbl>
      <w:tblPr>
        <w:tblW w:w="10245"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8"/>
        <w:gridCol w:w="2611"/>
        <w:gridCol w:w="2881"/>
        <w:gridCol w:w="2695"/>
      </w:tblGrid>
      <w:tr w:rsidR="00011467" w14:paraId="7832F1A3" w14:textId="77777777" w:rsidTr="002E0F6F">
        <w:trPr>
          <w:trHeight w:val="143"/>
        </w:trPr>
        <w:tc>
          <w:tcPr>
            <w:tcW w:w="10245" w:type="dxa"/>
            <w:gridSpan w:val="4"/>
            <w:tcBorders>
              <w:top w:val="single" w:sz="4" w:space="0" w:color="auto"/>
              <w:left w:val="single" w:sz="4" w:space="0" w:color="auto"/>
              <w:bottom w:val="single" w:sz="4" w:space="0" w:color="auto"/>
              <w:right w:val="single" w:sz="4" w:space="0" w:color="auto"/>
            </w:tcBorders>
            <w:shd w:val="clear" w:color="auto" w:fill="00489E"/>
            <w:vAlign w:val="bottom"/>
            <w:hideMark/>
          </w:tcPr>
          <w:p w14:paraId="44652B17" w14:textId="455D10B6" w:rsidR="00011467" w:rsidRDefault="00011467">
            <w:pPr>
              <w:suppressAutoHyphens w:val="0"/>
              <w:spacing w:line="240" w:lineRule="auto"/>
              <w:rPr>
                <w:rFonts w:ascii="Segoe UI Light" w:eastAsia="Times New Roman" w:hAnsi="Segoe UI Light" w:cs="Segoe UI Light"/>
                <w:color w:val="FFFFFF" w:themeColor="background1"/>
                <w:lang w:eastAsia="en-AU"/>
              </w:rPr>
            </w:pPr>
            <w:r>
              <w:rPr>
                <w:rFonts w:ascii="Segoe UI Light" w:eastAsia="Times New Roman" w:hAnsi="Segoe UI Light" w:cs="Segoe UI Light"/>
                <w:b/>
                <w:bCs/>
                <w:color w:val="FFFFFF" w:themeColor="background1"/>
                <w:lang w:eastAsia="en-AU"/>
              </w:rPr>
              <w:t>Life/TPD/Trauma</w:t>
            </w:r>
          </w:p>
        </w:tc>
      </w:tr>
      <w:tr w:rsidR="00373C58" w14:paraId="698EE43F" w14:textId="77777777" w:rsidTr="00011467">
        <w:trPr>
          <w:trHeight w:val="143"/>
        </w:trPr>
        <w:tc>
          <w:tcPr>
            <w:tcW w:w="2058"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556CE3B7" w14:textId="77777777" w:rsidR="00373C58" w:rsidRDefault="00373C58" w:rsidP="00373C58">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 xml:space="preserve">John </w:t>
            </w:r>
          </w:p>
        </w:tc>
        <w:tc>
          <w:tcPr>
            <w:tcW w:w="2611"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4D68B3BA" w14:textId="79608B4B" w:rsidR="00373C58" w:rsidRDefault="00373C58" w:rsidP="00373C58">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policyCount1</w:t>
            </w:r>
            <w:r>
              <w:rPr>
                <w:rFonts w:ascii="Segoe UI Light" w:eastAsia="Times New Roman" w:hAnsi="Segoe UI Light" w:cs="Segoe UI Light"/>
                <w:b/>
                <w:bCs/>
                <w:color w:val="FFFFFF" w:themeColor="background1"/>
                <w:lang w:val="en-US" w:eastAsia="en-AU"/>
              </w:rPr>
              <w:t>}}</w:t>
            </w:r>
          </w:p>
        </w:tc>
        <w:tc>
          <w:tcPr>
            <w:tcW w:w="2881"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44C3D504" w14:textId="515E3C71" w:rsidR="00373C58" w:rsidRDefault="00373C58" w:rsidP="00373C58">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w:t>
            </w:r>
            <w:r>
              <w:rPr>
                <w:rFonts w:ascii="Segoe UI Light" w:eastAsia="Times New Roman" w:hAnsi="Segoe UI Light" w:cs="Segoe UI Light"/>
                <w:b/>
                <w:bCs/>
                <w:color w:val="FFFFFF" w:themeColor="background1"/>
                <w:lang w:val="en-US" w:eastAsia="en-AU"/>
              </w:rPr>
              <w:t>2}}</w:t>
            </w:r>
          </w:p>
        </w:tc>
        <w:tc>
          <w:tcPr>
            <w:tcW w:w="2695"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27CFCA41" w14:textId="1AF994FE" w:rsidR="00373C58" w:rsidRDefault="00373C58" w:rsidP="00373C58">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w:t>
            </w:r>
            <w:r>
              <w:rPr>
                <w:rFonts w:ascii="Segoe UI Light" w:eastAsia="Times New Roman" w:hAnsi="Segoe UI Light" w:cs="Segoe UI Light"/>
                <w:b/>
                <w:bCs/>
                <w:color w:val="FFFFFF" w:themeColor="background1"/>
                <w:lang w:val="en-US" w:eastAsia="en-AU"/>
              </w:rPr>
              <w:t>3}}</w:t>
            </w:r>
          </w:p>
        </w:tc>
      </w:tr>
      <w:tr w:rsidR="00011467" w14:paraId="0DB61EE0" w14:textId="77777777"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9D72D6A"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owner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3EF5FDE5"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7E1A117B"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491D8CFA"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{{policyOwner3}}</w:t>
            </w:r>
          </w:p>
        </w:tc>
      </w:tr>
      <w:tr w:rsidR="00011467" w14:paraId="122D52AE" w14:textId="77777777"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ECB38DD"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insured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755146AE"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4A117D97"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1C0BF7C7"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{{lifeInsured3}}</w:t>
            </w:r>
          </w:p>
        </w:tc>
      </w:tr>
      <w:tr w:rsidR="00011467" w14:paraId="0F300E07" w14:textId="77777777"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FC99854"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Provider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23E5B46C"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3E4747E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4F9E83B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{{provider3}}</w:t>
            </w:r>
          </w:p>
        </w:tc>
      </w:tr>
      <w:tr w:rsidR="00011467" w14:paraId="2695F31B" w14:textId="77777777"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196D066"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number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51C5B930"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295E4200"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2016D27E"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{{policyNumber3}}</w:t>
            </w:r>
          </w:p>
        </w:tc>
      </w:tr>
      <w:tr w:rsidR="00011467" w14:paraId="1569E577" w14:textId="77777777"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19C29A6"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Start Date</w:t>
            </w:r>
          </w:p>
        </w:tc>
        <w:tc>
          <w:tcPr>
            <w:tcW w:w="2611" w:type="dxa"/>
            <w:tcBorders>
              <w:top w:val="single" w:sz="4" w:space="0" w:color="auto"/>
              <w:left w:val="single" w:sz="4" w:space="0" w:color="auto"/>
              <w:bottom w:val="single" w:sz="4" w:space="0" w:color="auto"/>
              <w:right w:val="single" w:sz="4" w:space="0" w:color="auto"/>
            </w:tcBorders>
            <w:vAlign w:val="bottom"/>
            <w:hideMark/>
          </w:tcPr>
          <w:p w14:paraId="3EF6B326"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19439D96"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520142BB"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{{startDate3}}</w:t>
            </w:r>
          </w:p>
        </w:tc>
      </w:tr>
      <w:tr w:rsidR="00011467" w14:paraId="552CBEB7" w14:textId="77777777"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A94BE6E"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Renewal Month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575A3E47"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3C140C1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682100E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{{renewalMonth3}}</w:t>
            </w:r>
          </w:p>
        </w:tc>
      </w:tr>
      <w:tr w:rsidR="00011467" w14:paraId="599ECC01" w14:textId="77777777"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09D44AE"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Smoker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1C6084A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3DCDD26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1C0DD486"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{{smoker3}}</w:t>
            </w:r>
          </w:p>
        </w:tc>
      </w:tr>
      <w:tr w:rsidR="00011467" w14:paraId="4DAFD039" w14:textId="77777777"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C052C76"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cover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2D878C80"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4425D7FA"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7ADB649D"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{{lifeCover3}}</w:t>
            </w:r>
          </w:p>
        </w:tc>
      </w:tr>
      <w:tr w:rsidR="00011467" w14:paraId="38752103" w14:textId="77777777"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CD3F7D7"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Cover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1AD7EAD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68591E22"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3DE5EAFF"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{{TPDCover3}}</w:t>
            </w:r>
          </w:p>
        </w:tc>
      </w:tr>
      <w:tr w:rsidR="00011467" w14:paraId="03722804" w14:textId="77777777"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00804AE8"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54C65F73"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5948AF52"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547ABB5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{{Trauma3}}</w:t>
            </w:r>
          </w:p>
        </w:tc>
      </w:tr>
      <w:tr w:rsidR="00011467" w14:paraId="17F1F7B4" w14:textId="77777777"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D75DD65"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w:t>
            </w:r>
            <w:proofErr w:type="spellStart"/>
            <w:proofErr w:type="gramStart"/>
            <w:r>
              <w:rPr>
                <w:rFonts w:ascii="Segoe UI Light" w:eastAsia="Times New Roman" w:hAnsi="Segoe UI Light" w:cs="Segoe UI Light"/>
                <w:bCs/>
                <w:lang w:eastAsia="en-AU"/>
              </w:rPr>
              <w:t>p.a</w:t>
            </w:r>
            <w:proofErr w:type="spellEnd"/>
            <w:proofErr w:type="gramEnd"/>
          </w:p>
        </w:tc>
        <w:tc>
          <w:tcPr>
            <w:tcW w:w="2611" w:type="dxa"/>
            <w:tcBorders>
              <w:top w:val="single" w:sz="4" w:space="0" w:color="auto"/>
              <w:left w:val="single" w:sz="4" w:space="0" w:color="auto"/>
              <w:bottom w:val="single" w:sz="4" w:space="0" w:color="auto"/>
              <w:right w:val="single" w:sz="4" w:space="0" w:color="auto"/>
            </w:tcBorders>
            <w:vAlign w:val="bottom"/>
            <w:hideMark/>
          </w:tcPr>
          <w:p w14:paraId="3DBB5185"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56332F63"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04ADBB2A"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{{premiumPa3}}</w:t>
            </w:r>
          </w:p>
        </w:tc>
      </w:tr>
      <w:tr w:rsidR="00011467" w14:paraId="21D3DE9C" w14:textId="77777777" w:rsidTr="00011467">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8B865C5"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 of Premiums</w:t>
            </w:r>
          </w:p>
        </w:tc>
        <w:tc>
          <w:tcPr>
            <w:tcW w:w="2611" w:type="dxa"/>
            <w:tcBorders>
              <w:top w:val="single" w:sz="4" w:space="0" w:color="auto"/>
              <w:left w:val="single" w:sz="4" w:space="0" w:color="auto"/>
              <w:bottom w:val="single" w:sz="4" w:space="0" w:color="auto"/>
              <w:right w:val="single" w:sz="4" w:space="0" w:color="auto"/>
            </w:tcBorders>
            <w:vAlign w:val="bottom"/>
            <w:hideMark/>
          </w:tcPr>
          <w:p w14:paraId="152504F2"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483B6B3D"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2A8DED43"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{{payeeOfPremiums3}}</w:t>
            </w:r>
          </w:p>
        </w:tc>
      </w:tr>
      <w:tr w:rsidR="00011467" w14:paraId="3CD47EC3" w14:textId="77777777" w:rsidTr="00011467">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80FD426"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type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724A889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30674AC5"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05AC44B5"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{{premiumtype3}}</w:t>
            </w:r>
          </w:p>
        </w:tc>
      </w:tr>
      <w:tr w:rsidR="00011467" w14:paraId="3162F233" w14:textId="77777777" w:rsidTr="00011467">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F0FE2B8"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Definition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5F798B8D"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54EB90D7"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6C20622B"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{{TPDDefinition3}}</w:t>
            </w:r>
          </w:p>
        </w:tc>
      </w:tr>
      <w:tr w:rsidR="00011467" w14:paraId="3D2A50B6" w14:textId="77777777"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BF25BA1"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Plus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5BB205CE"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57959344"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203F72F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{{traumaPlus3}}</w:t>
            </w:r>
          </w:p>
        </w:tc>
      </w:tr>
      <w:tr w:rsidR="00011467" w14:paraId="420751D4" w14:textId="77777777"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B672DF0"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CPI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6059FF2A"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779EEA30"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268B1DEA"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{{CPI3}}</w:t>
            </w:r>
          </w:p>
        </w:tc>
      </w:tr>
      <w:tr w:rsidR="00011467" w14:paraId="6878E95F" w14:textId="77777777" w:rsidTr="00011467">
        <w:trPr>
          <w:cantSplit/>
          <w:trHeight w:val="39"/>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DDB1838"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Super Linked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493CECE4"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4158CAC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06684056"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{{superLinked3}}</w:t>
            </w:r>
          </w:p>
        </w:tc>
      </w:tr>
      <w:tr w:rsidR="00011467" w14:paraId="692A2D33" w14:textId="77777777"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019DE251"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Loading Or Exclusions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20FFFA1F"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172B2FB0"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6ED1294C"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{{loadingOrExclusions3}}</w:t>
            </w:r>
          </w:p>
        </w:tc>
      </w:tr>
      <w:tr w:rsidR="00011467" w14:paraId="67181198" w14:textId="77777777" w:rsidTr="00011467">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214E502"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Beneficiary Type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46A22B4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566353C7"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3B91E557"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{{beneficiaryType3}}</w:t>
            </w:r>
          </w:p>
        </w:tc>
      </w:tr>
    </w:tbl>
    <w:p w14:paraId="2167F001" w14:textId="737872EC" w:rsidR="00011467" w:rsidRDefault="00011467" w:rsidP="00011467">
      <w:r>
        <w:t>{{/showPolicy4}}</w:t>
      </w:r>
    </w:p>
    <w:p w14:paraId="2B6F0C8A" w14:textId="77777777" w:rsidR="00011467" w:rsidRDefault="00011467" w:rsidP="00011467">
      <w:r>
        <w:t>{{/showPolicy3}}</w:t>
      </w:r>
    </w:p>
    <w:p w14:paraId="5E40CA1F" w14:textId="77777777" w:rsidR="00011467" w:rsidRDefault="00011467" w:rsidP="00011467">
      <w:r>
        <w:t>{{^showPolicy3}}</w:t>
      </w:r>
    </w:p>
    <w:tbl>
      <w:tblPr>
        <w:tblW w:w="10185"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9"/>
        <w:gridCol w:w="3711"/>
        <w:gridCol w:w="3715"/>
      </w:tblGrid>
      <w:tr w:rsidR="00011467" w14:paraId="13E55DAF" w14:textId="77777777" w:rsidTr="008E76E3">
        <w:trPr>
          <w:trHeight w:val="142"/>
        </w:trPr>
        <w:tc>
          <w:tcPr>
            <w:tcW w:w="10185" w:type="dxa"/>
            <w:gridSpan w:val="3"/>
            <w:tcBorders>
              <w:top w:val="single" w:sz="4" w:space="0" w:color="auto"/>
              <w:left w:val="single" w:sz="4" w:space="0" w:color="auto"/>
              <w:bottom w:val="single" w:sz="4" w:space="0" w:color="auto"/>
              <w:right w:val="single" w:sz="4" w:space="0" w:color="auto"/>
            </w:tcBorders>
            <w:shd w:val="clear" w:color="auto" w:fill="00489E"/>
            <w:vAlign w:val="bottom"/>
            <w:hideMark/>
          </w:tcPr>
          <w:p w14:paraId="7FEF2181" w14:textId="391EBE24" w:rsidR="00011467" w:rsidRDefault="00011467">
            <w:pPr>
              <w:suppressAutoHyphens w:val="0"/>
              <w:spacing w:line="240" w:lineRule="auto"/>
              <w:rPr>
                <w:rFonts w:ascii="Segoe UI Light" w:eastAsia="Times New Roman" w:hAnsi="Segoe UI Light" w:cs="Segoe UI Light"/>
                <w:color w:val="FFFFFF" w:themeColor="background1"/>
                <w:lang w:eastAsia="en-AU"/>
              </w:rPr>
            </w:pPr>
            <w:r>
              <w:rPr>
                <w:rFonts w:ascii="Segoe UI Light" w:eastAsia="Times New Roman" w:hAnsi="Segoe UI Light" w:cs="Segoe UI Light"/>
                <w:b/>
                <w:bCs/>
                <w:color w:val="FFFFFF" w:themeColor="background1"/>
                <w:lang w:eastAsia="en-AU"/>
              </w:rPr>
              <w:t>Life/TPD/Trauma</w:t>
            </w:r>
          </w:p>
        </w:tc>
      </w:tr>
      <w:tr w:rsidR="00373C58" w14:paraId="0F2C2C2E" w14:textId="77777777" w:rsidTr="00011467">
        <w:trPr>
          <w:trHeight w:val="142"/>
        </w:trPr>
        <w:tc>
          <w:tcPr>
            <w:tcW w:w="2759"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6147B3F3" w14:textId="77777777" w:rsidR="00373C58" w:rsidRDefault="00373C58" w:rsidP="00373C58">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 xml:space="preserve">John </w:t>
            </w:r>
          </w:p>
        </w:tc>
        <w:tc>
          <w:tcPr>
            <w:tcW w:w="3711"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16CF6605" w14:textId="04E890F9" w:rsidR="00373C58" w:rsidRDefault="00373C58" w:rsidP="00373C58">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policyCount1</w:t>
            </w:r>
            <w:r>
              <w:rPr>
                <w:rFonts w:ascii="Segoe UI Light" w:eastAsia="Times New Roman" w:hAnsi="Segoe UI Light" w:cs="Segoe UI Light"/>
                <w:b/>
                <w:bCs/>
                <w:color w:val="FFFFFF" w:themeColor="background1"/>
                <w:lang w:val="en-US" w:eastAsia="en-AU"/>
              </w:rPr>
              <w:t>}}</w:t>
            </w:r>
          </w:p>
        </w:tc>
        <w:tc>
          <w:tcPr>
            <w:tcW w:w="3715"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2D898125" w14:textId="67717594" w:rsidR="00373C58" w:rsidRDefault="00373C58" w:rsidP="00373C58">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w:t>
            </w:r>
            <w:r>
              <w:rPr>
                <w:rFonts w:ascii="Segoe UI Light" w:eastAsia="Times New Roman" w:hAnsi="Segoe UI Light" w:cs="Segoe UI Light"/>
                <w:b/>
                <w:bCs/>
                <w:color w:val="FFFFFF" w:themeColor="background1"/>
                <w:lang w:val="en-US" w:eastAsia="en-AU"/>
              </w:rPr>
              <w:t>2}}</w:t>
            </w:r>
          </w:p>
        </w:tc>
      </w:tr>
      <w:tr w:rsidR="00011467" w14:paraId="5BC935A0" w14:textId="77777777" w:rsidTr="00011467">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CA79BFB"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owner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3517B9A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6A3A5B30"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{{policyOwner2}}</w:t>
            </w:r>
          </w:p>
        </w:tc>
      </w:tr>
      <w:tr w:rsidR="00011467" w14:paraId="00C8655A" w14:textId="77777777" w:rsidTr="00011467">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11B1843"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insured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177E93B7"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6DF590FE"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{{lifeInsured2}}</w:t>
            </w:r>
          </w:p>
        </w:tc>
      </w:tr>
      <w:tr w:rsidR="00011467" w14:paraId="4F8C1378" w14:textId="77777777" w:rsidTr="00011467">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2E4D197"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Provider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3F49418F"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7864D6A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{{provider2}}</w:t>
            </w:r>
          </w:p>
        </w:tc>
      </w:tr>
      <w:tr w:rsidR="00011467" w14:paraId="6A1843D5" w14:textId="77777777" w:rsidTr="00011467">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BD3C905"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number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16D3AA46"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5137F0A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{{policyNumber2}}</w:t>
            </w:r>
          </w:p>
        </w:tc>
      </w:tr>
      <w:tr w:rsidR="00011467" w14:paraId="2A3E5E98" w14:textId="77777777" w:rsidTr="00011467">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FEF244F"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Start Date</w:t>
            </w:r>
          </w:p>
        </w:tc>
        <w:tc>
          <w:tcPr>
            <w:tcW w:w="3711" w:type="dxa"/>
            <w:tcBorders>
              <w:top w:val="single" w:sz="4" w:space="0" w:color="auto"/>
              <w:left w:val="single" w:sz="4" w:space="0" w:color="auto"/>
              <w:bottom w:val="single" w:sz="4" w:space="0" w:color="auto"/>
              <w:right w:val="single" w:sz="4" w:space="0" w:color="auto"/>
            </w:tcBorders>
            <w:vAlign w:val="bottom"/>
            <w:hideMark/>
          </w:tcPr>
          <w:p w14:paraId="5450D40C"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3BE3B90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{{startDate2}}</w:t>
            </w:r>
          </w:p>
        </w:tc>
      </w:tr>
      <w:tr w:rsidR="00011467" w14:paraId="20DFB9B2" w14:textId="77777777" w:rsidTr="00011467">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5BFBC45"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Renewal Month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17A66EBF"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66F35A65"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{{renewalMonth2}}</w:t>
            </w:r>
          </w:p>
        </w:tc>
      </w:tr>
      <w:tr w:rsidR="00011467" w14:paraId="26C7DDB6" w14:textId="77777777" w:rsidTr="00011467">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1E3B5CF"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Smoker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57C29F5D"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6068927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{{smoker2}}</w:t>
            </w:r>
          </w:p>
        </w:tc>
      </w:tr>
      <w:tr w:rsidR="00011467" w14:paraId="295407D5" w14:textId="77777777" w:rsidTr="00011467">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C9159F8"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cover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4F356A8A"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4F451C1B"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{{lifeCover2}}</w:t>
            </w:r>
          </w:p>
        </w:tc>
      </w:tr>
      <w:tr w:rsidR="00011467" w14:paraId="64824BE2" w14:textId="77777777" w:rsidTr="00011467">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7BD4FEC"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Cover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54AFC68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76603947"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{{TPDCover2}}</w:t>
            </w:r>
          </w:p>
        </w:tc>
      </w:tr>
      <w:tr w:rsidR="00011467" w14:paraId="20001620" w14:textId="77777777" w:rsidTr="00011467">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5A5F6F0"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7AFF4D3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2F425D3F"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{{Trauma2}}</w:t>
            </w:r>
          </w:p>
        </w:tc>
      </w:tr>
      <w:tr w:rsidR="00011467" w14:paraId="60AF2B5B" w14:textId="77777777" w:rsidTr="00011467">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E5D941B"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w:t>
            </w:r>
            <w:proofErr w:type="spellStart"/>
            <w:proofErr w:type="gramStart"/>
            <w:r>
              <w:rPr>
                <w:rFonts w:ascii="Segoe UI Light" w:eastAsia="Times New Roman" w:hAnsi="Segoe UI Light" w:cs="Segoe UI Light"/>
                <w:bCs/>
                <w:lang w:eastAsia="en-AU"/>
              </w:rPr>
              <w:t>p.a</w:t>
            </w:r>
            <w:proofErr w:type="spellEnd"/>
            <w:proofErr w:type="gramEnd"/>
          </w:p>
        </w:tc>
        <w:tc>
          <w:tcPr>
            <w:tcW w:w="3711" w:type="dxa"/>
            <w:tcBorders>
              <w:top w:val="single" w:sz="4" w:space="0" w:color="auto"/>
              <w:left w:val="single" w:sz="4" w:space="0" w:color="auto"/>
              <w:bottom w:val="single" w:sz="4" w:space="0" w:color="auto"/>
              <w:right w:val="single" w:sz="4" w:space="0" w:color="auto"/>
            </w:tcBorders>
            <w:vAlign w:val="bottom"/>
            <w:hideMark/>
          </w:tcPr>
          <w:p w14:paraId="2707986A"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696EF4B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{{premiumPa2}}</w:t>
            </w:r>
          </w:p>
        </w:tc>
      </w:tr>
      <w:tr w:rsidR="00011467" w14:paraId="0C02D5EF" w14:textId="77777777" w:rsidTr="00011467">
        <w:trPr>
          <w:cantSplit/>
          <w:trHeight w:val="171"/>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B1F2D35"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 of Premiums</w:t>
            </w:r>
          </w:p>
        </w:tc>
        <w:tc>
          <w:tcPr>
            <w:tcW w:w="3711" w:type="dxa"/>
            <w:tcBorders>
              <w:top w:val="single" w:sz="4" w:space="0" w:color="auto"/>
              <w:left w:val="single" w:sz="4" w:space="0" w:color="auto"/>
              <w:bottom w:val="single" w:sz="4" w:space="0" w:color="auto"/>
              <w:right w:val="single" w:sz="4" w:space="0" w:color="auto"/>
            </w:tcBorders>
            <w:vAlign w:val="bottom"/>
            <w:hideMark/>
          </w:tcPr>
          <w:p w14:paraId="36161A5A"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08FDCF35"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{{payeeOfPremiums2}}</w:t>
            </w:r>
          </w:p>
        </w:tc>
      </w:tr>
      <w:tr w:rsidR="00011467" w14:paraId="513E7A82" w14:textId="77777777" w:rsidTr="00011467">
        <w:trPr>
          <w:cantSplit/>
          <w:trHeight w:val="171"/>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3D5F5B5"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type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22401053"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0EBF0564"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{{premiumtype2}}</w:t>
            </w:r>
          </w:p>
        </w:tc>
      </w:tr>
      <w:tr w:rsidR="00011467" w14:paraId="3E27ADE2" w14:textId="77777777" w:rsidTr="00011467">
        <w:trPr>
          <w:cantSplit/>
          <w:trHeight w:val="171"/>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4EEBB5F"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Definition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359705CD"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7DC65E96"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{{TPDDefinition2}}</w:t>
            </w:r>
          </w:p>
        </w:tc>
      </w:tr>
      <w:tr w:rsidR="00011467" w14:paraId="01767F2B" w14:textId="77777777" w:rsidTr="00011467">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34687A7"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lastRenderedPageBreak/>
              <w:t xml:space="preserve">Trauma Plus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13CECF43"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7FF1FCA7"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{{traumaPlus2}}</w:t>
            </w:r>
          </w:p>
        </w:tc>
      </w:tr>
      <w:tr w:rsidR="00011467" w14:paraId="6D1479EC" w14:textId="77777777" w:rsidTr="00011467">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9F948B2"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CPI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2B66B7B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1EA2F81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{{CPI2}}</w:t>
            </w:r>
          </w:p>
        </w:tc>
      </w:tr>
      <w:tr w:rsidR="00011467" w14:paraId="33BE3287" w14:textId="77777777" w:rsidTr="00011467">
        <w:trPr>
          <w:cantSplit/>
          <w:trHeight w:val="39"/>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5963E55"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Super Linked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2FE2166D"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0F831B62"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{{superLinked2}}</w:t>
            </w:r>
          </w:p>
        </w:tc>
      </w:tr>
      <w:tr w:rsidR="00011467" w14:paraId="3906493E" w14:textId="77777777" w:rsidTr="00011467">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2A53A2A"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Loading Or Exclusions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37B51DEC"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3A49B735"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{{loadingOrExclusions2}}</w:t>
            </w:r>
          </w:p>
        </w:tc>
      </w:tr>
      <w:tr w:rsidR="00011467" w14:paraId="5A0A85CA" w14:textId="77777777" w:rsidTr="00011467">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13492F6"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Beneficiary Type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18F6AD21"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4A5C8296"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{{beneficiaryType2}}</w:t>
            </w:r>
          </w:p>
        </w:tc>
      </w:tr>
    </w:tbl>
    <w:p w14:paraId="1242E714" w14:textId="1978ADF1" w:rsidR="00011467" w:rsidRDefault="00011467" w:rsidP="00011467">
      <w:r>
        <w:t>{{/showPolicy3}}</w:t>
      </w:r>
    </w:p>
    <w:p w14:paraId="299AF670" w14:textId="03195B65" w:rsidR="005614CB" w:rsidRDefault="005614CB" w:rsidP="00011467">
      <w:r>
        <w:t>{{</w:t>
      </w:r>
      <w:r>
        <w:t>/</w:t>
      </w:r>
      <w:r>
        <w:t>showPolicy2}}</w:t>
      </w:r>
    </w:p>
    <w:p w14:paraId="2BA7B426" w14:textId="77777777" w:rsidR="00011467" w:rsidRDefault="00011467" w:rsidP="00011467">
      <w:r>
        <w:t>{{^showPolicy2}}</w:t>
      </w:r>
    </w:p>
    <w:tbl>
      <w:tblPr>
        <w:tblW w:w="10155"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9"/>
        <w:gridCol w:w="5826"/>
      </w:tblGrid>
      <w:tr w:rsidR="00011467" w14:paraId="696B6CF0" w14:textId="77777777" w:rsidTr="007B51C6">
        <w:trPr>
          <w:trHeight w:val="142"/>
        </w:trPr>
        <w:tc>
          <w:tcPr>
            <w:tcW w:w="10155" w:type="dxa"/>
            <w:gridSpan w:val="2"/>
            <w:tcBorders>
              <w:top w:val="single" w:sz="4" w:space="0" w:color="auto"/>
              <w:left w:val="single" w:sz="4" w:space="0" w:color="auto"/>
              <w:bottom w:val="single" w:sz="4" w:space="0" w:color="auto"/>
              <w:right w:val="single" w:sz="4" w:space="0" w:color="auto"/>
            </w:tcBorders>
            <w:shd w:val="clear" w:color="auto" w:fill="00489E"/>
            <w:vAlign w:val="bottom"/>
            <w:hideMark/>
          </w:tcPr>
          <w:p w14:paraId="0EE45A5D" w14:textId="57887F73" w:rsidR="00011467" w:rsidRDefault="00011467">
            <w:pPr>
              <w:suppressAutoHyphens w:val="0"/>
              <w:spacing w:line="240" w:lineRule="auto"/>
              <w:rPr>
                <w:rFonts w:ascii="Segoe UI Light" w:eastAsia="Times New Roman" w:hAnsi="Segoe UI Light" w:cs="Segoe UI Light"/>
                <w:color w:val="FFFFFF" w:themeColor="background1"/>
                <w:lang w:eastAsia="en-AU"/>
              </w:rPr>
            </w:pPr>
            <w:r>
              <w:rPr>
                <w:rFonts w:ascii="Segoe UI Light" w:eastAsia="Times New Roman" w:hAnsi="Segoe UI Light" w:cs="Segoe UI Light"/>
                <w:b/>
                <w:bCs/>
                <w:color w:val="FFFFFF" w:themeColor="background1"/>
                <w:lang w:eastAsia="en-AU"/>
              </w:rPr>
              <w:t>Life/TPD/Trauma</w:t>
            </w:r>
          </w:p>
        </w:tc>
      </w:tr>
      <w:tr w:rsidR="00011467" w14:paraId="20ACB800" w14:textId="77777777" w:rsidTr="00011467">
        <w:trPr>
          <w:trHeight w:val="142"/>
        </w:trPr>
        <w:tc>
          <w:tcPr>
            <w:tcW w:w="4329"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593F1425" w14:textId="77777777" w:rsidR="00011467" w:rsidRDefault="00011467">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 xml:space="preserve">John </w:t>
            </w:r>
          </w:p>
        </w:tc>
        <w:tc>
          <w:tcPr>
            <w:tcW w:w="5826" w:type="dxa"/>
            <w:tcBorders>
              <w:top w:val="single" w:sz="4" w:space="0" w:color="auto"/>
              <w:left w:val="single" w:sz="4" w:space="0" w:color="auto"/>
              <w:bottom w:val="single" w:sz="4" w:space="0" w:color="auto"/>
              <w:right w:val="single" w:sz="4" w:space="0" w:color="auto"/>
            </w:tcBorders>
            <w:shd w:val="clear" w:color="auto" w:fill="00489E"/>
            <w:vAlign w:val="bottom"/>
          </w:tcPr>
          <w:p w14:paraId="3C4E3DFC" w14:textId="02ED8CA6" w:rsidR="00011467" w:rsidRDefault="00373C58">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policyCount1</w:t>
            </w:r>
            <w:r>
              <w:rPr>
                <w:rFonts w:ascii="Segoe UI Light" w:eastAsia="Times New Roman" w:hAnsi="Segoe UI Light" w:cs="Segoe UI Light"/>
                <w:b/>
                <w:bCs/>
                <w:color w:val="FFFFFF" w:themeColor="background1"/>
                <w:lang w:val="en-US" w:eastAsia="en-AU"/>
              </w:rPr>
              <w:t>}}</w:t>
            </w:r>
          </w:p>
        </w:tc>
      </w:tr>
      <w:tr w:rsidR="00011467" w14:paraId="22E74C9B" w14:textId="77777777" w:rsidTr="00011467">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D1BAE78"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owner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4A00FC9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{{policyOwner1}}</w:t>
            </w:r>
          </w:p>
        </w:tc>
      </w:tr>
      <w:tr w:rsidR="00011467" w14:paraId="63C1BA42" w14:textId="77777777" w:rsidTr="00011467">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E7293AD"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insured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2C98249F"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{{lifeInsured1}}</w:t>
            </w:r>
          </w:p>
        </w:tc>
      </w:tr>
      <w:tr w:rsidR="00011467" w14:paraId="2EED9FBD" w14:textId="77777777" w:rsidTr="00011467">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A134F4B"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Provider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71D5B780"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{{provider1}}</w:t>
            </w:r>
          </w:p>
        </w:tc>
      </w:tr>
      <w:tr w:rsidR="00011467" w14:paraId="62A95514" w14:textId="77777777" w:rsidTr="00011467">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D15E169"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number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7B756B7B"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{{policyNumber1}}</w:t>
            </w:r>
          </w:p>
        </w:tc>
      </w:tr>
      <w:tr w:rsidR="00011467" w14:paraId="09529665" w14:textId="77777777" w:rsidTr="00011467">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531C2CD"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Start Date</w:t>
            </w:r>
          </w:p>
        </w:tc>
        <w:tc>
          <w:tcPr>
            <w:tcW w:w="5826" w:type="dxa"/>
            <w:tcBorders>
              <w:top w:val="single" w:sz="4" w:space="0" w:color="auto"/>
              <w:left w:val="single" w:sz="4" w:space="0" w:color="auto"/>
              <w:bottom w:val="single" w:sz="4" w:space="0" w:color="auto"/>
              <w:right w:val="single" w:sz="4" w:space="0" w:color="auto"/>
            </w:tcBorders>
            <w:vAlign w:val="bottom"/>
            <w:hideMark/>
          </w:tcPr>
          <w:p w14:paraId="310AE07B"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{{startDate1}}</w:t>
            </w:r>
          </w:p>
        </w:tc>
      </w:tr>
      <w:tr w:rsidR="00011467" w14:paraId="28C16526" w14:textId="77777777" w:rsidTr="00011467">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0604DA6"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Renewal Month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498FB28B"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{{renewalMonth1}}</w:t>
            </w:r>
          </w:p>
        </w:tc>
      </w:tr>
      <w:tr w:rsidR="00011467" w14:paraId="39D2B7F4" w14:textId="77777777" w:rsidTr="00011467">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E5236CD"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Smoker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530D21B3"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{{smoker1}}</w:t>
            </w:r>
          </w:p>
        </w:tc>
      </w:tr>
      <w:tr w:rsidR="00011467" w14:paraId="6204E30E" w14:textId="77777777" w:rsidTr="00011467">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3E7E301"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cover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51FC959F"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{{lifeCover1}}</w:t>
            </w:r>
          </w:p>
        </w:tc>
      </w:tr>
      <w:tr w:rsidR="00011467" w14:paraId="06FD1C1E" w14:textId="77777777" w:rsidTr="00011467">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087784F"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Cover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181F61F1"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{{TPDCover1}}</w:t>
            </w:r>
          </w:p>
        </w:tc>
      </w:tr>
      <w:tr w:rsidR="00011467" w14:paraId="7BE3DFDB" w14:textId="77777777" w:rsidTr="00011467">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72C5BE7"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3BCE7ED1"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{{Trauma1}}</w:t>
            </w:r>
          </w:p>
        </w:tc>
      </w:tr>
      <w:tr w:rsidR="00011467" w14:paraId="36D213EA" w14:textId="77777777" w:rsidTr="00011467">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00FBCC8"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w:t>
            </w:r>
            <w:proofErr w:type="spellStart"/>
            <w:proofErr w:type="gramStart"/>
            <w:r>
              <w:rPr>
                <w:rFonts w:ascii="Segoe UI Light" w:eastAsia="Times New Roman" w:hAnsi="Segoe UI Light" w:cs="Segoe UI Light"/>
                <w:bCs/>
                <w:lang w:eastAsia="en-AU"/>
              </w:rPr>
              <w:t>p.a</w:t>
            </w:r>
            <w:proofErr w:type="spellEnd"/>
            <w:proofErr w:type="gramEnd"/>
          </w:p>
        </w:tc>
        <w:tc>
          <w:tcPr>
            <w:tcW w:w="5826" w:type="dxa"/>
            <w:tcBorders>
              <w:top w:val="single" w:sz="4" w:space="0" w:color="auto"/>
              <w:left w:val="single" w:sz="4" w:space="0" w:color="auto"/>
              <w:bottom w:val="single" w:sz="4" w:space="0" w:color="auto"/>
              <w:right w:val="single" w:sz="4" w:space="0" w:color="auto"/>
            </w:tcBorders>
            <w:vAlign w:val="bottom"/>
            <w:hideMark/>
          </w:tcPr>
          <w:p w14:paraId="26CA37F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{{premiumPa1}}</w:t>
            </w:r>
          </w:p>
        </w:tc>
      </w:tr>
      <w:tr w:rsidR="00011467" w14:paraId="65E6A70A" w14:textId="77777777" w:rsidTr="00011467">
        <w:trPr>
          <w:cantSplit/>
          <w:trHeight w:val="171"/>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452C44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 of Premiums</w:t>
            </w:r>
          </w:p>
        </w:tc>
        <w:tc>
          <w:tcPr>
            <w:tcW w:w="5826" w:type="dxa"/>
            <w:tcBorders>
              <w:top w:val="single" w:sz="4" w:space="0" w:color="auto"/>
              <w:left w:val="single" w:sz="4" w:space="0" w:color="auto"/>
              <w:bottom w:val="single" w:sz="4" w:space="0" w:color="auto"/>
              <w:right w:val="single" w:sz="4" w:space="0" w:color="auto"/>
            </w:tcBorders>
            <w:vAlign w:val="bottom"/>
            <w:hideMark/>
          </w:tcPr>
          <w:p w14:paraId="6640FAE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{{payeeOfPremiums1}}</w:t>
            </w:r>
          </w:p>
        </w:tc>
      </w:tr>
      <w:tr w:rsidR="00011467" w14:paraId="2A5448D6" w14:textId="77777777" w:rsidTr="00011467">
        <w:trPr>
          <w:cantSplit/>
          <w:trHeight w:val="171"/>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CA32823"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type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7A47AA11"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{{premiumtype1}}</w:t>
            </w:r>
          </w:p>
        </w:tc>
      </w:tr>
      <w:tr w:rsidR="00011467" w14:paraId="2738C662" w14:textId="77777777" w:rsidTr="00011467">
        <w:trPr>
          <w:cantSplit/>
          <w:trHeight w:val="171"/>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E7AFA8D"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Definition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4EEAF7FF"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{{TPDDefinition1}}</w:t>
            </w:r>
          </w:p>
        </w:tc>
      </w:tr>
      <w:tr w:rsidR="00011467" w14:paraId="06893733" w14:textId="77777777" w:rsidTr="00011467">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81F61C9"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Plus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76F7411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{{traumaPlus1}}</w:t>
            </w:r>
          </w:p>
        </w:tc>
      </w:tr>
      <w:tr w:rsidR="00011467" w14:paraId="6290FCA8" w14:textId="77777777" w:rsidTr="00011467">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9174E35"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CPI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6E20274F"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{{CPI1}}</w:t>
            </w:r>
          </w:p>
        </w:tc>
      </w:tr>
      <w:tr w:rsidR="00011467" w14:paraId="794C38CE" w14:textId="77777777" w:rsidTr="00011467">
        <w:trPr>
          <w:cantSplit/>
          <w:trHeight w:val="39"/>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F3995B7"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Super Linked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0F3181C6"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{{superLinked1}}</w:t>
            </w:r>
          </w:p>
        </w:tc>
      </w:tr>
      <w:tr w:rsidR="00011467" w14:paraId="4F4A5FB7" w14:textId="77777777" w:rsidTr="00011467">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C2C39A8"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Loading Or Exclusions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47ACE7EE"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{{loadingOrExclusions1}}</w:t>
            </w:r>
          </w:p>
        </w:tc>
      </w:tr>
      <w:tr w:rsidR="00011467" w14:paraId="340B6601" w14:textId="77777777" w:rsidTr="00011467">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346C98B"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Beneficiary Type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7DAEC012"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{{beneficiaryType1}}</w:t>
            </w:r>
          </w:p>
        </w:tc>
      </w:tr>
    </w:tbl>
    <w:p w14:paraId="34550AC2" w14:textId="77777777" w:rsidR="00011467" w:rsidRDefault="00011467" w:rsidP="00011467">
      <w:r>
        <w:t>{{/showPolicy2}}</w:t>
      </w:r>
    </w:p>
    <w:p w14:paraId="2BB352B5" w14:textId="44F74875" w:rsidR="00F95B31" w:rsidRDefault="00011467" w:rsidP="00011467">
      <w:r>
        <w:t>{{/showPolicy1}}</w:t>
      </w:r>
    </w:p>
    <w:p w14:paraId="040D1197" w14:textId="77777777" w:rsidR="00C601D3" w:rsidRDefault="00C601D3" w:rsidP="00011467"/>
    <w:p w14:paraId="66AB9BE1" w14:textId="76E44988" w:rsidR="00C601D3" w:rsidRDefault="00011467" w:rsidP="00011467">
      <w:r>
        <w:t>{{/</w:t>
      </w:r>
      <w:proofErr w:type="spellStart"/>
      <w:r w:rsidR="00F95B31">
        <w:t>clientLifeTPDTraumaArray</w:t>
      </w:r>
      <w:proofErr w:type="spellEnd"/>
      <w:r>
        <w:t>}}</w:t>
      </w:r>
    </w:p>
    <w:p w14:paraId="046875DF" w14:textId="665542AF" w:rsidR="00C601D3" w:rsidRDefault="00C601D3" w:rsidP="00C601D3">
      <w:r>
        <w:t>{{#</w:t>
      </w:r>
      <w:r>
        <w:t>partner</w:t>
      </w:r>
      <w:r>
        <w:t>LifeTPDTraumaArray}}</w:t>
      </w:r>
    </w:p>
    <w:p w14:paraId="367E9F57" w14:textId="77777777" w:rsidR="00C601D3" w:rsidRDefault="00C601D3" w:rsidP="00C601D3">
      <w:r>
        <w:t>{{#showPolicy1}}</w:t>
      </w:r>
    </w:p>
    <w:p w14:paraId="32B39057" w14:textId="77777777" w:rsidR="00C601D3" w:rsidRDefault="00C601D3" w:rsidP="00C601D3">
      <w:r>
        <w:t>{{#showPolicy2}}</w:t>
      </w:r>
    </w:p>
    <w:p w14:paraId="2DB53B3D" w14:textId="77777777" w:rsidR="00C601D3" w:rsidRDefault="00C601D3" w:rsidP="00C601D3">
      <w:r>
        <w:t>{{#showPolicy3}}</w:t>
      </w:r>
    </w:p>
    <w:p w14:paraId="1CAE60A3" w14:textId="77777777" w:rsidR="00C601D3" w:rsidRDefault="00C601D3" w:rsidP="00C601D3">
      <w:r>
        <w:t>{{#showPolicy4}}</w:t>
      </w:r>
    </w:p>
    <w:tbl>
      <w:tblPr>
        <w:tblW w:w="10157"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8"/>
        <w:gridCol w:w="2159"/>
        <w:gridCol w:w="2250"/>
        <w:gridCol w:w="1800"/>
        <w:gridCol w:w="1890"/>
      </w:tblGrid>
      <w:tr w:rsidR="00C601D3" w14:paraId="60DEE1EA" w14:textId="77777777" w:rsidTr="00AB75D4">
        <w:trPr>
          <w:trHeight w:val="143"/>
        </w:trPr>
        <w:tc>
          <w:tcPr>
            <w:tcW w:w="10157" w:type="dxa"/>
            <w:gridSpan w:val="5"/>
            <w:tcBorders>
              <w:top w:val="single" w:sz="4" w:space="0" w:color="auto"/>
              <w:left w:val="single" w:sz="4" w:space="0" w:color="auto"/>
              <w:bottom w:val="single" w:sz="4" w:space="0" w:color="auto"/>
              <w:right w:val="single" w:sz="4" w:space="0" w:color="auto"/>
            </w:tcBorders>
            <w:shd w:val="clear" w:color="auto" w:fill="00489E"/>
            <w:vAlign w:val="bottom"/>
            <w:hideMark/>
          </w:tcPr>
          <w:p w14:paraId="68BE2002" w14:textId="77777777" w:rsidR="00C601D3" w:rsidRDefault="00C601D3" w:rsidP="00AB75D4">
            <w:pPr>
              <w:suppressAutoHyphens w:val="0"/>
              <w:spacing w:line="240" w:lineRule="auto"/>
              <w:rPr>
                <w:rFonts w:ascii="Segoe UI Light" w:eastAsia="Times New Roman" w:hAnsi="Segoe UI Light" w:cs="Segoe UI Light"/>
                <w:color w:val="FFFFFF" w:themeColor="background1"/>
                <w:lang w:eastAsia="en-AU"/>
              </w:rPr>
            </w:pPr>
            <w:r>
              <w:rPr>
                <w:rFonts w:ascii="Segoe UI Light" w:eastAsia="Times New Roman" w:hAnsi="Segoe UI Light" w:cs="Segoe UI Light"/>
                <w:b/>
                <w:bCs/>
                <w:color w:val="FFFFFF" w:themeColor="background1"/>
                <w:lang w:eastAsia="en-AU"/>
              </w:rPr>
              <w:t>Life/TPD/Trauma</w:t>
            </w:r>
          </w:p>
        </w:tc>
      </w:tr>
      <w:tr w:rsidR="00C601D3" w14:paraId="54D534DB" w14:textId="77777777" w:rsidTr="00AB75D4">
        <w:trPr>
          <w:trHeight w:val="143"/>
        </w:trPr>
        <w:tc>
          <w:tcPr>
            <w:tcW w:w="2058"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618DAB24" w14:textId="77777777" w:rsidR="00C601D3" w:rsidRDefault="00C601D3" w:rsidP="00AB75D4">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 xml:space="preserve">John </w:t>
            </w:r>
          </w:p>
        </w:tc>
        <w:tc>
          <w:tcPr>
            <w:tcW w:w="2159"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12EB7BD1" w14:textId="77777777" w:rsidR="00C601D3" w:rsidRDefault="00C601D3" w:rsidP="00AB75D4">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policyCount1</w:t>
            </w:r>
            <w:r>
              <w:rPr>
                <w:rFonts w:ascii="Segoe UI Light" w:eastAsia="Times New Roman" w:hAnsi="Segoe UI Light" w:cs="Segoe UI Light"/>
                <w:b/>
                <w:bCs/>
                <w:color w:val="FFFFFF" w:themeColor="background1"/>
                <w:lang w:val="en-US" w:eastAsia="en-AU"/>
              </w:rPr>
              <w:t>}}</w:t>
            </w:r>
          </w:p>
        </w:tc>
        <w:tc>
          <w:tcPr>
            <w:tcW w:w="2250"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6EF9BE70" w14:textId="77777777" w:rsidR="00C601D3" w:rsidRDefault="00C601D3" w:rsidP="00AB75D4">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w:t>
            </w:r>
            <w:r>
              <w:rPr>
                <w:rFonts w:ascii="Segoe UI Light" w:eastAsia="Times New Roman" w:hAnsi="Segoe UI Light" w:cs="Segoe UI Light"/>
                <w:b/>
                <w:bCs/>
                <w:color w:val="FFFFFF" w:themeColor="background1"/>
                <w:lang w:val="en-US" w:eastAsia="en-AU"/>
              </w:rPr>
              <w:t>2}}</w:t>
            </w:r>
          </w:p>
        </w:tc>
        <w:tc>
          <w:tcPr>
            <w:tcW w:w="1800"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7E0BD3C2" w14:textId="77777777" w:rsidR="00C601D3" w:rsidRDefault="00C601D3" w:rsidP="00AB75D4">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w:t>
            </w:r>
            <w:r>
              <w:rPr>
                <w:rFonts w:ascii="Segoe UI Light" w:eastAsia="Times New Roman" w:hAnsi="Segoe UI Light" w:cs="Segoe UI Light"/>
                <w:b/>
                <w:bCs/>
                <w:color w:val="FFFFFF" w:themeColor="background1"/>
                <w:lang w:val="en-US" w:eastAsia="en-AU"/>
              </w:rPr>
              <w:t>3}}</w:t>
            </w:r>
          </w:p>
        </w:tc>
        <w:tc>
          <w:tcPr>
            <w:tcW w:w="1890" w:type="dxa"/>
            <w:tcBorders>
              <w:top w:val="single" w:sz="4" w:space="0" w:color="auto"/>
              <w:left w:val="single" w:sz="4" w:space="0" w:color="auto"/>
              <w:bottom w:val="single" w:sz="4" w:space="0" w:color="auto"/>
              <w:right w:val="single" w:sz="4" w:space="0" w:color="auto"/>
            </w:tcBorders>
            <w:shd w:val="clear" w:color="auto" w:fill="00489E"/>
            <w:vAlign w:val="bottom"/>
          </w:tcPr>
          <w:p w14:paraId="26C7AA18" w14:textId="77777777" w:rsidR="00C601D3" w:rsidRDefault="00C601D3" w:rsidP="00AB75D4">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w:t>
            </w:r>
            <w:r>
              <w:rPr>
                <w:rFonts w:ascii="Segoe UI Light" w:eastAsia="Times New Roman" w:hAnsi="Segoe UI Light" w:cs="Segoe UI Light"/>
                <w:b/>
                <w:bCs/>
                <w:color w:val="FFFFFF" w:themeColor="background1"/>
                <w:lang w:val="en-US" w:eastAsia="en-AU"/>
              </w:rPr>
              <w:t>4}}</w:t>
            </w:r>
          </w:p>
        </w:tc>
      </w:tr>
      <w:tr w:rsidR="00C601D3" w14:paraId="5DF75AD4"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259A31B"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owner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13D30BB8"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22753B3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066D1DEC"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{{policyOwner3}}</w:t>
            </w:r>
          </w:p>
        </w:tc>
        <w:tc>
          <w:tcPr>
            <w:tcW w:w="1890" w:type="dxa"/>
            <w:tcBorders>
              <w:top w:val="single" w:sz="4" w:space="0" w:color="auto"/>
              <w:left w:val="single" w:sz="4" w:space="0" w:color="auto"/>
              <w:bottom w:val="single" w:sz="4" w:space="0" w:color="auto"/>
              <w:right w:val="single" w:sz="4" w:space="0" w:color="auto"/>
            </w:tcBorders>
            <w:vAlign w:val="bottom"/>
          </w:tcPr>
          <w:p w14:paraId="2321AD0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{{policyOwner4}}</w:t>
            </w:r>
          </w:p>
        </w:tc>
      </w:tr>
      <w:tr w:rsidR="00C601D3" w14:paraId="76F359BC"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56451D3"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insured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24A4118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4542187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13B1DA63"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{{lifeInsured3}}</w:t>
            </w:r>
          </w:p>
        </w:tc>
        <w:tc>
          <w:tcPr>
            <w:tcW w:w="1890" w:type="dxa"/>
            <w:tcBorders>
              <w:top w:val="single" w:sz="4" w:space="0" w:color="auto"/>
              <w:left w:val="single" w:sz="4" w:space="0" w:color="auto"/>
              <w:bottom w:val="single" w:sz="4" w:space="0" w:color="auto"/>
              <w:right w:val="single" w:sz="4" w:space="0" w:color="auto"/>
            </w:tcBorders>
            <w:vAlign w:val="bottom"/>
          </w:tcPr>
          <w:p w14:paraId="2913C82E"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{{lifeInsured4}}</w:t>
            </w:r>
          </w:p>
        </w:tc>
      </w:tr>
      <w:tr w:rsidR="00C601D3" w14:paraId="033C6941"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0C67702"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Provider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08D06F5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3F4CB1A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7C47307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{{provider3}}</w:t>
            </w:r>
          </w:p>
        </w:tc>
        <w:tc>
          <w:tcPr>
            <w:tcW w:w="1890" w:type="dxa"/>
            <w:tcBorders>
              <w:top w:val="single" w:sz="4" w:space="0" w:color="auto"/>
              <w:left w:val="single" w:sz="4" w:space="0" w:color="auto"/>
              <w:bottom w:val="single" w:sz="4" w:space="0" w:color="auto"/>
              <w:right w:val="single" w:sz="4" w:space="0" w:color="auto"/>
            </w:tcBorders>
            <w:vAlign w:val="bottom"/>
          </w:tcPr>
          <w:p w14:paraId="521B7AA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{{provider4}}</w:t>
            </w:r>
          </w:p>
        </w:tc>
      </w:tr>
      <w:tr w:rsidR="00C601D3" w14:paraId="1C2CA652"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F9E9245"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number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415E28A0"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54495E83"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1DBBA00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{{policyNumber3}}</w:t>
            </w:r>
          </w:p>
        </w:tc>
        <w:tc>
          <w:tcPr>
            <w:tcW w:w="1890" w:type="dxa"/>
            <w:tcBorders>
              <w:top w:val="single" w:sz="4" w:space="0" w:color="auto"/>
              <w:left w:val="single" w:sz="4" w:space="0" w:color="auto"/>
              <w:bottom w:val="single" w:sz="4" w:space="0" w:color="auto"/>
              <w:right w:val="single" w:sz="4" w:space="0" w:color="auto"/>
            </w:tcBorders>
            <w:vAlign w:val="bottom"/>
          </w:tcPr>
          <w:p w14:paraId="41F62D17"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{{policyNumber4}}</w:t>
            </w:r>
          </w:p>
        </w:tc>
      </w:tr>
      <w:tr w:rsidR="00C601D3" w14:paraId="139ECC31"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7F55EE5"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Start Date</w:t>
            </w:r>
          </w:p>
        </w:tc>
        <w:tc>
          <w:tcPr>
            <w:tcW w:w="2159" w:type="dxa"/>
            <w:tcBorders>
              <w:top w:val="single" w:sz="4" w:space="0" w:color="auto"/>
              <w:left w:val="single" w:sz="4" w:space="0" w:color="auto"/>
              <w:bottom w:val="single" w:sz="4" w:space="0" w:color="auto"/>
              <w:right w:val="single" w:sz="4" w:space="0" w:color="auto"/>
            </w:tcBorders>
            <w:vAlign w:val="bottom"/>
            <w:hideMark/>
          </w:tcPr>
          <w:p w14:paraId="1B465F7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75CA389E"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9EAE90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{{startDate3}}</w:t>
            </w:r>
          </w:p>
        </w:tc>
        <w:tc>
          <w:tcPr>
            <w:tcW w:w="1890" w:type="dxa"/>
            <w:tcBorders>
              <w:top w:val="single" w:sz="4" w:space="0" w:color="auto"/>
              <w:left w:val="single" w:sz="4" w:space="0" w:color="auto"/>
              <w:bottom w:val="single" w:sz="4" w:space="0" w:color="auto"/>
              <w:right w:val="single" w:sz="4" w:space="0" w:color="auto"/>
            </w:tcBorders>
            <w:vAlign w:val="bottom"/>
          </w:tcPr>
          <w:p w14:paraId="73FB880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{{startDate4}}</w:t>
            </w:r>
          </w:p>
        </w:tc>
      </w:tr>
      <w:tr w:rsidR="00C601D3" w14:paraId="54C718F7"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E0C1E49"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Renewal Month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41F2AFFC"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6562BBE"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02D8DFA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{{renewalMonth3}}</w:t>
            </w:r>
          </w:p>
        </w:tc>
        <w:tc>
          <w:tcPr>
            <w:tcW w:w="1890" w:type="dxa"/>
            <w:tcBorders>
              <w:top w:val="single" w:sz="4" w:space="0" w:color="auto"/>
              <w:left w:val="single" w:sz="4" w:space="0" w:color="auto"/>
              <w:bottom w:val="single" w:sz="4" w:space="0" w:color="auto"/>
              <w:right w:val="single" w:sz="4" w:space="0" w:color="auto"/>
            </w:tcBorders>
            <w:vAlign w:val="bottom"/>
          </w:tcPr>
          <w:p w14:paraId="5508FC6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{{renewalMonth4}}</w:t>
            </w:r>
          </w:p>
        </w:tc>
      </w:tr>
      <w:tr w:rsidR="00C601D3" w14:paraId="5322C405"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51592A5"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Smoker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57A7B8C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5867A4D8"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1B2BDF6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{{smoker3}}</w:t>
            </w:r>
          </w:p>
        </w:tc>
        <w:tc>
          <w:tcPr>
            <w:tcW w:w="1890" w:type="dxa"/>
            <w:tcBorders>
              <w:top w:val="single" w:sz="4" w:space="0" w:color="auto"/>
              <w:left w:val="single" w:sz="4" w:space="0" w:color="auto"/>
              <w:bottom w:val="single" w:sz="4" w:space="0" w:color="auto"/>
              <w:right w:val="single" w:sz="4" w:space="0" w:color="auto"/>
            </w:tcBorders>
            <w:vAlign w:val="bottom"/>
          </w:tcPr>
          <w:p w14:paraId="7D26C36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{{smoker4}}</w:t>
            </w:r>
          </w:p>
        </w:tc>
      </w:tr>
      <w:tr w:rsidR="00C601D3" w14:paraId="5C9170F5"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7C6D4D8"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cover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21E06B4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3980C36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1BD65317"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{{lifeCover3}}</w:t>
            </w:r>
          </w:p>
        </w:tc>
        <w:tc>
          <w:tcPr>
            <w:tcW w:w="1890" w:type="dxa"/>
            <w:tcBorders>
              <w:top w:val="single" w:sz="4" w:space="0" w:color="auto"/>
              <w:left w:val="single" w:sz="4" w:space="0" w:color="auto"/>
              <w:bottom w:val="single" w:sz="4" w:space="0" w:color="auto"/>
              <w:right w:val="single" w:sz="4" w:space="0" w:color="auto"/>
            </w:tcBorders>
            <w:vAlign w:val="bottom"/>
          </w:tcPr>
          <w:p w14:paraId="083E6410"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{{lifeCover4}}</w:t>
            </w:r>
          </w:p>
        </w:tc>
      </w:tr>
      <w:tr w:rsidR="00C601D3" w14:paraId="1B86E5CE"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2A75B38"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Cover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7963429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6FFF87F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3910874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{{TPDCover3}}</w:t>
            </w:r>
          </w:p>
        </w:tc>
        <w:tc>
          <w:tcPr>
            <w:tcW w:w="1890" w:type="dxa"/>
            <w:tcBorders>
              <w:top w:val="single" w:sz="4" w:space="0" w:color="auto"/>
              <w:left w:val="single" w:sz="4" w:space="0" w:color="auto"/>
              <w:bottom w:val="single" w:sz="4" w:space="0" w:color="auto"/>
              <w:right w:val="single" w:sz="4" w:space="0" w:color="auto"/>
            </w:tcBorders>
            <w:vAlign w:val="bottom"/>
          </w:tcPr>
          <w:p w14:paraId="4A2228E0"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{{TPDCover4}}</w:t>
            </w:r>
          </w:p>
        </w:tc>
      </w:tr>
      <w:tr w:rsidR="00C601D3" w14:paraId="25203968"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12ACDCE"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022613A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09CBDF6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D45688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{{Trauma3}}</w:t>
            </w:r>
          </w:p>
        </w:tc>
        <w:tc>
          <w:tcPr>
            <w:tcW w:w="1890" w:type="dxa"/>
            <w:tcBorders>
              <w:top w:val="single" w:sz="4" w:space="0" w:color="auto"/>
              <w:left w:val="single" w:sz="4" w:space="0" w:color="auto"/>
              <w:bottom w:val="single" w:sz="4" w:space="0" w:color="auto"/>
              <w:right w:val="single" w:sz="4" w:space="0" w:color="auto"/>
            </w:tcBorders>
            <w:vAlign w:val="bottom"/>
          </w:tcPr>
          <w:p w14:paraId="1AC8D1A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{{Trauma4}}</w:t>
            </w:r>
          </w:p>
        </w:tc>
      </w:tr>
      <w:tr w:rsidR="00C601D3" w14:paraId="542D783B"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0470BAB"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lastRenderedPageBreak/>
              <w:t xml:space="preserve">Premium </w:t>
            </w:r>
            <w:proofErr w:type="spellStart"/>
            <w:proofErr w:type="gramStart"/>
            <w:r>
              <w:rPr>
                <w:rFonts w:ascii="Segoe UI Light" w:eastAsia="Times New Roman" w:hAnsi="Segoe UI Light" w:cs="Segoe UI Light"/>
                <w:bCs/>
                <w:lang w:eastAsia="en-AU"/>
              </w:rPr>
              <w:t>p.a</w:t>
            </w:r>
            <w:proofErr w:type="spellEnd"/>
            <w:proofErr w:type="gramEnd"/>
          </w:p>
        </w:tc>
        <w:tc>
          <w:tcPr>
            <w:tcW w:w="2159" w:type="dxa"/>
            <w:tcBorders>
              <w:top w:val="single" w:sz="4" w:space="0" w:color="auto"/>
              <w:left w:val="single" w:sz="4" w:space="0" w:color="auto"/>
              <w:bottom w:val="single" w:sz="4" w:space="0" w:color="auto"/>
              <w:right w:val="single" w:sz="4" w:space="0" w:color="auto"/>
            </w:tcBorders>
            <w:vAlign w:val="bottom"/>
            <w:hideMark/>
          </w:tcPr>
          <w:p w14:paraId="20978480"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6FC2F31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24F5D730"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{{premiumPa3}}</w:t>
            </w:r>
          </w:p>
        </w:tc>
        <w:tc>
          <w:tcPr>
            <w:tcW w:w="1890" w:type="dxa"/>
            <w:tcBorders>
              <w:top w:val="single" w:sz="4" w:space="0" w:color="auto"/>
              <w:left w:val="single" w:sz="4" w:space="0" w:color="auto"/>
              <w:bottom w:val="single" w:sz="4" w:space="0" w:color="auto"/>
              <w:right w:val="single" w:sz="4" w:space="0" w:color="auto"/>
            </w:tcBorders>
            <w:vAlign w:val="bottom"/>
          </w:tcPr>
          <w:p w14:paraId="064D07B6"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{{premiumPa4}}</w:t>
            </w:r>
          </w:p>
        </w:tc>
      </w:tr>
      <w:tr w:rsidR="00C601D3" w14:paraId="0E98A19C" w14:textId="77777777" w:rsidTr="00AB75D4">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F6A423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 of Premiums</w:t>
            </w:r>
          </w:p>
        </w:tc>
        <w:tc>
          <w:tcPr>
            <w:tcW w:w="2159" w:type="dxa"/>
            <w:tcBorders>
              <w:top w:val="single" w:sz="4" w:space="0" w:color="auto"/>
              <w:left w:val="single" w:sz="4" w:space="0" w:color="auto"/>
              <w:bottom w:val="single" w:sz="4" w:space="0" w:color="auto"/>
              <w:right w:val="single" w:sz="4" w:space="0" w:color="auto"/>
            </w:tcBorders>
            <w:vAlign w:val="bottom"/>
            <w:hideMark/>
          </w:tcPr>
          <w:p w14:paraId="5A7BA04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53BFE11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032BE6E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{{payeeOfPremiums3}}</w:t>
            </w:r>
          </w:p>
        </w:tc>
        <w:tc>
          <w:tcPr>
            <w:tcW w:w="1890" w:type="dxa"/>
            <w:tcBorders>
              <w:top w:val="single" w:sz="4" w:space="0" w:color="auto"/>
              <w:left w:val="single" w:sz="4" w:space="0" w:color="auto"/>
              <w:bottom w:val="single" w:sz="4" w:space="0" w:color="auto"/>
              <w:right w:val="single" w:sz="4" w:space="0" w:color="auto"/>
            </w:tcBorders>
            <w:vAlign w:val="bottom"/>
          </w:tcPr>
          <w:p w14:paraId="4646362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{{payeeOfPremiums4}}</w:t>
            </w:r>
          </w:p>
        </w:tc>
      </w:tr>
      <w:tr w:rsidR="00C601D3" w14:paraId="68A8FCCA" w14:textId="77777777" w:rsidTr="00AB75D4">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07C9892"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type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16F5C3A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6D6084E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2AD6C56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{{premiumtype3}}</w:t>
            </w:r>
          </w:p>
        </w:tc>
        <w:tc>
          <w:tcPr>
            <w:tcW w:w="1890" w:type="dxa"/>
            <w:tcBorders>
              <w:top w:val="single" w:sz="4" w:space="0" w:color="auto"/>
              <w:left w:val="single" w:sz="4" w:space="0" w:color="auto"/>
              <w:bottom w:val="single" w:sz="4" w:space="0" w:color="auto"/>
              <w:right w:val="single" w:sz="4" w:space="0" w:color="auto"/>
            </w:tcBorders>
            <w:vAlign w:val="bottom"/>
          </w:tcPr>
          <w:p w14:paraId="0C60625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{{premiumtype4}}</w:t>
            </w:r>
          </w:p>
        </w:tc>
      </w:tr>
      <w:tr w:rsidR="00C601D3" w14:paraId="1C5A1F2E" w14:textId="77777777" w:rsidTr="00AB75D4">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5F6CE24"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Definition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584EFF1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699DD2A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6A81A33"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{{TPDDefinition3}}</w:t>
            </w:r>
          </w:p>
        </w:tc>
        <w:tc>
          <w:tcPr>
            <w:tcW w:w="1890" w:type="dxa"/>
            <w:tcBorders>
              <w:top w:val="single" w:sz="4" w:space="0" w:color="auto"/>
              <w:left w:val="single" w:sz="4" w:space="0" w:color="auto"/>
              <w:bottom w:val="single" w:sz="4" w:space="0" w:color="auto"/>
              <w:right w:val="single" w:sz="4" w:space="0" w:color="auto"/>
            </w:tcBorders>
            <w:vAlign w:val="bottom"/>
          </w:tcPr>
          <w:p w14:paraId="5A02112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{{TPDDefinition4}}</w:t>
            </w:r>
          </w:p>
        </w:tc>
      </w:tr>
      <w:tr w:rsidR="00C601D3" w14:paraId="7F17C36F"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86AD8CA"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Plus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460B963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458FD90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3A86FD0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{{traumaPlus3}}</w:t>
            </w:r>
          </w:p>
        </w:tc>
        <w:tc>
          <w:tcPr>
            <w:tcW w:w="1890" w:type="dxa"/>
            <w:tcBorders>
              <w:top w:val="single" w:sz="4" w:space="0" w:color="auto"/>
              <w:left w:val="single" w:sz="4" w:space="0" w:color="auto"/>
              <w:bottom w:val="single" w:sz="4" w:space="0" w:color="auto"/>
              <w:right w:val="single" w:sz="4" w:space="0" w:color="auto"/>
            </w:tcBorders>
            <w:vAlign w:val="bottom"/>
          </w:tcPr>
          <w:p w14:paraId="67A6A513"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{{traumaPlus4}}</w:t>
            </w:r>
          </w:p>
        </w:tc>
      </w:tr>
      <w:tr w:rsidR="00C601D3" w14:paraId="29CCBEA8"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DB16AFD"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CPI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2A625AE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A4543F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E4CB5C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{{CPI3}}</w:t>
            </w:r>
          </w:p>
        </w:tc>
        <w:tc>
          <w:tcPr>
            <w:tcW w:w="1890" w:type="dxa"/>
            <w:tcBorders>
              <w:top w:val="single" w:sz="4" w:space="0" w:color="auto"/>
              <w:left w:val="single" w:sz="4" w:space="0" w:color="auto"/>
              <w:bottom w:val="single" w:sz="4" w:space="0" w:color="auto"/>
              <w:right w:val="single" w:sz="4" w:space="0" w:color="auto"/>
            </w:tcBorders>
            <w:vAlign w:val="bottom"/>
          </w:tcPr>
          <w:p w14:paraId="0FE6F18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{{CPI4}}</w:t>
            </w:r>
          </w:p>
        </w:tc>
      </w:tr>
      <w:tr w:rsidR="00C601D3" w14:paraId="55E3927F" w14:textId="77777777" w:rsidTr="00AB75D4">
        <w:trPr>
          <w:cantSplit/>
          <w:trHeight w:val="39"/>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EBAFB1D"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Super Linked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5640575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7D6342E0"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40973E6"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{{superLinked3}}</w:t>
            </w:r>
          </w:p>
        </w:tc>
        <w:tc>
          <w:tcPr>
            <w:tcW w:w="1890" w:type="dxa"/>
            <w:tcBorders>
              <w:top w:val="single" w:sz="4" w:space="0" w:color="auto"/>
              <w:left w:val="single" w:sz="4" w:space="0" w:color="auto"/>
              <w:bottom w:val="single" w:sz="4" w:space="0" w:color="auto"/>
              <w:right w:val="single" w:sz="4" w:space="0" w:color="auto"/>
            </w:tcBorders>
            <w:vAlign w:val="bottom"/>
          </w:tcPr>
          <w:p w14:paraId="59B0276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{{superLinked4}}</w:t>
            </w:r>
          </w:p>
        </w:tc>
      </w:tr>
      <w:tr w:rsidR="00C601D3" w14:paraId="10A87151"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677FF4F"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Loading Or Exclusions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148A462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7B11DF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00D6FBC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{{loadingOrExclusions3}}</w:t>
            </w:r>
          </w:p>
        </w:tc>
        <w:tc>
          <w:tcPr>
            <w:tcW w:w="1890" w:type="dxa"/>
            <w:tcBorders>
              <w:top w:val="single" w:sz="4" w:space="0" w:color="auto"/>
              <w:left w:val="single" w:sz="4" w:space="0" w:color="auto"/>
              <w:bottom w:val="single" w:sz="4" w:space="0" w:color="auto"/>
              <w:right w:val="single" w:sz="4" w:space="0" w:color="auto"/>
            </w:tcBorders>
            <w:vAlign w:val="bottom"/>
          </w:tcPr>
          <w:p w14:paraId="52869900"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{{loadingOrExclusions4}}</w:t>
            </w:r>
          </w:p>
        </w:tc>
      </w:tr>
      <w:tr w:rsidR="00C601D3" w14:paraId="32D24D06"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90FE6FA"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Beneficiary Type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621CC14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042FFDC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4026FF6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{{beneficiaryType3}}</w:t>
            </w:r>
          </w:p>
        </w:tc>
        <w:tc>
          <w:tcPr>
            <w:tcW w:w="1890" w:type="dxa"/>
            <w:tcBorders>
              <w:top w:val="single" w:sz="4" w:space="0" w:color="auto"/>
              <w:left w:val="single" w:sz="4" w:space="0" w:color="auto"/>
              <w:bottom w:val="single" w:sz="4" w:space="0" w:color="auto"/>
              <w:right w:val="single" w:sz="4" w:space="0" w:color="auto"/>
            </w:tcBorders>
            <w:vAlign w:val="bottom"/>
          </w:tcPr>
          <w:p w14:paraId="3321CD6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{{beneficiaryType4}}</w:t>
            </w:r>
          </w:p>
        </w:tc>
      </w:tr>
    </w:tbl>
    <w:p w14:paraId="48E1C023" w14:textId="77777777" w:rsidR="00C601D3" w:rsidRDefault="00C601D3" w:rsidP="00C601D3">
      <w:r>
        <w:t>{{/showPolicy4}}</w:t>
      </w:r>
    </w:p>
    <w:p w14:paraId="1794DA35" w14:textId="77777777" w:rsidR="00C601D3" w:rsidRDefault="00C601D3" w:rsidP="00C601D3">
      <w:r>
        <w:t>{{^showPolicy4}}</w:t>
      </w:r>
    </w:p>
    <w:tbl>
      <w:tblPr>
        <w:tblW w:w="10245"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8"/>
        <w:gridCol w:w="2611"/>
        <w:gridCol w:w="2881"/>
        <w:gridCol w:w="2695"/>
      </w:tblGrid>
      <w:tr w:rsidR="00C601D3" w14:paraId="0F9283F7" w14:textId="77777777" w:rsidTr="00AB75D4">
        <w:trPr>
          <w:trHeight w:val="143"/>
        </w:trPr>
        <w:tc>
          <w:tcPr>
            <w:tcW w:w="10245" w:type="dxa"/>
            <w:gridSpan w:val="4"/>
            <w:tcBorders>
              <w:top w:val="single" w:sz="4" w:space="0" w:color="auto"/>
              <w:left w:val="single" w:sz="4" w:space="0" w:color="auto"/>
              <w:bottom w:val="single" w:sz="4" w:space="0" w:color="auto"/>
              <w:right w:val="single" w:sz="4" w:space="0" w:color="auto"/>
            </w:tcBorders>
            <w:shd w:val="clear" w:color="auto" w:fill="00489E"/>
            <w:vAlign w:val="bottom"/>
            <w:hideMark/>
          </w:tcPr>
          <w:p w14:paraId="4483CE6A" w14:textId="77777777" w:rsidR="00C601D3" w:rsidRDefault="00C601D3" w:rsidP="00AB75D4">
            <w:pPr>
              <w:suppressAutoHyphens w:val="0"/>
              <w:spacing w:line="240" w:lineRule="auto"/>
              <w:rPr>
                <w:rFonts w:ascii="Segoe UI Light" w:eastAsia="Times New Roman" w:hAnsi="Segoe UI Light" w:cs="Segoe UI Light"/>
                <w:color w:val="FFFFFF" w:themeColor="background1"/>
                <w:lang w:eastAsia="en-AU"/>
              </w:rPr>
            </w:pPr>
            <w:r>
              <w:rPr>
                <w:rFonts w:ascii="Segoe UI Light" w:eastAsia="Times New Roman" w:hAnsi="Segoe UI Light" w:cs="Segoe UI Light"/>
                <w:b/>
                <w:bCs/>
                <w:color w:val="FFFFFF" w:themeColor="background1"/>
                <w:lang w:eastAsia="en-AU"/>
              </w:rPr>
              <w:t>Life/TPD/Trauma</w:t>
            </w:r>
          </w:p>
        </w:tc>
      </w:tr>
      <w:tr w:rsidR="00C601D3" w14:paraId="33C7F79B" w14:textId="77777777" w:rsidTr="00AB75D4">
        <w:trPr>
          <w:trHeight w:val="143"/>
        </w:trPr>
        <w:tc>
          <w:tcPr>
            <w:tcW w:w="2058"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02DD4AD7" w14:textId="77777777" w:rsidR="00C601D3" w:rsidRDefault="00C601D3" w:rsidP="00AB75D4">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 xml:space="preserve">John </w:t>
            </w:r>
          </w:p>
        </w:tc>
        <w:tc>
          <w:tcPr>
            <w:tcW w:w="2611"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7E8CBEBE" w14:textId="77777777" w:rsidR="00C601D3" w:rsidRDefault="00C601D3" w:rsidP="00AB75D4">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policyCount1</w:t>
            </w:r>
            <w:r>
              <w:rPr>
                <w:rFonts w:ascii="Segoe UI Light" w:eastAsia="Times New Roman" w:hAnsi="Segoe UI Light" w:cs="Segoe UI Light"/>
                <w:b/>
                <w:bCs/>
                <w:color w:val="FFFFFF" w:themeColor="background1"/>
                <w:lang w:val="en-US" w:eastAsia="en-AU"/>
              </w:rPr>
              <w:t>}}</w:t>
            </w:r>
          </w:p>
        </w:tc>
        <w:tc>
          <w:tcPr>
            <w:tcW w:w="2881"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787E7868" w14:textId="77777777" w:rsidR="00C601D3" w:rsidRDefault="00C601D3" w:rsidP="00AB75D4">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w:t>
            </w:r>
            <w:r>
              <w:rPr>
                <w:rFonts w:ascii="Segoe UI Light" w:eastAsia="Times New Roman" w:hAnsi="Segoe UI Light" w:cs="Segoe UI Light"/>
                <w:b/>
                <w:bCs/>
                <w:color w:val="FFFFFF" w:themeColor="background1"/>
                <w:lang w:val="en-US" w:eastAsia="en-AU"/>
              </w:rPr>
              <w:t>2}}</w:t>
            </w:r>
          </w:p>
        </w:tc>
        <w:tc>
          <w:tcPr>
            <w:tcW w:w="2695"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26DE2897" w14:textId="77777777" w:rsidR="00C601D3" w:rsidRDefault="00C601D3" w:rsidP="00AB75D4">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w:t>
            </w:r>
            <w:r>
              <w:rPr>
                <w:rFonts w:ascii="Segoe UI Light" w:eastAsia="Times New Roman" w:hAnsi="Segoe UI Light" w:cs="Segoe UI Light"/>
                <w:b/>
                <w:bCs/>
                <w:color w:val="FFFFFF" w:themeColor="background1"/>
                <w:lang w:val="en-US" w:eastAsia="en-AU"/>
              </w:rPr>
              <w:t>3}}</w:t>
            </w:r>
          </w:p>
        </w:tc>
      </w:tr>
      <w:tr w:rsidR="00C601D3" w14:paraId="5B5E7DA4"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972CB7B"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owner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63F4DCD0"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43C7FB1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69F79D68"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{{policyOwner3}}</w:t>
            </w:r>
          </w:p>
        </w:tc>
      </w:tr>
      <w:tr w:rsidR="00C601D3" w14:paraId="223BE6F0"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306D4C5"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insured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481D5B63"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2947CC4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42751F3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{{lifeInsured3}}</w:t>
            </w:r>
          </w:p>
        </w:tc>
      </w:tr>
      <w:tr w:rsidR="00C601D3" w14:paraId="7B034639"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F174A1E"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Provider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6B83654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2AD1ECF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527C061C"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{{provider3}}</w:t>
            </w:r>
          </w:p>
        </w:tc>
      </w:tr>
      <w:tr w:rsidR="00C601D3" w14:paraId="6B65C7BB"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7A9E1AE"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number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5B43BC7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50A2A69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0ADD6B30"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{{policyNumber3}}</w:t>
            </w:r>
          </w:p>
        </w:tc>
      </w:tr>
      <w:tr w:rsidR="00C601D3" w14:paraId="0929D113"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AAC5316"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Start Date</w:t>
            </w:r>
          </w:p>
        </w:tc>
        <w:tc>
          <w:tcPr>
            <w:tcW w:w="2611" w:type="dxa"/>
            <w:tcBorders>
              <w:top w:val="single" w:sz="4" w:space="0" w:color="auto"/>
              <w:left w:val="single" w:sz="4" w:space="0" w:color="auto"/>
              <w:bottom w:val="single" w:sz="4" w:space="0" w:color="auto"/>
              <w:right w:val="single" w:sz="4" w:space="0" w:color="auto"/>
            </w:tcBorders>
            <w:vAlign w:val="bottom"/>
            <w:hideMark/>
          </w:tcPr>
          <w:p w14:paraId="7FFC3A18"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0A4DB963"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62CDB87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{{startDate3}}</w:t>
            </w:r>
          </w:p>
        </w:tc>
      </w:tr>
      <w:tr w:rsidR="00C601D3" w14:paraId="02DF64EE"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4466958"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Renewal Month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3C442B96"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1E48F26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6F89571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{{renewalMonth3}}</w:t>
            </w:r>
          </w:p>
        </w:tc>
      </w:tr>
      <w:tr w:rsidR="00C601D3" w14:paraId="60DED6EB"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F2FA1E7"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Smoker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7162F18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7BD904B6"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4F96A258"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{{smoker3}}</w:t>
            </w:r>
          </w:p>
        </w:tc>
      </w:tr>
      <w:tr w:rsidR="00C601D3" w14:paraId="7BFDEBBB"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FE7E41D"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cover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5E27183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1CD883C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3943E03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{{lifeCover3}}</w:t>
            </w:r>
          </w:p>
        </w:tc>
      </w:tr>
      <w:tr w:rsidR="00C601D3" w14:paraId="1300BAE3"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7495CE5"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Cover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347D8FB0"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4FFE2C40"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64F480DE"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{{TPDCover3}}</w:t>
            </w:r>
          </w:p>
        </w:tc>
      </w:tr>
      <w:tr w:rsidR="00C601D3" w14:paraId="0EAD8846"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E0E6212"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28D50A9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1003B8E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79D8D698"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{{Trauma3}}</w:t>
            </w:r>
          </w:p>
        </w:tc>
      </w:tr>
      <w:tr w:rsidR="00C601D3" w14:paraId="43356FAC"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2518D11"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w:t>
            </w:r>
            <w:proofErr w:type="spellStart"/>
            <w:proofErr w:type="gramStart"/>
            <w:r>
              <w:rPr>
                <w:rFonts w:ascii="Segoe UI Light" w:eastAsia="Times New Roman" w:hAnsi="Segoe UI Light" w:cs="Segoe UI Light"/>
                <w:bCs/>
                <w:lang w:eastAsia="en-AU"/>
              </w:rPr>
              <w:t>p.a</w:t>
            </w:r>
            <w:proofErr w:type="spellEnd"/>
            <w:proofErr w:type="gramEnd"/>
          </w:p>
        </w:tc>
        <w:tc>
          <w:tcPr>
            <w:tcW w:w="2611" w:type="dxa"/>
            <w:tcBorders>
              <w:top w:val="single" w:sz="4" w:space="0" w:color="auto"/>
              <w:left w:val="single" w:sz="4" w:space="0" w:color="auto"/>
              <w:bottom w:val="single" w:sz="4" w:space="0" w:color="auto"/>
              <w:right w:val="single" w:sz="4" w:space="0" w:color="auto"/>
            </w:tcBorders>
            <w:vAlign w:val="bottom"/>
            <w:hideMark/>
          </w:tcPr>
          <w:p w14:paraId="7D9DA26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236B884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6F58F82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{{premiumPa3}}</w:t>
            </w:r>
          </w:p>
        </w:tc>
      </w:tr>
      <w:tr w:rsidR="00C601D3" w14:paraId="5DF2CD84" w14:textId="77777777" w:rsidTr="00AB75D4">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40A029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 of Premiums</w:t>
            </w:r>
          </w:p>
        </w:tc>
        <w:tc>
          <w:tcPr>
            <w:tcW w:w="2611" w:type="dxa"/>
            <w:tcBorders>
              <w:top w:val="single" w:sz="4" w:space="0" w:color="auto"/>
              <w:left w:val="single" w:sz="4" w:space="0" w:color="auto"/>
              <w:bottom w:val="single" w:sz="4" w:space="0" w:color="auto"/>
              <w:right w:val="single" w:sz="4" w:space="0" w:color="auto"/>
            </w:tcBorders>
            <w:vAlign w:val="bottom"/>
            <w:hideMark/>
          </w:tcPr>
          <w:p w14:paraId="3F12EE7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545241E3"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72B67D53"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{{payeeOfPremiums3}}</w:t>
            </w:r>
          </w:p>
        </w:tc>
      </w:tr>
      <w:tr w:rsidR="00C601D3" w14:paraId="5D2B8E67" w14:textId="77777777" w:rsidTr="00AB75D4">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6C31E3D"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type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466BE978"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34E87C3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55F2C2E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{{premiumtype3}}</w:t>
            </w:r>
          </w:p>
        </w:tc>
      </w:tr>
      <w:tr w:rsidR="00C601D3" w14:paraId="6509198E" w14:textId="77777777" w:rsidTr="00AB75D4">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B02DCA2"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Definition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67D71D2C"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4287179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53A110A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{{TPDDefinition3}}</w:t>
            </w:r>
          </w:p>
        </w:tc>
      </w:tr>
      <w:tr w:rsidR="00C601D3" w14:paraId="426D4030"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9264796"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Plus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3C9507A8"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3C537A6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698C322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{{traumaPlus3}}</w:t>
            </w:r>
          </w:p>
        </w:tc>
      </w:tr>
      <w:tr w:rsidR="00C601D3" w14:paraId="53B43C6B"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4443D7D"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CPI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78F7CC4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5563F6E3"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7703467E"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{{CPI3}}</w:t>
            </w:r>
          </w:p>
        </w:tc>
      </w:tr>
      <w:tr w:rsidR="00C601D3" w14:paraId="58F10F9B" w14:textId="77777777" w:rsidTr="00AB75D4">
        <w:trPr>
          <w:cantSplit/>
          <w:trHeight w:val="39"/>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47EBD65"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Super Linked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4D34B47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79FB2A57"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33943CE6"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{{superLinked3}}</w:t>
            </w:r>
          </w:p>
        </w:tc>
      </w:tr>
      <w:tr w:rsidR="00C601D3" w14:paraId="5C5040B9"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2F09529"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Loading Or Exclusions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5297164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093F114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5386254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{{loadingOrExclusions3}}</w:t>
            </w:r>
          </w:p>
        </w:tc>
      </w:tr>
      <w:tr w:rsidR="00C601D3" w14:paraId="30821F01" w14:textId="77777777" w:rsidTr="00AB75D4">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0DCFDAB1"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Beneficiary Type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7A0577D6"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3ED34E2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4B69AF97"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{{beneficiaryType3}}</w:t>
            </w:r>
          </w:p>
        </w:tc>
      </w:tr>
    </w:tbl>
    <w:p w14:paraId="0AEC3977" w14:textId="77777777" w:rsidR="00C601D3" w:rsidRDefault="00C601D3" w:rsidP="00C601D3">
      <w:r>
        <w:t>{{/showPolicy4}}</w:t>
      </w:r>
    </w:p>
    <w:p w14:paraId="23654460" w14:textId="77777777" w:rsidR="00C601D3" w:rsidRDefault="00C601D3" w:rsidP="00C601D3">
      <w:r>
        <w:t>{{/showPolicy3}}</w:t>
      </w:r>
    </w:p>
    <w:p w14:paraId="7EFCEEEA" w14:textId="77777777" w:rsidR="00C601D3" w:rsidRDefault="00C601D3" w:rsidP="00C601D3">
      <w:r>
        <w:t>{{^showPolicy3}}</w:t>
      </w:r>
    </w:p>
    <w:tbl>
      <w:tblPr>
        <w:tblW w:w="10185"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9"/>
        <w:gridCol w:w="3711"/>
        <w:gridCol w:w="3715"/>
      </w:tblGrid>
      <w:tr w:rsidR="00C601D3" w14:paraId="1D13BA55" w14:textId="77777777" w:rsidTr="00AB75D4">
        <w:trPr>
          <w:trHeight w:val="142"/>
        </w:trPr>
        <w:tc>
          <w:tcPr>
            <w:tcW w:w="10185" w:type="dxa"/>
            <w:gridSpan w:val="3"/>
            <w:tcBorders>
              <w:top w:val="single" w:sz="4" w:space="0" w:color="auto"/>
              <w:left w:val="single" w:sz="4" w:space="0" w:color="auto"/>
              <w:bottom w:val="single" w:sz="4" w:space="0" w:color="auto"/>
              <w:right w:val="single" w:sz="4" w:space="0" w:color="auto"/>
            </w:tcBorders>
            <w:shd w:val="clear" w:color="auto" w:fill="00489E"/>
            <w:vAlign w:val="bottom"/>
            <w:hideMark/>
          </w:tcPr>
          <w:p w14:paraId="48667142" w14:textId="77777777" w:rsidR="00C601D3" w:rsidRDefault="00C601D3" w:rsidP="00AB75D4">
            <w:pPr>
              <w:suppressAutoHyphens w:val="0"/>
              <w:spacing w:line="240" w:lineRule="auto"/>
              <w:rPr>
                <w:rFonts w:ascii="Segoe UI Light" w:eastAsia="Times New Roman" w:hAnsi="Segoe UI Light" w:cs="Segoe UI Light"/>
                <w:color w:val="FFFFFF" w:themeColor="background1"/>
                <w:lang w:eastAsia="en-AU"/>
              </w:rPr>
            </w:pPr>
            <w:r>
              <w:rPr>
                <w:rFonts w:ascii="Segoe UI Light" w:eastAsia="Times New Roman" w:hAnsi="Segoe UI Light" w:cs="Segoe UI Light"/>
                <w:b/>
                <w:bCs/>
                <w:color w:val="FFFFFF" w:themeColor="background1"/>
                <w:lang w:eastAsia="en-AU"/>
              </w:rPr>
              <w:t>Life/TPD/Trauma</w:t>
            </w:r>
          </w:p>
        </w:tc>
      </w:tr>
      <w:tr w:rsidR="00C601D3" w14:paraId="7C7DE525" w14:textId="77777777" w:rsidTr="00AB75D4">
        <w:trPr>
          <w:trHeight w:val="142"/>
        </w:trPr>
        <w:tc>
          <w:tcPr>
            <w:tcW w:w="2759"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18E0220D" w14:textId="77777777" w:rsidR="00C601D3" w:rsidRDefault="00C601D3" w:rsidP="00AB75D4">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 xml:space="preserve">John </w:t>
            </w:r>
          </w:p>
        </w:tc>
        <w:tc>
          <w:tcPr>
            <w:tcW w:w="3711"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69871806" w14:textId="77777777" w:rsidR="00C601D3" w:rsidRDefault="00C601D3" w:rsidP="00AB75D4">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policyCount1</w:t>
            </w:r>
            <w:r>
              <w:rPr>
                <w:rFonts w:ascii="Segoe UI Light" w:eastAsia="Times New Roman" w:hAnsi="Segoe UI Light" w:cs="Segoe UI Light"/>
                <w:b/>
                <w:bCs/>
                <w:color w:val="FFFFFF" w:themeColor="background1"/>
                <w:lang w:val="en-US" w:eastAsia="en-AU"/>
              </w:rPr>
              <w:t>}}</w:t>
            </w:r>
          </w:p>
        </w:tc>
        <w:tc>
          <w:tcPr>
            <w:tcW w:w="3715"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7EB18D12" w14:textId="77777777" w:rsidR="00C601D3" w:rsidRDefault="00C601D3" w:rsidP="00AB75D4">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w:t>
            </w:r>
            <w:r>
              <w:rPr>
                <w:rFonts w:ascii="Segoe UI Light" w:eastAsia="Times New Roman" w:hAnsi="Segoe UI Light" w:cs="Segoe UI Light"/>
                <w:b/>
                <w:bCs/>
                <w:color w:val="FFFFFF" w:themeColor="background1"/>
                <w:lang w:val="en-US" w:eastAsia="en-AU"/>
              </w:rPr>
              <w:t>2}}</w:t>
            </w:r>
          </w:p>
        </w:tc>
      </w:tr>
      <w:tr w:rsidR="00C601D3" w14:paraId="3E03E870" w14:textId="77777777" w:rsidTr="00AB75D4">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04CCB528"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owner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3C4E649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2676FE3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{{policyOwner2}}</w:t>
            </w:r>
          </w:p>
        </w:tc>
      </w:tr>
      <w:tr w:rsidR="00C601D3" w14:paraId="5567C5C9" w14:textId="77777777" w:rsidTr="00AB75D4">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6F8E3B5"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insured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05447A7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2F1BB7D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{{lifeInsured2}}</w:t>
            </w:r>
          </w:p>
        </w:tc>
      </w:tr>
      <w:tr w:rsidR="00C601D3" w14:paraId="60A89B7A" w14:textId="77777777" w:rsidTr="00AB75D4">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091B8956"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Provider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00706F8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7472515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{{provider2}}</w:t>
            </w:r>
          </w:p>
        </w:tc>
      </w:tr>
      <w:tr w:rsidR="00C601D3" w14:paraId="3484356C" w14:textId="77777777" w:rsidTr="00AB75D4">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F618757"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number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1B91DD4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45E31AB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{{policyNumber2}}</w:t>
            </w:r>
          </w:p>
        </w:tc>
      </w:tr>
      <w:tr w:rsidR="00C601D3" w14:paraId="0E7A0E03" w14:textId="77777777" w:rsidTr="00AB75D4">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F023565"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Start Date</w:t>
            </w:r>
          </w:p>
        </w:tc>
        <w:tc>
          <w:tcPr>
            <w:tcW w:w="3711" w:type="dxa"/>
            <w:tcBorders>
              <w:top w:val="single" w:sz="4" w:space="0" w:color="auto"/>
              <w:left w:val="single" w:sz="4" w:space="0" w:color="auto"/>
              <w:bottom w:val="single" w:sz="4" w:space="0" w:color="auto"/>
              <w:right w:val="single" w:sz="4" w:space="0" w:color="auto"/>
            </w:tcBorders>
            <w:vAlign w:val="bottom"/>
            <w:hideMark/>
          </w:tcPr>
          <w:p w14:paraId="22C7304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4E9392F8"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{{startDate2}}</w:t>
            </w:r>
          </w:p>
        </w:tc>
      </w:tr>
      <w:tr w:rsidR="00C601D3" w14:paraId="319B6EEE" w14:textId="77777777" w:rsidTr="00AB75D4">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B783B5D"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Renewal Month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4E8A5A6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2CBB899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{{renewalMonth2}}</w:t>
            </w:r>
          </w:p>
        </w:tc>
      </w:tr>
      <w:tr w:rsidR="00C601D3" w14:paraId="76CF9B6A" w14:textId="77777777" w:rsidTr="00AB75D4">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2FB75F5"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Smoker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73E8F52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4B116EAC"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{{smoker2}}</w:t>
            </w:r>
          </w:p>
        </w:tc>
      </w:tr>
      <w:tr w:rsidR="00C601D3" w14:paraId="006F767D" w14:textId="77777777" w:rsidTr="00AB75D4">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58A3708"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cover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726DFBC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006010C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{{lifeCover2}}</w:t>
            </w:r>
          </w:p>
        </w:tc>
      </w:tr>
      <w:tr w:rsidR="00C601D3" w14:paraId="3B3CD53C" w14:textId="77777777" w:rsidTr="00AB75D4">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F2139A1"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Cover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48ACC1B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26919CE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{{TPDCover2}}</w:t>
            </w:r>
          </w:p>
        </w:tc>
      </w:tr>
      <w:tr w:rsidR="00C601D3" w14:paraId="7D6FE35F" w14:textId="77777777" w:rsidTr="00AB75D4">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7CD22AF"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03B85CC8"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52CC29E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{{Trauma2}}</w:t>
            </w:r>
          </w:p>
        </w:tc>
      </w:tr>
      <w:tr w:rsidR="00C601D3" w14:paraId="525C093D" w14:textId="77777777" w:rsidTr="00AB75D4">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872A1A8"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w:t>
            </w:r>
            <w:proofErr w:type="spellStart"/>
            <w:proofErr w:type="gramStart"/>
            <w:r>
              <w:rPr>
                <w:rFonts w:ascii="Segoe UI Light" w:eastAsia="Times New Roman" w:hAnsi="Segoe UI Light" w:cs="Segoe UI Light"/>
                <w:bCs/>
                <w:lang w:eastAsia="en-AU"/>
              </w:rPr>
              <w:t>p.a</w:t>
            </w:r>
            <w:proofErr w:type="spellEnd"/>
            <w:proofErr w:type="gramEnd"/>
          </w:p>
        </w:tc>
        <w:tc>
          <w:tcPr>
            <w:tcW w:w="3711" w:type="dxa"/>
            <w:tcBorders>
              <w:top w:val="single" w:sz="4" w:space="0" w:color="auto"/>
              <w:left w:val="single" w:sz="4" w:space="0" w:color="auto"/>
              <w:bottom w:val="single" w:sz="4" w:space="0" w:color="auto"/>
              <w:right w:val="single" w:sz="4" w:space="0" w:color="auto"/>
            </w:tcBorders>
            <w:vAlign w:val="bottom"/>
            <w:hideMark/>
          </w:tcPr>
          <w:p w14:paraId="70B08478"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3ED6D2A6"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{{premiumPa2}}</w:t>
            </w:r>
          </w:p>
        </w:tc>
      </w:tr>
      <w:tr w:rsidR="00C601D3" w14:paraId="34F7C8FF" w14:textId="77777777" w:rsidTr="00AB75D4">
        <w:trPr>
          <w:cantSplit/>
          <w:trHeight w:val="171"/>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FDB485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 of Premiums</w:t>
            </w:r>
          </w:p>
        </w:tc>
        <w:tc>
          <w:tcPr>
            <w:tcW w:w="3711" w:type="dxa"/>
            <w:tcBorders>
              <w:top w:val="single" w:sz="4" w:space="0" w:color="auto"/>
              <w:left w:val="single" w:sz="4" w:space="0" w:color="auto"/>
              <w:bottom w:val="single" w:sz="4" w:space="0" w:color="auto"/>
              <w:right w:val="single" w:sz="4" w:space="0" w:color="auto"/>
            </w:tcBorders>
            <w:vAlign w:val="bottom"/>
            <w:hideMark/>
          </w:tcPr>
          <w:p w14:paraId="0A723F7E"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5BFA861C"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{{payeeOfPremiums2}}</w:t>
            </w:r>
          </w:p>
        </w:tc>
      </w:tr>
      <w:tr w:rsidR="00C601D3" w14:paraId="41F2A1F2" w14:textId="77777777" w:rsidTr="00AB75D4">
        <w:trPr>
          <w:cantSplit/>
          <w:trHeight w:val="171"/>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0E6BCE6"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type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4EE98A5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706DDE36"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{{premiumtype2}}</w:t>
            </w:r>
          </w:p>
        </w:tc>
      </w:tr>
      <w:tr w:rsidR="00C601D3" w14:paraId="56B42014" w14:textId="77777777" w:rsidTr="00AB75D4">
        <w:trPr>
          <w:cantSplit/>
          <w:trHeight w:val="171"/>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43BA326"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lastRenderedPageBreak/>
              <w:t xml:space="preserve">TPD Definition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4EEEA14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33AEDF2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{{TPDDefinition2}}</w:t>
            </w:r>
          </w:p>
        </w:tc>
      </w:tr>
      <w:tr w:rsidR="00C601D3" w14:paraId="07F115A1" w14:textId="77777777" w:rsidTr="00AB75D4">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73F8697"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Plus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3B1B3B3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1EBB066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{{traumaPlus2}}</w:t>
            </w:r>
          </w:p>
        </w:tc>
      </w:tr>
      <w:tr w:rsidR="00C601D3" w14:paraId="400A07C8" w14:textId="77777777" w:rsidTr="00AB75D4">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6D77929"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CPI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534FF22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3D09E7A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{{CPI2}}</w:t>
            </w:r>
          </w:p>
        </w:tc>
      </w:tr>
      <w:tr w:rsidR="00C601D3" w14:paraId="1CA2D25D" w14:textId="77777777" w:rsidTr="00AB75D4">
        <w:trPr>
          <w:cantSplit/>
          <w:trHeight w:val="39"/>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BD94A03"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Super Linked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39F9446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2AC32D0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{{superLinked2}}</w:t>
            </w:r>
          </w:p>
        </w:tc>
      </w:tr>
      <w:tr w:rsidR="00C601D3" w14:paraId="513369D1" w14:textId="77777777" w:rsidTr="00AB75D4">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D6D0072"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Loading Or Exclusions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49B6D3E7"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05EC317E"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{{loadingOrExclusions2}}</w:t>
            </w:r>
          </w:p>
        </w:tc>
      </w:tr>
      <w:tr w:rsidR="00C601D3" w14:paraId="1D443D38" w14:textId="77777777" w:rsidTr="00AB75D4">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C6F55DC"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Beneficiary Type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163DB81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58CBCB5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{{beneficiaryType2}}</w:t>
            </w:r>
          </w:p>
        </w:tc>
      </w:tr>
    </w:tbl>
    <w:p w14:paraId="5DED4FCE" w14:textId="77777777" w:rsidR="00C601D3" w:rsidRDefault="00C601D3" w:rsidP="00C601D3">
      <w:r>
        <w:t>{{/showPolicy3}}</w:t>
      </w:r>
    </w:p>
    <w:p w14:paraId="741B7018" w14:textId="77777777" w:rsidR="00C601D3" w:rsidRDefault="00C601D3" w:rsidP="00C601D3">
      <w:r>
        <w:t>{{/showPolicy2}}</w:t>
      </w:r>
    </w:p>
    <w:p w14:paraId="5BA835E3" w14:textId="77777777" w:rsidR="00C601D3" w:rsidRDefault="00C601D3" w:rsidP="00C601D3">
      <w:r>
        <w:t>{{^showPolicy2}}</w:t>
      </w:r>
    </w:p>
    <w:tbl>
      <w:tblPr>
        <w:tblW w:w="10155"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9"/>
        <w:gridCol w:w="5826"/>
      </w:tblGrid>
      <w:tr w:rsidR="00C601D3" w14:paraId="2505D9D1" w14:textId="77777777" w:rsidTr="00AB75D4">
        <w:trPr>
          <w:trHeight w:val="142"/>
        </w:trPr>
        <w:tc>
          <w:tcPr>
            <w:tcW w:w="10155" w:type="dxa"/>
            <w:gridSpan w:val="2"/>
            <w:tcBorders>
              <w:top w:val="single" w:sz="4" w:space="0" w:color="auto"/>
              <w:left w:val="single" w:sz="4" w:space="0" w:color="auto"/>
              <w:bottom w:val="single" w:sz="4" w:space="0" w:color="auto"/>
              <w:right w:val="single" w:sz="4" w:space="0" w:color="auto"/>
            </w:tcBorders>
            <w:shd w:val="clear" w:color="auto" w:fill="00489E"/>
            <w:vAlign w:val="bottom"/>
            <w:hideMark/>
          </w:tcPr>
          <w:p w14:paraId="5F283854" w14:textId="77777777" w:rsidR="00C601D3" w:rsidRDefault="00C601D3" w:rsidP="00AB75D4">
            <w:pPr>
              <w:suppressAutoHyphens w:val="0"/>
              <w:spacing w:line="240" w:lineRule="auto"/>
              <w:rPr>
                <w:rFonts w:ascii="Segoe UI Light" w:eastAsia="Times New Roman" w:hAnsi="Segoe UI Light" w:cs="Segoe UI Light"/>
                <w:color w:val="FFFFFF" w:themeColor="background1"/>
                <w:lang w:eastAsia="en-AU"/>
              </w:rPr>
            </w:pPr>
            <w:r>
              <w:rPr>
                <w:rFonts w:ascii="Segoe UI Light" w:eastAsia="Times New Roman" w:hAnsi="Segoe UI Light" w:cs="Segoe UI Light"/>
                <w:b/>
                <w:bCs/>
                <w:color w:val="FFFFFF" w:themeColor="background1"/>
                <w:lang w:eastAsia="en-AU"/>
              </w:rPr>
              <w:t>Life/TPD/Trauma</w:t>
            </w:r>
          </w:p>
        </w:tc>
      </w:tr>
      <w:tr w:rsidR="00C601D3" w14:paraId="7B473CC5" w14:textId="77777777" w:rsidTr="00AB75D4">
        <w:trPr>
          <w:trHeight w:val="142"/>
        </w:trPr>
        <w:tc>
          <w:tcPr>
            <w:tcW w:w="4329"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6C81DE98" w14:textId="77777777" w:rsidR="00C601D3" w:rsidRDefault="00C601D3" w:rsidP="00AB75D4">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 xml:space="preserve">John </w:t>
            </w:r>
          </w:p>
        </w:tc>
        <w:tc>
          <w:tcPr>
            <w:tcW w:w="5826" w:type="dxa"/>
            <w:tcBorders>
              <w:top w:val="single" w:sz="4" w:space="0" w:color="auto"/>
              <w:left w:val="single" w:sz="4" w:space="0" w:color="auto"/>
              <w:bottom w:val="single" w:sz="4" w:space="0" w:color="auto"/>
              <w:right w:val="single" w:sz="4" w:space="0" w:color="auto"/>
            </w:tcBorders>
            <w:shd w:val="clear" w:color="auto" w:fill="00489E"/>
            <w:vAlign w:val="bottom"/>
          </w:tcPr>
          <w:p w14:paraId="4D456BD9" w14:textId="77777777" w:rsidR="00C601D3" w:rsidRDefault="00C601D3" w:rsidP="00AB75D4">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policyCount1</w:t>
            </w:r>
            <w:r>
              <w:rPr>
                <w:rFonts w:ascii="Segoe UI Light" w:eastAsia="Times New Roman" w:hAnsi="Segoe UI Light" w:cs="Segoe UI Light"/>
                <w:b/>
                <w:bCs/>
                <w:color w:val="FFFFFF" w:themeColor="background1"/>
                <w:lang w:val="en-US" w:eastAsia="en-AU"/>
              </w:rPr>
              <w:t>}}</w:t>
            </w:r>
          </w:p>
        </w:tc>
      </w:tr>
      <w:tr w:rsidR="00C601D3" w14:paraId="23F5CD58" w14:textId="77777777" w:rsidTr="00AB75D4">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6F342B5"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owner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6D52FE6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{{policyOwner1}}</w:t>
            </w:r>
          </w:p>
        </w:tc>
      </w:tr>
      <w:tr w:rsidR="00C601D3" w14:paraId="6C1B3505" w14:textId="77777777" w:rsidTr="00AB75D4">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7D3776C"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insured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76992487"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{{lifeInsured1}}</w:t>
            </w:r>
          </w:p>
        </w:tc>
      </w:tr>
      <w:tr w:rsidR="00C601D3" w14:paraId="797FA2B2" w14:textId="77777777" w:rsidTr="00AB75D4">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ACDE2E5"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Provider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7786628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{{provider1}}</w:t>
            </w:r>
          </w:p>
        </w:tc>
      </w:tr>
      <w:tr w:rsidR="00C601D3" w14:paraId="44D9F394" w14:textId="77777777" w:rsidTr="00AB75D4">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0918106"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number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590F8E7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{{policyNumber1}}</w:t>
            </w:r>
          </w:p>
        </w:tc>
      </w:tr>
      <w:tr w:rsidR="00C601D3" w14:paraId="337D4D58" w14:textId="77777777" w:rsidTr="00AB75D4">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8624802"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Start Date</w:t>
            </w:r>
          </w:p>
        </w:tc>
        <w:tc>
          <w:tcPr>
            <w:tcW w:w="5826" w:type="dxa"/>
            <w:tcBorders>
              <w:top w:val="single" w:sz="4" w:space="0" w:color="auto"/>
              <w:left w:val="single" w:sz="4" w:space="0" w:color="auto"/>
              <w:bottom w:val="single" w:sz="4" w:space="0" w:color="auto"/>
              <w:right w:val="single" w:sz="4" w:space="0" w:color="auto"/>
            </w:tcBorders>
            <w:vAlign w:val="bottom"/>
            <w:hideMark/>
          </w:tcPr>
          <w:p w14:paraId="6D716D5C"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{{startDate1}}</w:t>
            </w:r>
          </w:p>
        </w:tc>
      </w:tr>
      <w:tr w:rsidR="00C601D3" w14:paraId="5C2A9907" w14:textId="77777777" w:rsidTr="00AB75D4">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90D0A99"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Renewal Month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345C836C"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{{renewalMonth1}}</w:t>
            </w:r>
          </w:p>
        </w:tc>
      </w:tr>
      <w:tr w:rsidR="00C601D3" w14:paraId="0DB4C0EA" w14:textId="77777777" w:rsidTr="00AB75D4">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93D96BB"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Smoker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7ACC611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{{smoker1}}</w:t>
            </w:r>
          </w:p>
        </w:tc>
      </w:tr>
      <w:tr w:rsidR="00C601D3" w14:paraId="46D95F5D" w14:textId="77777777" w:rsidTr="00AB75D4">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A598EAC"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cover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08C3492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{{lifeCover1}}</w:t>
            </w:r>
          </w:p>
        </w:tc>
      </w:tr>
      <w:tr w:rsidR="00C601D3" w14:paraId="0E223715" w14:textId="77777777" w:rsidTr="00AB75D4">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C2C4D9A"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Cover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6AA9C61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{{TPDCover1}}</w:t>
            </w:r>
          </w:p>
        </w:tc>
      </w:tr>
      <w:tr w:rsidR="00C601D3" w14:paraId="5C95CAE9" w14:textId="77777777" w:rsidTr="00AB75D4">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1A7CD5C"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2D7E2D1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{{Trauma1}}</w:t>
            </w:r>
          </w:p>
        </w:tc>
      </w:tr>
      <w:tr w:rsidR="00C601D3" w14:paraId="46E5A07F" w14:textId="77777777" w:rsidTr="00AB75D4">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99645E0"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w:t>
            </w:r>
            <w:proofErr w:type="spellStart"/>
            <w:proofErr w:type="gramStart"/>
            <w:r>
              <w:rPr>
                <w:rFonts w:ascii="Segoe UI Light" w:eastAsia="Times New Roman" w:hAnsi="Segoe UI Light" w:cs="Segoe UI Light"/>
                <w:bCs/>
                <w:lang w:eastAsia="en-AU"/>
              </w:rPr>
              <w:t>p.a</w:t>
            </w:r>
            <w:proofErr w:type="spellEnd"/>
            <w:proofErr w:type="gramEnd"/>
          </w:p>
        </w:tc>
        <w:tc>
          <w:tcPr>
            <w:tcW w:w="5826" w:type="dxa"/>
            <w:tcBorders>
              <w:top w:val="single" w:sz="4" w:space="0" w:color="auto"/>
              <w:left w:val="single" w:sz="4" w:space="0" w:color="auto"/>
              <w:bottom w:val="single" w:sz="4" w:space="0" w:color="auto"/>
              <w:right w:val="single" w:sz="4" w:space="0" w:color="auto"/>
            </w:tcBorders>
            <w:vAlign w:val="bottom"/>
            <w:hideMark/>
          </w:tcPr>
          <w:p w14:paraId="15039E8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{{premiumPa1}}</w:t>
            </w:r>
          </w:p>
        </w:tc>
      </w:tr>
      <w:tr w:rsidR="00C601D3" w14:paraId="589477E0" w14:textId="77777777" w:rsidTr="00AB75D4">
        <w:trPr>
          <w:cantSplit/>
          <w:trHeight w:val="171"/>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24B00D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 of Premiums</w:t>
            </w:r>
          </w:p>
        </w:tc>
        <w:tc>
          <w:tcPr>
            <w:tcW w:w="5826" w:type="dxa"/>
            <w:tcBorders>
              <w:top w:val="single" w:sz="4" w:space="0" w:color="auto"/>
              <w:left w:val="single" w:sz="4" w:space="0" w:color="auto"/>
              <w:bottom w:val="single" w:sz="4" w:space="0" w:color="auto"/>
              <w:right w:val="single" w:sz="4" w:space="0" w:color="auto"/>
            </w:tcBorders>
            <w:vAlign w:val="bottom"/>
            <w:hideMark/>
          </w:tcPr>
          <w:p w14:paraId="426C876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{{payeeOfPremiums1}}</w:t>
            </w:r>
          </w:p>
        </w:tc>
      </w:tr>
      <w:tr w:rsidR="00C601D3" w14:paraId="597AC60E" w14:textId="77777777" w:rsidTr="00AB75D4">
        <w:trPr>
          <w:cantSplit/>
          <w:trHeight w:val="171"/>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2C7C250"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type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54764D27"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{{premiumtype1}}</w:t>
            </w:r>
          </w:p>
        </w:tc>
      </w:tr>
      <w:tr w:rsidR="00C601D3" w14:paraId="1C6F3BD7" w14:textId="77777777" w:rsidTr="00AB75D4">
        <w:trPr>
          <w:cantSplit/>
          <w:trHeight w:val="171"/>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60CEEB6"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Definition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492E9DF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{{TPDDefinition1}}</w:t>
            </w:r>
          </w:p>
        </w:tc>
      </w:tr>
      <w:tr w:rsidR="00C601D3" w14:paraId="140C5347" w14:textId="77777777" w:rsidTr="00AB75D4">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2576D89"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Plus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1F12171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{{traumaPlus1}}</w:t>
            </w:r>
          </w:p>
        </w:tc>
      </w:tr>
      <w:tr w:rsidR="00C601D3" w14:paraId="5562AC7A" w14:textId="77777777" w:rsidTr="00AB75D4">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7E38BAF"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CPI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2F727797"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{{CPI1}}</w:t>
            </w:r>
          </w:p>
        </w:tc>
      </w:tr>
      <w:tr w:rsidR="00C601D3" w14:paraId="23194F23" w14:textId="77777777" w:rsidTr="00AB75D4">
        <w:trPr>
          <w:cantSplit/>
          <w:trHeight w:val="39"/>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57FAF3E"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Super Linked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4E72BF1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{{superLinked1}}</w:t>
            </w:r>
          </w:p>
        </w:tc>
      </w:tr>
      <w:tr w:rsidR="00C601D3" w14:paraId="509913A1" w14:textId="77777777" w:rsidTr="00AB75D4">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CFDC8A2"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Loading Or Exclusions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4F06BD4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{{loadingOrExclusions1}}</w:t>
            </w:r>
          </w:p>
        </w:tc>
      </w:tr>
      <w:tr w:rsidR="00C601D3" w14:paraId="76BD7E1D" w14:textId="77777777" w:rsidTr="00AB75D4">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B92ED78"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Beneficiary Type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6EACD03C"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{{beneficiaryType1}}</w:t>
            </w:r>
          </w:p>
        </w:tc>
      </w:tr>
    </w:tbl>
    <w:p w14:paraId="5E9C032A" w14:textId="77777777" w:rsidR="00C601D3" w:rsidRDefault="00C601D3" w:rsidP="00C601D3">
      <w:r>
        <w:t>{{/showPolicy2}}</w:t>
      </w:r>
    </w:p>
    <w:p w14:paraId="22323A00" w14:textId="77777777" w:rsidR="00C601D3" w:rsidRDefault="00C601D3" w:rsidP="00C601D3">
      <w:r>
        <w:t>{{/showPolicy1}}</w:t>
      </w:r>
    </w:p>
    <w:p w14:paraId="69EAE572" w14:textId="77777777" w:rsidR="00C601D3" w:rsidRDefault="00C601D3" w:rsidP="00C601D3"/>
    <w:p w14:paraId="7BE7E05F" w14:textId="74F50AFD" w:rsidR="00C601D3" w:rsidRDefault="00C601D3" w:rsidP="00C601D3">
      <w:r>
        <w:t>{{/</w:t>
      </w:r>
      <w:proofErr w:type="spellStart"/>
      <w:r>
        <w:t>partner</w:t>
      </w:r>
      <w:r>
        <w:t>LifeTPDTraumaArray</w:t>
      </w:r>
      <w:proofErr w:type="spellEnd"/>
      <w:r>
        <w:t>}}</w:t>
      </w:r>
    </w:p>
    <w:p w14:paraId="18519CF3" w14:textId="77777777" w:rsidR="00C601D3" w:rsidRDefault="00C601D3" w:rsidP="00011467"/>
    <w:p w14:paraId="243422AF" w14:textId="77777777" w:rsidR="00C601D3" w:rsidRPr="00C601D3" w:rsidRDefault="00C601D3" w:rsidP="00C601D3">
      <w:pPr>
        <w:pStyle w:val="Heading1"/>
        <w:suppressAutoHyphens w:val="0"/>
        <w:spacing w:line="240" w:lineRule="auto"/>
        <w:jc w:val="both"/>
        <w:rPr>
          <w:rFonts w:ascii="Segoe UI Light" w:hAnsi="Segoe UI Light" w:cs="Segoe UI Light"/>
          <w:color w:val="0066CC"/>
        </w:rPr>
      </w:pPr>
      <w:r w:rsidRPr="00C601D3">
        <w:rPr>
          <w:rFonts w:ascii="Segoe UI Light" w:hAnsi="Segoe UI Light" w:cs="Segoe UI Light"/>
          <w:color w:val="0066CC"/>
        </w:rPr>
        <w:t>BUSINESS ENTITIES</w:t>
      </w:r>
    </w:p>
    <w:p w14:paraId="7F2356DB" w14:textId="77777777" w:rsidR="00C601D3" w:rsidRDefault="00C601D3" w:rsidP="00C601D3">
      <w:pPr>
        <w:pStyle w:val="Heading1"/>
        <w:jc w:val="both"/>
        <w:rPr>
          <w:rFonts w:ascii="Segoe UI Light" w:hAnsi="Segoe UI Light" w:cs="Segoe UI Light"/>
          <w:b/>
          <w:bCs w:val="0"/>
          <w:color w:val="0066CC"/>
          <w:sz w:val="24"/>
          <w:szCs w:val="24"/>
        </w:rPr>
      </w:pPr>
      <w:r w:rsidRPr="00C601D3">
        <w:rPr>
          <w:rFonts w:ascii="Segoe UI Light" w:hAnsi="Segoe UI Light" w:cs="Segoe UI Light"/>
          <w:b/>
          <w:bCs w:val="0"/>
          <w:color w:val="0066CC"/>
          <w:sz w:val="24"/>
          <w:szCs w:val="24"/>
        </w:rPr>
        <w:t>TRading Company</w:t>
      </w:r>
    </w:p>
    <w:p w14:paraId="1B6246E0" w14:textId="6B2F061F" w:rsidR="00C601D3" w:rsidRPr="00C601D3" w:rsidRDefault="00C601D3" w:rsidP="00C601D3">
      <w:r>
        <w:t>{{#clientTradingCompany}}</w:t>
      </w:r>
    </w:p>
    <w:tbl>
      <w:tblPr>
        <w:tblW w:w="9765" w:type="dxa"/>
        <w:tblLook w:val="04A0" w:firstRow="1" w:lastRow="0" w:firstColumn="1" w:lastColumn="0" w:noHBand="0" w:noVBand="1"/>
      </w:tblPr>
      <w:tblGrid>
        <w:gridCol w:w="6965"/>
        <w:gridCol w:w="2800"/>
      </w:tblGrid>
      <w:tr w:rsidR="00B55B11" w:rsidRPr="00B55B11" w14:paraId="44FFC182" w14:textId="77777777" w:rsidTr="00B55B11">
        <w:trPr>
          <w:trHeight w:val="249"/>
        </w:trPr>
        <w:tc>
          <w:tcPr>
            <w:tcW w:w="6965"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09C8141C" w14:textId="44286736" w:rsidR="00C601D3" w:rsidRPr="00B55B11" w:rsidRDefault="00C601D3" w:rsidP="00AB75D4">
            <w:pPr>
              <w:spacing w:line="240" w:lineRule="auto"/>
              <w:rPr>
                <w:rFonts w:ascii="Segoe UI Light" w:eastAsia="Times New Roman" w:hAnsi="Segoe UI Light" w:cs="Segoe UI Light"/>
                <w:b/>
                <w:bCs/>
                <w:color w:val="FFFFFF" w:themeColor="background1"/>
                <w:lang w:eastAsia="en-AU"/>
              </w:rPr>
            </w:pPr>
            <w:r w:rsidRPr="00B55B11">
              <w:rPr>
                <w:rFonts w:ascii="Segoe UI Light" w:eastAsia="Times New Roman" w:hAnsi="Segoe UI Light" w:cs="Segoe UI Light"/>
                <w:b/>
                <w:bCs/>
                <w:color w:val="FFFFFF" w:themeColor="background1"/>
                <w:lang w:eastAsia="en-AU"/>
              </w:rPr>
              <w:t>{{owner}}</w:t>
            </w:r>
          </w:p>
        </w:tc>
        <w:tc>
          <w:tcPr>
            <w:tcW w:w="2800" w:type="dxa"/>
            <w:tcBorders>
              <w:top w:val="single" w:sz="4" w:space="0" w:color="auto"/>
              <w:left w:val="nil"/>
              <w:bottom w:val="single" w:sz="4" w:space="0" w:color="auto"/>
              <w:right w:val="single" w:sz="4" w:space="0" w:color="auto"/>
            </w:tcBorders>
            <w:shd w:val="clear" w:color="auto" w:fill="004898"/>
            <w:vAlign w:val="bottom"/>
          </w:tcPr>
          <w:p w14:paraId="5BB83616" w14:textId="77777777" w:rsidR="00C601D3" w:rsidRPr="00B55B11" w:rsidRDefault="00C601D3" w:rsidP="00AB75D4">
            <w:pPr>
              <w:spacing w:line="240" w:lineRule="auto"/>
              <w:rPr>
                <w:rFonts w:ascii="Segoe UI Light" w:eastAsia="Times New Roman" w:hAnsi="Segoe UI Light" w:cs="Segoe UI Light"/>
                <w:bCs/>
                <w:color w:val="FFFFFF" w:themeColor="background1"/>
                <w:lang w:eastAsia="en-AU"/>
              </w:rPr>
            </w:pPr>
          </w:p>
        </w:tc>
      </w:tr>
      <w:tr w:rsidR="00C601D3" w:rsidRPr="00C601D3" w14:paraId="7E7BC079" w14:textId="77777777" w:rsidTr="00AB75D4">
        <w:trPr>
          <w:trHeight w:val="249"/>
        </w:trPr>
        <w:tc>
          <w:tcPr>
            <w:tcW w:w="6965" w:type="dxa"/>
            <w:tcBorders>
              <w:top w:val="single" w:sz="4" w:space="0" w:color="auto"/>
              <w:left w:val="single" w:sz="4" w:space="0" w:color="auto"/>
              <w:bottom w:val="single" w:sz="4" w:space="0" w:color="auto"/>
              <w:right w:val="single" w:sz="4" w:space="0" w:color="auto"/>
            </w:tcBorders>
            <w:shd w:val="clear" w:color="000000" w:fill="FFFFFF"/>
            <w:vAlign w:val="bottom"/>
          </w:tcPr>
          <w:p w14:paraId="22AF7810" w14:textId="77777777" w:rsidR="00C601D3" w:rsidRPr="00C601D3" w:rsidRDefault="00C601D3"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Business Name</w:t>
            </w:r>
          </w:p>
        </w:tc>
        <w:tc>
          <w:tcPr>
            <w:tcW w:w="2800" w:type="dxa"/>
            <w:tcBorders>
              <w:top w:val="single" w:sz="4" w:space="0" w:color="auto"/>
              <w:left w:val="nil"/>
              <w:bottom w:val="single" w:sz="4" w:space="0" w:color="auto"/>
              <w:right w:val="single" w:sz="4" w:space="0" w:color="auto"/>
            </w:tcBorders>
            <w:shd w:val="clear" w:color="000000" w:fill="FFFFFF"/>
            <w:vAlign w:val="bottom"/>
          </w:tcPr>
          <w:p w14:paraId="409DBD80" w14:textId="20D967E0" w:rsidR="00C601D3" w:rsidRP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w:t>
            </w:r>
            <w:proofErr w:type="spellStart"/>
            <w:r w:rsidRPr="00C601D3">
              <w:rPr>
                <w:rFonts w:ascii="Segoe UI Light" w:eastAsia="Times New Roman" w:hAnsi="Segoe UI Light" w:cs="Segoe UI Light"/>
                <w:bCs/>
                <w:lang w:eastAsia="en-AU"/>
              </w:rPr>
              <w:t>businessName</w:t>
            </w:r>
            <w:proofErr w:type="spellEnd"/>
            <w:r>
              <w:rPr>
                <w:rFonts w:ascii="Segoe UI Light" w:eastAsia="Times New Roman" w:hAnsi="Segoe UI Light" w:cs="Segoe UI Light"/>
                <w:bCs/>
                <w:lang w:eastAsia="en-AU"/>
              </w:rPr>
              <w:t>}}</w:t>
            </w:r>
          </w:p>
        </w:tc>
      </w:tr>
      <w:tr w:rsidR="00C601D3" w:rsidRPr="00C601D3" w14:paraId="4A0FF355"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hideMark/>
          </w:tcPr>
          <w:p w14:paraId="6C93CE27" w14:textId="77777777" w:rsidR="00C601D3" w:rsidRPr="00C601D3" w:rsidRDefault="00C601D3"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ABN/ACN</w:t>
            </w:r>
          </w:p>
        </w:tc>
        <w:tc>
          <w:tcPr>
            <w:tcW w:w="2800" w:type="dxa"/>
            <w:tcBorders>
              <w:top w:val="nil"/>
              <w:left w:val="nil"/>
              <w:bottom w:val="single" w:sz="4" w:space="0" w:color="auto"/>
              <w:right w:val="single" w:sz="4" w:space="0" w:color="auto"/>
            </w:tcBorders>
            <w:shd w:val="clear" w:color="000000" w:fill="FFFFFF"/>
          </w:tcPr>
          <w:p w14:paraId="7D589318" w14:textId="02763B1B" w:rsidR="00C601D3" w:rsidRP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C601D3">
              <w:rPr>
                <w:rFonts w:ascii="Segoe UI Light" w:eastAsia="Times New Roman" w:hAnsi="Segoe UI Light" w:cs="Segoe UI Light"/>
                <w:lang w:eastAsia="en-AU"/>
              </w:rPr>
              <w:t>aBNACN</w:t>
            </w:r>
            <w:proofErr w:type="spellEnd"/>
            <w:r>
              <w:rPr>
                <w:rFonts w:ascii="Segoe UI Light" w:eastAsia="Times New Roman" w:hAnsi="Segoe UI Light" w:cs="Segoe UI Light"/>
                <w:lang w:eastAsia="en-AU"/>
              </w:rPr>
              <w:t>}}</w:t>
            </w:r>
          </w:p>
        </w:tc>
      </w:tr>
      <w:tr w:rsidR="00C601D3" w:rsidRPr="00C601D3" w14:paraId="0C23630A"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tcPr>
          <w:p w14:paraId="60F6E835" w14:textId="42E65A6C" w:rsidR="00C601D3" w:rsidRPr="00C601D3" w:rsidRDefault="00C601D3"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 xml:space="preserve">Business Address </w:t>
            </w:r>
          </w:p>
        </w:tc>
        <w:tc>
          <w:tcPr>
            <w:tcW w:w="2800" w:type="dxa"/>
            <w:tcBorders>
              <w:top w:val="nil"/>
              <w:left w:val="nil"/>
              <w:bottom w:val="single" w:sz="4" w:space="0" w:color="auto"/>
              <w:right w:val="single" w:sz="4" w:space="0" w:color="auto"/>
            </w:tcBorders>
            <w:shd w:val="clear" w:color="000000" w:fill="FFFFFF"/>
          </w:tcPr>
          <w:p w14:paraId="7B371B68" w14:textId="7818E385" w:rsidR="00C601D3" w:rsidRPr="00C601D3" w:rsidRDefault="005F0F8C"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F0F8C">
              <w:rPr>
                <w:rFonts w:ascii="Segoe UI Light" w:eastAsia="Times New Roman" w:hAnsi="Segoe UI Light" w:cs="Segoe UI Light"/>
                <w:lang w:val="en-US" w:eastAsia="en-AU"/>
              </w:rPr>
              <w:t>businessAddress</w:t>
            </w:r>
            <w:proofErr w:type="spellEnd"/>
            <w:r>
              <w:rPr>
                <w:rFonts w:ascii="Segoe UI Light" w:eastAsia="Times New Roman" w:hAnsi="Segoe UI Light" w:cs="Segoe UI Light"/>
                <w:lang w:eastAsia="en-AU"/>
              </w:rPr>
              <w:t>}} {{</w:t>
            </w:r>
            <w:proofErr w:type="spellStart"/>
            <w:r w:rsidRPr="005F0F8C">
              <w:rPr>
                <w:rFonts w:ascii="Segoe UI Light" w:eastAsia="Times New Roman" w:hAnsi="Segoe UI Light" w:cs="Segoe UI Light"/>
                <w:lang w:val="en-US" w:eastAsia="en-AU"/>
              </w:rPr>
              <w:t>postcodeSuburb</w:t>
            </w:r>
            <w:proofErr w:type="spellEnd"/>
            <w:r>
              <w:rPr>
                <w:rFonts w:ascii="Segoe UI Light" w:eastAsia="Times New Roman" w:hAnsi="Segoe UI Light" w:cs="Segoe UI Light"/>
                <w:lang w:eastAsia="en-AU"/>
              </w:rPr>
              <w:t>}}</w:t>
            </w:r>
          </w:p>
        </w:tc>
      </w:tr>
      <w:tr w:rsidR="00C601D3" w:rsidRPr="00C601D3" w14:paraId="5DFD5924"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tcPr>
          <w:p w14:paraId="449B2CA8" w14:textId="77777777" w:rsidR="00C601D3" w:rsidRPr="00C601D3" w:rsidRDefault="00C601D3"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 xml:space="preserve">Number of Directors </w:t>
            </w:r>
          </w:p>
        </w:tc>
        <w:tc>
          <w:tcPr>
            <w:tcW w:w="2800" w:type="dxa"/>
            <w:tcBorders>
              <w:top w:val="nil"/>
              <w:left w:val="nil"/>
              <w:bottom w:val="single" w:sz="4" w:space="0" w:color="auto"/>
              <w:right w:val="single" w:sz="4" w:space="0" w:color="auto"/>
            </w:tcBorders>
            <w:shd w:val="clear" w:color="000000" w:fill="FFFFFF"/>
            <w:vAlign w:val="bottom"/>
          </w:tcPr>
          <w:p w14:paraId="100D0173" w14:textId="2CE301DC" w:rsidR="00C601D3" w:rsidRP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C601D3">
              <w:rPr>
                <w:rFonts w:ascii="Segoe UI Light" w:eastAsia="Times New Roman" w:hAnsi="Segoe UI Light" w:cs="Segoe UI Light"/>
                <w:lang w:eastAsia="en-AU"/>
              </w:rPr>
              <w:t>numberOfDirectors</w:t>
            </w:r>
            <w:proofErr w:type="spellEnd"/>
            <w:r>
              <w:rPr>
                <w:rFonts w:ascii="Segoe UI Light" w:eastAsia="Times New Roman" w:hAnsi="Segoe UI Light" w:cs="Segoe UI Light"/>
                <w:lang w:eastAsia="en-AU"/>
              </w:rPr>
              <w:t>}}</w:t>
            </w:r>
          </w:p>
        </w:tc>
      </w:tr>
      <w:tr w:rsidR="00C601D3" w:rsidRPr="00C601D3" w14:paraId="2C8B63BF"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hideMark/>
          </w:tcPr>
          <w:p w14:paraId="5B51950A" w14:textId="77777777" w:rsidR="00C601D3" w:rsidRPr="00C601D3" w:rsidRDefault="00C601D3"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Directorship</w:t>
            </w:r>
          </w:p>
        </w:tc>
        <w:tc>
          <w:tcPr>
            <w:tcW w:w="2800" w:type="dxa"/>
            <w:tcBorders>
              <w:top w:val="nil"/>
              <w:left w:val="nil"/>
              <w:bottom w:val="single" w:sz="4" w:space="0" w:color="auto"/>
              <w:right w:val="single" w:sz="4" w:space="0" w:color="auto"/>
            </w:tcBorders>
            <w:shd w:val="clear" w:color="000000" w:fill="FFFFFF"/>
          </w:tcPr>
          <w:p w14:paraId="63CF8E1A" w14:textId="4DC6A879" w:rsidR="00C601D3" w:rsidRPr="00C601D3" w:rsidRDefault="00C601D3"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r w:rsidRPr="00C601D3">
              <w:rPr>
                <w:rFonts w:ascii="Segoe UI Light" w:eastAsia="Times New Roman" w:hAnsi="Segoe UI Light" w:cs="Segoe UI Light"/>
                <w:lang w:val="en-US" w:eastAsia="en-AU"/>
              </w:rPr>
              <w:t>directorship</w:t>
            </w:r>
            <w:r>
              <w:rPr>
                <w:rFonts w:ascii="Segoe UI Light" w:eastAsia="Times New Roman" w:hAnsi="Segoe UI Light" w:cs="Segoe UI Light"/>
                <w:lang w:eastAsia="en-AU"/>
              </w:rPr>
              <w:t>}}</w:t>
            </w:r>
          </w:p>
        </w:tc>
      </w:tr>
      <w:tr w:rsidR="00C601D3" w:rsidRPr="00C601D3" w14:paraId="433A654F"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hideMark/>
          </w:tcPr>
          <w:p w14:paraId="7A7E6A3A" w14:textId="77777777" w:rsidR="00C601D3" w:rsidRPr="00C601D3" w:rsidRDefault="00C601D3"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Shareholding</w:t>
            </w:r>
          </w:p>
        </w:tc>
        <w:tc>
          <w:tcPr>
            <w:tcW w:w="2800" w:type="dxa"/>
            <w:tcBorders>
              <w:top w:val="nil"/>
              <w:left w:val="nil"/>
              <w:bottom w:val="single" w:sz="4" w:space="0" w:color="auto"/>
              <w:right w:val="single" w:sz="4" w:space="0" w:color="auto"/>
            </w:tcBorders>
            <w:shd w:val="clear" w:color="000000" w:fill="FFFFFF"/>
          </w:tcPr>
          <w:p w14:paraId="5EBE3D16" w14:textId="4DA31112" w:rsidR="00C601D3" w:rsidRPr="00C601D3" w:rsidRDefault="00C601D3"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r w:rsidRPr="00C601D3">
              <w:rPr>
                <w:rFonts w:ascii="Segoe UI Light" w:eastAsia="Times New Roman" w:hAnsi="Segoe UI Light" w:cs="Segoe UI Light"/>
                <w:lang w:val="en-US" w:eastAsia="en-AU"/>
              </w:rPr>
              <w:t>shareholding</w:t>
            </w:r>
            <w:r>
              <w:rPr>
                <w:rFonts w:ascii="Segoe UI Light" w:eastAsia="Times New Roman" w:hAnsi="Segoe UI Light" w:cs="Segoe UI Light"/>
                <w:lang w:eastAsia="en-AU"/>
              </w:rPr>
              <w:t>}}</w:t>
            </w:r>
          </w:p>
        </w:tc>
      </w:tr>
      <w:tr w:rsidR="00C601D3" w:rsidRPr="00C601D3" w14:paraId="06E42A98"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tcPr>
          <w:p w14:paraId="324D6C41" w14:textId="77777777" w:rsidR="00C601D3" w:rsidRPr="00C601D3" w:rsidRDefault="00C601D3"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Dividend Received</w:t>
            </w:r>
          </w:p>
        </w:tc>
        <w:tc>
          <w:tcPr>
            <w:tcW w:w="2800" w:type="dxa"/>
            <w:tcBorders>
              <w:top w:val="nil"/>
              <w:left w:val="nil"/>
              <w:bottom w:val="single" w:sz="4" w:space="0" w:color="auto"/>
              <w:right w:val="single" w:sz="4" w:space="0" w:color="auto"/>
            </w:tcBorders>
            <w:shd w:val="clear" w:color="000000" w:fill="FFFFFF"/>
          </w:tcPr>
          <w:p w14:paraId="5F3ECA4F" w14:textId="1DADD130" w:rsidR="00C601D3" w:rsidRPr="00C601D3" w:rsidRDefault="00C601D3"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C601D3">
              <w:rPr>
                <w:rFonts w:ascii="Segoe UI Light" w:eastAsia="Times New Roman" w:hAnsi="Segoe UI Light" w:cs="Segoe UI Light"/>
                <w:lang w:val="en-US" w:eastAsia="en-AU"/>
              </w:rPr>
              <w:t>dividendReceived</w:t>
            </w:r>
            <w:proofErr w:type="spellEnd"/>
            <w:r>
              <w:rPr>
                <w:rFonts w:ascii="Segoe UI Light" w:eastAsia="Times New Roman" w:hAnsi="Segoe UI Light" w:cs="Segoe UI Light"/>
                <w:lang w:eastAsia="en-AU"/>
              </w:rPr>
              <w:t>}}</w:t>
            </w:r>
          </w:p>
        </w:tc>
      </w:tr>
      <w:tr w:rsidR="00C601D3" w:rsidRPr="0065340A" w14:paraId="098BF989" w14:textId="77777777" w:rsidTr="00AB75D4">
        <w:trPr>
          <w:trHeight w:val="230"/>
        </w:trPr>
        <w:tc>
          <w:tcPr>
            <w:tcW w:w="6965" w:type="dxa"/>
            <w:tcBorders>
              <w:top w:val="nil"/>
              <w:left w:val="single" w:sz="4" w:space="0" w:color="auto"/>
              <w:bottom w:val="single" w:sz="4" w:space="0" w:color="auto"/>
              <w:right w:val="single" w:sz="4" w:space="0" w:color="auto"/>
            </w:tcBorders>
            <w:shd w:val="clear" w:color="000000" w:fill="FFFFFF"/>
            <w:vAlign w:val="bottom"/>
            <w:hideMark/>
          </w:tcPr>
          <w:p w14:paraId="7A42C04A" w14:textId="77777777" w:rsidR="00C601D3" w:rsidRPr="00C601D3" w:rsidRDefault="00C601D3"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lastRenderedPageBreak/>
              <w:t>Equity Position</w:t>
            </w:r>
          </w:p>
        </w:tc>
        <w:tc>
          <w:tcPr>
            <w:tcW w:w="2800" w:type="dxa"/>
            <w:tcBorders>
              <w:top w:val="nil"/>
              <w:left w:val="nil"/>
              <w:bottom w:val="single" w:sz="4" w:space="0" w:color="auto"/>
              <w:right w:val="single" w:sz="4" w:space="0" w:color="auto"/>
            </w:tcBorders>
            <w:shd w:val="clear" w:color="000000" w:fill="FFFFFF"/>
            <w:vAlign w:val="bottom"/>
            <w:hideMark/>
          </w:tcPr>
          <w:p w14:paraId="6DD7C420" w14:textId="4B83AF8E" w:rsidR="00C601D3" w:rsidRPr="00C601D3" w:rsidRDefault="00C601D3"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C601D3">
              <w:rPr>
                <w:rFonts w:ascii="Segoe UI Light" w:eastAsia="Times New Roman" w:hAnsi="Segoe UI Light" w:cs="Segoe UI Light"/>
                <w:lang w:val="en-US" w:eastAsia="en-AU"/>
              </w:rPr>
              <w:t>equityPosition</w:t>
            </w:r>
            <w:proofErr w:type="spellEnd"/>
            <w:r>
              <w:rPr>
                <w:rFonts w:ascii="Segoe UI Light" w:eastAsia="Times New Roman" w:hAnsi="Segoe UI Light" w:cs="Segoe UI Light"/>
                <w:lang w:eastAsia="en-AU"/>
              </w:rPr>
              <w:t>}}</w:t>
            </w:r>
          </w:p>
        </w:tc>
      </w:tr>
    </w:tbl>
    <w:p w14:paraId="676B2D23" w14:textId="77777777" w:rsidR="00B55B11" w:rsidRDefault="00B55B11" w:rsidP="00C601D3"/>
    <w:p w14:paraId="0C56F38D" w14:textId="07EB42B7" w:rsidR="00C601D3" w:rsidRDefault="00C601D3" w:rsidP="00C601D3">
      <w:r>
        <w:t>{{</w:t>
      </w:r>
      <w:r w:rsidR="00B55B11">
        <w:t>/</w:t>
      </w:r>
      <w:proofErr w:type="spellStart"/>
      <w:r>
        <w:t>clientTradingCompany</w:t>
      </w:r>
      <w:proofErr w:type="spellEnd"/>
      <w:r>
        <w:t>}}</w:t>
      </w:r>
    </w:p>
    <w:p w14:paraId="15AF7C92" w14:textId="1E514F5C" w:rsidR="00B55B11" w:rsidRPr="00C601D3" w:rsidRDefault="00B55B11" w:rsidP="00B55B11">
      <w:r>
        <w:t>{{#</w:t>
      </w:r>
      <w:r>
        <w:t>partner</w:t>
      </w:r>
      <w:r>
        <w:t>TradingCompany}}</w:t>
      </w:r>
    </w:p>
    <w:tbl>
      <w:tblPr>
        <w:tblW w:w="9765" w:type="dxa"/>
        <w:tblLook w:val="04A0" w:firstRow="1" w:lastRow="0" w:firstColumn="1" w:lastColumn="0" w:noHBand="0" w:noVBand="1"/>
      </w:tblPr>
      <w:tblGrid>
        <w:gridCol w:w="6965"/>
        <w:gridCol w:w="2800"/>
      </w:tblGrid>
      <w:tr w:rsidR="00B55B11" w:rsidRPr="00B55B11" w14:paraId="782D712D" w14:textId="77777777" w:rsidTr="00B55B11">
        <w:trPr>
          <w:trHeight w:val="249"/>
        </w:trPr>
        <w:tc>
          <w:tcPr>
            <w:tcW w:w="6965"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084AB340" w14:textId="77777777" w:rsidR="00B55B11" w:rsidRPr="00B55B11" w:rsidRDefault="00B55B11" w:rsidP="00AB75D4">
            <w:pPr>
              <w:spacing w:line="240" w:lineRule="auto"/>
              <w:rPr>
                <w:rFonts w:ascii="Segoe UI Light" w:eastAsia="Times New Roman" w:hAnsi="Segoe UI Light" w:cs="Segoe UI Light"/>
                <w:b/>
                <w:bCs/>
                <w:color w:val="FFFFFF" w:themeColor="background1"/>
                <w:lang w:eastAsia="en-AU"/>
              </w:rPr>
            </w:pPr>
            <w:r w:rsidRPr="00B55B11">
              <w:rPr>
                <w:rFonts w:ascii="Segoe UI Light" w:eastAsia="Times New Roman" w:hAnsi="Segoe UI Light" w:cs="Segoe UI Light"/>
                <w:b/>
                <w:bCs/>
                <w:color w:val="FFFFFF" w:themeColor="background1"/>
                <w:lang w:eastAsia="en-AU"/>
              </w:rPr>
              <w:t>{{owner}}</w:t>
            </w:r>
          </w:p>
        </w:tc>
        <w:tc>
          <w:tcPr>
            <w:tcW w:w="2800" w:type="dxa"/>
            <w:tcBorders>
              <w:top w:val="single" w:sz="4" w:space="0" w:color="auto"/>
              <w:left w:val="nil"/>
              <w:bottom w:val="single" w:sz="4" w:space="0" w:color="auto"/>
              <w:right w:val="single" w:sz="4" w:space="0" w:color="auto"/>
            </w:tcBorders>
            <w:shd w:val="clear" w:color="auto" w:fill="004898"/>
            <w:vAlign w:val="bottom"/>
          </w:tcPr>
          <w:p w14:paraId="34CB594B" w14:textId="77777777" w:rsidR="00B55B11" w:rsidRPr="00B55B11" w:rsidRDefault="00B55B11" w:rsidP="00AB75D4">
            <w:pPr>
              <w:spacing w:line="240" w:lineRule="auto"/>
              <w:rPr>
                <w:rFonts w:ascii="Segoe UI Light" w:eastAsia="Times New Roman" w:hAnsi="Segoe UI Light" w:cs="Segoe UI Light"/>
                <w:bCs/>
                <w:color w:val="FFFFFF" w:themeColor="background1"/>
                <w:lang w:eastAsia="en-AU"/>
              </w:rPr>
            </w:pPr>
          </w:p>
        </w:tc>
      </w:tr>
      <w:tr w:rsidR="00B55B11" w:rsidRPr="00C601D3" w14:paraId="29EE9590" w14:textId="77777777" w:rsidTr="00AB75D4">
        <w:trPr>
          <w:trHeight w:val="249"/>
        </w:trPr>
        <w:tc>
          <w:tcPr>
            <w:tcW w:w="6965" w:type="dxa"/>
            <w:tcBorders>
              <w:top w:val="single" w:sz="4" w:space="0" w:color="auto"/>
              <w:left w:val="single" w:sz="4" w:space="0" w:color="auto"/>
              <w:bottom w:val="single" w:sz="4" w:space="0" w:color="auto"/>
              <w:right w:val="single" w:sz="4" w:space="0" w:color="auto"/>
            </w:tcBorders>
            <w:shd w:val="clear" w:color="000000" w:fill="FFFFFF"/>
            <w:vAlign w:val="bottom"/>
          </w:tcPr>
          <w:p w14:paraId="025BD0E0" w14:textId="77777777" w:rsidR="00B55B11" w:rsidRPr="00C601D3" w:rsidRDefault="00B55B11"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Business Name</w:t>
            </w:r>
          </w:p>
        </w:tc>
        <w:tc>
          <w:tcPr>
            <w:tcW w:w="2800" w:type="dxa"/>
            <w:tcBorders>
              <w:top w:val="single" w:sz="4" w:space="0" w:color="auto"/>
              <w:left w:val="nil"/>
              <w:bottom w:val="single" w:sz="4" w:space="0" w:color="auto"/>
              <w:right w:val="single" w:sz="4" w:space="0" w:color="auto"/>
            </w:tcBorders>
            <w:shd w:val="clear" w:color="000000" w:fill="FFFFFF"/>
            <w:vAlign w:val="bottom"/>
          </w:tcPr>
          <w:p w14:paraId="1768C8DD" w14:textId="77777777" w:rsidR="00B55B11" w:rsidRPr="00C601D3" w:rsidRDefault="00B55B11"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w:t>
            </w:r>
            <w:proofErr w:type="spellStart"/>
            <w:r w:rsidRPr="00C601D3">
              <w:rPr>
                <w:rFonts w:ascii="Segoe UI Light" w:eastAsia="Times New Roman" w:hAnsi="Segoe UI Light" w:cs="Segoe UI Light"/>
                <w:bCs/>
                <w:lang w:eastAsia="en-AU"/>
              </w:rPr>
              <w:t>businessName</w:t>
            </w:r>
            <w:proofErr w:type="spellEnd"/>
            <w:r>
              <w:rPr>
                <w:rFonts w:ascii="Segoe UI Light" w:eastAsia="Times New Roman" w:hAnsi="Segoe UI Light" w:cs="Segoe UI Light"/>
                <w:bCs/>
                <w:lang w:eastAsia="en-AU"/>
              </w:rPr>
              <w:t>}}</w:t>
            </w:r>
          </w:p>
        </w:tc>
      </w:tr>
      <w:tr w:rsidR="00B55B11" w:rsidRPr="00C601D3" w14:paraId="7CB82C11"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hideMark/>
          </w:tcPr>
          <w:p w14:paraId="40EC8689" w14:textId="77777777" w:rsidR="00B55B11" w:rsidRPr="00C601D3" w:rsidRDefault="00B55B11"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ABN/ACN</w:t>
            </w:r>
          </w:p>
        </w:tc>
        <w:tc>
          <w:tcPr>
            <w:tcW w:w="2800" w:type="dxa"/>
            <w:tcBorders>
              <w:top w:val="nil"/>
              <w:left w:val="nil"/>
              <w:bottom w:val="single" w:sz="4" w:space="0" w:color="auto"/>
              <w:right w:val="single" w:sz="4" w:space="0" w:color="auto"/>
            </w:tcBorders>
            <w:shd w:val="clear" w:color="000000" w:fill="FFFFFF"/>
          </w:tcPr>
          <w:p w14:paraId="4CF20BB6" w14:textId="77777777" w:rsidR="00B55B11" w:rsidRPr="00C601D3" w:rsidRDefault="00B55B11"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C601D3">
              <w:rPr>
                <w:rFonts w:ascii="Segoe UI Light" w:eastAsia="Times New Roman" w:hAnsi="Segoe UI Light" w:cs="Segoe UI Light"/>
                <w:lang w:eastAsia="en-AU"/>
              </w:rPr>
              <w:t>aBNACN</w:t>
            </w:r>
            <w:proofErr w:type="spellEnd"/>
            <w:r>
              <w:rPr>
                <w:rFonts w:ascii="Segoe UI Light" w:eastAsia="Times New Roman" w:hAnsi="Segoe UI Light" w:cs="Segoe UI Light"/>
                <w:lang w:eastAsia="en-AU"/>
              </w:rPr>
              <w:t>}}</w:t>
            </w:r>
          </w:p>
        </w:tc>
      </w:tr>
      <w:tr w:rsidR="00B55B11" w:rsidRPr="00C601D3" w14:paraId="5F11F1BD"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tcPr>
          <w:p w14:paraId="407F780B" w14:textId="77777777" w:rsidR="00B55B11" w:rsidRPr="00C601D3" w:rsidRDefault="00B55B11"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 xml:space="preserve">Business Address </w:t>
            </w:r>
          </w:p>
        </w:tc>
        <w:tc>
          <w:tcPr>
            <w:tcW w:w="2800" w:type="dxa"/>
            <w:tcBorders>
              <w:top w:val="nil"/>
              <w:left w:val="nil"/>
              <w:bottom w:val="single" w:sz="4" w:space="0" w:color="auto"/>
              <w:right w:val="single" w:sz="4" w:space="0" w:color="auto"/>
            </w:tcBorders>
            <w:shd w:val="clear" w:color="000000" w:fill="FFFFFF"/>
          </w:tcPr>
          <w:p w14:paraId="752D1F2D" w14:textId="1AF43DFD" w:rsidR="00B55B11" w:rsidRPr="00916CD9" w:rsidRDefault="00B55B11"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005F0F8C" w:rsidRPr="005F0F8C">
              <w:rPr>
                <w:rFonts w:ascii="Segoe UI Light" w:eastAsia="Times New Roman" w:hAnsi="Segoe UI Light" w:cs="Segoe UI Light"/>
                <w:lang w:val="en-US" w:eastAsia="en-AU"/>
              </w:rPr>
              <w:t>businessAddress</w:t>
            </w:r>
            <w:proofErr w:type="spellEnd"/>
            <w:r>
              <w:rPr>
                <w:rFonts w:ascii="Segoe UI Light" w:eastAsia="Times New Roman" w:hAnsi="Segoe UI Light" w:cs="Segoe UI Light"/>
                <w:lang w:eastAsia="en-AU"/>
              </w:rPr>
              <w:t>}}</w:t>
            </w:r>
            <w:r w:rsidR="00916CD9">
              <w:rPr>
                <w:rFonts w:ascii="Segoe UI Light" w:eastAsia="Times New Roman" w:hAnsi="Segoe UI Light" w:cs="Segoe UI Light"/>
                <w:lang w:eastAsia="en-AU"/>
              </w:rPr>
              <w:t xml:space="preserve"> {{</w:t>
            </w:r>
            <w:proofErr w:type="spellStart"/>
            <w:r w:rsidR="005F0F8C" w:rsidRPr="005F0F8C">
              <w:rPr>
                <w:rFonts w:ascii="Segoe UI Light" w:eastAsia="Times New Roman" w:hAnsi="Segoe UI Light" w:cs="Segoe UI Light"/>
                <w:lang w:val="en-US" w:eastAsia="en-AU"/>
              </w:rPr>
              <w:t>postcodeSuburb</w:t>
            </w:r>
            <w:proofErr w:type="spellEnd"/>
            <w:r w:rsidR="00916CD9">
              <w:rPr>
                <w:rFonts w:ascii="Segoe UI Light" w:eastAsia="Times New Roman" w:hAnsi="Segoe UI Light" w:cs="Segoe UI Light"/>
                <w:lang w:eastAsia="en-AU"/>
              </w:rPr>
              <w:t>}}</w:t>
            </w:r>
          </w:p>
        </w:tc>
      </w:tr>
      <w:tr w:rsidR="00B55B11" w:rsidRPr="00C601D3" w14:paraId="6E0E5091"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tcPr>
          <w:p w14:paraId="4E73CB2F" w14:textId="77777777" w:rsidR="00B55B11" w:rsidRPr="00C601D3" w:rsidRDefault="00B55B11"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 xml:space="preserve">Number of Directors </w:t>
            </w:r>
          </w:p>
        </w:tc>
        <w:tc>
          <w:tcPr>
            <w:tcW w:w="2800" w:type="dxa"/>
            <w:tcBorders>
              <w:top w:val="nil"/>
              <w:left w:val="nil"/>
              <w:bottom w:val="single" w:sz="4" w:space="0" w:color="auto"/>
              <w:right w:val="single" w:sz="4" w:space="0" w:color="auto"/>
            </w:tcBorders>
            <w:shd w:val="clear" w:color="000000" w:fill="FFFFFF"/>
            <w:vAlign w:val="bottom"/>
          </w:tcPr>
          <w:p w14:paraId="4B4696A7" w14:textId="77777777" w:rsidR="00B55B11" w:rsidRPr="00C601D3" w:rsidRDefault="00B55B11"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C601D3">
              <w:rPr>
                <w:rFonts w:ascii="Segoe UI Light" w:eastAsia="Times New Roman" w:hAnsi="Segoe UI Light" w:cs="Segoe UI Light"/>
                <w:lang w:eastAsia="en-AU"/>
              </w:rPr>
              <w:t>numberOfDirectors</w:t>
            </w:r>
            <w:proofErr w:type="spellEnd"/>
            <w:r>
              <w:rPr>
                <w:rFonts w:ascii="Segoe UI Light" w:eastAsia="Times New Roman" w:hAnsi="Segoe UI Light" w:cs="Segoe UI Light"/>
                <w:lang w:eastAsia="en-AU"/>
              </w:rPr>
              <w:t>}}</w:t>
            </w:r>
          </w:p>
        </w:tc>
      </w:tr>
      <w:tr w:rsidR="00B55B11" w:rsidRPr="00C601D3" w14:paraId="4DFE5E6D"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hideMark/>
          </w:tcPr>
          <w:p w14:paraId="3635CAF4" w14:textId="77777777" w:rsidR="00B55B11" w:rsidRPr="00C601D3" w:rsidRDefault="00B55B11"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Directorship</w:t>
            </w:r>
          </w:p>
        </w:tc>
        <w:tc>
          <w:tcPr>
            <w:tcW w:w="2800" w:type="dxa"/>
            <w:tcBorders>
              <w:top w:val="nil"/>
              <w:left w:val="nil"/>
              <w:bottom w:val="single" w:sz="4" w:space="0" w:color="auto"/>
              <w:right w:val="single" w:sz="4" w:space="0" w:color="auto"/>
            </w:tcBorders>
            <w:shd w:val="clear" w:color="000000" w:fill="FFFFFF"/>
          </w:tcPr>
          <w:p w14:paraId="48B7CB48" w14:textId="77777777" w:rsidR="00B55B11" w:rsidRPr="00C601D3" w:rsidRDefault="00B55B11"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r w:rsidRPr="00C601D3">
              <w:rPr>
                <w:rFonts w:ascii="Segoe UI Light" w:eastAsia="Times New Roman" w:hAnsi="Segoe UI Light" w:cs="Segoe UI Light"/>
                <w:lang w:val="en-US" w:eastAsia="en-AU"/>
              </w:rPr>
              <w:t>directorship</w:t>
            </w:r>
            <w:r>
              <w:rPr>
                <w:rFonts w:ascii="Segoe UI Light" w:eastAsia="Times New Roman" w:hAnsi="Segoe UI Light" w:cs="Segoe UI Light"/>
                <w:lang w:eastAsia="en-AU"/>
              </w:rPr>
              <w:t>}}</w:t>
            </w:r>
          </w:p>
        </w:tc>
      </w:tr>
      <w:tr w:rsidR="00B55B11" w:rsidRPr="00C601D3" w14:paraId="5C7A4636"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hideMark/>
          </w:tcPr>
          <w:p w14:paraId="32794A33" w14:textId="77777777" w:rsidR="00B55B11" w:rsidRPr="00C601D3" w:rsidRDefault="00B55B11"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Shareholding</w:t>
            </w:r>
          </w:p>
        </w:tc>
        <w:tc>
          <w:tcPr>
            <w:tcW w:w="2800" w:type="dxa"/>
            <w:tcBorders>
              <w:top w:val="nil"/>
              <w:left w:val="nil"/>
              <w:bottom w:val="single" w:sz="4" w:space="0" w:color="auto"/>
              <w:right w:val="single" w:sz="4" w:space="0" w:color="auto"/>
            </w:tcBorders>
            <w:shd w:val="clear" w:color="000000" w:fill="FFFFFF"/>
          </w:tcPr>
          <w:p w14:paraId="72204EC1" w14:textId="77777777" w:rsidR="00B55B11" w:rsidRPr="00C601D3" w:rsidRDefault="00B55B11"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r w:rsidRPr="00C601D3">
              <w:rPr>
                <w:rFonts w:ascii="Segoe UI Light" w:eastAsia="Times New Roman" w:hAnsi="Segoe UI Light" w:cs="Segoe UI Light"/>
                <w:lang w:val="en-US" w:eastAsia="en-AU"/>
              </w:rPr>
              <w:t>shareholding</w:t>
            </w:r>
            <w:r>
              <w:rPr>
                <w:rFonts w:ascii="Segoe UI Light" w:eastAsia="Times New Roman" w:hAnsi="Segoe UI Light" w:cs="Segoe UI Light"/>
                <w:lang w:eastAsia="en-AU"/>
              </w:rPr>
              <w:t>}}</w:t>
            </w:r>
          </w:p>
        </w:tc>
      </w:tr>
      <w:tr w:rsidR="00B55B11" w:rsidRPr="00C601D3" w14:paraId="36E9839E"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tcPr>
          <w:p w14:paraId="59E46872" w14:textId="77777777" w:rsidR="00B55B11" w:rsidRPr="00C601D3" w:rsidRDefault="00B55B11"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Dividend Received</w:t>
            </w:r>
          </w:p>
        </w:tc>
        <w:tc>
          <w:tcPr>
            <w:tcW w:w="2800" w:type="dxa"/>
            <w:tcBorders>
              <w:top w:val="nil"/>
              <w:left w:val="nil"/>
              <w:bottom w:val="single" w:sz="4" w:space="0" w:color="auto"/>
              <w:right w:val="single" w:sz="4" w:space="0" w:color="auto"/>
            </w:tcBorders>
            <w:shd w:val="clear" w:color="000000" w:fill="FFFFFF"/>
          </w:tcPr>
          <w:p w14:paraId="2A87CDA9" w14:textId="77777777" w:rsidR="00B55B11" w:rsidRPr="00C601D3" w:rsidRDefault="00B55B11"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C601D3">
              <w:rPr>
                <w:rFonts w:ascii="Segoe UI Light" w:eastAsia="Times New Roman" w:hAnsi="Segoe UI Light" w:cs="Segoe UI Light"/>
                <w:lang w:val="en-US" w:eastAsia="en-AU"/>
              </w:rPr>
              <w:t>dividendReceived</w:t>
            </w:r>
            <w:proofErr w:type="spellEnd"/>
            <w:r>
              <w:rPr>
                <w:rFonts w:ascii="Segoe UI Light" w:eastAsia="Times New Roman" w:hAnsi="Segoe UI Light" w:cs="Segoe UI Light"/>
                <w:lang w:eastAsia="en-AU"/>
              </w:rPr>
              <w:t>}}</w:t>
            </w:r>
          </w:p>
        </w:tc>
      </w:tr>
      <w:tr w:rsidR="00B55B11" w:rsidRPr="0065340A" w14:paraId="52579D18" w14:textId="77777777" w:rsidTr="00AB75D4">
        <w:trPr>
          <w:trHeight w:val="230"/>
        </w:trPr>
        <w:tc>
          <w:tcPr>
            <w:tcW w:w="6965" w:type="dxa"/>
            <w:tcBorders>
              <w:top w:val="nil"/>
              <w:left w:val="single" w:sz="4" w:space="0" w:color="auto"/>
              <w:bottom w:val="single" w:sz="4" w:space="0" w:color="auto"/>
              <w:right w:val="single" w:sz="4" w:space="0" w:color="auto"/>
            </w:tcBorders>
            <w:shd w:val="clear" w:color="000000" w:fill="FFFFFF"/>
            <w:vAlign w:val="bottom"/>
            <w:hideMark/>
          </w:tcPr>
          <w:p w14:paraId="376B1938" w14:textId="77777777" w:rsidR="00B55B11" w:rsidRPr="00C601D3" w:rsidRDefault="00B55B11"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Equity Position</w:t>
            </w:r>
          </w:p>
        </w:tc>
        <w:tc>
          <w:tcPr>
            <w:tcW w:w="2800" w:type="dxa"/>
            <w:tcBorders>
              <w:top w:val="nil"/>
              <w:left w:val="nil"/>
              <w:bottom w:val="single" w:sz="4" w:space="0" w:color="auto"/>
              <w:right w:val="single" w:sz="4" w:space="0" w:color="auto"/>
            </w:tcBorders>
            <w:shd w:val="clear" w:color="000000" w:fill="FFFFFF"/>
            <w:vAlign w:val="bottom"/>
            <w:hideMark/>
          </w:tcPr>
          <w:p w14:paraId="22B34480" w14:textId="77777777" w:rsidR="00B55B11" w:rsidRPr="00C601D3" w:rsidRDefault="00B55B11"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C601D3">
              <w:rPr>
                <w:rFonts w:ascii="Segoe UI Light" w:eastAsia="Times New Roman" w:hAnsi="Segoe UI Light" w:cs="Segoe UI Light"/>
                <w:lang w:val="en-US" w:eastAsia="en-AU"/>
              </w:rPr>
              <w:t>equityPosition</w:t>
            </w:r>
            <w:proofErr w:type="spellEnd"/>
            <w:r>
              <w:rPr>
                <w:rFonts w:ascii="Segoe UI Light" w:eastAsia="Times New Roman" w:hAnsi="Segoe UI Light" w:cs="Segoe UI Light"/>
                <w:lang w:eastAsia="en-AU"/>
              </w:rPr>
              <w:t>}}</w:t>
            </w:r>
          </w:p>
        </w:tc>
      </w:tr>
    </w:tbl>
    <w:p w14:paraId="322975BB" w14:textId="77777777" w:rsidR="00B55B11" w:rsidRDefault="00B55B11" w:rsidP="00B55B11"/>
    <w:p w14:paraId="06327D36" w14:textId="4B2B82F4" w:rsidR="00B55B11" w:rsidRPr="00C601D3" w:rsidRDefault="00B55B11" w:rsidP="00B55B11">
      <w:r>
        <w:t>{{/</w:t>
      </w:r>
      <w:proofErr w:type="spellStart"/>
      <w:r>
        <w:t>partner</w:t>
      </w:r>
      <w:r>
        <w:t>TradingCompany</w:t>
      </w:r>
      <w:proofErr w:type="spellEnd"/>
      <w:r>
        <w:t>}}</w:t>
      </w:r>
    </w:p>
    <w:p w14:paraId="52C8697F" w14:textId="77777777" w:rsidR="000F5993" w:rsidRDefault="000F5993" w:rsidP="000F5993">
      <w:pPr>
        <w:pStyle w:val="Heading1"/>
        <w:jc w:val="both"/>
        <w:rPr>
          <w:rFonts w:ascii="Segoe UI Light" w:hAnsi="Segoe UI Light" w:cs="Segoe UI Light"/>
          <w:b/>
          <w:bCs w:val="0"/>
          <w:color w:val="0066CC"/>
          <w:sz w:val="24"/>
          <w:szCs w:val="24"/>
        </w:rPr>
      </w:pPr>
      <w:r w:rsidRPr="000F5993">
        <w:rPr>
          <w:rFonts w:ascii="Segoe UI Light" w:hAnsi="Segoe UI Light" w:cs="Segoe UI Light"/>
          <w:b/>
          <w:bCs w:val="0"/>
          <w:color w:val="0066CC"/>
          <w:sz w:val="24"/>
          <w:szCs w:val="24"/>
        </w:rPr>
        <w:t xml:space="preserve">business trust </w:t>
      </w:r>
    </w:p>
    <w:p w14:paraId="096FE5C8" w14:textId="77777777" w:rsidR="000F5993" w:rsidRDefault="000F5993" w:rsidP="000F5993">
      <w:r>
        <w:t>{{#</w:t>
      </w:r>
      <w:r>
        <w:t>clientBusinessTrust</w:t>
      </w:r>
      <w:r>
        <w:t>}}</w:t>
      </w:r>
    </w:p>
    <w:tbl>
      <w:tblPr>
        <w:tblW w:w="9765" w:type="dxa"/>
        <w:tblLook w:val="04A0" w:firstRow="1" w:lastRow="0" w:firstColumn="1" w:lastColumn="0" w:noHBand="0" w:noVBand="1"/>
      </w:tblPr>
      <w:tblGrid>
        <w:gridCol w:w="6668"/>
        <w:gridCol w:w="3097"/>
      </w:tblGrid>
      <w:tr w:rsidR="000F5993" w:rsidRPr="000F5993" w14:paraId="15BFB840" w14:textId="77777777" w:rsidTr="00AB75D4">
        <w:trPr>
          <w:trHeight w:val="249"/>
        </w:trPr>
        <w:tc>
          <w:tcPr>
            <w:tcW w:w="6965"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24CEDC16" w14:textId="58BB9B67" w:rsidR="000F5993" w:rsidRPr="000F5993" w:rsidRDefault="000F5993" w:rsidP="00AB75D4">
            <w:pPr>
              <w:spacing w:line="240" w:lineRule="auto"/>
              <w:rPr>
                <w:rFonts w:ascii="Segoe UI Light" w:eastAsia="Times New Roman" w:hAnsi="Segoe UI Light" w:cs="Segoe UI Light"/>
                <w:b/>
                <w:bCs/>
                <w:color w:val="FFFFFF" w:themeColor="background1"/>
                <w:lang w:eastAsia="en-AU"/>
              </w:rPr>
            </w:pPr>
            <w:r w:rsidRPr="00B55B11">
              <w:rPr>
                <w:rFonts w:ascii="Segoe UI Light" w:eastAsia="Times New Roman" w:hAnsi="Segoe UI Light" w:cs="Segoe UI Light"/>
                <w:b/>
                <w:bCs/>
                <w:color w:val="FFFFFF" w:themeColor="background1"/>
                <w:lang w:eastAsia="en-AU"/>
              </w:rPr>
              <w:t>{{owner}}</w:t>
            </w:r>
          </w:p>
        </w:tc>
        <w:tc>
          <w:tcPr>
            <w:tcW w:w="2800" w:type="dxa"/>
            <w:tcBorders>
              <w:top w:val="single" w:sz="4" w:space="0" w:color="auto"/>
              <w:left w:val="nil"/>
              <w:bottom w:val="single" w:sz="4" w:space="0" w:color="auto"/>
              <w:right w:val="single" w:sz="4" w:space="0" w:color="auto"/>
            </w:tcBorders>
            <w:shd w:val="clear" w:color="auto" w:fill="004898"/>
            <w:vAlign w:val="bottom"/>
          </w:tcPr>
          <w:p w14:paraId="2EDE0056" w14:textId="77777777" w:rsidR="000F5993" w:rsidRPr="000F5993" w:rsidRDefault="000F5993" w:rsidP="00AB75D4">
            <w:pPr>
              <w:spacing w:line="240" w:lineRule="auto"/>
              <w:rPr>
                <w:rFonts w:ascii="Segoe UI Light" w:eastAsia="Times New Roman" w:hAnsi="Segoe UI Light" w:cs="Segoe UI Light"/>
                <w:bCs/>
                <w:color w:val="FFFFFF" w:themeColor="background1"/>
                <w:lang w:eastAsia="en-AU"/>
              </w:rPr>
            </w:pPr>
          </w:p>
        </w:tc>
      </w:tr>
      <w:tr w:rsidR="000F5993" w:rsidRPr="000F5993" w14:paraId="4E39200B" w14:textId="77777777" w:rsidTr="00AB75D4">
        <w:trPr>
          <w:trHeight w:val="249"/>
        </w:trPr>
        <w:tc>
          <w:tcPr>
            <w:tcW w:w="6965" w:type="dxa"/>
            <w:tcBorders>
              <w:top w:val="single" w:sz="4" w:space="0" w:color="auto"/>
              <w:left w:val="single" w:sz="4" w:space="0" w:color="auto"/>
              <w:bottom w:val="single" w:sz="4" w:space="0" w:color="auto"/>
              <w:right w:val="single" w:sz="4" w:space="0" w:color="auto"/>
            </w:tcBorders>
            <w:shd w:val="clear" w:color="000000" w:fill="FFFFFF"/>
            <w:vAlign w:val="bottom"/>
          </w:tcPr>
          <w:p w14:paraId="770C38A4" w14:textId="77777777" w:rsidR="000F5993" w:rsidRPr="000F5993" w:rsidRDefault="000F5993" w:rsidP="000F5993">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Business Name</w:t>
            </w:r>
          </w:p>
        </w:tc>
        <w:tc>
          <w:tcPr>
            <w:tcW w:w="2800" w:type="dxa"/>
            <w:tcBorders>
              <w:top w:val="single" w:sz="4" w:space="0" w:color="auto"/>
              <w:left w:val="nil"/>
              <w:bottom w:val="single" w:sz="4" w:space="0" w:color="auto"/>
              <w:right w:val="single" w:sz="4" w:space="0" w:color="auto"/>
            </w:tcBorders>
            <w:shd w:val="clear" w:color="000000" w:fill="FFFFFF"/>
            <w:vAlign w:val="bottom"/>
          </w:tcPr>
          <w:p w14:paraId="2AE5D56A" w14:textId="25304326" w:rsidR="000F5993" w:rsidRPr="000F5993" w:rsidRDefault="000F5993" w:rsidP="000F5993">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w:t>
            </w:r>
            <w:proofErr w:type="spellStart"/>
            <w:r w:rsidRPr="00C601D3">
              <w:rPr>
                <w:rFonts w:ascii="Segoe UI Light" w:eastAsia="Times New Roman" w:hAnsi="Segoe UI Light" w:cs="Segoe UI Light"/>
                <w:bCs/>
                <w:lang w:eastAsia="en-AU"/>
              </w:rPr>
              <w:t>businessName</w:t>
            </w:r>
            <w:proofErr w:type="spellEnd"/>
            <w:r>
              <w:rPr>
                <w:rFonts w:ascii="Segoe UI Light" w:eastAsia="Times New Roman" w:hAnsi="Segoe UI Light" w:cs="Segoe UI Light"/>
                <w:bCs/>
                <w:lang w:eastAsia="en-AU"/>
              </w:rPr>
              <w:t>}}</w:t>
            </w:r>
          </w:p>
        </w:tc>
      </w:tr>
      <w:tr w:rsidR="000F5993" w:rsidRPr="000F5993" w14:paraId="4F4E9DA3"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hideMark/>
          </w:tcPr>
          <w:p w14:paraId="008F2C5A" w14:textId="77777777" w:rsidR="000F5993" w:rsidRPr="000F5993" w:rsidRDefault="000F5993" w:rsidP="000F5993">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ABN</w:t>
            </w:r>
          </w:p>
        </w:tc>
        <w:tc>
          <w:tcPr>
            <w:tcW w:w="2800" w:type="dxa"/>
            <w:tcBorders>
              <w:top w:val="nil"/>
              <w:left w:val="nil"/>
              <w:bottom w:val="single" w:sz="4" w:space="0" w:color="auto"/>
              <w:right w:val="single" w:sz="4" w:space="0" w:color="auto"/>
            </w:tcBorders>
            <w:shd w:val="clear" w:color="000000" w:fill="FFFFFF"/>
          </w:tcPr>
          <w:p w14:paraId="0FA530D2" w14:textId="734D1790" w:rsidR="000F5993" w:rsidRPr="000F5993" w:rsidRDefault="000F5993" w:rsidP="000F5993">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val="en-US" w:eastAsia="en-AU"/>
              </w:rPr>
              <w:t>aBN</w:t>
            </w:r>
            <w:proofErr w:type="spellEnd"/>
            <w:r>
              <w:rPr>
                <w:rFonts w:ascii="Segoe UI Light" w:eastAsia="Times New Roman" w:hAnsi="Segoe UI Light" w:cs="Segoe UI Light"/>
                <w:lang w:eastAsia="en-AU"/>
              </w:rPr>
              <w:t>}}</w:t>
            </w:r>
          </w:p>
        </w:tc>
      </w:tr>
      <w:tr w:rsidR="000F5993" w:rsidRPr="000F5993" w14:paraId="50A129A6"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tcPr>
          <w:p w14:paraId="16026825" w14:textId="77777777" w:rsidR="000F5993" w:rsidRPr="000F5993" w:rsidRDefault="000F5993" w:rsidP="000F5993">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 xml:space="preserve">Business Address </w:t>
            </w:r>
          </w:p>
        </w:tc>
        <w:tc>
          <w:tcPr>
            <w:tcW w:w="2800" w:type="dxa"/>
            <w:tcBorders>
              <w:top w:val="nil"/>
              <w:left w:val="nil"/>
              <w:bottom w:val="single" w:sz="4" w:space="0" w:color="auto"/>
              <w:right w:val="single" w:sz="4" w:space="0" w:color="auto"/>
            </w:tcBorders>
            <w:shd w:val="clear" w:color="000000" w:fill="FFFFFF"/>
          </w:tcPr>
          <w:p w14:paraId="75622137" w14:textId="0C464CCD" w:rsidR="000F5993" w:rsidRPr="000F5993" w:rsidRDefault="000F5993" w:rsidP="000F5993">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F0F8C">
              <w:rPr>
                <w:rFonts w:ascii="Segoe UI Light" w:eastAsia="Times New Roman" w:hAnsi="Segoe UI Light" w:cs="Segoe UI Light"/>
                <w:lang w:val="en-US" w:eastAsia="en-AU"/>
              </w:rPr>
              <w:t>businessAddress</w:t>
            </w:r>
            <w:proofErr w:type="spellEnd"/>
            <w:r>
              <w:rPr>
                <w:rFonts w:ascii="Segoe UI Light" w:eastAsia="Times New Roman" w:hAnsi="Segoe UI Light" w:cs="Segoe UI Light"/>
                <w:lang w:eastAsia="en-AU"/>
              </w:rPr>
              <w:t>}} {{</w:t>
            </w:r>
            <w:proofErr w:type="spellStart"/>
            <w:r w:rsidRPr="005F0F8C">
              <w:rPr>
                <w:rFonts w:ascii="Segoe UI Light" w:eastAsia="Times New Roman" w:hAnsi="Segoe UI Light" w:cs="Segoe UI Light"/>
                <w:lang w:val="en-US" w:eastAsia="en-AU"/>
              </w:rPr>
              <w:t>postcodeSuburb</w:t>
            </w:r>
            <w:proofErr w:type="spellEnd"/>
            <w:r>
              <w:rPr>
                <w:rFonts w:ascii="Segoe UI Light" w:eastAsia="Times New Roman" w:hAnsi="Segoe UI Light" w:cs="Segoe UI Light"/>
                <w:lang w:eastAsia="en-AU"/>
              </w:rPr>
              <w:t>}}</w:t>
            </w:r>
          </w:p>
        </w:tc>
      </w:tr>
      <w:tr w:rsidR="000F5993" w:rsidRPr="000F5993" w14:paraId="45D235F6"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tcPr>
          <w:p w14:paraId="51C7AA15" w14:textId="77777777" w:rsidR="000F5993" w:rsidRPr="000F5993" w:rsidRDefault="000F5993" w:rsidP="000F5993">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Trustee type</w:t>
            </w:r>
          </w:p>
        </w:tc>
        <w:tc>
          <w:tcPr>
            <w:tcW w:w="2800" w:type="dxa"/>
            <w:tcBorders>
              <w:top w:val="nil"/>
              <w:left w:val="nil"/>
              <w:bottom w:val="single" w:sz="4" w:space="0" w:color="auto"/>
              <w:right w:val="single" w:sz="4" w:space="0" w:color="auto"/>
            </w:tcBorders>
            <w:shd w:val="clear" w:color="000000" w:fill="FFFFFF"/>
            <w:vAlign w:val="bottom"/>
          </w:tcPr>
          <w:p w14:paraId="73D4CD3B" w14:textId="4AA3616A" w:rsidR="000F5993" w:rsidRPr="000F5993" w:rsidRDefault="000F5993" w:rsidP="000F5993">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val="en-US" w:eastAsia="en-AU"/>
              </w:rPr>
              <w:t>trusteeType</w:t>
            </w:r>
            <w:proofErr w:type="spellEnd"/>
            <w:r>
              <w:rPr>
                <w:rFonts w:ascii="Segoe UI Light" w:eastAsia="Times New Roman" w:hAnsi="Segoe UI Light" w:cs="Segoe UI Light"/>
                <w:lang w:eastAsia="en-AU"/>
              </w:rPr>
              <w:t>}}</w:t>
            </w:r>
          </w:p>
        </w:tc>
      </w:tr>
      <w:tr w:rsidR="000F5993" w:rsidRPr="000F5993" w14:paraId="74C8087D"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tcPr>
          <w:p w14:paraId="2C6CFD01" w14:textId="77777777" w:rsidR="000F5993" w:rsidRPr="000F5993" w:rsidRDefault="000F5993" w:rsidP="000F5993">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Name of Trustee/s</w:t>
            </w:r>
          </w:p>
        </w:tc>
        <w:tc>
          <w:tcPr>
            <w:tcW w:w="2800" w:type="dxa"/>
            <w:tcBorders>
              <w:top w:val="nil"/>
              <w:left w:val="nil"/>
              <w:bottom w:val="single" w:sz="4" w:space="0" w:color="auto"/>
              <w:right w:val="single" w:sz="4" w:space="0" w:color="auto"/>
            </w:tcBorders>
            <w:shd w:val="clear" w:color="000000" w:fill="FFFFFF"/>
          </w:tcPr>
          <w:p w14:paraId="6C32D2A6" w14:textId="0C3B212A" w:rsidR="000F5993" w:rsidRPr="000F5993" w:rsidRDefault="000F5993" w:rsidP="000F5993">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val="en-US" w:eastAsia="en-AU"/>
              </w:rPr>
              <w:t>trusteeName</w:t>
            </w:r>
            <w:proofErr w:type="spellEnd"/>
            <w:r>
              <w:rPr>
                <w:rFonts w:ascii="Segoe UI Light" w:eastAsia="Times New Roman" w:hAnsi="Segoe UI Light" w:cs="Segoe UI Light"/>
                <w:lang w:eastAsia="en-AU"/>
              </w:rPr>
              <w:t>}}</w:t>
            </w:r>
          </w:p>
        </w:tc>
      </w:tr>
      <w:tr w:rsidR="000F5993" w:rsidRPr="000F5993" w14:paraId="3564ADD8"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tcPr>
          <w:p w14:paraId="38FA89B0" w14:textId="6F6F5D88" w:rsidR="000F5993" w:rsidRPr="000F5993" w:rsidRDefault="000F5993" w:rsidP="000F5993">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{{#isT</w:t>
            </w:r>
            <w:proofErr w:type="spellStart"/>
            <w:r w:rsidRPr="000F5993">
              <w:rPr>
                <w:rFonts w:ascii="Segoe UI Light" w:eastAsia="Times New Roman" w:hAnsi="Segoe UI Light" w:cs="Segoe UI Light"/>
                <w:lang w:val="en-US" w:eastAsia="en-AU"/>
              </w:rPr>
              <w:t>rusteeType</w:t>
            </w:r>
            <w:r>
              <w:rPr>
                <w:rFonts w:ascii="Segoe UI Light" w:eastAsia="Times New Roman" w:hAnsi="Segoe UI Light" w:cs="Segoe UI Light"/>
                <w:lang w:val="en-US" w:eastAsia="en-AU"/>
              </w:rPr>
              <w:t>Corporate</w:t>
            </w:r>
            <w:proofErr w:type="spellEnd"/>
            <w:proofErr w:type="gramStart"/>
            <w:r>
              <w:rPr>
                <w:rFonts w:ascii="Segoe UI Light" w:eastAsia="Times New Roman" w:hAnsi="Segoe UI Light" w:cs="Segoe UI Light"/>
                <w:lang w:eastAsia="en-AU"/>
              </w:rPr>
              <w:t>}}</w:t>
            </w:r>
            <w:r w:rsidRPr="000F5993">
              <w:rPr>
                <w:rFonts w:ascii="Segoe UI Light" w:eastAsia="Times New Roman" w:hAnsi="Segoe UI Light" w:cs="Segoe UI Light"/>
                <w:lang w:eastAsia="en-AU"/>
              </w:rPr>
              <w:t>ACN</w:t>
            </w:r>
            <w:proofErr w:type="gramEnd"/>
          </w:p>
        </w:tc>
        <w:tc>
          <w:tcPr>
            <w:tcW w:w="2800" w:type="dxa"/>
            <w:tcBorders>
              <w:top w:val="nil"/>
              <w:left w:val="nil"/>
              <w:bottom w:val="single" w:sz="4" w:space="0" w:color="auto"/>
              <w:right w:val="single" w:sz="4" w:space="0" w:color="auto"/>
            </w:tcBorders>
            <w:shd w:val="clear" w:color="000000" w:fill="FFFFFF"/>
          </w:tcPr>
          <w:p w14:paraId="7E80FC86" w14:textId="6AF53E06" w:rsidR="000F5993" w:rsidRPr="000F5993" w:rsidRDefault="000F5993" w:rsidP="000F5993">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val="en-US" w:eastAsia="en-AU"/>
              </w:rPr>
              <w:t>aNC</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isT</w:t>
            </w:r>
            <w:r w:rsidRPr="000F5993">
              <w:rPr>
                <w:rFonts w:ascii="Segoe UI Light" w:eastAsia="Times New Roman" w:hAnsi="Segoe UI Light" w:cs="Segoe UI Light"/>
                <w:lang w:val="en-US" w:eastAsia="en-AU"/>
              </w:rPr>
              <w:t>rusteeType</w:t>
            </w:r>
            <w:r>
              <w:rPr>
                <w:rFonts w:ascii="Segoe UI Light" w:eastAsia="Times New Roman" w:hAnsi="Segoe UI Light" w:cs="Segoe UI Light"/>
                <w:lang w:val="en-US" w:eastAsia="en-AU"/>
              </w:rPr>
              <w:t>Corporate</w:t>
            </w:r>
            <w:proofErr w:type="spellEnd"/>
            <w:r>
              <w:rPr>
                <w:rFonts w:ascii="Segoe UI Light" w:eastAsia="Times New Roman" w:hAnsi="Segoe UI Light" w:cs="Segoe UI Light"/>
                <w:lang w:eastAsia="en-AU"/>
              </w:rPr>
              <w:t>}}</w:t>
            </w:r>
          </w:p>
        </w:tc>
      </w:tr>
      <w:tr w:rsidR="000F5993" w:rsidRPr="000F5993" w14:paraId="6BAD233E"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tcPr>
          <w:p w14:paraId="726E1966" w14:textId="5D596D34" w:rsidR="000F5993" w:rsidRPr="000F5993" w:rsidRDefault="000F5993" w:rsidP="000F5993">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{{#isT</w:t>
            </w:r>
            <w:proofErr w:type="spellStart"/>
            <w:r w:rsidRPr="000F5993">
              <w:rPr>
                <w:rFonts w:ascii="Segoe UI Light" w:eastAsia="Times New Roman" w:hAnsi="Segoe UI Light" w:cs="Segoe UI Light"/>
                <w:lang w:val="en-US" w:eastAsia="en-AU"/>
              </w:rPr>
              <w:t>rusteeType</w:t>
            </w:r>
            <w:r>
              <w:rPr>
                <w:rFonts w:ascii="Segoe UI Light" w:eastAsia="Times New Roman" w:hAnsi="Segoe UI Light" w:cs="Segoe UI Light"/>
                <w:lang w:val="en-US" w:eastAsia="en-AU"/>
              </w:rPr>
              <w:t>Corporate</w:t>
            </w:r>
            <w:proofErr w:type="spellEnd"/>
            <w:proofErr w:type="gramStart"/>
            <w:r>
              <w:rPr>
                <w:rFonts w:ascii="Segoe UI Light" w:eastAsia="Times New Roman" w:hAnsi="Segoe UI Light" w:cs="Segoe UI Light"/>
                <w:lang w:eastAsia="en-AU"/>
              </w:rPr>
              <w:t>}}</w:t>
            </w:r>
            <w:r w:rsidRPr="000F5993">
              <w:rPr>
                <w:rFonts w:ascii="Segoe UI Light" w:eastAsia="Times New Roman" w:hAnsi="Segoe UI Light" w:cs="Segoe UI Light"/>
                <w:lang w:eastAsia="en-AU"/>
              </w:rPr>
              <w:t>Names</w:t>
            </w:r>
            <w:proofErr w:type="gramEnd"/>
            <w:r w:rsidRPr="000F5993">
              <w:rPr>
                <w:rFonts w:ascii="Segoe UI Light" w:eastAsia="Times New Roman" w:hAnsi="Segoe UI Light" w:cs="Segoe UI Light"/>
                <w:lang w:eastAsia="en-AU"/>
              </w:rPr>
              <w:t xml:space="preserve"> of Directors (appear only if Corporate Trustee)</w:t>
            </w:r>
          </w:p>
        </w:tc>
        <w:tc>
          <w:tcPr>
            <w:tcW w:w="2800" w:type="dxa"/>
            <w:tcBorders>
              <w:top w:val="nil"/>
              <w:left w:val="nil"/>
              <w:bottom w:val="single" w:sz="4" w:space="0" w:color="auto"/>
              <w:right w:val="single" w:sz="4" w:space="0" w:color="auto"/>
            </w:tcBorders>
            <w:shd w:val="clear" w:color="000000" w:fill="FFFFFF"/>
          </w:tcPr>
          <w:p w14:paraId="44EEE19B" w14:textId="0D4FE484" w:rsidR="000F5993" w:rsidRDefault="000F5993" w:rsidP="000F5993">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Pr>
                <w:rFonts w:ascii="Segoe UI Light" w:eastAsia="Times New Roman" w:hAnsi="Segoe UI Light" w:cs="Segoe UI Light"/>
                <w:lang w:eastAsia="en-AU"/>
              </w:rPr>
              <w:t>#</w:t>
            </w:r>
            <w:r w:rsidRPr="000F5993">
              <w:rPr>
                <w:rFonts w:ascii="Segoe UI Light" w:eastAsia="Times New Roman" w:hAnsi="Segoe UI Light" w:cs="Segoe UI Light"/>
                <w:lang w:eastAsia="en-AU"/>
              </w:rPr>
              <w:t>directorsOfCorporateTrustee</w:t>
            </w:r>
            <w:r>
              <w:rPr>
                <w:rFonts w:ascii="Segoe UI Light" w:eastAsia="Times New Roman" w:hAnsi="Segoe UI Light" w:cs="Segoe UI Light"/>
                <w:lang w:eastAsia="en-AU"/>
              </w:rPr>
              <w:t>}}</w:t>
            </w:r>
          </w:p>
          <w:p w14:paraId="561CBF65" w14:textId="05E63DB1" w:rsidR="000F5993" w:rsidRDefault="000F5993" w:rsidP="000F5993">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eastAsia="en-AU"/>
              </w:rPr>
              <w:t>directorName</w:t>
            </w:r>
            <w:proofErr w:type="spellEnd"/>
            <w:r>
              <w:rPr>
                <w:rFonts w:ascii="Segoe UI Light" w:eastAsia="Times New Roman" w:hAnsi="Segoe UI Light" w:cs="Segoe UI Light"/>
                <w:lang w:eastAsia="en-AU"/>
              </w:rPr>
              <w:t>}}</w:t>
            </w:r>
          </w:p>
          <w:p w14:paraId="04D14768" w14:textId="13D3DD8C" w:rsidR="000F5993" w:rsidRPr="000F5993" w:rsidRDefault="000F5993" w:rsidP="000F5993">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eastAsia="en-AU"/>
              </w:rPr>
              <w:t>directorsOfCorporateTrustee</w:t>
            </w:r>
            <w:proofErr w:type="spellEnd"/>
            <w:r>
              <w:rPr>
                <w:rFonts w:ascii="Segoe UI Light" w:eastAsia="Times New Roman" w:hAnsi="Segoe UI Light" w:cs="Segoe UI Light"/>
                <w:lang w:eastAsia="en-AU"/>
              </w:rPr>
              <w:t>}}</w:t>
            </w:r>
            <w:r>
              <w:rPr>
                <w:rFonts w:ascii="Segoe UI Light" w:eastAsia="Times New Roman" w:hAnsi="Segoe UI Light" w:cs="Segoe UI Light"/>
                <w:lang w:eastAsia="en-AU"/>
              </w:rPr>
              <w:br/>
            </w:r>
            <w:r>
              <w:rPr>
                <w:rFonts w:ascii="Segoe UI Light" w:eastAsia="Times New Roman" w:hAnsi="Segoe UI Light" w:cs="Segoe UI Light"/>
                <w:lang w:eastAsia="en-AU"/>
              </w:rPr>
              <w:t>{{</w:t>
            </w: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isT</w:t>
            </w:r>
            <w:r w:rsidRPr="000F5993">
              <w:rPr>
                <w:rFonts w:ascii="Segoe UI Light" w:eastAsia="Times New Roman" w:hAnsi="Segoe UI Light" w:cs="Segoe UI Light"/>
                <w:lang w:val="en-US" w:eastAsia="en-AU"/>
              </w:rPr>
              <w:t>rusteeType</w:t>
            </w:r>
            <w:r>
              <w:rPr>
                <w:rFonts w:ascii="Segoe UI Light" w:eastAsia="Times New Roman" w:hAnsi="Segoe UI Light" w:cs="Segoe UI Light"/>
                <w:lang w:val="en-US" w:eastAsia="en-AU"/>
              </w:rPr>
              <w:t>Corporate</w:t>
            </w:r>
            <w:proofErr w:type="spellEnd"/>
            <w:r>
              <w:rPr>
                <w:rFonts w:ascii="Segoe UI Light" w:eastAsia="Times New Roman" w:hAnsi="Segoe UI Light" w:cs="Segoe UI Light"/>
                <w:lang w:eastAsia="en-AU"/>
              </w:rPr>
              <w:t>}}</w:t>
            </w:r>
          </w:p>
        </w:tc>
      </w:tr>
      <w:tr w:rsidR="000F5993" w:rsidRPr="000F5993" w14:paraId="066C9943" w14:textId="77777777" w:rsidTr="00EE7DE2">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tcPr>
          <w:p w14:paraId="6C2DDFC8" w14:textId="77777777" w:rsidR="000F5993" w:rsidRPr="000F5993" w:rsidRDefault="000F5993" w:rsidP="000F5993">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Distribution Received</w:t>
            </w:r>
          </w:p>
        </w:tc>
        <w:tc>
          <w:tcPr>
            <w:tcW w:w="2800" w:type="dxa"/>
            <w:tcBorders>
              <w:top w:val="nil"/>
              <w:left w:val="nil"/>
              <w:bottom w:val="single" w:sz="4" w:space="0" w:color="auto"/>
              <w:right w:val="single" w:sz="4" w:space="0" w:color="auto"/>
            </w:tcBorders>
            <w:shd w:val="clear" w:color="000000" w:fill="FFFFFF"/>
            <w:vAlign w:val="bottom"/>
          </w:tcPr>
          <w:p w14:paraId="36EEE8FA" w14:textId="6B95B546" w:rsidR="000F5993" w:rsidRPr="000F5993" w:rsidRDefault="000F5993" w:rsidP="000F5993">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val="en-US" w:eastAsia="en-AU"/>
              </w:rPr>
              <w:t>distributionReceived</w:t>
            </w:r>
            <w:proofErr w:type="spellEnd"/>
            <w:r>
              <w:rPr>
                <w:rFonts w:ascii="Segoe UI Light" w:eastAsia="Times New Roman" w:hAnsi="Segoe UI Light" w:cs="Segoe UI Light"/>
                <w:lang w:eastAsia="en-AU"/>
              </w:rPr>
              <w:t>}}</w:t>
            </w:r>
          </w:p>
        </w:tc>
      </w:tr>
      <w:tr w:rsidR="000F5993" w:rsidRPr="0065340A" w14:paraId="273DC086" w14:textId="77777777" w:rsidTr="00AB75D4">
        <w:trPr>
          <w:trHeight w:val="230"/>
        </w:trPr>
        <w:tc>
          <w:tcPr>
            <w:tcW w:w="6965" w:type="dxa"/>
            <w:tcBorders>
              <w:top w:val="nil"/>
              <w:left w:val="single" w:sz="4" w:space="0" w:color="auto"/>
              <w:bottom w:val="single" w:sz="4" w:space="0" w:color="auto"/>
              <w:right w:val="single" w:sz="4" w:space="0" w:color="auto"/>
            </w:tcBorders>
            <w:shd w:val="clear" w:color="000000" w:fill="FFFFFF"/>
            <w:vAlign w:val="bottom"/>
            <w:hideMark/>
          </w:tcPr>
          <w:p w14:paraId="0F405C09" w14:textId="77777777" w:rsidR="000F5993" w:rsidRPr="000F5993" w:rsidRDefault="000F5993" w:rsidP="000F5993">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Business Valuation</w:t>
            </w:r>
          </w:p>
        </w:tc>
        <w:tc>
          <w:tcPr>
            <w:tcW w:w="2800" w:type="dxa"/>
            <w:tcBorders>
              <w:top w:val="nil"/>
              <w:left w:val="nil"/>
              <w:bottom w:val="single" w:sz="4" w:space="0" w:color="auto"/>
              <w:right w:val="single" w:sz="4" w:space="0" w:color="auto"/>
            </w:tcBorders>
            <w:shd w:val="clear" w:color="000000" w:fill="FFFFFF"/>
            <w:vAlign w:val="bottom"/>
            <w:hideMark/>
          </w:tcPr>
          <w:p w14:paraId="33177DB1" w14:textId="3E24550D" w:rsidR="000F5993" w:rsidRPr="000F5993" w:rsidRDefault="000F5993" w:rsidP="000F5993">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sidR="006C0695" w:rsidRPr="006C0695">
              <w:rPr>
                <w:rFonts w:ascii="Segoe UI Light" w:eastAsia="Times New Roman" w:hAnsi="Segoe UI Light" w:cs="Segoe UI Light"/>
                <w:bCs/>
                <w:lang w:eastAsia="en-AU"/>
              </w:rPr>
              <w:t>businessValuation</w:t>
            </w:r>
            <w:proofErr w:type="spellEnd"/>
            <w:r>
              <w:rPr>
                <w:rFonts w:ascii="Segoe UI Light" w:eastAsia="Times New Roman" w:hAnsi="Segoe UI Light" w:cs="Segoe UI Light"/>
                <w:bCs/>
                <w:lang w:eastAsia="en-AU"/>
              </w:rPr>
              <w:t>}}</w:t>
            </w:r>
          </w:p>
        </w:tc>
      </w:tr>
    </w:tbl>
    <w:p w14:paraId="69874D36" w14:textId="00990560" w:rsidR="000F5993" w:rsidRDefault="000F5993" w:rsidP="000F5993"/>
    <w:p w14:paraId="0DF27FF6" w14:textId="39442D1C" w:rsidR="000F5993" w:rsidRPr="000F5993" w:rsidRDefault="000F5993" w:rsidP="000F5993">
      <w:r>
        <w:t>{{</w:t>
      </w:r>
      <w:r>
        <w:t>/</w:t>
      </w:r>
      <w:proofErr w:type="spellStart"/>
      <w:r>
        <w:t>clientBusinessTrust</w:t>
      </w:r>
      <w:proofErr w:type="spellEnd"/>
      <w:r>
        <w:t>}}</w:t>
      </w:r>
    </w:p>
    <w:p w14:paraId="55A43DA7" w14:textId="287B0055" w:rsidR="006C0695" w:rsidRDefault="006C0695" w:rsidP="006C0695">
      <w:r>
        <w:t>{{#</w:t>
      </w:r>
      <w:r>
        <w:t>partner</w:t>
      </w:r>
      <w:r>
        <w:t>BusinessTrust}}</w:t>
      </w:r>
    </w:p>
    <w:tbl>
      <w:tblPr>
        <w:tblW w:w="9765" w:type="dxa"/>
        <w:tblLook w:val="04A0" w:firstRow="1" w:lastRow="0" w:firstColumn="1" w:lastColumn="0" w:noHBand="0" w:noVBand="1"/>
      </w:tblPr>
      <w:tblGrid>
        <w:gridCol w:w="6668"/>
        <w:gridCol w:w="3097"/>
      </w:tblGrid>
      <w:tr w:rsidR="006C0695" w:rsidRPr="000F5993" w14:paraId="651AFA6E" w14:textId="77777777" w:rsidTr="00AB75D4">
        <w:trPr>
          <w:trHeight w:val="249"/>
        </w:trPr>
        <w:tc>
          <w:tcPr>
            <w:tcW w:w="6965"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18DE1007" w14:textId="77777777" w:rsidR="006C0695" w:rsidRPr="000F5993" w:rsidRDefault="006C0695" w:rsidP="00AB75D4">
            <w:pPr>
              <w:spacing w:line="240" w:lineRule="auto"/>
              <w:rPr>
                <w:rFonts w:ascii="Segoe UI Light" w:eastAsia="Times New Roman" w:hAnsi="Segoe UI Light" w:cs="Segoe UI Light"/>
                <w:b/>
                <w:bCs/>
                <w:color w:val="FFFFFF" w:themeColor="background1"/>
                <w:lang w:eastAsia="en-AU"/>
              </w:rPr>
            </w:pPr>
            <w:r w:rsidRPr="00B55B11">
              <w:rPr>
                <w:rFonts w:ascii="Segoe UI Light" w:eastAsia="Times New Roman" w:hAnsi="Segoe UI Light" w:cs="Segoe UI Light"/>
                <w:b/>
                <w:bCs/>
                <w:color w:val="FFFFFF" w:themeColor="background1"/>
                <w:lang w:eastAsia="en-AU"/>
              </w:rPr>
              <w:t>{{owner}}</w:t>
            </w:r>
          </w:p>
        </w:tc>
        <w:tc>
          <w:tcPr>
            <w:tcW w:w="2800" w:type="dxa"/>
            <w:tcBorders>
              <w:top w:val="single" w:sz="4" w:space="0" w:color="auto"/>
              <w:left w:val="nil"/>
              <w:bottom w:val="single" w:sz="4" w:space="0" w:color="auto"/>
              <w:right w:val="single" w:sz="4" w:space="0" w:color="auto"/>
            </w:tcBorders>
            <w:shd w:val="clear" w:color="auto" w:fill="004898"/>
            <w:vAlign w:val="bottom"/>
          </w:tcPr>
          <w:p w14:paraId="1A19A6A6" w14:textId="77777777" w:rsidR="006C0695" w:rsidRPr="000F5993" w:rsidRDefault="006C0695" w:rsidP="00AB75D4">
            <w:pPr>
              <w:spacing w:line="240" w:lineRule="auto"/>
              <w:rPr>
                <w:rFonts w:ascii="Segoe UI Light" w:eastAsia="Times New Roman" w:hAnsi="Segoe UI Light" w:cs="Segoe UI Light"/>
                <w:bCs/>
                <w:color w:val="FFFFFF" w:themeColor="background1"/>
                <w:lang w:eastAsia="en-AU"/>
              </w:rPr>
            </w:pPr>
          </w:p>
        </w:tc>
      </w:tr>
      <w:tr w:rsidR="006C0695" w:rsidRPr="000F5993" w14:paraId="0502F738" w14:textId="77777777" w:rsidTr="00AB75D4">
        <w:trPr>
          <w:trHeight w:val="249"/>
        </w:trPr>
        <w:tc>
          <w:tcPr>
            <w:tcW w:w="6965" w:type="dxa"/>
            <w:tcBorders>
              <w:top w:val="single" w:sz="4" w:space="0" w:color="auto"/>
              <w:left w:val="single" w:sz="4" w:space="0" w:color="auto"/>
              <w:bottom w:val="single" w:sz="4" w:space="0" w:color="auto"/>
              <w:right w:val="single" w:sz="4" w:space="0" w:color="auto"/>
            </w:tcBorders>
            <w:shd w:val="clear" w:color="000000" w:fill="FFFFFF"/>
            <w:vAlign w:val="bottom"/>
          </w:tcPr>
          <w:p w14:paraId="57063CC7" w14:textId="77777777" w:rsidR="006C0695" w:rsidRPr="000F5993" w:rsidRDefault="006C0695" w:rsidP="00AB75D4">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Business Name</w:t>
            </w:r>
          </w:p>
        </w:tc>
        <w:tc>
          <w:tcPr>
            <w:tcW w:w="2800" w:type="dxa"/>
            <w:tcBorders>
              <w:top w:val="single" w:sz="4" w:space="0" w:color="auto"/>
              <w:left w:val="nil"/>
              <w:bottom w:val="single" w:sz="4" w:space="0" w:color="auto"/>
              <w:right w:val="single" w:sz="4" w:space="0" w:color="auto"/>
            </w:tcBorders>
            <w:shd w:val="clear" w:color="000000" w:fill="FFFFFF"/>
            <w:vAlign w:val="bottom"/>
          </w:tcPr>
          <w:p w14:paraId="255690EF" w14:textId="77777777" w:rsidR="006C0695" w:rsidRPr="000F5993" w:rsidRDefault="006C0695"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w:t>
            </w:r>
            <w:proofErr w:type="spellStart"/>
            <w:r w:rsidRPr="00C601D3">
              <w:rPr>
                <w:rFonts w:ascii="Segoe UI Light" w:eastAsia="Times New Roman" w:hAnsi="Segoe UI Light" w:cs="Segoe UI Light"/>
                <w:bCs/>
                <w:lang w:eastAsia="en-AU"/>
              </w:rPr>
              <w:t>businessName</w:t>
            </w:r>
            <w:proofErr w:type="spellEnd"/>
            <w:r>
              <w:rPr>
                <w:rFonts w:ascii="Segoe UI Light" w:eastAsia="Times New Roman" w:hAnsi="Segoe UI Light" w:cs="Segoe UI Light"/>
                <w:bCs/>
                <w:lang w:eastAsia="en-AU"/>
              </w:rPr>
              <w:t>}}</w:t>
            </w:r>
          </w:p>
        </w:tc>
      </w:tr>
      <w:tr w:rsidR="006C0695" w:rsidRPr="000F5993" w14:paraId="3D788798"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hideMark/>
          </w:tcPr>
          <w:p w14:paraId="5DD2E361" w14:textId="77777777" w:rsidR="006C0695" w:rsidRPr="000F5993" w:rsidRDefault="006C0695" w:rsidP="00AB75D4">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ABN</w:t>
            </w:r>
          </w:p>
        </w:tc>
        <w:tc>
          <w:tcPr>
            <w:tcW w:w="2800" w:type="dxa"/>
            <w:tcBorders>
              <w:top w:val="nil"/>
              <w:left w:val="nil"/>
              <w:bottom w:val="single" w:sz="4" w:space="0" w:color="auto"/>
              <w:right w:val="single" w:sz="4" w:space="0" w:color="auto"/>
            </w:tcBorders>
            <w:shd w:val="clear" w:color="000000" w:fill="FFFFFF"/>
          </w:tcPr>
          <w:p w14:paraId="7E69D760" w14:textId="77777777" w:rsidR="006C0695" w:rsidRPr="000F5993" w:rsidRDefault="006C0695"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val="en-US" w:eastAsia="en-AU"/>
              </w:rPr>
              <w:t>aBN</w:t>
            </w:r>
            <w:proofErr w:type="spellEnd"/>
            <w:r>
              <w:rPr>
                <w:rFonts w:ascii="Segoe UI Light" w:eastAsia="Times New Roman" w:hAnsi="Segoe UI Light" w:cs="Segoe UI Light"/>
                <w:lang w:eastAsia="en-AU"/>
              </w:rPr>
              <w:t>}}</w:t>
            </w:r>
          </w:p>
        </w:tc>
      </w:tr>
      <w:tr w:rsidR="006C0695" w:rsidRPr="000F5993" w14:paraId="05EBEF87"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tcPr>
          <w:p w14:paraId="53F6A6A9" w14:textId="77777777" w:rsidR="006C0695" w:rsidRPr="000F5993" w:rsidRDefault="006C0695" w:rsidP="00AB75D4">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 xml:space="preserve">Business Address </w:t>
            </w:r>
          </w:p>
        </w:tc>
        <w:tc>
          <w:tcPr>
            <w:tcW w:w="2800" w:type="dxa"/>
            <w:tcBorders>
              <w:top w:val="nil"/>
              <w:left w:val="nil"/>
              <w:bottom w:val="single" w:sz="4" w:space="0" w:color="auto"/>
              <w:right w:val="single" w:sz="4" w:space="0" w:color="auto"/>
            </w:tcBorders>
            <w:shd w:val="clear" w:color="000000" w:fill="FFFFFF"/>
          </w:tcPr>
          <w:p w14:paraId="3864966F" w14:textId="77777777" w:rsidR="006C0695" w:rsidRPr="000F5993" w:rsidRDefault="006C0695"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F0F8C">
              <w:rPr>
                <w:rFonts w:ascii="Segoe UI Light" w:eastAsia="Times New Roman" w:hAnsi="Segoe UI Light" w:cs="Segoe UI Light"/>
                <w:lang w:val="en-US" w:eastAsia="en-AU"/>
              </w:rPr>
              <w:t>businessAddress</w:t>
            </w:r>
            <w:proofErr w:type="spellEnd"/>
            <w:r>
              <w:rPr>
                <w:rFonts w:ascii="Segoe UI Light" w:eastAsia="Times New Roman" w:hAnsi="Segoe UI Light" w:cs="Segoe UI Light"/>
                <w:lang w:eastAsia="en-AU"/>
              </w:rPr>
              <w:t>}} {{</w:t>
            </w:r>
            <w:proofErr w:type="spellStart"/>
            <w:r w:rsidRPr="005F0F8C">
              <w:rPr>
                <w:rFonts w:ascii="Segoe UI Light" w:eastAsia="Times New Roman" w:hAnsi="Segoe UI Light" w:cs="Segoe UI Light"/>
                <w:lang w:val="en-US" w:eastAsia="en-AU"/>
              </w:rPr>
              <w:t>postcodeSuburb</w:t>
            </w:r>
            <w:proofErr w:type="spellEnd"/>
            <w:r>
              <w:rPr>
                <w:rFonts w:ascii="Segoe UI Light" w:eastAsia="Times New Roman" w:hAnsi="Segoe UI Light" w:cs="Segoe UI Light"/>
                <w:lang w:eastAsia="en-AU"/>
              </w:rPr>
              <w:t>}}</w:t>
            </w:r>
          </w:p>
        </w:tc>
      </w:tr>
      <w:tr w:rsidR="006C0695" w:rsidRPr="000F5993" w14:paraId="238371A1"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tcPr>
          <w:p w14:paraId="4750C14B" w14:textId="77777777" w:rsidR="006C0695" w:rsidRPr="000F5993" w:rsidRDefault="006C0695" w:rsidP="00AB75D4">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Trustee type</w:t>
            </w:r>
          </w:p>
        </w:tc>
        <w:tc>
          <w:tcPr>
            <w:tcW w:w="2800" w:type="dxa"/>
            <w:tcBorders>
              <w:top w:val="nil"/>
              <w:left w:val="nil"/>
              <w:bottom w:val="single" w:sz="4" w:space="0" w:color="auto"/>
              <w:right w:val="single" w:sz="4" w:space="0" w:color="auto"/>
            </w:tcBorders>
            <w:shd w:val="clear" w:color="000000" w:fill="FFFFFF"/>
            <w:vAlign w:val="bottom"/>
          </w:tcPr>
          <w:p w14:paraId="00143D61" w14:textId="77777777" w:rsidR="006C0695" w:rsidRPr="000F5993" w:rsidRDefault="006C0695"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val="en-US" w:eastAsia="en-AU"/>
              </w:rPr>
              <w:t>trusteeType</w:t>
            </w:r>
            <w:proofErr w:type="spellEnd"/>
            <w:r>
              <w:rPr>
                <w:rFonts w:ascii="Segoe UI Light" w:eastAsia="Times New Roman" w:hAnsi="Segoe UI Light" w:cs="Segoe UI Light"/>
                <w:lang w:eastAsia="en-AU"/>
              </w:rPr>
              <w:t>}}</w:t>
            </w:r>
          </w:p>
        </w:tc>
      </w:tr>
      <w:tr w:rsidR="006C0695" w:rsidRPr="000F5993" w14:paraId="277B28E1"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tcPr>
          <w:p w14:paraId="04AAFA98" w14:textId="77777777" w:rsidR="006C0695" w:rsidRPr="000F5993" w:rsidRDefault="006C0695" w:rsidP="00AB75D4">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Name of Trustee/s</w:t>
            </w:r>
          </w:p>
        </w:tc>
        <w:tc>
          <w:tcPr>
            <w:tcW w:w="2800" w:type="dxa"/>
            <w:tcBorders>
              <w:top w:val="nil"/>
              <w:left w:val="nil"/>
              <w:bottom w:val="single" w:sz="4" w:space="0" w:color="auto"/>
              <w:right w:val="single" w:sz="4" w:space="0" w:color="auto"/>
            </w:tcBorders>
            <w:shd w:val="clear" w:color="000000" w:fill="FFFFFF"/>
          </w:tcPr>
          <w:p w14:paraId="2E5C56D0" w14:textId="77777777" w:rsidR="006C0695" w:rsidRPr="000F5993" w:rsidRDefault="006C0695"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val="en-US" w:eastAsia="en-AU"/>
              </w:rPr>
              <w:t>trusteeName</w:t>
            </w:r>
            <w:proofErr w:type="spellEnd"/>
            <w:r>
              <w:rPr>
                <w:rFonts w:ascii="Segoe UI Light" w:eastAsia="Times New Roman" w:hAnsi="Segoe UI Light" w:cs="Segoe UI Light"/>
                <w:lang w:eastAsia="en-AU"/>
              </w:rPr>
              <w:t>}}</w:t>
            </w:r>
          </w:p>
        </w:tc>
      </w:tr>
      <w:tr w:rsidR="006C0695" w:rsidRPr="000F5993" w14:paraId="3A9C1CD5"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tcPr>
          <w:p w14:paraId="3ADC05DF" w14:textId="77777777" w:rsidR="006C0695" w:rsidRPr="000F5993" w:rsidRDefault="006C0695"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{{#isT</w:t>
            </w:r>
            <w:proofErr w:type="spellStart"/>
            <w:r w:rsidRPr="000F5993">
              <w:rPr>
                <w:rFonts w:ascii="Segoe UI Light" w:eastAsia="Times New Roman" w:hAnsi="Segoe UI Light" w:cs="Segoe UI Light"/>
                <w:lang w:val="en-US" w:eastAsia="en-AU"/>
              </w:rPr>
              <w:t>rusteeType</w:t>
            </w:r>
            <w:r>
              <w:rPr>
                <w:rFonts w:ascii="Segoe UI Light" w:eastAsia="Times New Roman" w:hAnsi="Segoe UI Light" w:cs="Segoe UI Light"/>
                <w:lang w:val="en-US" w:eastAsia="en-AU"/>
              </w:rPr>
              <w:t>Corporate</w:t>
            </w:r>
            <w:proofErr w:type="spellEnd"/>
            <w:proofErr w:type="gramStart"/>
            <w:r>
              <w:rPr>
                <w:rFonts w:ascii="Segoe UI Light" w:eastAsia="Times New Roman" w:hAnsi="Segoe UI Light" w:cs="Segoe UI Light"/>
                <w:lang w:eastAsia="en-AU"/>
              </w:rPr>
              <w:t>}}</w:t>
            </w:r>
            <w:r w:rsidRPr="000F5993">
              <w:rPr>
                <w:rFonts w:ascii="Segoe UI Light" w:eastAsia="Times New Roman" w:hAnsi="Segoe UI Light" w:cs="Segoe UI Light"/>
                <w:lang w:eastAsia="en-AU"/>
              </w:rPr>
              <w:t>ACN</w:t>
            </w:r>
            <w:proofErr w:type="gramEnd"/>
          </w:p>
        </w:tc>
        <w:tc>
          <w:tcPr>
            <w:tcW w:w="2800" w:type="dxa"/>
            <w:tcBorders>
              <w:top w:val="nil"/>
              <w:left w:val="nil"/>
              <w:bottom w:val="single" w:sz="4" w:space="0" w:color="auto"/>
              <w:right w:val="single" w:sz="4" w:space="0" w:color="auto"/>
            </w:tcBorders>
            <w:shd w:val="clear" w:color="000000" w:fill="FFFFFF"/>
          </w:tcPr>
          <w:p w14:paraId="25DA1674" w14:textId="77777777" w:rsidR="006C0695" w:rsidRPr="000F5993" w:rsidRDefault="006C0695"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val="en-US" w:eastAsia="en-AU"/>
              </w:rPr>
              <w:t>aNC</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isT</w:t>
            </w:r>
            <w:r w:rsidRPr="000F5993">
              <w:rPr>
                <w:rFonts w:ascii="Segoe UI Light" w:eastAsia="Times New Roman" w:hAnsi="Segoe UI Light" w:cs="Segoe UI Light"/>
                <w:lang w:val="en-US" w:eastAsia="en-AU"/>
              </w:rPr>
              <w:t>rusteeType</w:t>
            </w:r>
            <w:r>
              <w:rPr>
                <w:rFonts w:ascii="Segoe UI Light" w:eastAsia="Times New Roman" w:hAnsi="Segoe UI Light" w:cs="Segoe UI Light"/>
                <w:lang w:val="en-US" w:eastAsia="en-AU"/>
              </w:rPr>
              <w:t>Corporate</w:t>
            </w:r>
            <w:proofErr w:type="spellEnd"/>
            <w:r>
              <w:rPr>
                <w:rFonts w:ascii="Segoe UI Light" w:eastAsia="Times New Roman" w:hAnsi="Segoe UI Light" w:cs="Segoe UI Light"/>
                <w:lang w:eastAsia="en-AU"/>
              </w:rPr>
              <w:t>}}</w:t>
            </w:r>
          </w:p>
        </w:tc>
      </w:tr>
      <w:tr w:rsidR="006C0695" w:rsidRPr="000F5993" w14:paraId="7AC84BC4"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tcPr>
          <w:p w14:paraId="120AF62B" w14:textId="50519985" w:rsidR="006C0695" w:rsidRPr="000F5993" w:rsidRDefault="006C0695"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{{#isT</w:t>
            </w:r>
            <w:proofErr w:type="spellStart"/>
            <w:r w:rsidRPr="000F5993">
              <w:rPr>
                <w:rFonts w:ascii="Segoe UI Light" w:eastAsia="Times New Roman" w:hAnsi="Segoe UI Light" w:cs="Segoe UI Light"/>
                <w:lang w:val="en-US" w:eastAsia="en-AU"/>
              </w:rPr>
              <w:t>rusteeType</w:t>
            </w:r>
            <w:r>
              <w:rPr>
                <w:rFonts w:ascii="Segoe UI Light" w:eastAsia="Times New Roman" w:hAnsi="Segoe UI Light" w:cs="Segoe UI Light"/>
                <w:lang w:val="en-US" w:eastAsia="en-AU"/>
              </w:rPr>
              <w:t>Corporate</w:t>
            </w:r>
            <w:proofErr w:type="spellEnd"/>
            <w:proofErr w:type="gramStart"/>
            <w:r>
              <w:rPr>
                <w:rFonts w:ascii="Segoe UI Light" w:eastAsia="Times New Roman" w:hAnsi="Segoe UI Light" w:cs="Segoe UI Light"/>
                <w:lang w:eastAsia="en-AU"/>
              </w:rPr>
              <w:t>}}</w:t>
            </w:r>
            <w:r w:rsidRPr="000F5993">
              <w:rPr>
                <w:rFonts w:ascii="Segoe UI Light" w:eastAsia="Times New Roman" w:hAnsi="Segoe UI Light" w:cs="Segoe UI Light"/>
                <w:lang w:eastAsia="en-AU"/>
              </w:rPr>
              <w:t>Names</w:t>
            </w:r>
            <w:proofErr w:type="gramEnd"/>
            <w:r w:rsidRPr="000F5993">
              <w:rPr>
                <w:rFonts w:ascii="Segoe UI Light" w:eastAsia="Times New Roman" w:hAnsi="Segoe UI Light" w:cs="Segoe UI Light"/>
                <w:lang w:eastAsia="en-AU"/>
              </w:rPr>
              <w:t xml:space="preserve"> of Directors </w:t>
            </w:r>
          </w:p>
        </w:tc>
        <w:tc>
          <w:tcPr>
            <w:tcW w:w="2800" w:type="dxa"/>
            <w:tcBorders>
              <w:top w:val="nil"/>
              <w:left w:val="nil"/>
              <w:bottom w:val="single" w:sz="4" w:space="0" w:color="auto"/>
              <w:right w:val="single" w:sz="4" w:space="0" w:color="auto"/>
            </w:tcBorders>
            <w:shd w:val="clear" w:color="000000" w:fill="FFFFFF"/>
          </w:tcPr>
          <w:p w14:paraId="49927A7B" w14:textId="77777777" w:rsidR="006C0695" w:rsidRDefault="006C0695"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0F5993">
              <w:rPr>
                <w:rFonts w:ascii="Segoe UI Light" w:eastAsia="Times New Roman" w:hAnsi="Segoe UI Light" w:cs="Segoe UI Light"/>
                <w:lang w:eastAsia="en-AU"/>
              </w:rPr>
              <w:t>directorsOfCorporateTrustee</w:t>
            </w:r>
            <w:r>
              <w:rPr>
                <w:rFonts w:ascii="Segoe UI Light" w:eastAsia="Times New Roman" w:hAnsi="Segoe UI Light" w:cs="Segoe UI Light"/>
                <w:lang w:eastAsia="en-AU"/>
              </w:rPr>
              <w:t>}}</w:t>
            </w:r>
          </w:p>
          <w:p w14:paraId="137196A1" w14:textId="77777777" w:rsidR="006C0695" w:rsidRDefault="006C0695"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eastAsia="en-AU"/>
              </w:rPr>
              <w:t>directorName</w:t>
            </w:r>
            <w:proofErr w:type="spellEnd"/>
            <w:r>
              <w:rPr>
                <w:rFonts w:ascii="Segoe UI Light" w:eastAsia="Times New Roman" w:hAnsi="Segoe UI Light" w:cs="Segoe UI Light"/>
                <w:lang w:eastAsia="en-AU"/>
              </w:rPr>
              <w:t>}}</w:t>
            </w:r>
          </w:p>
          <w:p w14:paraId="07AC5F15" w14:textId="77777777" w:rsidR="006C0695" w:rsidRPr="000F5993" w:rsidRDefault="006C0695"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eastAsia="en-AU"/>
              </w:rPr>
              <w:t>directorsOfCorporateTrustee</w:t>
            </w:r>
            <w:proofErr w:type="spellEnd"/>
            <w:r>
              <w:rPr>
                <w:rFonts w:ascii="Segoe UI Light" w:eastAsia="Times New Roman" w:hAnsi="Segoe UI Light" w:cs="Segoe UI Light"/>
                <w:lang w:eastAsia="en-AU"/>
              </w:rPr>
              <w:t>}}</w:t>
            </w:r>
            <w:r>
              <w:rPr>
                <w:rFonts w:ascii="Segoe UI Light" w:eastAsia="Times New Roman" w:hAnsi="Segoe UI Light" w:cs="Segoe UI Light"/>
                <w:lang w:eastAsia="en-AU"/>
              </w:rPr>
              <w:br/>
              <w:t>{{/</w:t>
            </w:r>
            <w:proofErr w:type="spellStart"/>
            <w:r>
              <w:rPr>
                <w:rFonts w:ascii="Segoe UI Light" w:eastAsia="Times New Roman" w:hAnsi="Segoe UI Light" w:cs="Segoe UI Light"/>
                <w:lang w:eastAsia="en-AU"/>
              </w:rPr>
              <w:t>isT</w:t>
            </w:r>
            <w:r w:rsidRPr="000F5993">
              <w:rPr>
                <w:rFonts w:ascii="Segoe UI Light" w:eastAsia="Times New Roman" w:hAnsi="Segoe UI Light" w:cs="Segoe UI Light"/>
                <w:lang w:val="en-US" w:eastAsia="en-AU"/>
              </w:rPr>
              <w:t>rusteeType</w:t>
            </w:r>
            <w:r>
              <w:rPr>
                <w:rFonts w:ascii="Segoe UI Light" w:eastAsia="Times New Roman" w:hAnsi="Segoe UI Light" w:cs="Segoe UI Light"/>
                <w:lang w:val="en-US" w:eastAsia="en-AU"/>
              </w:rPr>
              <w:t>Corporate</w:t>
            </w:r>
            <w:proofErr w:type="spellEnd"/>
            <w:r>
              <w:rPr>
                <w:rFonts w:ascii="Segoe UI Light" w:eastAsia="Times New Roman" w:hAnsi="Segoe UI Light" w:cs="Segoe UI Light"/>
                <w:lang w:eastAsia="en-AU"/>
              </w:rPr>
              <w:t>}}</w:t>
            </w:r>
          </w:p>
        </w:tc>
      </w:tr>
      <w:tr w:rsidR="006C0695" w:rsidRPr="000F5993" w14:paraId="2350D400" w14:textId="77777777" w:rsidTr="00AB75D4">
        <w:trPr>
          <w:trHeight w:val="275"/>
        </w:trPr>
        <w:tc>
          <w:tcPr>
            <w:tcW w:w="6965" w:type="dxa"/>
            <w:tcBorders>
              <w:top w:val="nil"/>
              <w:left w:val="single" w:sz="4" w:space="0" w:color="auto"/>
              <w:bottom w:val="single" w:sz="4" w:space="0" w:color="auto"/>
              <w:right w:val="single" w:sz="4" w:space="0" w:color="auto"/>
            </w:tcBorders>
            <w:shd w:val="clear" w:color="000000" w:fill="FFFFFF"/>
            <w:vAlign w:val="bottom"/>
          </w:tcPr>
          <w:p w14:paraId="710FA5AC" w14:textId="77777777" w:rsidR="006C0695" w:rsidRPr="000F5993" w:rsidRDefault="006C0695" w:rsidP="00AB75D4">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Distribution Received</w:t>
            </w:r>
          </w:p>
        </w:tc>
        <w:tc>
          <w:tcPr>
            <w:tcW w:w="2800" w:type="dxa"/>
            <w:tcBorders>
              <w:top w:val="nil"/>
              <w:left w:val="nil"/>
              <w:bottom w:val="single" w:sz="4" w:space="0" w:color="auto"/>
              <w:right w:val="single" w:sz="4" w:space="0" w:color="auto"/>
            </w:tcBorders>
            <w:shd w:val="clear" w:color="000000" w:fill="FFFFFF"/>
            <w:vAlign w:val="bottom"/>
          </w:tcPr>
          <w:p w14:paraId="0053A0EA" w14:textId="77777777" w:rsidR="006C0695" w:rsidRPr="000F5993" w:rsidRDefault="006C0695"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val="en-US" w:eastAsia="en-AU"/>
              </w:rPr>
              <w:t>distributionReceived</w:t>
            </w:r>
            <w:proofErr w:type="spellEnd"/>
            <w:r>
              <w:rPr>
                <w:rFonts w:ascii="Segoe UI Light" w:eastAsia="Times New Roman" w:hAnsi="Segoe UI Light" w:cs="Segoe UI Light"/>
                <w:lang w:eastAsia="en-AU"/>
              </w:rPr>
              <w:t>}}</w:t>
            </w:r>
          </w:p>
        </w:tc>
      </w:tr>
      <w:tr w:rsidR="006C0695" w:rsidRPr="0065340A" w14:paraId="08098CA9" w14:textId="77777777" w:rsidTr="00AB75D4">
        <w:trPr>
          <w:trHeight w:val="230"/>
        </w:trPr>
        <w:tc>
          <w:tcPr>
            <w:tcW w:w="6965" w:type="dxa"/>
            <w:tcBorders>
              <w:top w:val="nil"/>
              <w:left w:val="single" w:sz="4" w:space="0" w:color="auto"/>
              <w:bottom w:val="single" w:sz="4" w:space="0" w:color="auto"/>
              <w:right w:val="single" w:sz="4" w:space="0" w:color="auto"/>
            </w:tcBorders>
            <w:shd w:val="clear" w:color="000000" w:fill="FFFFFF"/>
            <w:vAlign w:val="bottom"/>
            <w:hideMark/>
          </w:tcPr>
          <w:p w14:paraId="6EE1D72B" w14:textId="77777777" w:rsidR="006C0695" w:rsidRPr="000F5993" w:rsidRDefault="006C0695" w:rsidP="00AB75D4">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Business Valuation</w:t>
            </w:r>
          </w:p>
        </w:tc>
        <w:tc>
          <w:tcPr>
            <w:tcW w:w="2800" w:type="dxa"/>
            <w:tcBorders>
              <w:top w:val="nil"/>
              <w:left w:val="nil"/>
              <w:bottom w:val="single" w:sz="4" w:space="0" w:color="auto"/>
              <w:right w:val="single" w:sz="4" w:space="0" w:color="auto"/>
            </w:tcBorders>
            <w:shd w:val="clear" w:color="000000" w:fill="FFFFFF"/>
            <w:vAlign w:val="bottom"/>
            <w:hideMark/>
          </w:tcPr>
          <w:p w14:paraId="69088CAC" w14:textId="77777777" w:rsidR="006C0695" w:rsidRPr="000F5993" w:rsidRDefault="006C0695"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sidRPr="006C0695">
              <w:rPr>
                <w:rFonts w:ascii="Segoe UI Light" w:eastAsia="Times New Roman" w:hAnsi="Segoe UI Light" w:cs="Segoe UI Light"/>
                <w:bCs/>
                <w:lang w:eastAsia="en-AU"/>
              </w:rPr>
              <w:t>businessValuation</w:t>
            </w:r>
            <w:proofErr w:type="spellEnd"/>
            <w:r>
              <w:rPr>
                <w:rFonts w:ascii="Segoe UI Light" w:eastAsia="Times New Roman" w:hAnsi="Segoe UI Light" w:cs="Segoe UI Light"/>
                <w:bCs/>
                <w:lang w:eastAsia="en-AU"/>
              </w:rPr>
              <w:t>}}</w:t>
            </w:r>
          </w:p>
        </w:tc>
      </w:tr>
    </w:tbl>
    <w:p w14:paraId="7165F1A1" w14:textId="77777777" w:rsidR="006C0695" w:rsidRDefault="006C0695" w:rsidP="006C0695"/>
    <w:p w14:paraId="6EF39D34" w14:textId="5979B9BD" w:rsidR="006C0695" w:rsidRPr="000F5993" w:rsidRDefault="006C0695" w:rsidP="006C0695">
      <w:r>
        <w:t>{{/</w:t>
      </w:r>
      <w:proofErr w:type="spellStart"/>
      <w:r>
        <w:t>partner</w:t>
      </w:r>
      <w:r>
        <w:t>BusinessTrust</w:t>
      </w:r>
      <w:proofErr w:type="spellEnd"/>
      <w:r>
        <w:t>}}</w:t>
      </w:r>
    </w:p>
    <w:p w14:paraId="4D2E6526" w14:textId="77777777" w:rsidR="00B55B11" w:rsidRPr="00C601D3" w:rsidRDefault="00B55B11" w:rsidP="00C601D3"/>
    <w:p w14:paraId="174D5232" w14:textId="77777777" w:rsidR="00C601D3" w:rsidRPr="00011467" w:rsidRDefault="00C601D3" w:rsidP="00011467"/>
    <w:p w14:paraId="4B65C273" w14:textId="0B8C595D" w:rsidR="00175EC5" w:rsidRDefault="00175EC5" w:rsidP="006163FD">
      <w:pPr>
        <w:pStyle w:val="Heading1"/>
        <w:numPr>
          <w:ilvl w:val="0"/>
          <w:numId w:val="0"/>
        </w:numPr>
        <w:suppressAutoHyphens w:val="0"/>
        <w:spacing w:line="240" w:lineRule="auto"/>
        <w:jc w:val="both"/>
        <w:rPr>
          <w:rFonts w:ascii="Segoe UI Light" w:hAnsi="Segoe UI Light" w:cs="Segoe UI Light"/>
          <w:color w:val="0066CC"/>
        </w:rPr>
      </w:pPr>
      <w:r>
        <w:rPr>
          <w:rFonts w:ascii="Segoe UI Light" w:hAnsi="Segoe UI Light" w:cs="Segoe UI Light"/>
          <w:color w:val="0066CC"/>
        </w:rPr>
        <w:t>Self Managed Super fund (SMSF)</w:t>
      </w:r>
    </w:p>
    <w:p w14:paraId="19E18CB2" w14:textId="2F21AA99" w:rsidR="00175EC5" w:rsidRDefault="00175EC5" w:rsidP="00175EC5">
      <w:pPr>
        <w:pStyle w:val="Heading1"/>
        <w:jc w:val="both"/>
        <w:rPr>
          <w:rFonts w:ascii="Segoe UI Light" w:hAnsi="Segoe UI Light" w:cs="Segoe UI Light"/>
          <w:b/>
          <w:bCs w:val="0"/>
          <w:color w:val="0066CC"/>
          <w:sz w:val="24"/>
          <w:szCs w:val="24"/>
        </w:rPr>
      </w:pPr>
      <w:r>
        <w:rPr>
          <w:rFonts w:ascii="Segoe UI Light" w:hAnsi="Segoe UI Light" w:cs="Segoe UI Light"/>
          <w:b/>
          <w:bCs w:val="0"/>
          <w:color w:val="0066CC"/>
          <w:sz w:val="24"/>
          <w:szCs w:val="24"/>
        </w:rPr>
        <w:t>FUND DETAILS</w:t>
      </w:r>
    </w:p>
    <w:tbl>
      <w:tblPr>
        <w:tblW w:w="9765" w:type="dxa"/>
        <w:tblLook w:val="04A0" w:firstRow="1" w:lastRow="0" w:firstColumn="1" w:lastColumn="0" w:noHBand="0" w:noVBand="1"/>
      </w:tblPr>
      <w:tblGrid>
        <w:gridCol w:w="6197"/>
        <w:gridCol w:w="4259"/>
      </w:tblGrid>
      <w:tr w:rsidR="00175EC5" w:rsidRPr="00486BBF" w14:paraId="566241ED" w14:textId="77777777" w:rsidTr="008D75EA">
        <w:trPr>
          <w:trHeight w:val="249"/>
        </w:trPr>
        <w:tc>
          <w:tcPr>
            <w:tcW w:w="69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CDF571C" w14:textId="77777777" w:rsidR="00175EC5" w:rsidRPr="00486BBF" w:rsidRDefault="00175EC5" w:rsidP="00AD5ACD">
            <w:pPr>
              <w:spacing w:line="240" w:lineRule="auto"/>
              <w:rPr>
                <w:rFonts w:ascii="Segoe UI Light" w:eastAsia="Times New Roman" w:hAnsi="Segoe UI Light" w:cs="Segoe UI Light"/>
                <w:lang w:eastAsia="en-AU"/>
              </w:rPr>
            </w:pPr>
            <w:r w:rsidRPr="00486BBF">
              <w:rPr>
                <w:rFonts w:ascii="Segoe UI Light" w:eastAsia="Times New Roman" w:hAnsi="Segoe UI Light" w:cs="Segoe UI Light"/>
                <w:lang w:eastAsia="en-AU"/>
              </w:rPr>
              <w:t>Name of Fund</w:t>
            </w:r>
          </w:p>
        </w:tc>
        <w:tc>
          <w:tcPr>
            <w:tcW w:w="2800" w:type="dxa"/>
            <w:tcBorders>
              <w:top w:val="single" w:sz="4" w:space="0" w:color="auto"/>
              <w:left w:val="nil"/>
              <w:bottom w:val="single" w:sz="4" w:space="0" w:color="auto"/>
              <w:right w:val="single" w:sz="4" w:space="0" w:color="auto"/>
            </w:tcBorders>
            <w:shd w:val="clear" w:color="000000" w:fill="FFFFFF"/>
            <w:vAlign w:val="bottom"/>
            <w:hideMark/>
          </w:tcPr>
          <w:p w14:paraId="1F1DD432" w14:textId="3C99CEA7" w:rsidR="00175EC5" w:rsidRPr="00486BBF" w:rsidRDefault="00175EC5" w:rsidP="00AD5ACD">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SMSFfund</w:t>
            </w:r>
            <w:r w:rsidR="007A01F0">
              <w:rPr>
                <w:rFonts w:ascii="Segoe UI Light" w:eastAsia="Times New Roman" w:hAnsi="Segoe UI Light" w:cs="Segoe UI Light"/>
                <w:bCs/>
                <w:lang w:eastAsia="en-AU"/>
              </w:rPr>
              <w:t>N</w:t>
            </w:r>
            <w:r>
              <w:rPr>
                <w:rFonts w:ascii="Segoe UI Light" w:eastAsia="Times New Roman" w:hAnsi="Segoe UI Light" w:cs="Segoe UI Light"/>
                <w:bCs/>
                <w:lang w:eastAsia="en-AU"/>
              </w:rPr>
              <w:t>ame</w:t>
            </w:r>
            <w:proofErr w:type="spellEnd"/>
            <w:r>
              <w:rPr>
                <w:rFonts w:ascii="Segoe UI Light" w:eastAsia="Times New Roman" w:hAnsi="Segoe UI Light" w:cs="Segoe UI Light"/>
                <w:bCs/>
                <w:lang w:eastAsia="en-AU"/>
              </w:rPr>
              <w:t>}}</w:t>
            </w:r>
            <w:r w:rsidRPr="00486BBF">
              <w:rPr>
                <w:rFonts w:ascii="Segoe UI Light" w:eastAsia="Times New Roman" w:hAnsi="Segoe UI Light" w:cs="Segoe UI Light"/>
                <w:bCs/>
                <w:lang w:eastAsia="en-AU"/>
              </w:rPr>
              <w:t xml:space="preserve"> </w:t>
            </w:r>
          </w:p>
        </w:tc>
      </w:tr>
      <w:tr w:rsidR="00175EC5" w:rsidRPr="00486BBF" w14:paraId="430FC90F" w14:textId="77777777" w:rsidTr="008D75EA">
        <w:trPr>
          <w:trHeight w:val="275"/>
        </w:trPr>
        <w:tc>
          <w:tcPr>
            <w:tcW w:w="6965"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1288110B" w14:textId="77777777" w:rsidR="00175EC5" w:rsidRPr="00486BBF" w:rsidRDefault="00175EC5" w:rsidP="00AD5ACD">
            <w:pPr>
              <w:spacing w:line="240" w:lineRule="auto"/>
              <w:rPr>
                <w:rFonts w:ascii="Segoe UI Light" w:eastAsia="Times New Roman" w:hAnsi="Segoe UI Light" w:cs="Segoe UI Light"/>
                <w:lang w:eastAsia="en-AU"/>
              </w:rPr>
            </w:pPr>
            <w:r w:rsidRPr="00486BBF">
              <w:rPr>
                <w:rFonts w:ascii="Segoe UI Light" w:eastAsia="Times New Roman" w:hAnsi="Segoe UI Light" w:cs="Segoe UI Light"/>
                <w:lang w:eastAsia="en-AU"/>
              </w:rPr>
              <w:t>ABN</w:t>
            </w:r>
          </w:p>
        </w:tc>
        <w:tc>
          <w:tcPr>
            <w:tcW w:w="2800" w:type="dxa"/>
            <w:tcBorders>
              <w:top w:val="nil"/>
              <w:left w:val="nil"/>
              <w:bottom w:val="single" w:sz="4" w:space="0" w:color="auto"/>
              <w:right w:val="single" w:sz="4" w:space="0" w:color="auto"/>
            </w:tcBorders>
            <w:shd w:val="clear" w:color="000000" w:fill="FFFFFF"/>
            <w:hideMark/>
          </w:tcPr>
          <w:p w14:paraId="090294B6" w14:textId="72385602" w:rsidR="00175EC5" w:rsidRPr="00486BBF" w:rsidRDefault="00175EC5"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{{SMSFABN}}</w:t>
            </w:r>
          </w:p>
        </w:tc>
      </w:tr>
      <w:tr w:rsidR="00175EC5" w:rsidRPr="00486BBF" w14:paraId="4E7E9E97" w14:textId="77777777" w:rsidTr="008D75EA">
        <w:trPr>
          <w:trHeight w:val="275"/>
        </w:trPr>
        <w:tc>
          <w:tcPr>
            <w:tcW w:w="696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4FA10E1A" w14:textId="77777777" w:rsidR="00175EC5" w:rsidRPr="004C0364" w:rsidRDefault="00175EC5" w:rsidP="00AD5ACD">
            <w:pPr>
              <w:spacing w:line="240" w:lineRule="auto"/>
              <w:rPr>
                <w:rFonts w:ascii="Segoe UI Light" w:eastAsia="Times New Roman" w:hAnsi="Segoe UI Light" w:cs="Segoe UI Light"/>
                <w:lang w:eastAsia="en-AU"/>
              </w:rPr>
            </w:pPr>
            <w:r w:rsidRPr="004C0364">
              <w:rPr>
                <w:rFonts w:ascii="Segoe UI Light" w:eastAsia="Times New Roman" w:hAnsi="Segoe UI Light" w:cs="Segoe UI Light"/>
                <w:lang w:eastAsia="en-AU"/>
              </w:rPr>
              <w:t>Registered Office</w:t>
            </w:r>
          </w:p>
        </w:tc>
        <w:tc>
          <w:tcPr>
            <w:tcW w:w="2800" w:type="dxa"/>
            <w:tcBorders>
              <w:top w:val="nil"/>
              <w:left w:val="nil"/>
              <w:bottom w:val="single" w:sz="4" w:space="0" w:color="auto"/>
              <w:right w:val="single" w:sz="4" w:space="0" w:color="auto"/>
            </w:tcBorders>
            <w:shd w:val="clear" w:color="000000" w:fill="FFFFFF"/>
          </w:tcPr>
          <w:p w14:paraId="70A6EA7D" w14:textId="208C94D5" w:rsidR="00175EC5" w:rsidRPr="00486BBF" w:rsidRDefault="00175EC5"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SMSFRegisterOffice</w:t>
            </w:r>
            <w:proofErr w:type="spellEnd"/>
            <w:r>
              <w:rPr>
                <w:rFonts w:ascii="Segoe UI Light" w:eastAsia="Times New Roman" w:hAnsi="Segoe UI Light" w:cs="Segoe UI Light"/>
                <w:bCs/>
                <w:lang w:eastAsia="en-AU"/>
              </w:rPr>
              <w:t>}}</w:t>
            </w:r>
          </w:p>
        </w:tc>
      </w:tr>
      <w:tr w:rsidR="00175EC5" w:rsidRPr="00486BBF" w14:paraId="200D4D9D" w14:textId="77777777" w:rsidTr="008D75EA">
        <w:trPr>
          <w:trHeight w:val="275"/>
        </w:trPr>
        <w:tc>
          <w:tcPr>
            <w:tcW w:w="696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6A96F752" w14:textId="77777777" w:rsidR="00175EC5" w:rsidRPr="004C0364" w:rsidRDefault="00175EC5" w:rsidP="00AD5ACD">
            <w:pPr>
              <w:spacing w:line="240" w:lineRule="auto"/>
              <w:rPr>
                <w:rFonts w:ascii="Segoe UI Light" w:eastAsia="Times New Roman" w:hAnsi="Segoe UI Light" w:cs="Segoe UI Light"/>
                <w:lang w:eastAsia="en-AU"/>
              </w:rPr>
            </w:pPr>
            <w:r w:rsidRPr="004C0364">
              <w:rPr>
                <w:rFonts w:ascii="Segoe UI Light" w:eastAsia="Times New Roman" w:hAnsi="Segoe UI Light" w:cs="Segoe UI Light"/>
                <w:lang w:eastAsia="en-AU"/>
              </w:rPr>
              <w:t>Place Of Business</w:t>
            </w:r>
          </w:p>
        </w:tc>
        <w:tc>
          <w:tcPr>
            <w:tcW w:w="2800" w:type="dxa"/>
            <w:tcBorders>
              <w:top w:val="nil"/>
              <w:left w:val="nil"/>
              <w:bottom w:val="single" w:sz="4" w:space="0" w:color="auto"/>
              <w:right w:val="single" w:sz="4" w:space="0" w:color="auto"/>
            </w:tcBorders>
            <w:shd w:val="clear" w:color="000000" w:fill="FFFFFF"/>
          </w:tcPr>
          <w:p w14:paraId="3C9AF748" w14:textId="5AAA6522" w:rsidR="00175EC5" w:rsidRPr="00486BBF" w:rsidRDefault="00175EC5"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SMSFBusinessPlace</w:t>
            </w:r>
            <w:proofErr w:type="spellEnd"/>
            <w:r>
              <w:rPr>
                <w:rFonts w:ascii="Segoe UI Light" w:eastAsia="Times New Roman" w:hAnsi="Segoe UI Light" w:cs="Segoe UI Light"/>
                <w:bCs/>
                <w:lang w:eastAsia="en-AU"/>
              </w:rPr>
              <w:t>}}</w:t>
            </w:r>
          </w:p>
        </w:tc>
      </w:tr>
      <w:tr w:rsidR="00175EC5" w:rsidRPr="00486BBF" w14:paraId="2BAB9F8A" w14:textId="77777777" w:rsidTr="008D75EA">
        <w:trPr>
          <w:trHeight w:val="275"/>
        </w:trPr>
        <w:tc>
          <w:tcPr>
            <w:tcW w:w="696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39674C50" w14:textId="77777777" w:rsidR="00175EC5" w:rsidRPr="004C0364" w:rsidRDefault="00175EC5" w:rsidP="00AD5ACD">
            <w:pPr>
              <w:spacing w:line="240" w:lineRule="auto"/>
              <w:rPr>
                <w:rFonts w:ascii="Segoe UI Light" w:eastAsia="Times New Roman" w:hAnsi="Segoe UI Light" w:cs="Segoe UI Light"/>
                <w:lang w:eastAsia="en-AU"/>
              </w:rPr>
            </w:pPr>
            <w:r w:rsidRPr="00486BBF">
              <w:rPr>
                <w:rFonts w:ascii="Segoe UI Light" w:eastAsia="Times New Roman" w:hAnsi="Segoe UI Light" w:cs="Segoe UI Light"/>
                <w:lang w:eastAsia="en-AU"/>
              </w:rPr>
              <w:t>Establishment date</w:t>
            </w:r>
          </w:p>
        </w:tc>
        <w:tc>
          <w:tcPr>
            <w:tcW w:w="2800" w:type="dxa"/>
            <w:tcBorders>
              <w:top w:val="nil"/>
              <w:left w:val="nil"/>
              <w:bottom w:val="single" w:sz="4" w:space="0" w:color="auto"/>
              <w:right w:val="single" w:sz="4" w:space="0" w:color="auto"/>
            </w:tcBorders>
            <w:shd w:val="clear" w:color="000000" w:fill="FFFFFF"/>
            <w:vAlign w:val="bottom"/>
          </w:tcPr>
          <w:p w14:paraId="4AE76F74" w14:textId="22A2A481" w:rsidR="00175EC5" w:rsidRPr="00486BBF" w:rsidRDefault="00175EC5"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SMSFEstablishmentdate</w:t>
            </w:r>
            <w:proofErr w:type="spellEnd"/>
            <w:r>
              <w:rPr>
                <w:rFonts w:ascii="Segoe UI Light" w:eastAsia="Times New Roman" w:hAnsi="Segoe UI Light" w:cs="Segoe UI Light"/>
                <w:bCs/>
                <w:lang w:eastAsia="en-AU"/>
              </w:rPr>
              <w:t>}}</w:t>
            </w:r>
          </w:p>
        </w:tc>
      </w:tr>
      <w:tr w:rsidR="00175EC5" w:rsidRPr="00486BBF" w14:paraId="2DFD5B77" w14:textId="77777777" w:rsidTr="008D75EA">
        <w:trPr>
          <w:trHeight w:val="275"/>
        </w:trPr>
        <w:tc>
          <w:tcPr>
            <w:tcW w:w="6965"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72144846" w14:textId="77777777" w:rsidR="00175EC5" w:rsidRPr="00486BBF" w:rsidRDefault="00175EC5" w:rsidP="00AD5ACD">
            <w:pPr>
              <w:spacing w:line="240" w:lineRule="auto"/>
              <w:rPr>
                <w:rFonts w:ascii="Segoe UI Light" w:eastAsia="Times New Roman" w:hAnsi="Segoe UI Light" w:cs="Segoe UI Light"/>
                <w:lang w:eastAsia="en-AU"/>
              </w:rPr>
            </w:pPr>
            <w:r w:rsidRPr="00486BBF">
              <w:rPr>
                <w:rFonts w:ascii="Segoe UI Light" w:eastAsia="Times New Roman" w:hAnsi="Segoe UI Light" w:cs="Segoe UI Light"/>
                <w:lang w:eastAsia="en-AU"/>
              </w:rPr>
              <w:t xml:space="preserve">Trustee type </w:t>
            </w:r>
          </w:p>
        </w:tc>
        <w:tc>
          <w:tcPr>
            <w:tcW w:w="2800" w:type="dxa"/>
            <w:tcBorders>
              <w:top w:val="nil"/>
              <w:left w:val="nil"/>
              <w:bottom w:val="single" w:sz="4" w:space="0" w:color="auto"/>
              <w:right w:val="single" w:sz="4" w:space="0" w:color="auto"/>
            </w:tcBorders>
            <w:shd w:val="clear" w:color="000000" w:fill="FFFFFF"/>
            <w:hideMark/>
          </w:tcPr>
          <w:p w14:paraId="0F2588CA" w14:textId="5DFB5E31" w:rsidR="00175EC5" w:rsidRPr="00486BBF" w:rsidRDefault="00175EC5"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SMSFTrusteeType</w:t>
            </w:r>
            <w:proofErr w:type="spellEnd"/>
            <w:r>
              <w:rPr>
                <w:rFonts w:ascii="Segoe UI Light" w:eastAsia="Times New Roman" w:hAnsi="Segoe UI Light" w:cs="Segoe UI Light"/>
                <w:bCs/>
                <w:lang w:eastAsia="en-AU"/>
              </w:rPr>
              <w:t>}}</w:t>
            </w:r>
          </w:p>
        </w:tc>
      </w:tr>
      <w:tr w:rsidR="00175EC5" w:rsidRPr="00486BBF" w14:paraId="67A9715F" w14:textId="77777777" w:rsidTr="008D75EA">
        <w:trPr>
          <w:trHeight w:val="275"/>
        </w:trPr>
        <w:tc>
          <w:tcPr>
            <w:tcW w:w="6965"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6BAAB2E7" w14:textId="77777777" w:rsidR="00175EC5" w:rsidRPr="00486BBF" w:rsidRDefault="00175EC5"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Name of Trustee/s</w:t>
            </w:r>
          </w:p>
        </w:tc>
        <w:tc>
          <w:tcPr>
            <w:tcW w:w="2800" w:type="dxa"/>
            <w:tcBorders>
              <w:top w:val="nil"/>
              <w:left w:val="nil"/>
              <w:bottom w:val="single" w:sz="4" w:space="0" w:color="auto"/>
              <w:right w:val="single" w:sz="4" w:space="0" w:color="auto"/>
            </w:tcBorders>
            <w:shd w:val="clear" w:color="000000" w:fill="FFFFFF"/>
            <w:hideMark/>
          </w:tcPr>
          <w:p w14:paraId="0E9E3D7C" w14:textId="6F8FB077" w:rsidR="00175EC5" w:rsidRPr="00486BBF" w:rsidRDefault="00175EC5"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SMSFTrusteeName</w:t>
            </w:r>
            <w:proofErr w:type="spellEnd"/>
            <w:r>
              <w:rPr>
                <w:rFonts w:ascii="Segoe UI Light" w:eastAsia="Times New Roman" w:hAnsi="Segoe UI Light" w:cs="Segoe UI Light"/>
                <w:bCs/>
                <w:lang w:eastAsia="en-AU"/>
              </w:rPr>
              <w:t>}}</w:t>
            </w:r>
          </w:p>
        </w:tc>
      </w:tr>
      <w:tr w:rsidR="00175EC5" w:rsidRPr="00486BBF" w14:paraId="100682D1" w14:textId="77777777" w:rsidTr="008D75EA">
        <w:trPr>
          <w:trHeight w:val="275"/>
        </w:trPr>
        <w:tc>
          <w:tcPr>
            <w:tcW w:w="696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6A6F339C" w14:textId="68432DB2" w:rsidR="00175EC5" w:rsidRDefault="000C265B"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00F549F8">
              <w:rPr>
                <w:rFonts w:ascii="Segoe UI Light" w:eastAsia="Times New Roman" w:hAnsi="Segoe UI Light" w:cs="Segoe UI Light"/>
                <w:lang w:eastAsia="en-AU"/>
              </w:rPr>
              <w:t>{</w:t>
            </w:r>
            <w:r>
              <w:rPr>
                <w:rFonts w:ascii="Segoe UI Light" w:eastAsia="Times New Roman" w:hAnsi="Segoe UI Light" w:cs="Segoe UI Light"/>
                <w:lang w:eastAsia="en-AU"/>
              </w:rPr>
              <w:t>#is</w:t>
            </w:r>
            <w:r>
              <w:rPr>
                <w:rFonts w:ascii="Segoe UI Light" w:eastAsia="Times New Roman" w:hAnsi="Segoe UI Light" w:cs="Segoe UI Light"/>
                <w:bCs/>
                <w:lang w:eastAsia="en-AU"/>
              </w:rPr>
              <w:t>SMSFTrusteeTypeIsCorporateTrustee</w:t>
            </w:r>
            <w:proofErr w:type="gramStart"/>
            <w:r w:rsidR="00F549F8">
              <w:rPr>
                <w:rFonts w:ascii="Segoe UI Light" w:eastAsia="Times New Roman" w:hAnsi="Segoe UI Light" w:cs="Segoe UI Light"/>
                <w:bCs/>
                <w:lang w:eastAsia="en-AU"/>
              </w:rPr>
              <w:t>}</w:t>
            </w:r>
            <w:r>
              <w:rPr>
                <w:rFonts w:ascii="Segoe UI Light" w:eastAsia="Times New Roman" w:hAnsi="Segoe UI Light" w:cs="Segoe UI Light"/>
                <w:lang w:eastAsia="en-AU"/>
              </w:rPr>
              <w:t>}</w:t>
            </w:r>
            <w:r w:rsidR="00175EC5">
              <w:rPr>
                <w:rFonts w:ascii="Segoe UI Light" w:eastAsia="Times New Roman" w:hAnsi="Segoe UI Light" w:cs="Segoe UI Light"/>
                <w:lang w:eastAsia="en-AU"/>
              </w:rPr>
              <w:t>ACN</w:t>
            </w:r>
            <w:proofErr w:type="gramEnd"/>
            <w:r w:rsidR="00175EC5">
              <w:rPr>
                <w:rFonts w:ascii="Segoe UI Light" w:eastAsia="Times New Roman" w:hAnsi="Segoe UI Light" w:cs="Segoe UI Light"/>
                <w:lang w:eastAsia="en-AU"/>
              </w:rPr>
              <w:t xml:space="preserve"> </w:t>
            </w:r>
          </w:p>
        </w:tc>
        <w:tc>
          <w:tcPr>
            <w:tcW w:w="2800" w:type="dxa"/>
            <w:tcBorders>
              <w:top w:val="nil"/>
              <w:left w:val="nil"/>
              <w:bottom w:val="single" w:sz="4" w:space="0" w:color="auto"/>
              <w:right w:val="single" w:sz="4" w:space="0" w:color="auto"/>
            </w:tcBorders>
            <w:shd w:val="clear" w:color="000000" w:fill="FFFFFF"/>
          </w:tcPr>
          <w:p w14:paraId="471BC94E" w14:textId="0F8EE91A" w:rsidR="00175EC5" w:rsidRPr="00486BBF" w:rsidRDefault="00175EC5"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{{SMSFACN</w:t>
            </w:r>
            <w:proofErr w:type="gramStart"/>
            <w:r>
              <w:rPr>
                <w:rFonts w:ascii="Segoe UI Light" w:eastAsia="Times New Roman" w:hAnsi="Segoe UI Light" w:cs="Segoe UI Light"/>
                <w:bCs/>
                <w:lang w:eastAsia="en-AU"/>
              </w:rPr>
              <w:t>}}</w:t>
            </w:r>
            <w:r w:rsidR="000C265B">
              <w:rPr>
                <w:rFonts w:ascii="Segoe UI Light" w:eastAsia="Times New Roman" w:hAnsi="Segoe UI Light" w:cs="Segoe UI Light"/>
                <w:lang w:eastAsia="en-AU"/>
              </w:rPr>
              <w:t>{</w:t>
            </w:r>
            <w:proofErr w:type="gramEnd"/>
            <w:r w:rsidR="00F549F8">
              <w:rPr>
                <w:rFonts w:ascii="Segoe UI Light" w:eastAsia="Times New Roman" w:hAnsi="Segoe UI Light" w:cs="Segoe UI Light"/>
                <w:lang w:eastAsia="en-AU"/>
              </w:rPr>
              <w:t>{</w:t>
            </w:r>
            <w:r w:rsidR="000C265B">
              <w:rPr>
                <w:rFonts w:ascii="Segoe UI Light" w:eastAsia="Times New Roman" w:hAnsi="Segoe UI Light" w:cs="Segoe UI Light"/>
                <w:lang w:eastAsia="en-AU"/>
              </w:rPr>
              <w:t>/</w:t>
            </w:r>
            <w:proofErr w:type="spellStart"/>
            <w:r w:rsidR="000C265B">
              <w:rPr>
                <w:rFonts w:ascii="Segoe UI Light" w:eastAsia="Times New Roman" w:hAnsi="Segoe UI Light" w:cs="Segoe UI Light"/>
                <w:lang w:eastAsia="en-AU"/>
              </w:rPr>
              <w:t>is</w:t>
            </w:r>
            <w:r w:rsidR="000C265B">
              <w:rPr>
                <w:rFonts w:ascii="Segoe UI Light" w:eastAsia="Times New Roman" w:hAnsi="Segoe UI Light" w:cs="Segoe UI Light"/>
                <w:bCs/>
                <w:lang w:eastAsia="en-AU"/>
              </w:rPr>
              <w:t>SMSFTrusteeTypeIsCorporateTrustee</w:t>
            </w:r>
            <w:proofErr w:type="spellEnd"/>
            <w:r w:rsidR="000C265B">
              <w:rPr>
                <w:rFonts w:ascii="Segoe UI Light" w:eastAsia="Times New Roman" w:hAnsi="Segoe UI Light" w:cs="Segoe UI Light"/>
                <w:lang w:eastAsia="en-AU"/>
              </w:rPr>
              <w:t>}</w:t>
            </w:r>
            <w:r w:rsidR="00F549F8">
              <w:rPr>
                <w:rFonts w:ascii="Segoe UI Light" w:eastAsia="Times New Roman" w:hAnsi="Segoe UI Light" w:cs="Segoe UI Light"/>
                <w:lang w:eastAsia="en-AU"/>
              </w:rPr>
              <w:t>}</w:t>
            </w:r>
          </w:p>
        </w:tc>
      </w:tr>
      <w:tr w:rsidR="00175EC5" w:rsidRPr="00486BBF" w14:paraId="47BF7D8D" w14:textId="77777777" w:rsidTr="008D75EA">
        <w:trPr>
          <w:trHeight w:val="262"/>
        </w:trPr>
        <w:tc>
          <w:tcPr>
            <w:tcW w:w="6965"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64D5385B" w14:textId="743CFDEC" w:rsidR="00175EC5" w:rsidRPr="00486BBF" w:rsidRDefault="00F549F8"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{{#is</w:t>
            </w:r>
            <w:r>
              <w:rPr>
                <w:rFonts w:ascii="Segoe UI Light" w:eastAsia="Times New Roman" w:hAnsi="Segoe UI Light" w:cs="Segoe UI Light"/>
                <w:bCs/>
                <w:lang w:eastAsia="en-AU"/>
              </w:rPr>
              <w:t>SMSFTrusteeTypeIsCorporateTrustee</w:t>
            </w:r>
            <w:proofErr w:type="gramStart"/>
            <w:r>
              <w:rPr>
                <w:rFonts w:ascii="Segoe UI Light" w:eastAsia="Times New Roman" w:hAnsi="Segoe UI Light" w:cs="Segoe UI Light"/>
                <w:bCs/>
                <w:lang w:eastAsia="en-AU"/>
              </w:rPr>
              <w:t>}</w:t>
            </w:r>
            <w:r>
              <w:rPr>
                <w:rFonts w:ascii="Segoe UI Light" w:eastAsia="Times New Roman" w:hAnsi="Segoe UI Light" w:cs="Segoe UI Light"/>
                <w:lang w:eastAsia="en-AU"/>
              </w:rPr>
              <w:t>}</w:t>
            </w:r>
            <w:r w:rsidR="00175EC5" w:rsidRPr="00486BBF">
              <w:rPr>
                <w:rFonts w:ascii="Segoe UI Light" w:eastAsia="Times New Roman" w:hAnsi="Segoe UI Light" w:cs="Segoe UI Light"/>
                <w:lang w:eastAsia="en-AU"/>
              </w:rPr>
              <w:t>Names</w:t>
            </w:r>
            <w:proofErr w:type="gramEnd"/>
            <w:r w:rsidR="00175EC5" w:rsidRPr="00486BBF">
              <w:rPr>
                <w:rFonts w:ascii="Segoe UI Light" w:eastAsia="Times New Roman" w:hAnsi="Segoe UI Light" w:cs="Segoe UI Light"/>
                <w:lang w:eastAsia="en-AU"/>
              </w:rPr>
              <w:t xml:space="preserve"> of Directors </w:t>
            </w:r>
          </w:p>
        </w:tc>
        <w:tc>
          <w:tcPr>
            <w:tcW w:w="2800" w:type="dxa"/>
            <w:tcBorders>
              <w:top w:val="nil"/>
              <w:left w:val="nil"/>
              <w:bottom w:val="single" w:sz="4" w:space="0" w:color="auto"/>
              <w:right w:val="single" w:sz="4" w:space="0" w:color="auto"/>
            </w:tcBorders>
            <w:shd w:val="clear" w:color="000000" w:fill="FFFFFF"/>
            <w:vAlign w:val="bottom"/>
            <w:hideMark/>
          </w:tcPr>
          <w:p w14:paraId="1B358D4E" w14:textId="77777777" w:rsidR="003677BE" w:rsidRDefault="00F549F8"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{{#directorNamesList</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F549F8">
              <w:rPr>
                <w:rFonts w:ascii="Segoe UI Light" w:eastAsia="Times New Roman" w:hAnsi="Segoe UI Light" w:cs="Segoe UI Light"/>
                <w:lang w:val="en-US" w:eastAsia="en-AU"/>
              </w:rPr>
              <w:t>directorName</w:t>
            </w:r>
            <w:proofErr w:type="spellEnd"/>
            <w:r>
              <w:rPr>
                <w:rFonts w:ascii="Segoe UI Light" w:eastAsia="Times New Roman" w:hAnsi="Segoe UI Light" w:cs="Segoe UI Light"/>
                <w:lang w:eastAsia="en-AU"/>
              </w:rPr>
              <w:t>}}</w:t>
            </w:r>
          </w:p>
          <w:p w14:paraId="44107E06" w14:textId="28929A48" w:rsidR="00175EC5" w:rsidRPr="00F549F8" w:rsidRDefault="00F549F8" w:rsidP="00AD5ACD">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directorNamesList</w:t>
            </w:r>
            <w:proofErr w:type="spellEnd"/>
            <w:r>
              <w:rPr>
                <w:rFonts w:ascii="Segoe UI Light" w:eastAsia="Times New Roman" w:hAnsi="Segoe UI Light" w:cs="Segoe UI Light"/>
                <w:lang w:eastAsia="en-AU"/>
              </w:rPr>
              <w:t>}} {{/</w:t>
            </w:r>
            <w:proofErr w:type="spellStart"/>
            <w:r>
              <w:rPr>
                <w:rFonts w:ascii="Segoe UI Light" w:eastAsia="Times New Roman" w:hAnsi="Segoe UI Light" w:cs="Segoe UI Light"/>
                <w:lang w:eastAsia="en-AU"/>
              </w:rPr>
              <w:t>is</w:t>
            </w:r>
            <w:r>
              <w:rPr>
                <w:rFonts w:ascii="Segoe UI Light" w:eastAsia="Times New Roman" w:hAnsi="Segoe UI Light" w:cs="Segoe UI Light"/>
                <w:bCs/>
                <w:lang w:eastAsia="en-AU"/>
              </w:rPr>
              <w:t>SMSFTrusteeTypeIsCorporateTrustee</w:t>
            </w:r>
            <w:proofErr w:type="spellEnd"/>
            <w:r>
              <w:rPr>
                <w:rFonts w:ascii="Segoe UI Light" w:eastAsia="Times New Roman" w:hAnsi="Segoe UI Light" w:cs="Segoe UI Light"/>
                <w:lang w:eastAsia="en-AU"/>
              </w:rPr>
              <w:t>}}</w:t>
            </w:r>
          </w:p>
        </w:tc>
      </w:tr>
      <w:tr w:rsidR="00175EC5" w:rsidRPr="00486BBF" w14:paraId="1B0E5ACA" w14:textId="77777777" w:rsidTr="008D75EA">
        <w:trPr>
          <w:trHeight w:val="262"/>
        </w:trPr>
        <w:tc>
          <w:tcPr>
            <w:tcW w:w="6965"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18406E1B" w14:textId="62E63507" w:rsidR="00175EC5" w:rsidRPr="000F1A46" w:rsidRDefault="003211A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{{#isBareTrustYes</w:t>
            </w:r>
            <w:proofErr w:type="gramStart"/>
            <w:r>
              <w:rPr>
                <w:rFonts w:ascii="Segoe UI Light" w:eastAsia="Times New Roman" w:hAnsi="Segoe UI Light" w:cs="Segoe UI Light"/>
                <w:bCs/>
                <w:lang w:eastAsia="en-AU"/>
              </w:rPr>
              <w:t>}</w:t>
            </w:r>
            <w:r>
              <w:rPr>
                <w:rFonts w:ascii="Segoe UI Light" w:eastAsia="Times New Roman" w:hAnsi="Segoe UI Light" w:cs="Segoe UI Light"/>
                <w:lang w:eastAsia="en-AU"/>
              </w:rPr>
              <w:t>}</w:t>
            </w:r>
            <w:r w:rsidR="00175EC5" w:rsidRPr="000F1A46">
              <w:rPr>
                <w:rFonts w:ascii="Segoe UI Light" w:eastAsia="Times New Roman" w:hAnsi="Segoe UI Light" w:cs="Segoe UI Light"/>
                <w:lang w:eastAsia="en-AU"/>
              </w:rPr>
              <w:t>Bare</w:t>
            </w:r>
            <w:proofErr w:type="gramEnd"/>
            <w:r w:rsidR="00175EC5" w:rsidRPr="000F1A46">
              <w:rPr>
                <w:rFonts w:ascii="Segoe UI Light" w:eastAsia="Times New Roman" w:hAnsi="Segoe UI Light" w:cs="Segoe UI Light"/>
                <w:lang w:eastAsia="en-AU"/>
              </w:rPr>
              <w:t xml:space="preserve"> Trust Name</w:t>
            </w:r>
            <w:r w:rsidR="00175EC5">
              <w:rPr>
                <w:rFonts w:ascii="Segoe UI Light" w:eastAsia="Times New Roman" w:hAnsi="Segoe UI Light" w:cs="Segoe UI Light"/>
                <w:lang w:eastAsia="en-AU"/>
              </w:rPr>
              <w:t xml:space="preserve"> </w:t>
            </w:r>
          </w:p>
        </w:tc>
        <w:tc>
          <w:tcPr>
            <w:tcW w:w="2800" w:type="dxa"/>
            <w:tcBorders>
              <w:top w:val="nil"/>
              <w:left w:val="nil"/>
              <w:bottom w:val="single" w:sz="4" w:space="0" w:color="auto"/>
              <w:right w:val="single" w:sz="4" w:space="0" w:color="auto"/>
            </w:tcBorders>
            <w:shd w:val="clear" w:color="000000" w:fill="FFFFFF"/>
            <w:vAlign w:val="bottom"/>
            <w:hideMark/>
          </w:tcPr>
          <w:p w14:paraId="7ACCBA27" w14:textId="73213B5F" w:rsidR="00175EC5" w:rsidRPr="00486BBF" w:rsidRDefault="003211A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w:t>
            </w:r>
            <w:r w:rsidRPr="003211AF">
              <w:rPr>
                <w:rFonts w:ascii="Segoe UI Light" w:eastAsia="Times New Roman" w:hAnsi="Segoe UI Light" w:cs="Segoe UI Light"/>
                <w:lang w:eastAsia="en-AU"/>
              </w:rPr>
              <w:t>bareTrusteeName</w:t>
            </w:r>
            <w:proofErr w:type="spellEnd"/>
            <w:r>
              <w:rPr>
                <w:rFonts w:ascii="Segoe UI Light" w:eastAsia="Times New Roman" w:hAnsi="Segoe UI Light" w:cs="Segoe UI Light"/>
                <w:lang w:eastAsia="en-AU"/>
              </w:rPr>
              <w:t>}} {{/</w:t>
            </w:r>
            <w:proofErr w:type="spellStart"/>
            <w:r>
              <w:rPr>
                <w:rFonts w:ascii="Segoe UI Light" w:eastAsia="Times New Roman" w:hAnsi="Segoe UI Light" w:cs="Segoe UI Light"/>
                <w:lang w:eastAsia="en-AU"/>
              </w:rPr>
              <w:t>isBareTrustYes</w:t>
            </w:r>
            <w:proofErr w:type="spellEnd"/>
            <w:r>
              <w:rPr>
                <w:rFonts w:ascii="Segoe UI Light" w:eastAsia="Times New Roman" w:hAnsi="Segoe UI Light" w:cs="Segoe UI Light"/>
                <w:bCs/>
                <w:lang w:eastAsia="en-AU"/>
              </w:rPr>
              <w:t>}</w:t>
            </w:r>
            <w:r>
              <w:rPr>
                <w:rFonts w:ascii="Segoe UI Light" w:eastAsia="Times New Roman" w:hAnsi="Segoe UI Light" w:cs="Segoe UI Light"/>
                <w:lang w:eastAsia="en-AU"/>
              </w:rPr>
              <w:t>}</w:t>
            </w:r>
          </w:p>
        </w:tc>
      </w:tr>
      <w:tr w:rsidR="00175EC5" w:rsidRPr="00486BBF" w14:paraId="0121C72D" w14:textId="77777777" w:rsidTr="008D75EA">
        <w:trPr>
          <w:trHeight w:val="262"/>
        </w:trPr>
        <w:tc>
          <w:tcPr>
            <w:tcW w:w="6965"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10BDAB29" w14:textId="348D35C5" w:rsidR="00175EC5" w:rsidRPr="000F1A46" w:rsidRDefault="006B143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{{#isBareTrustYes</w:t>
            </w:r>
            <w:proofErr w:type="gramStart"/>
            <w:r>
              <w:rPr>
                <w:rFonts w:ascii="Segoe UI Light" w:eastAsia="Times New Roman" w:hAnsi="Segoe UI Light" w:cs="Segoe UI Light"/>
                <w:bCs/>
                <w:lang w:eastAsia="en-AU"/>
              </w:rPr>
              <w:t>}</w:t>
            </w:r>
            <w:r>
              <w:rPr>
                <w:rFonts w:ascii="Segoe UI Light" w:eastAsia="Times New Roman" w:hAnsi="Segoe UI Light" w:cs="Segoe UI Light"/>
                <w:lang w:eastAsia="en-AU"/>
              </w:rPr>
              <w:t>}</w:t>
            </w:r>
            <w:r w:rsidR="00175EC5">
              <w:rPr>
                <w:rFonts w:ascii="Segoe UI Light" w:eastAsia="Times New Roman" w:hAnsi="Segoe UI Light" w:cs="Segoe UI Light"/>
                <w:lang w:eastAsia="en-AU"/>
              </w:rPr>
              <w:t>CAN</w:t>
            </w:r>
            <w:proofErr w:type="gramEnd"/>
            <w:r w:rsidR="00175EC5">
              <w:rPr>
                <w:rFonts w:ascii="Segoe UI Light" w:eastAsia="Times New Roman" w:hAnsi="Segoe UI Light" w:cs="Segoe UI Light"/>
                <w:lang w:eastAsia="en-AU"/>
              </w:rPr>
              <w:t xml:space="preserve"> </w:t>
            </w:r>
          </w:p>
        </w:tc>
        <w:tc>
          <w:tcPr>
            <w:tcW w:w="2800" w:type="dxa"/>
            <w:tcBorders>
              <w:top w:val="nil"/>
              <w:left w:val="nil"/>
              <w:bottom w:val="single" w:sz="4" w:space="0" w:color="auto"/>
              <w:right w:val="single" w:sz="4" w:space="0" w:color="auto"/>
            </w:tcBorders>
            <w:shd w:val="clear" w:color="000000" w:fill="FFFFFF"/>
            <w:vAlign w:val="bottom"/>
            <w:hideMark/>
          </w:tcPr>
          <w:p w14:paraId="575C0B13" w14:textId="342F501B" w:rsidR="00175EC5" w:rsidRPr="00486BBF" w:rsidRDefault="006B143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{{SMSFCAN</w:t>
            </w:r>
            <w:proofErr w:type="gramStart"/>
            <w:r>
              <w:rPr>
                <w:rFonts w:ascii="Segoe UI Light" w:eastAsia="Times New Roman" w:hAnsi="Segoe UI Light" w:cs="Segoe UI Light"/>
                <w:lang w:eastAsia="en-AU"/>
              </w:rPr>
              <w:t>}}  {</w:t>
            </w:r>
            <w:proofErr w:type="gramEnd"/>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isBareTrustYes</w:t>
            </w:r>
            <w:proofErr w:type="spellEnd"/>
            <w:r>
              <w:rPr>
                <w:rFonts w:ascii="Segoe UI Light" w:eastAsia="Times New Roman" w:hAnsi="Segoe UI Light" w:cs="Segoe UI Light"/>
                <w:bCs/>
                <w:lang w:eastAsia="en-AU"/>
              </w:rPr>
              <w:t>}</w:t>
            </w:r>
            <w:r>
              <w:rPr>
                <w:rFonts w:ascii="Segoe UI Light" w:eastAsia="Times New Roman" w:hAnsi="Segoe UI Light" w:cs="Segoe UI Light"/>
                <w:lang w:eastAsia="en-AU"/>
              </w:rPr>
              <w:t>}</w:t>
            </w:r>
          </w:p>
        </w:tc>
      </w:tr>
      <w:tr w:rsidR="00175EC5" w:rsidRPr="00486BBF" w14:paraId="6B83B47E" w14:textId="77777777" w:rsidTr="008D75EA">
        <w:trPr>
          <w:trHeight w:val="249"/>
        </w:trPr>
        <w:tc>
          <w:tcPr>
            <w:tcW w:w="6965" w:type="dxa"/>
            <w:tcBorders>
              <w:top w:val="nil"/>
              <w:left w:val="single" w:sz="4" w:space="0" w:color="auto"/>
              <w:bottom w:val="single" w:sz="4" w:space="0" w:color="auto"/>
              <w:right w:val="single" w:sz="4" w:space="0" w:color="auto"/>
            </w:tcBorders>
            <w:shd w:val="clear" w:color="auto" w:fill="D9D9D9" w:themeFill="background1" w:themeFillShade="D9"/>
            <w:noWrap/>
            <w:hideMark/>
          </w:tcPr>
          <w:p w14:paraId="07E2B2B6" w14:textId="28549372" w:rsidR="00175EC5" w:rsidRPr="00486BBF" w:rsidRDefault="006B143A" w:rsidP="00AD5ACD">
            <w:pPr>
              <w:spacing w:line="240" w:lineRule="auto"/>
              <w:rPr>
                <w:rFonts w:ascii="Segoe UI Light" w:eastAsia="Times New Roman" w:hAnsi="Segoe UI Light" w:cs="Segoe UI Light"/>
                <w:lang w:eastAsia="en-AU"/>
              </w:rPr>
            </w:pPr>
            <w:r w:rsidRPr="006B143A">
              <w:rPr>
                <w:rFonts w:ascii="Segoe UI Light" w:eastAsia="Times New Roman" w:hAnsi="Segoe UI Light" w:cs="Segoe UI Light"/>
                <w:lang w:eastAsia="en-AU"/>
              </w:rPr>
              <w:t>{{</w:t>
            </w:r>
            <w:r>
              <w:rPr>
                <w:rFonts w:ascii="Segoe UI Light" w:eastAsia="Times New Roman" w:hAnsi="Segoe UI Light" w:cs="Segoe UI Light"/>
                <w:lang w:eastAsia="en-AU"/>
              </w:rPr>
              <w:t>#</w:t>
            </w:r>
            <w:r w:rsidRPr="006B143A">
              <w:rPr>
                <w:rFonts w:ascii="Segoe UI Light" w:eastAsia="Times New Roman" w:hAnsi="Segoe UI Light" w:cs="Segoe UI Light"/>
                <w:lang w:eastAsia="en-AU"/>
              </w:rPr>
              <w:t>isBareTrustYes</w:t>
            </w:r>
            <w:r w:rsidRPr="006B143A">
              <w:rPr>
                <w:rFonts w:ascii="Segoe UI Light" w:eastAsia="Times New Roman" w:hAnsi="Segoe UI Light" w:cs="Segoe UI Light"/>
                <w:bCs/>
                <w:lang w:eastAsia="en-AU"/>
              </w:rPr>
              <w:t>}</w:t>
            </w:r>
            <w:r w:rsidRPr="006B143A">
              <w:rPr>
                <w:rFonts w:ascii="Segoe UI Light" w:eastAsia="Times New Roman" w:hAnsi="Segoe UI Light" w:cs="Segoe UI Light"/>
                <w:lang w:eastAsia="en-AU"/>
              </w:rPr>
              <w:t xml:space="preserve">} </w:t>
            </w:r>
            <w:r w:rsidR="00175EC5" w:rsidRPr="002B47F7">
              <w:rPr>
                <w:rFonts w:ascii="Segoe UI Light" w:eastAsia="Times New Roman" w:hAnsi="Segoe UI Light" w:cs="Segoe UI Light"/>
                <w:lang w:eastAsia="en-AU"/>
              </w:rPr>
              <w:t xml:space="preserve">Names of Directors </w:t>
            </w:r>
          </w:p>
        </w:tc>
        <w:tc>
          <w:tcPr>
            <w:tcW w:w="2800" w:type="dxa"/>
            <w:tcBorders>
              <w:top w:val="nil"/>
              <w:left w:val="nil"/>
              <w:bottom w:val="single" w:sz="4" w:space="0" w:color="auto"/>
              <w:right w:val="single" w:sz="4" w:space="0" w:color="auto"/>
            </w:tcBorders>
            <w:shd w:val="clear" w:color="000000" w:fill="FFFFFF"/>
            <w:hideMark/>
          </w:tcPr>
          <w:p w14:paraId="458DC9CE" w14:textId="5B792295" w:rsidR="00175EC5" w:rsidRPr="00486BBF" w:rsidRDefault="006B143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{{#SMSF</w:t>
            </w:r>
            <w:r w:rsidRPr="006B143A">
              <w:rPr>
                <w:rFonts w:ascii="Segoe UI Light" w:eastAsia="Times New Roman" w:hAnsi="Segoe UI Light" w:cs="Segoe UI Light"/>
                <w:lang w:eastAsia="en-AU"/>
              </w:rPr>
              <w:t>directorNameArray</w:t>
            </w:r>
            <w:proofErr w:type="gramStart"/>
            <w:r w:rsidRPr="006B143A">
              <w:rPr>
                <w:rFonts w:ascii="Segoe UI Light" w:eastAsia="Times New Roman" w:hAnsi="Segoe UI Light" w:cs="Segoe UI Light"/>
                <w:lang w:eastAsia="en-AU"/>
              </w:rPr>
              <w:t>}</w:t>
            </w:r>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{SMSFBareTrustName</w:t>
            </w:r>
            <w:r w:rsidRPr="006B143A">
              <w:rPr>
                <w:rFonts w:ascii="Segoe UI Light" w:eastAsia="Times New Roman" w:hAnsi="Segoe UI Light" w:cs="Segoe UI Light"/>
                <w:lang w:eastAsia="en-AU"/>
              </w:rPr>
              <w:t>}</w:t>
            </w:r>
            <w:r>
              <w:rPr>
                <w:rFonts w:ascii="Segoe UI Light" w:eastAsia="Times New Roman" w:hAnsi="Segoe UI Light" w:cs="Segoe UI Light"/>
                <w:lang w:eastAsia="en-AU"/>
              </w:rPr>
              <w:t xml:space="preserve">} </w:t>
            </w:r>
            <w:r>
              <w:rPr>
                <w:rFonts w:ascii="Segoe UI Light" w:eastAsia="Times New Roman" w:hAnsi="Segoe UI Light" w:cs="Segoe UI Light"/>
                <w:lang w:eastAsia="en-AU"/>
              </w:rPr>
              <w:br/>
              <w:t>{{/</w:t>
            </w:r>
            <w:proofErr w:type="spellStart"/>
            <w:r>
              <w:rPr>
                <w:rFonts w:ascii="Segoe UI Light" w:eastAsia="Times New Roman" w:hAnsi="Segoe UI Light" w:cs="Segoe UI Light"/>
                <w:lang w:eastAsia="en-AU"/>
              </w:rPr>
              <w:t>SMSF</w:t>
            </w:r>
            <w:r w:rsidRPr="006B143A">
              <w:rPr>
                <w:rFonts w:ascii="Segoe UI Light" w:eastAsia="Times New Roman" w:hAnsi="Segoe UI Light" w:cs="Segoe UI Light"/>
                <w:lang w:eastAsia="en-AU"/>
              </w:rPr>
              <w:t>directorNameArray</w:t>
            </w:r>
            <w:proofErr w:type="spellEnd"/>
            <w:r w:rsidRPr="006B143A">
              <w:rPr>
                <w:rFonts w:ascii="Segoe UI Light" w:eastAsia="Times New Roman" w:hAnsi="Segoe UI Light" w:cs="Segoe UI Light"/>
                <w:lang w:eastAsia="en-AU"/>
              </w:rPr>
              <w:t>}</w:t>
            </w:r>
            <w:r>
              <w:rPr>
                <w:rFonts w:ascii="Segoe UI Light" w:eastAsia="Times New Roman" w:hAnsi="Segoe UI Light" w:cs="Segoe UI Light"/>
                <w:lang w:eastAsia="en-AU"/>
              </w:rPr>
              <w:t xml:space="preserve">} </w:t>
            </w:r>
            <w:r w:rsidRPr="006B143A">
              <w:rPr>
                <w:rFonts w:ascii="Segoe UI Light" w:eastAsia="Times New Roman" w:hAnsi="Segoe UI Light" w:cs="Segoe UI Light"/>
                <w:lang w:eastAsia="en-AU"/>
              </w:rPr>
              <w:t>{{/</w:t>
            </w:r>
            <w:proofErr w:type="spellStart"/>
            <w:r w:rsidRPr="006B143A">
              <w:rPr>
                <w:rFonts w:ascii="Segoe UI Light" w:eastAsia="Times New Roman" w:hAnsi="Segoe UI Light" w:cs="Segoe UI Light"/>
                <w:lang w:eastAsia="en-AU"/>
              </w:rPr>
              <w:t>isBareTrustYes</w:t>
            </w:r>
            <w:proofErr w:type="spellEnd"/>
            <w:r w:rsidRPr="006B143A">
              <w:rPr>
                <w:rFonts w:ascii="Segoe UI Light" w:eastAsia="Times New Roman" w:hAnsi="Segoe UI Light" w:cs="Segoe UI Light"/>
                <w:bCs/>
                <w:lang w:eastAsia="en-AU"/>
              </w:rPr>
              <w:t>}</w:t>
            </w:r>
            <w:r w:rsidRPr="006B143A">
              <w:rPr>
                <w:rFonts w:ascii="Segoe UI Light" w:eastAsia="Times New Roman" w:hAnsi="Segoe UI Light" w:cs="Segoe UI Light"/>
                <w:lang w:eastAsia="en-AU"/>
              </w:rPr>
              <w:t>}</w:t>
            </w:r>
          </w:p>
        </w:tc>
      </w:tr>
      <w:tr w:rsidR="00175EC5" w:rsidRPr="00486BBF" w14:paraId="30AAABD4" w14:textId="77777777" w:rsidTr="008D75EA">
        <w:trPr>
          <w:trHeight w:val="368"/>
        </w:trPr>
        <w:tc>
          <w:tcPr>
            <w:tcW w:w="6965"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36B04766" w14:textId="77777777" w:rsidR="00175EC5" w:rsidRPr="00486BBF" w:rsidRDefault="00175EC5" w:rsidP="00AD5ACD">
            <w:pPr>
              <w:spacing w:line="240" w:lineRule="auto"/>
              <w:rPr>
                <w:rFonts w:ascii="Segoe UI Light" w:eastAsia="Times New Roman" w:hAnsi="Segoe UI Light" w:cs="Segoe UI Light"/>
                <w:lang w:eastAsia="en-AU"/>
              </w:rPr>
            </w:pPr>
            <w:r w:rsidRPr="00486BBF">
              <w:rPr>
                <w:rFonts w:ascii="Segoe UI Light" w:eastAsia="Times New Roman" w:hAnsi="Segoe UI Light" w:cs="Segoe UI Light"/>
                <w:lang w:eastAsia="en-AU"/>
              </w:rPr>
              <w:t xml:space="preserve">Name of Accountant </w:t>
            </w:r>
          </w:p>
        </w:tc>
        <w:tc>
          <w:tcPr>
            <w:tcW w:w="2800" w:type="dxa"/>
            <w:tcBorders>
              <w:top w:val="nil"/>
              <w:left w:val="nil"/>
              <w:bottom w:val="single" w:sz="4" w:space="0" w:color="auto"/>
              <w:right w:val="single" w:sz="4" w:space="0" w:color="auto"/>
            </w:tcBorders>
            <w:shd w:val="clear" w:color="000000" w:fill="FFFFFF"/>
            <w:vAlign w:val="bottom"/>
            <w:hideMark/>
          </w:tcPr>
          <w:p w14:paraId="23AFF730" w14:textId="7F053B94" w:rsidR="00175EC5" w:rsidRPr="003D39B4" w:rsidRDefault="003D39B4" w:rsidP="00AD5ACD">
            <w:pPr>
              <w:spacing w:line="240" w:lineRule="auto"/>
              <w:rPr>
                <w:rFonts w:ascii="Segoe UI Light" w:eastAsia="Times New Roman" w:hAnsi="Segoe UI Light" w:cs="Segoe UI Light"/>
                <w:lang w:eastAsia="en-AU"/>
              </w:rPr>
            </w:pPr>
            <w:r w:rsidRPr="003D39B4">
              <w:rPr>
                <w:rFonts w:ascii="Segoe UI Light" w:eastAsia="Times New Roman" w:hAnsi="Segoe UI Light" w:cs="Segoe UI Light"/>
                <w:lang w:eastAsia="en-AU"/>
              </w:rPr>
              <w:t>{{</w:t>
            </w:r>
            <w:proofErr w:type="spellStart"/>
            <w:r w:rsidRPr="003D39B4">
              <w:t>SMSFN</w:t>
            </w:r>
            <w:r w:rsidRPr="003D39B4">
              <w:rPr>
                <w:rFonts w:ascii="Segoe UI Light" w:eastAsia="Times New Roman" w:hAnsi="Segoe UI Light" w:cs="Segoe UI Light"/>
                <w:lang w:eastAsia="en-AU"/>
              </w:rPr>
              <w:t>ameOfAccountant</w:t>
            </w:r>
            <w:proofErr w:type="spellEnd"/>
            <w:r w:rsidRPr="003D39B4">
              <w:rPr>
                <w:rFonts w:ascii="Segoe UI Light" w:eastAsia="Times New Roman" w:hAnsi="Segoe UI Light" w:cs="Segoe UI Light"/>
                <w:lang w:eastAsia="en-AU"/>
              </w:rPr>
              <w:t>}}</w:t>
            </w:r>
          </w:p>
        </w:tc>
      </w:tr>
    </w:tbl>
    <w:p w14:paraId="340763AD" w14:textId="77777777" w:rsidR="00684AF7" w:rsidRDefault="00684AF7" w:rsidP="00684AF7">
      <w:pPr>
        <w:pStyle w:val="Heading1"/>
        <w:jc w:val="both"/>
        <w:rPr>
          <w:rFonts w:ascii="Segoe UI Light" w:hAnsi="Segoe UI Light" w:cs="Segoe UI Light"/>
          <w:b/>
          <w:bCs w:val="0"/>
          <w:color w:val="0066CC"/>
          <w:sz w:val="24"/>
          <w:szCs w:val="24"/>
        </w:rPr>
      </w:pPr>
      <w:r>
        <w:rPr>
          <w:rFonts w:ascii="Segoe UI Light" w:hAnsi="Segoe UI Light" w:cs="Segoe UI Light"/>
          <w:b/>
          <w:bCs w:val="0"/>
          <w:color w:val="0066CC"/>
          <w:sz w:val="24"/>
          <w:szCs w:val="24"/>
        </w:rPr>
        <w:t xml:space="preserve">MEMBER DETAILS </w:t>
      </w:r>
    </w:p>
    <w:p w14:paraId="7640E0CE" w14:textId="756D40F5" w:rsidR="00DB1407" w:rsidRDefault="00DB1407" w:rsidP="00DB1407">
      <w:r>
        <w:t>{{</w:t>
      </w:r>
      <w:r>
        <w:rPr>
          <w:rFonts w:ascii="Segoe UI Light" w:hAnsi="Segoe UI Light" w:cs="Segoe UI Light"/>
        </w:rPr>
        <w:t>#</w:t>
      </w:r>
      <w:r w:rsidRPr="007C6B02">
        <w:rPr>
          <w:rFonts w:ascii="Segoe UI Light" w:hAnsi="Segoe UI Light" w:cs="Segoe UI Light"/>
        </w:rPr>
        <w:t>SingleClient</w:t>
      </w:r>
      <w:r>
        <w:t>}}</w:t>
      </w:r>
    </w:p>
    <w:tbl>
      <w:tblPr>
        <w:tblW w:w="10371" w:type="dxa"/>
        <w:tblInd w:w="98" w:type="dxa"/>
        <w:tblLayout w:type="fixed"/>
        <w:tblLook w:val="04A0" w:firstRow="1" w:lastRow="0" w:firstColumn="1" w:lastColumn="0" w:noHBand="0" w:noVBand="1"/>
      </w:tblPr>
      <w:tblGrid>
        <w:gridCol w:w="4052"/>
        <w:gridCol w:w="6319"/>
      </w:tblGrid>
      <w:tr w:rsidR="00DB1407" w:rsidRPr="008D75EA" w14:paraId="5F82132E" w14:textId="77777777" w:rsidTr="00DB1407">
        <w:trPr>
          <w:trHeight w:val="250"/>
        </w:trPr>
        <w:tc>
          <w:tcPr>
            <w:tcW w:w="4052"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20B73262" w14:textId="77777777" w:rsidR="00DB1407" w:rsidRPr="008D75EA" w:rsidRDefault="00DB1407" w:rsidP="00AB75D4">
            <w:pPr>
              <w:spacing w:line="240" w:lineRule="auto"/>
              <w:rPr>
                <w:rFonts w:ascii="Segoe UI Light" w:eastAsia="Times New Roman" w:hAnsi="Segoe UI Light" w:cs="Segoe UI Light"/>
                <w:b/>
                <w:bCs/>
                <w:color w:val="FFFFFF" w:themeColor="background1"/>
                <w:lang w:eastAsia="en-AU"/>
              </w:rPr>
            </w:pPr>
            <w:r w:rsidRPr="008D75EA">
              <w:rPr>
                <w:rFonts w:ascii="Segoe UI Light" w:eastAsia="Times New Roman" w:hAnsi="Segoe UI Light" w:cs="Segoe UI Light"/>
                <w:b/>
                <w:bCs/>
                <w:color w:val="FFFFFF" w:themeColor="background1"/>
                <w:lang w:eastAsia="en-AU"/>
              </w:rPr>
              <w:t xml:space="preserve"> Accumulation Balances </w:t>
            </w:r>
          </w:p>
        </w:tc>
        <w:tc>
          <w:tcPr>
            <w:tcW w:w="6319" w:type="dxa"/>
            <w:tcBorders>
              <w:top w:val="single" w:sz="4" w:space="0" w:color="auto"/>
              <w:left w:val="nil"/>
              <w:bottom w:val="single" w:sz="4" w:space="0" w:color="auto"/>
              <w:right w:val="single" w:sz="4" w:space="0" w:color="auto"/>
            </w:tcBorders>
            <w:shd w:val="clear" w:color="auto" w:fill="004898"/>
            <w:vAlign w:val="bottom"/>
            <w:hideMark/>
          </w:tcPr>
          <w:p w14:paraId="2F14A1E9" w14:textId="77777777" w:rsidR="00DB1407" w:rsidRPr="008D75EA" w:rsidRDefault="00DB1407" w:rsidP="00AB75D4">
            <w:pPr>
              <w:spacing w:line="240" w:lineRule="auto"/>
              <w:rPr>
                <w:rFonts w:ascii="Segoe UI Light" w:eastAsia="Times New Roman" w:hAnsi="Segoe UI Light" w:cs="Segoe UI Light"/>
                <w:b/>
                <w:bCs/>
                <w:color w:val="FFFFFF" w:themeColor="background1"/>
                <w:lang w:eastAsia="en-AU"/>
              </w:rPr>
            </w:pPr>
            <w:r w:rsidRPr="008D75EA">
              <w:rPr>
                <w:rFonts w:ascii="Segoe UI Light" w:eastAsia="Times New Roman" w:hAnsi="Segoe UI Light" w:cs="Segoe UI Light"/>
                <w:b/>
                <w:bCs/>
                <w:color w:val="FFFFFF" w:themeColor="background1"/>
                <w:lang w:eastAsia="en-AU"/>
              </w:rPr>
              <w:t>{{</w:t>
            </w:r>
            <w:proofErr w:type="spellStart"/>
            <w:r w:rsidRPr="008D75EA">
              <w:rPr>
                <w:rFonts w:ascii="Segoe UI Light" w:eastAsia="Times New Roman" w:hAnsi="Segoe UI Light" w:cs="Segoe UI Light"/>
                <w:b/>
                <w:bCs/>
                <w:color w:val="FFFFFF" w:themeColor="background1"/>
                <w:lang w:eastAsia="en-AU"/>
              </w:rPr>
              <w:t>clientPreferred</w:t>
            </w:r>
            <w:proofErr w:type="spellEnd"/>
            <w:r w:rsidRPr="008D75EA">
              <w:rPr>
                <w:rFonts w:ascii="Segoe UI Light" w:eastAsia="Times New Roman" w:hAnsi="Segoe UI Light" w:cs="Segoe UI Light"/>
                <w:b/>
                <w:bCs/>
                <w:color w:val="FFFFFF" w:themeColor="background1"/>
                <w:lang w:eastAsia="en-AU"/>
              </w:rPr>
              <w:t>}}</w:t>
            </w:r>
          </w:p>
        </w:tc>
      </w:tr>
      <w:tr w:rsidR="00DB1407" w:rsidRPr="00190968" w14:paraId="5B61BA23" w14:textId="77777777" w:rsidTr="00DB1407">
        <w:trPr>
          <w:trHeight w:val="274"/>
        </w:trPr>
        <w:tc>
          <w:tcPr>
            <w:tcW w:w="4052"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1C26B55D" w14:textId="77777777" w:rsidR="00DB1407" w:rsidRPr="00190968" w:rsidRDefault="00DB1407" w:rsidP="00AB75D4">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 xml:space="preserve">Current Balance </w:t>
            </w:r>
          </w:p>
        </w:tc>
        <w:tc>
          <w:tcPr>
            <w:tcW w:w="6319" w:type="dxa"/>
            <w:tcBorders>
              <w:top w:val="nil"/>
              <w:left w:val="nil"/>
              <w:bottom w:val="single" w:sz="4" w:space="0" w:color="auto"/>
              <w:right w:val="single" w:sz="4" w:space="0" w:color="auto"/>
            </w:tcBorders>
            <w:shd w:val="clear" w:color="000000" w:fill="FFFFFF"/>
            <w:hideMark/>
          </w:tcPr>
          <w:p w14:paraId="1408689C" w14:textId="2EBE8FBF" w:rsidR="00DB1407" w:rsidRPr="00190968" w:rsidRDefault="00DB1407"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proofErr w:type="gramStart"/>
            <w:r w:rsidR="00CD0D3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CD0D3E">
              <w:rPr>
                <w:rFonts w:ascii="Segoe UI Light" w:eastAsia="Times New Roman" w:hAnsi="Segoe UI Light" w:cs="Segoe UI Light"/>
                <w:lang w:eastAsia="en-AU"/>
              </w:rPr>
              <w:t>.client.currentBalance</w:t>
            </w:r>
            <w:proofErr w:type="spellEnd"/>
            <w:proofErr w:type="gramEnd"/>
            <w:r>
              <w:rPr>
                <w:rFonts w:ascii="Segoe UI Light" w:eastAsia="Times New Roman" w:hAnsi="Segoe UI Light" w:cs="Segoe UI Light"/>
                <w:lang w:eastAsia="en-AU"/>
              </w:rPr>
              <w:t>}}</w:t>
            </w:r>
          </w:p>
        </w:tc>
      </w:tr>
      <w:tr w:rsidR="00DB1407" w:rsidRPr="00190968" w14:paraId="4F9DCBBF" w14:textId="77777777" w:rsidTr="00DB1407">
        <w:trPr>
          <w:trHeight w:val="274"/>
        </w:trPr>
        <w:tc>
          <w:tcPr>
            <w:tcW w:w="4052"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4F2EB4AB" w14:textId="77777777" w:rsidR="00DB1407" w:rsidRPr="00190968" w:rsidRDefault="00DB1407" w:rsidP="00AB75D4">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Eligible service date:</w:t>
            </w:r>
          </w:p>
        </w:tc>
        <w:tc>
          <w:tcPr>
            <w:tcW w:w="6319" w:type="dxa"/>
            <w:tcBorders>
              <w:top w:val="nil"/>
              <w:left w:val="nil"/>
              <w:bottom w:val="single" w:sz="4" w:space="0" w:color="auto"/>
              <w:right w:val="single" w:sz="4" w:space="0" w:color="auto"/>
            </w:tcBorders>
            <w:shd w:val="clear" w:color="000000" w:fill="FFFFFF"/>
            <w:vAlign w:val="bottom"/>
          </w:tcPr>
          <w:p w14:paraId="4DD5E9CC" w14:textId="119B8656" w:rsidR="00DB1407" w:rsidRPr="00CD0D3E" w:rsidRDefault="00CD0D3E"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proofErr w:type="gram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.client</w:t>
            </w:r>
            <w:proofErr w:type="spellEnd"/>
            <w:r>
              <w:rPr>
                <w:rFonts w:ascii="Segoe UI Light" w:eastAsia="Times New Roman" w:hAnsi="Segoe UI Light" w:cs="Segoe UI Light"/>
                <w:lang w:eastAsia="en-AU"/>
              </w:rPr>
              <w:t>.</w:t>
            </w:r>
            <w:proofErr w:type="spellStart"/>
            <w:r w:rsidRPr="00CD0D3E">
              <w:rPr>
                <w:rFonts w:ascii="Segoe UI Light" w:eastAsia="Times New Roman" w:hAnsi="Segoe UI Light" w:cs="Segoe UI Light"/>
                <w:lang w:val="en-US" w:eastAsia="en-AU"/>
              </w:rPr>
              <w:t>eligibleServiceDate</w:t>
            </w:r>
            <w:proofErr w:type="spellEnd"/>
            <w:proofErr w:type="gramEnd"/>
            <w:r>
              <w:rPr>
                <w:rFonts w:ascii="Segoe UI Light" w:eastAsia="Times New Roman" w:hAnsi="Segoe UI Light" w:cs="Segoe UI Light"/>
                <w:lang w:eastAsia="en-AU"/>
              </w:rPr>
              <w:t>}}</w:t>
            </w:r>
          </w:p>
        </w:tc>
      </w:tr>
      <w:tr w:rsidR="00DB1407" w:rsidRPr="00190968" w14:paraId="59AD0D8B" w14:textId="77777777" w:rsidTr="00DB1407">
        <w:trPr>
          <w:trHeight w:val="274"/>
        </w:trPr>
        <w:tc>
          <w:tcPr>
            <w:tcW w:w="4052"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739E4170" w14:textId="77777777" w:rsidR="00DB1407" w:rsidRPr="00026023" w:rsidRDefault="00DB1407" w:rsidP="00AB75D4">
            <w:pPr>
              <w:spacing w:line="240" w:lineRule="auto"/>
              <w:rPr>
                <w:rFonts w:ascii="Segoe UI Light" w:eastAsia="Times New Roman" w:hAnsi="Segoe UI Light" w:cs="Segoe UI Light"/>
                <w:lang w:eastAsia="en-AU"/>
              </w:rPr>
            </w:pPr>
            <w:r w:rsidRPr="00026023">
              <w:rPr>
                <w:rFonts w:ascii="Segoe UI Light" w:eastAsia="Times New Roman" w:hAnsi="Segoe UI Light" w:cs="Segoe UI Light"/>
                <w:lang w:eastAsia="en-AU"/>
              </w:rPr>
              <w:t>Commencement date:</w:t>
            </w:r>
          </w:p>
        </w:tc>
        <w:tc>
          <w:tcPr>
            <w:tcW w:w="6319" w:type="dxa"/>
            <w:tcBorders>
              <w:top w:val="nil"/>
              <w:left w:val="nil"/>
              <w:bottom w:val="single" w:sz="4" w:space="0" w:color="auto"/>
              <w:right w:val="single" w:sz="4" w:space="0" w:color="auto"/>
            </w:tcBorders>
            <w:shd w:val="clear" w:color="000000" w:fill="FFFFFF"/>
            <w:vAlign w:val="bottom"/>
            <w:hideMark/>
          </w:tcPr>
          <w:p w14:paraId="19416AD6" w14:textId="3D842566" w:rsidR="00DB1407" w:rsidRPr="00CD0D3E" w:rsidRDefault="00CD0D3E"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proofErr w:type="gram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.client</w:t>
            </w:r>
            <w:proofErr w:type="spellEnd"/>
            <w:r>
              <w:rPr>
                <w:rFonts w:ascii="Segoe UI Light" w:eastAsia="Times New Roman" w:hAnsi="Segoe UI Light" w:cs="Segoe UI Light"/>
                <w:lang w:eastAsia="en-AU"/>
              </w:rPr>
              <w:t>.</w:t>
            </w:r>
            <w:proofErr w:type="spellStart"/>
            <w:r w:rsidRPr="00CD0D3E">
              <w:rPr>
                <w:rFonts w:ascii="Segoe UI Light" w:eastAsia="Times New Roman" w:hAnsi="Segoe UI Light" w:cs="Segoe UI Light"/>
                <w:lang w:val="en-US" w:eastAsia="en-AU"/>
              </w:rPr>
              <w:t>commencementDate</w:t>
            </w:r>
            <w:proofErr w:type="spellEnd"/>
            <w:proofErr w:type="gramEnd"/>
            <w:r>
              <w:rPr>
                <w:rFonts w:ascii="Segoe UI Light" w:eastAsia="Times New Roman" w:hAnsi="Segoe UI Light" w:cs="Segoe UI Light"/>
                <w:lang w:eastAsia="en-AU"/>
              </w:rPr>
              <w:t>}}</w:t>
            </w:r>
          </w:p>
        </w:tc>
      </w:tr>
      <w:tr w:rsidR="00DB1407" w:rsidRPr="00190968" w14:paraId="6933089C" w14:textId="77777777" w:rsidTr="00DB1407">
        <w:trPr>
          <w:trHeight w:val="274"/>
        </w:trPr>
        <w:tc>
          <w:tcPr>
            <w:tcW w:w="4052"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5EED7053" w14:textId="77777777" w:rsidR="00DB1407" w:rsidRPr="00190968" w:rsidRDefault="00DB1407" w:rsidP="00AB75D4">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Tax free</w:t>
            </w:r>
            <w:r>
              <w:rPr>
                <w:rFonts w:ascii="Segoe UI Light" w:eastAsia="Times New Roman" w:hAnsi="Segoe UI Light" w:cs="Segoe UI Light"/>
                <w:lang w:eastAsia="en-AU"/>
              </w:rPr>
              <w:t xml:space="preserve"> Component </w:t>
            </w:r>
          </w:p>
        </w:tc>
        <w:tc>
          <w:tcPr>
            <w:tcW w:w="6319" w:type="dxa"/>
            <w:tcBorders>
              <w:top w:val="nil"/>
              <w:left w:val="nil"/>
              <w:bottom w:val="single" w:sz="4" w:space="0" w:color="auto"/>
              <w:right w:val="single" w:sz="4" w:space="0" w:color="auto"/>
            </w:tcBorders>
            <w:shd w:val="clear" w:color="000000" w:fill="FFFFFF"/>
            <w:hideMark/>
          </w:tcPr>
          <w:p w14:paraId="55FB1065" w14:textId="5A48FFA4" w:rsidR="00DB1407" w:rsidRPr="00CD0D3E" w:rsidRDefault="00CD0D3E"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proofErr w:type="gram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.client</w:t>
            </w:r>
            <w:proofErr w:type="spellEnd"/>
            <w:r>
              <w:rPr>
                <w:rFonts w:ascii="Segoe UI Light" w:eastAsia="Times New Roman" w:hAnsi="Segoe UI Light" w:cs="Segoe UI Light"/>
                <w:lang w:eastAsia="en-AU"/>
              </w:rPr>
              <w:t>.</w:t>
            </w:r>
            <w:proofErr w:type="spellStart"/>
            <w:r w:rsidRPr="00CD0D3E">
              <w:rPr>
                <w:rFonts w:ascii="Segoe UI Light" w:eastAsia="Times New Roman" w:hAnsi="Segoe UI Light" w:cs="Segoe UI Light"/>
                <w:lang w:val="en-US" w:eastAsia="en-AU"/>
              </w:rPr>
              <w:t>taxFreeComponent</w:t>
            </w:r>
            <w:proofErr w:type="spellEnd"/>
            <w:proofErr w:type="gramEnd"/>
            <w:r>
              <w:rPr>
                <w:rFonts w:ascii="Segoe UI Light" w:eastAsia="Times New Roman" w:hAnsi="Segoe UI Light" w:cs="Segoe UI Light"/>
                <w:lang w:eastAsia="en-AU"/>
              </w:rPr>
              <w:t>}}</w:t>
            </w:r>
          </w:p>
        </w:tc>
      </w:tr>
      <w:tr w:rsidR="00DB1407" w:rsidRPr="00190968" w14:paraId="06A6403D" w14:textId="77777777" w:rsidTr="00DB1407">
        <w:trPr>
          <w:trHeight w:val="274"/>
        </w:trPr>
        <w:tc>
          <w:tcPr>
            <w:tcW w:w="4052"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65DE3A30" w14:textId="77777777" w:rsidR="00DB1407" w:rsidRPr="00190968" w:rsidRDefault="00DB1407" w:rsidP="00AB75D4">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Tax</w:t>
            </w:r>
            <w:r>
              <w:rPr>
                <w:rFonts w:ascii="Segoe UI Light" w:eastAsia="Times New Roman" w:hAnsi="Segoe UI Light" w:cs="Segoe UI Light"/>
                <w:lang w:eastAsia="en-AU"/>
              </w:rPr>
              <w:t xml:space="preserve">able Component </w:t>
            </w:r>
          </w:p>
        </w:tc>
        <w:tc>
          <w:tcPr>
            <w:tcW w:w="6319" w:type="dxa"/>
            <w:tcBorders>
              <w:top w:val="nil"/>
              <w:left w:val="nil"/>
              <w:bottom w:val="single" w:sz="4" w:space="0" w:color="auto"/>
              <w:right w:val="single" w:sz="4" w:space="0" w:color="auto"/>
            </w:tcBorders>
            <w:shd w:val="clear" w:color="000000" w:fill="FFFFFF"/>
            <w:hideMark/>
          </w:tcPr>
          <w:p w14:paraId="196B2466" w14:textId="6CF05064" w:rsidR="00DB1407" w:rsidRPr="00CD0D3E" w:rsidRDefault="00CD0D3E"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proofErr w:type="gram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.client</w:t>
            </w:r>
            <w:proofErr w:type="spellEnd"/>
            <w:r>
              <w:rPr>
                <w:rFonts w:ascii="Segoe UI Light" w:eastAsia="Times New Roman" w:hAnsi="Segoe UI Light" w:cs="Segoe UI Light"/>
                <w:lang w:eastAsia="en-AU"/>
              </w:rPr>
              <w:t>.</w:t>
            </w:r>
            <w:proofErr w:type="spellStart"/>
            <w:r w:rsidRPr="00CD0D3E">
              <w:rPr>
                <w:rFonts w:ascii="Segoe UI Light" w:eastAsia="Times New Roman" w:hAnsi="Segoe UI Light" w:cs="Segoe UI Light"/>
                <w:lang w:val="en-US" w:eastAsia="en-AU"/>
              </w:rPr>
              <w:t>taxableComponent</w:t>
            </w:r>
            <w:proofErr w:type="spellEnd"/>
            <w:proofErr w:type="gramEnd"/>
            <w:r>
              <w:rPr>
                <w:rFonts w:ascii="Segoe UI Light" w:eastAsia="Times New Roman" w:hAnsi="Segoe UI Light" w:cs="Segoe UI Light"/>
                <w:lang w:eastAsia="en-AU"/>
              </w:rPr>
              <w:t>}}</w:t>
            </w:r>
          </w:p>
        </w:tc>
      </w:tr>
      <w:tr w:rsidR="00DB1407" w:rsidRPr="00190968" w14:paraId="25A8E2DB" w14:textId="77777777" w:rsidTr="00DB1407">
        <w:trPr>
          <w:trHeight w:val="274"/>
        </w:trPr>
        <w:tc>
          <w:tcPr>
            <w:tcW w:w="4052"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32FB0940" w14:textId="77777777" w:rsidR="00DB1407" w:rsidRPr="00190968" w:rsidRDefault="00DB1407" w:rsidP="00AB75D4">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Restricted non-preserved</w:t>
            </w:r>
          </w:p>
        </w:tc>
        <w:tc>
          <w:tcPr>
            <w:tcW w:w="6319" w:type="dxa"/>
            <w:tcBorders>
              <w:top w:val="nil"/>
              <w:left w:val="nil"/>
              <w:bottom w:val="single" w:sz="4" w:space="0" w:color="auto"/>
              <w:right w:val="single" w:sz="4" w:space="0" w:color="auto"/>
            </w:tcBorders>
            <w:shd w:val="clear" w:color="000000" w:fill="FFFFFF"/>
            <w:vAlign w:val="bottom"/>
          </w:tcPr>
          <w:p w14:paraId="639EB2B7" w14:textId="5184C116" w:rsidR="00DB1407" w:rsidRPr="00CD0D3E" w:rsidRDefault="00CD0D3E"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proofErr w:type="gram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.client</w:t>
            </w:r>
            <w:proofErr w:type="spellEnd"/>
            <w:r>
              <w:rPr>
                <w:rFonts w:ascii="Segoe UI Light" w:eastAsia="Times New Roman" w:hAnsi="Segoe UI Light" w:cs="Segoe UI Light"/>
                <w:lang w:eastAsia="en-AU"/>
              </w:rPr>
              <w:t>.</w:t>
            </w:r>
            <w:proofErr w:type="spellStart"/>
            <w:r w:rsidRPr="00CD0D3E">
              <w:rPr>
                <w:rFonts w:ascii="Segoe UI Light" w:eastAsia="Times New Roman" w:hAnsi="Segoe UI Light" w:cs="Segoe UI Light"/>
                <w:lang w:val="en-US" w:eastAsia="en-AU"/>
              </w:rPr>
              <w:t>restrictedNonPreserved</w:t>
            </w:r>
            <w:proofErr w:type="spellEnd"/>
            <w:proofErr w:type="gramEnd"/>
            <w:r>
              <w:rPr>
                <w:rFonts w:ascii="Segoe UI Light" w:eastAsia="Times New Roman" w:hAnsi="Segoe UI Light" w:cs="Segoe UI Light"/>
                <w:lang w:eastAsia="en-AU"/>
              </w:rPr>
              <w:t>}}</w:t>
            </w:r>
          </w:p>
        </w:tc>
      </w:tr>
      <w:tr w:rsidR="00DB1407" w:rsidRPr="00190968" w14:paraId="2592B98B" w14:textId="77777777" w:rsidTr="00DB1407">
        <w:trPr>
          <w:trHeight w:val="261"/>
        </w:trPr>
        <w:tc>
          <w:tcPr>
            <w:tcW w:w="4052"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5B13A8EC" w14:textId="77777777" w:rsidR="00DB1407" w:rsidRPr="00190968" w:rsidRDefault="00DB1407" w:rsidP="00AB75D4">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Unrestricted non-preserved</w:t>
            </w:r>
          </w:p>
        </w:tc>
        <w:tc>
          <w:tcPr>
            <w:tcW w:w="6319" w:type="dxa"/>
            <w:tcBorders>
              <w:top w:val="nil"/>
              <w:left w:val="nil"/>
              <w:bottom w:val="single" w:sz="4" w:space="0" w:color="auto"/>
              <w:right w:val="single" w:sz="4" w:space="0" w:color="auto"/>
            </w:tcBorders>
            <w:shd w:val="clear" w:color="000000" w:fill="FFFFFF"/>
            <w:vAlign w:val="bottom"/>
          </w:tcPr>
          <w:p w14:paraId="1C445CDF" w14:textId="2443A103" w:rsidR="00DB1407" w:rsidRPr="00CD0D3E" w:rsidRDefault="00CD0D3E"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proofErr w:type="gram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.client</w:t>
            </w:r>
            <w:proofErr w:type="spellEnd"/>
            <w:r>
              <w:rPr>
                <w:rFonts w:ascii="Segoe UI Light" w:eastAsia="Times New Roman" w:hAnsi="Segoe UI Light" w:cs="Segoe UI Light"/>
                <w:lang w:eastAsia="en-AU"/>
              </w:rPr>
              <w:t>.</w:t>
            </w:r>
            <w:proofErr w:type="spellStart"/>
            <w:r w:rsidRPr="00CD0D3E">
              <w:rPr>
                <w:rFonts w:ascii="Segoe UI Light" w:eastAsia="Times New Roman" w:hAnsi="Segoe UI Light" w:cs="Segoe UI Light"/>
                <w:lang w:val="en-US" w:eastAsia="en-AU"/>
              </w:rPr>
              <w:t>unRestrictedNonPreserved</w:t>
            </w:r>
            <w:proofErr w:type="spellEnd"/>
            <w:proofErr w:type="gramEnd"/>
            <w:r>
              <w:rPr>
                <w:rFonts w:ascii="Segoe UI Light" w:eastAsia="Times New Roman" w:hAnsi="Segoe UI Light" w:cs="Segoe UI Light"/>
                <w:lang w:eastAsia="en-AU"/>
              </w:rPr>
              <w:t>}}</w:t>
            </w:r>
          </w:p>
        </w:tc>
      </w:tr>
      <w:tr w:rsidR="00DB1407" w:rsidRPr="00190968" w14:paraId="0A3529FF" w14:textId="77777777" w:rsidTr="00DB1407">
        <w:trPr>
          <w:trHeight w:val="261"/>
        </w:trPr>
        <w:tc>
          <w:tcPr>
            <w:tcW w:w="4052"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08E4D0C2" w14:textId="77777777" w:rsidR="00DB1407" w:rsidRPr="00190968" w:rsidRDefault="00DB1407" w:rsidP="00AB75D4">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Preserved amount</w:t>
            </w:r>
          </w:p>
        </w:tc>
        <w:tc>
          <w:tcPr>
            <w:tcW w:w="6319" w:type="dxa"/>
            <w:tcBorders>
              <w:top w:val="nil"/>
              <w:left w:val="nil"/>
              <w:bottom w:val="single" w:sz="4" w:space="0" w:color="auto"/>
              <w:right w:val="single" w:sz="4" w:space="0" w:color="auto"/>
            </w:tcBorders>
            <w:shd w:val="clear" w:color="000000" w:fill="FFFFFF"/>
            <w:vAlign w:val="bottom"/>
          </w:tcPr>
          <w:p w14:paraId="4D294BFD" w14:textId="309020B6" w:rsidR="00DB1407" w:rsidRPr="00CD0D3E" w:rsidRDefault="00CD0D3E"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proofErr w:type="gram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.client</w:t>
            </w:r>
            <w:proofErr w:type="spellEnd"/>
            <w:r>
              <w:rPr>
                <w:rFonts w:ascii="Segoe UI Light" w:eastAsia="Times New Roman" w:hAnsi="Segoe UI Light" w:cs="Segoe UI Light"/>
                <w:lang w:eastAsia="en-AU"/>
              </w:rPr>
              <w:t>.</w:t>
            </w:r>
            <w:proofErr w:type="spellStart"/>
            <w:r w:rsidRPr="00CD0D3E">
              <w:rPr>
                <w:rFonts w:ascii="Segoe UI Light" w:eastAsia="Times New Roman" w:hAnsi="Segoe UI Light" w:cs="Segoe UI Light"/>
                <w:lang w:val="en-US" w:eastAsia="en-AU"/>
              </w:rPr>
              <w:t>preservedAmount</w:t>
            </w:r>
            <w:proofErr w:type="spellEnd"/>
            <w:proofErr w:type="gramEnd"/>
            <w:r>
              <w:rPr>
                <w:rFonts w:ascii="Segoe UI Light" w:eastAsia="Times New Roman" w:hAnsi="Segoe UI Light" w:cs="Segoe UI Light"/>
                <w:lang w:eastAsia="en-AU"/>
              </w:rPr>
              <w:t>}}</w:t>
            </w:r>
          </w:p>
        </w:tc>
      </w:tr>
    </w:tbl>
    <w:p w14:paraId="32271757" w14:textId="77777777" w:rsidR="00DB1407" w:rsidRDefault="00DB1407" w:rsidP="00DB1407"/>
    <w:tbl>
      <w:tblPr>
        <w:tblW w:w="10362" w:type="dxa"/>
        <w:tblInd w:w="98" w:type="dxa"/>
        <w:tblLook w:val="04A0" w:firstRow="1" w:lastRow="0" w:firstColumn="1" w:lastColumn="0" w:noHBand="0" w:noVBand="1"/>
      </w:tblPr>
      <w:tblGrid>
        <w:gridCol w:w="4069"/>
        <w:gridCol w:w="6293"/>
      </w:tblGrid>
      <w:tr w:rsidR="00DB1407" w:rsidRPr="00DB1407" w14:paraId="4F4837AE" w14:textId="77777777" w:rsidTr="00DB1407">
        <w:trPr>
          <w:trHeight w:val="278"/>
        </w:trPr>
        <w:tc>
          <w:tcPr>
            <w:tcW w:w="4037"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377A9755" w14:textId="77777777" w:rsidR="00DB1407" w:rsidRPr="00DB1407" w:rsidRDefault="00DB1407" w:rsidP="00AB75D4">
            <w:pPr>
              <w:spacing w:line="240" w:lineRule="auto"/>
              <w:rPr>
                <w:rFonts w:ascii="Segoe UI Light" w:eastAsia="Times New Roman" w:hAnsi="Segoe UI Light" w:cs="Segoe UI Light"/>
                <w:b/>
                <w:bCs/>
                <w:color w:val="FFFFFF" w:themeColor="background1"/>
                <w:lang w:eastAsia="en-AU"/>
              </w:rPr>
            </w:pPr>
            <w:r w:rsidRPr="00DB1407">
              <w:rPr>
                <w:rFonts w:ascii="Segoe UI Light" w:eastAsia="Times New Roman" w:hAnsi="Segoe UI Light" w:cs="Segoe UI Light"/>
                <w:b/>
                <w:bCs/>
                <w:color w:val="FFFFFF" w:themeColor="background1"/>
                <w:lang w:eastAsia="en-AU"/>
              </w:rPr>
              <w:t xml:space="preserve">Contributions Details  </w:t>
            </w:r>
          </w:p>
        </w:tc>
        <w:tc>
          <w:tcPr>
            <w:tcW w:w="6325" w:type="dxa"/>
            <w:tcBorders>
              <w:top w:val="single" w:sz="4" w:space="0" w:color="auto"/>
              <w:left w:val="nil"/>
              <w:bottom w:val="single" w:sz="4" w:space="0" w:color="auto"/>
              <w:right w:val="single" w:sz="4" w:space="0" w:color="auto"/>
            </w:tcBorders>
            <w:shd w:val="clear" w:color="auto" w:fill="004898"/>
            <w:vAlign w:val="bottom"/>
            <w:hideMark/>
          </w:tcPr>
          <w:p w14:paraId="750C6893" w14:textId="77777777" w:rsidR="00DB1407" w:rsidRPr="00DB1407" w:rsidRDefault="00DB1407" w:rsidP="00AB75D4">
            <w:pPr>
              <w:spacing w:line="240" w:lineRule="auto"/>
              <w:rPr>
                <w:rFonts w:ascii="Segoe UI Light" w:eastAsia="Times New Roman" w:hAnsi="Segoe UI Light" w:cs="Segoe UI Light"/>
                <w:b/>
                <w:bCs/>
                <w:color w:val="FFFFFF" w:themeColor="background1"/>
                <w:lang w:eastAsia="en-AU"/>
              </w:rPr>
            </w:pPr>
            <w:r w:rsidRPr="008D75EA">
              <w:rPr>
                <w:rFonts w:ascii="Segoe UI Light" w:eastAsia="Times New Roman" w:hAnsi="Segoe UI Light" w:cs="Segoe UI Light"/>
                <w:b/>
                <w:bCs/>
                <w:color w:val="FFFFFF" w:themeColor="background1"/>
                <w:lang w:eastAsia="en-AU"/>
              </w:rPr>
              <w:t>{{</w:t>
            </w:r>
            <w:proofErr w:type="spellStart"/>
            <w:r w:rsidRPr="008D75EA">
              <w:rPr>
                <w:rFonts w:ascii="Segoe UI Light" w:eastAsia="Times New Roman" w:hAnsi="Segoe UI Light" w:cs="Segoe UI Light"/>
                <w:b/>
                <w:bCs/>
                <w:color w:val="FFFFFF" w:themeColor="background1"/>
                <w:lang w:eastAsia="en-AU"/>
              </w:rPr>
              <w:t>clientPreferred</w:t>
            </w:r>
            <w:proofErr w:type="spellEnd"/>
            <w:r w:rsidRPr="008D75EA">
              <w:rPr>
                <w:rFonts w:ascii="Segoe UI Light" w:eastAsia="Times New Roman" w:hAnsi="Segoe UI Light" w:cs="Segoe UI Light"/>
                <w:b/>
                <w:bCs/>
                <w:color w:val="FFFFFF" w:themeColor="background1"/>
                <w:lang w:eastAsia="en-AU"/>
              </w:rPr>
              <w:t>}}</w:t>
            </w:r>
          </w:p>
        </w:tc>
      </w:tr>
      <w:tr w:rsidR="00DB1407" w:rsidRPr="00DB1407" w14:paraId="5B9A6AC5" w14:textId="77777777" w:rsidTr="00DB1407">
        <w:trPr>
          <w:trHeight w:val="306"/>
        </w:trPr>
        <w:tc>
          <w:tcPr>
            <w:tcW w:w="4037" w:type="dxa"/>
            <w:tcBorders>
              <w:top w:val="nil"/>
              <w:left w:val="single" w:sz="4" w:space="0" w:color="auto"/>
              <w:bottom w:val="single" w:sz="4" w:space="0" w:color="auto"/>
              <w:right w:val="single" w:sz="4" w:space="0" w:color="auto"/>
            </w:tcBorders>
            <w:shd w:val="clear" w:color="auto" w:fill="004898"/>
            <w:vAlign w:val="bottom"/>
            <w:hideMark/>
          </w:tcPr>
          <w:p w14:paraId="109ABACB" w14:textId="77777777" w:rsidR="00DB1407" w:rsidRPr="00DB1407" w:rsidRDefault="00DB1407" w:rsidP="00AB75D4">
            <w:pPr>
              <w:spacing w:line="240" w:lineRule="auto"/>
              <w:rPr>
                <w:rFonts w:ascii="Segoe UI Light" w:eastAsia="Times New Roman" w:hAnsi="Segoe UI Light" w:cs="Segoe UI Light"/>
                <w:color w:val="FFFFFF" w:themeColor="background1"/>
                <w:lang w:eastAsia="en-AU"/>
              </w:rPr>
            </w:pPr>
            <w:r w:rsidRPr="00DB1407">
              <w:rPr>
                <w:rFonts w:ascii="Segoe UI Light" w:eastAsia="Times New Roman" w:hAnsi="Segoe UI Light" w:cs="Segoe UI Light"/>
                <w:b/>
                <w:bCs/>
                <w:color w:val="FFFFFF" w:themeColor="background1"/>
                <w:lang w:eastAsia="en-AU"/>
              </w:rPr>
              <w:t xml:space="preserve">Non-Concessional   </w:t>
            </w:r>
          </w:p>
        </w:tc>
        <w:tc>
          <w:tcPr>
            <w:tcW w:w="6325" w:type="dxa"/>
            <w:tcBorders>
              <w:top w:val="nil"/>
              <w:left w:val="single" w:sz="4" w:space="0" w:color="auto"/>
              <w:bottom w:val="single" w:sz="4" w:space="0" w:color="auto"/>
              <w:right w:val="single" w:sz="4" w:space="0" w:color="auto"/>
            </w:tcBorders>
            <w:shd w:val="clear" w:color="auto" w:fill="004898"/>
            <w:vAlign w:val="bottom"/>
          </w:tcPr>
          <w:p w14:paraId="1AFCC7A1" w14:textId="77777777" w:rsidR="00DB1407" w:rsidRPr="00DB1407" w:rsidRDefault="00DB1407" w:rsidP="00AB75D4">
            <w:pPr>
              <w:spacing w:line="240" w:lineRule="auto"/>
              <w:rPr>
                <w:rFonts w:ascii="Segoe UI Light" w:eastAsia="Times New Roman" w:hAnsi="Segoe UI Light" w:cs="Segoe UI Light"/>
                <w:color w:val="FFFFFF" w:themeColor="background1"/>
                <w:lang w:eastAsia="en-AU"/>
              </w:rPr>
            </w:pPr>
          </w:p>
        </w:tc>
      </w:tr>
      <w:tr w:rsidR="00DB1407" w:rsidRPr="007B5E07" w14:paraId="41F469AD" w14:textId="77777777" w:rsidTr="00DB1407">
        <w:trPr>
          <w:trHeight w:val="306"/>
        </w:trPr>
        <w:tc>
          <w:tcPr>
            <w:tcW w:w="4037" w:type="dxa"/>
            <w:tcBorders>
              <w:top w:val="nil"/>
              <w:left w:val="single" w:sz="4" w:space="0" w:color="auto"/>
              <w:bottom w:val="single" w:sz="4" w:space="0" w:color="auto"/>
              <w:right w:val="single" w:sz="4" w:space="0" w:color="auto"/>
            </w:tcBorders>
            <w:shd w:val="clear" w:color="000000" w:fill="FFFFFF"/>
            <w:vAlign w:val="bottom"/>
          </w:tcPr>
          <w:p w14:paraId="4DFEE3A7" w14:textId="0221BFF0" w:rsidR="00DB1407" w:rsidRPr="00DB1407" w:rsidRDefault="00DB1407"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CD0D3E">
              <w:rPr>
                <w:rFonts w:ascii="Segoe UI Light" w:eastAsia="Times New Roman" w:hAnsi="Segoe UI Light" w:cs="Segoe UI Light"/>
                <w:lang w:eastAsia="en-AU"/>
              </w:rPr>
              <w:t>.</w:t>
            </w:r>
            <w:r w:rsidR="00CD0D3E">
              <w:rPr>
                <w:rFonts w:ascii="Segoe UI Light" w:eastAsia="Times New Roman" w:hAnsi="Segoe UI Light" w:cs="Segoe UI Light"/>
                <w:lang w:eastAsia="en-AU"/>
              </w:rPr>
              <w:t>n</w:t>
            </w:r>
            <w:r w:rsidR="00CD0D3E">
              <w:rPr>
                <w:rFonts w:ascii="Segoe UI Light" w:eastAsia="Times New Roman" w:hAnsi="Segoe UI Light" w:cs="Segoe UI Light"/>
                <w:lang w:eastAsia="en-AU"/>
              </w:rPr>
              <w:t>onConcessional</w:t>
            </w:r>
            <w:r w:rsidR="00CD0D3E">
              <w:rPr>
                <w:rFonts w:ascii="Segoe UI Light" w:eastAsia="Times New Roman" w:hAnsi="Segoe UI Light" w:cs="Segoe UI Light"/>
                <w:lang w:eastAsia="en-AU"/>
              </w:rPr>
              <w:t>Array</w:t>
            </w:r>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 xml:space="preserve"> Financial Years Ending 30 June</w:t>
            </w:r>
            <w:r>
              <w:rPr>
                <w:rFonts w:ascii="Segoe UI Light" w:eastAsia="Times New Roman" w:hAnsi="Segoe UI Light" w:cs="Segoe UI Light"/>
                <w:lang w:eastAsia="en-AU"/>
              </w:rPr>
              <w:t xml:space="preserve"> {{year}} </w:t>
            </w:r>
          </w:p>
        </w:tc>
        <w:tc>
          <w:tcPr>
            <w:tcW w:w="6325" w:type="dxa"/>
            <w:tcBorders>
              <w:top w:val="nil"/>
              <w:left w:val="nil"/>
              <w:bottom w:val="single" w:sz="4" w:space="0" w:color="auto"/>
              <w:right w:val="single" w:sz="4" w:space="0" w:color="auto"/>
            </w:tcBorders>
            <w:shd w:val="clear" w:color="000000" w:fill="FFFFFF"/>
            <w:vAlign w:val="bottom"/>
          </w:tcPr>
          <w:p w14:paraId="46706093" w14:textId="1057CCCA" w:rsidR="00DB1407" w:rsidRPr="00DB1407" w:rsidRDefault="00DB1407"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clientN</w:t>
            </w:r>
            <w:r w:rsidRPr="001D1674">
              <w:rPr>
                <w:rFonts w:ascii="Segoe UI Light" w:eastAsia="Times New Roman" w:hAnsi="Segoe UI Light" w:cs="Segoe UI Light"/>
                <w:lang w:eastAsia="en-AU"/>
              </w:rPr>
              <w:t>onConcessionalContributions</w:t>
            </w:r>
            <w:proofErr w:type="spellEnd"/>
            <w:r>
              <w:rPr>
                <w:rFonts w:ascii="Segoe UI Light" w:eastAsia="Times New Roman" w:hAnsi="Segoe UI Light" w:cs="Segoe UI Light"/>
                <w:lang w:eastAsia="en-AU"/>
              </w:rPr>
              <w:t>}}</w:t>
            </w:r>
            <w:r w:rsidR="001B538E">
              <w:rPr>
                <w:rFonts w:ascii="Segoe UI Light" w:eastAsia="Times New Roman" w:hAnsi="Segoe UI Light" w:cs="Segoe UI Light"/>
                <w:lang w:eastAsia="en-AU"/>
              </w:rPr>
              <w:br/>
            </w:r>
            <w:r w:rsidR="00A361D5">
              <w:rPr>
                <w:rFonts w:ascii="Segoe UI Light" w:eastAsia="Times New Roman" w:hAnsi="Segoe UI Light" w:cs="Segoe UI Light"/>
                <w:lang w:eastAsia="en-AU"/>
              </w:rPr>
              <w:t>{{/</w:t>
            </w:r>
            <w:proofErr w:type="spell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5E2C11">
              <w:rPr>
                <w:rFonts w:ascii="Segoe UI Light" w:eastAsia="Times New Roman" w:hAnsi="Segoe UI Light" w:cs="Segoe UI Light"/>
                <w:lang w:eastAsia="en-AU"/>
              </w:rPr>
              <w:t>.nonConcessionalArray</w:t>
            </w:r>
            <w:proofErr w:type="spellEnd"/>
            <w:r w:rsidR="00A361D5">
              <w:rPr>
                <w:rFonts w:ascii="Segoe UI Light" w:eastAsia="Times New Roman" w:hAnsi="Segoe UI Light" w:cs="Segoe UI Light"/>
                <w:lang w:eastAsia="en-AU"/>
              </w:rPr>
              <w:t>}}</w:t>
            </w:r>
          </w:p>
        </w:tc>
      </w:tr>
      <w:tr w:rsidR="00DB1407" w:rsidRPr="007B5E07" w14:paraId="599134C4" w14:textId="77777777" w:rsidTr="00DB1407">
        <w:trPr>
          <w:trHeight w:val="306"/>
        </w:trPr>
        <w:tc>
          <w:tcPr>
            <w:tcW w:w="4037" w:type="dxa"/>
            <w:tcBorders>
              <w:top w:val="nil"/>
              <w:left w:val="single" w:sz="4" w:space="0" w:color="auto"/>
              <w:bottom w:val="single" w:sz="4" w:space="0" w:color="auto"/>
              <w:right w:val="single" w:sz="4" w:space="0" w:color="auto"/>
            </w:tcBorders>
            <w:shd w:val="clear" w:color="000000" w:fill="FFFFFF"/>
            <w:vAlign w:val="bottom"/>
          </w:tcPr>
          <w:p w14:paraId="5886D97A" w14:textId="77777777" w:rsidR="00DB1407" w:rsidRDefault="00DB1407" w:rsidP="00AB75D4">
            <w:pPr>
              <w:spacing w:line="240" w:lineRule="auto"/>
              <w:rPr>
                <w:rFonts w:ascii="Segoe UI Light" w:eastAsia="Times New Roman" w:hAnsi="Segoe UI Light" w:cs="Segoe UI Light"/>
                <w:lang w:eastAsia="en-AU"/>
              </w:rPr>
            </w:pPr>
          </w:p>
        </w:tc>
        <w:tc>
          <w:tcPr>
            <w:tcW w:w="6325" w:type="dxa"/>
            <w:tcBorders>
              <w:top w:val="nil"/>
              <w:left w:val="nil"/>
              <w:bottom w:val="single" w:sz="4" w:space="0" w:color="auto"/>
              <w:right w:val="single" w:sz="4" w:space="0" w:color="auto"/>
            </w:tcBorders>
            <w:shd w:val="clear" w:color="000000" w:fill="FFFFFF"/>
            <w:vAlign w:val="bottom"/>
          </w:tcPr>
          <w:p w14:paraId="48521009" w14:textId="77777777" w:rsidR="00DB1407" w:rsidRDefault="00DB1407" w:rsidP="00AB75D4">
            <w:pPr>
              <w:spacing w:line="240" w:lineRule="auto"/>
              <w:rPr>
                <w:rFonts w:ascii="Segoe UI Light" w:eastAsia="Times New Roman" w:hAnsi="Segoe UI Light" w:cs="Segoe UI Light"/>
                <w:lang w:eastAsia="en-AU"/>
              </w:rPr>
            </w:pPr>
          </w:p>
        </w:tc>
      </w:tr>
      <w:tr w:rsidR="00DB1407" w:rsidRPr="00DB1407" w14:paraId="0FE7E4AE" w14:textId="77777777" w:rsidTr="00DB1407">
        <w:trPr>
          <w:trHeight w:val="486"/>
        </w:trPr>
        <w:tc>
          <w:tcPr>
            <w:tcW w:w="4037" w:type="dxa"/>
            <w:tcBorders>
              <w:top w:val="nil"/>
              <w:left w:val="single" w:sz="4" w:space="0" w:color="auto"/>
              <w:bottom w:val="single" w:sz="4" w:space="0" w:color="auto"/>
              <w:right w:val="single" w:sz="4" w:space="0" w:color="auto"/>
            </w:tcBorders>
            <w:shd w:val="clear" w:color="auto" w:fill="004898"/>
            <w:vAlign w:val="bottom"/>
            <w:hideMark/>
          </w:tcPr>
          <w:p w14:paraId="0C57CACC" w14:textId="77777777" w:rsidR="00DB1407" w:rsidRPr="00DB1407" w:rsidRDefault="00DB1407" w:rsidP="00AB75D4">
            <w:pPr>
              <w:spacing w:line="240" w:lineRule="auto"/>
              <w:rPr>
                <w:rFonts w:ascii="Segoe UI Light" w:eastAsia="Times New Roman" w:hAnsi="Segoe UI Light" w:cs="Segoe UI Light"/>
                <w:color w:val="FFFFFF" w:themeColor="background1"/>
                <w:lang w:eastAsia="en-AU"/>
              </w:rPr>
            </w:pPr>
            <w:r w:rsidRPr="00DB1407">
              <w:rPr>
                <w:rFonts w:ascii="Segoe UI Light" w:eastAsia="Times New Roman" w:hAnsi="Segoe UI Light" w:cs="Segoe UI Light"/>
                <w:b/>
                <w:bCs/>
                <w:color w:val="FFFFFF" w:themeColor="background1"/>
                <w:lang w:eastAsia="en-AU"/>
              </w:rPr>
              <w:t>Concessional</w:t>
            </w:r>
          </w:p>
        </w:tc>
        <w:tc>
          <w:tcPr>
            <w:tcW w:w="6325" w:type="dxa"/>
            <w:tcBorders>
              <w:top w:val="nil"/>
              <w:left w:val="single" w:sz="4" w:space="0" w:color="auto"/>
              <w:bottom w:val="single" w:sz="4" w:space="0" w:color="auto"/>
              <w:right w:val="single" w:sz="4" w:space="0" w:color="auto"/>
            </w:tcBorders>
            <w:shd w:val="clear" w:color="auto" w:fill="004898"/>
            <w:vAlign w:val="bottom"/>
          </w:tcPr>
          <w:p w14:paraId="1F0BA963" w14:textId="77777777" w:rsidR="00DB1407" w:rsidRPr="00DB1407" w:rsidRDefault="00DB1407" w:rsidP="00AB75D4">
            <w:pPr>
              <w:spacing w:line="240" w:lineRule="auto"/>
              <w:rPr>
                <w:rFonts w:ascii="Segoe UI Light" w:eastAsia="Times New Roman" w:hAnsi="Segoe UI Light" w:cs="Segoe UI Light"/>
                <w:color w:val="FFFFFF" w:themeColor="background1"/>
                <w:lang w:eastAsia="en-AU"/>
              </w:rPr>
            </w:pPr>
          </w:p>
        </w:tc>
      </w:tr>
      <w:tr w:rsidR="00DB1407" w:rsidRPr="007B5E07" w14:paraId="48748988" w14:textId="77777777" w:rsidTr="00DB1407">
        <w:trPr>
          <w:trHeight w:val="306"/>
        </w:trPr>
        <w:tc>
          <w:tcPr>
            <w:tcW w:w="4037" w:type="dxa"/>
            <w:tcBorders>
              <w:top w:val="nil"/>
              <w:left w:val="single" w:sz="4" w:space="0" w:color="auto"/>
              <w:bottom w:val="single" w:sz="4" w:space="0" w:color="auto"/>
              <w:right w:val="single" w:sz="4" w:space="0" w:color="auto"/>
            </w:tcBorders>
            <w:shd w:val="clear" w:color="000000" w:fill="FFFFFF"/>
            <w:vAlign w:val="bottom"/>
          </w:tcPr>
          <w:p w14:paraId="4E3CA6E6" w14:textId="7ADA295A" w:rsidR="00DB1407" w:rsidRPr="00DB1407" w:rsidRDefault="00DB1407"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5E2C11" w:rsidRPr="005E2C11">
              <w:rPr>
                <w:rFonts w:ascii="Segoe UI Light" w:eastAsia="Times New Roman" w:hAnsi="Segoe UI Light" w:cs="Segoe UI Light"/>
                <w:lang w:eastAsia="en-AU"/>
              </w:rPr>
              <w:t>.ConcessionalArray</w:t>
            </w:r>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 xml:space="preserve"> Financial Years Ending 30 June</w:t>
            </w:r>
            <w:r>
              <w:rPr>
                <w:rFonts w:ascii="Segoe UI Light" w:eastAsia="Times New Roman" w:hAnsi="Segoe UI Light" w:cs="Segoe UI Light"/>
                <w:lang w:eastAsia="en-AU"/>
              </w:rPr>
              <w:t xml:space="preserve"> {{year}} </w:t>
            </w:r>
          </w:p>
        </w:tc>
        <w:tc>
          <w:tcPr>
            <w:tcW w:w="6325" w:type="dxa"/>
            <w:tcBorders>
              <w:top w:val="nil"/>
              <w:left w:val="nil"/>
              <w:bottom w:val="single" w:sz="4" w:space="0" w:color="auto"/>
              <w:right w:val="single" w:sz="4" w:space="0" w:color="auto"/>
            </w:tcBorders>
            <w:shd w:val="clear" w:color="000000" w:fill="FFFFFF"/>
            <w:vAlign w:val="bottom"/>
          </w:tcPr>
          <w:p w14:paraId="07DBAE88" w14:textId="78B80092" w:rsidR="00DB1407" w:rsidRPr="00DB1407" w:rsidRDefault="00DB1407"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1D1674">
              <w:rPr>
                <w:rFonts w:ascii="Segoe UI Light" w:eastAsia="Times New Roman" w:hAnsi="Segoe UI Light" w:cs="Segoe UI Light"/>
                <w:lang w:eastAsia="en-AU"/>
              </w:rPr>
              <w:t>ConcessionalContributions</w:t>
            </w:r>
            <w:proofErr w:type="spellEnd"/>
            <w:r>
              <w:rPr>
                <w:rFonts w:ascii="Segoe UI Light" w:eastAsia="Times New Roman" w:hAnsi="Segoe UI Light" w:cs="Segoe UI Light"/>
                <w:lang w:eastAsia="en-AU"/>
              </w:rPr>
              <w:t>}}</w:t>
            </w:r>
            <w:r w:rsidR="001B538E">
              <w:rPr>
                <w:rFonts w:ascii="Segoe UI Light" w:eastAsia="Times New Roman" w:hAnsi="Segoe UI Light" w:cs="Segoe UI Light"/>
                <w:lang w:eastAsia="en-AU"/>
              </w:rPr>
              <w:br/>
            </w:r>
            <w:r w:rsidR="00A361D5">
              <w:rPr>
                <w:rFonts w:ascii="Segoe UI Light" w:eastAsia="Times New Roman" w:hAnsi="Segoe UI Light" w:cs="Segoe UI Light"/>
                <w:lang w:eastAsia="en-AU"/>
              </w:rPr>
              <w:t>{{/</w:t>
            </w:r>
            <w:proofErr w:type="spell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5E2C11" w:rsidRPr="005E2C11">
              <w:rPr>
                <w:rFonts w:ascii="Segoe UI Light" w:eastAsia="Times New Roman" w:hAnsi="Segoe UI Light" w:cs="Segoe UI Light"/>
                <w:lang w:eastAsia="en-AU"/>
              </w:rPr>
              <w:t>.ConcessionalArray</w:t>
            </w:r>
            <w:proofErr w:type="spellEnd"/>
            <w:r w:rsidR="00A361D5">
              <w:rPr>
                <w:rFonts w:ascii="Segoe UI Light" w:eastAsia="Times New Roman" w:hAnsi="Segoe UI Light" w:cs="Segoe UI Light"/>
                <w:lang w:eastAsia="en-AU"/>
              </w:rPr>
              <w:t>}}</w:t>
            </w:r>
          </w:p>
        </w:tc>
      </w:tr>
    </w:tbl>
    <w:p w14:paraId="0E38E374" w14:textId="77777777" w:rsidR="00DB1407" w:rsidRDefault="00DB1407" w:rsidP="00DB1407"/>
    <w:p w14:paraId="02328E7B" w14:textId="404AF346" w:rsidR="00DB1407" w:rsidRPr="00DB1407" w:rsidRDefault="00DB1407" w:rsidP="00DB1407">
      <w:r>
        <w:t>{{</w:t>
      </w:r>
      <w:r>
        <w:rPr>
          <w:rFonts w:ascii="Segoe UI Light" w:hAnsi="Segoe UI Light" w:cs="Segoe UI Light"/>
        </w:rPr>
        <w:t>/</w:t>
      </w:r>
      <w:proofErr w:type="spellStart"/>
      <w:r w:rsidRPr="007C6B02">
        <w:rPr>
          <w:rFonts w:ascii="Segoe UI Light" w:hAnsi="Segoe UI Light" w:cs="Segoe UI Light"/>
        </w:rPr>
        <w:t>SingleClient</w:t>
      </w:r>
      <w:proofErr w:type="spellEnd"/>
      <w:r>
        <w:t>}}</w:t>
      </w:r>
    </w:p>
    <w:p w14:paraId="5D015057" w14:textId="70EB35BE" w:rsidR="00DB1407" w:rsidRDefault="00DB1407" w:rsidP="00DB1407">
      <w:r>
        <w:t>{{</w:t>
      </w:r>
      <w:r>
        <w:rPr>
          <w:rFonts w:ascii="Segoe UI Light" w:hAnsi="Segoe UI Light" w:cs="Segoe UI Light"/>
        </w:rPr>
        <w:t>^</w:t>
      </w:r>
      <w:proofErr w:type="spellStart"/>
      <w:r w:rsidRPr="007C6B02">
        <w:rPr>
          <w:rFonts w:ascii="Segoe UI Light" w:hAnsi="Segoe UI Light" w:cs="Segoe UI Light"/>
        </w:rPr>
        <w:t>SingleClient</w:t>
      </w:r>
      <w:proofErr w:type="spellEnd"/>
      <w:r>
        <w:t>}}</w:t>
      </w:r>
    </w:p>
    <w:tbl>
      <w:tblPr>
        <w:tblW w:w="10358" w:type="dxa"/>
        <w:tblInd w:w="98" w:type="dxa"/>
        <w:tblLayout w:type="fixed"/>
        <w:tblLook w:val="04A0" w:firstRow="1" w:lastRow="0" w:firstColumn="1" w:lastColumn="0" w:noHBand="0" w:noVBand="1"/>
      </w:tblPr>
      <w:tblGrid>
        <w:gridCol w:w="3317"/>
        <w:gridCol w:w="3330"/>
        <w:gridCol w:w="3711"/>
      </w:tblGrid>
      <w:tr w:rsidR="00DB1407" w:rsidRPr="008D75EA" w14:paraId="2186B532" w14:textId="77777777" w:rsidTr="00DB1407">
        <w:trPr>
          <w:trHeight w:val="241"/>
        </w:trPr>
        <w:tc>
          <w:tcPr>
            <w:tcW w:w="3317"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471BCEF6" w14:textId="77777777" w:rsidR="00DB1407" w:rsidRPr="008D75EA" w:rsidRDefault="00DB1407" w:rsidP="00AB75D4">
            <w:pPr>
              <w:spacing w:line="240" w:lineRule="auto"/>
              <w:rPr>
                <w:rFonts w:ascii="Segoe UI Light" w:eastAsia="Times New Roman" w:hAnsi="Segoe UI Light" w:cs="Segoe UI Light"/>
                <w:b/>
                <w:bCs/>
                <w:color w:val="FFFFFF" w:themeColor="background1"/>
                <w:lang w:eastAsia="en-AU"/>
              </w:rPr>
            </w:pPr>
            <w:r w:rsidRPr="008D75EA">
              <w:rPr>
                <w:rFonts w:ascii="Segoe UI Light" w:eastAsia="Times New Roman" w:hAnsi="Segoe UI Light" w:cs="Segoe UI Light"/>
                <w:b/>
                <w:bCs/>
                <w:color w:val="FFFFFF" w:themeColor="background1"/>
                <w:lang w:eastAsia="en-AU"/>
              </w:rPr>
              <w:t xml:space="preserve"> Accumulation Balances </w:t>
            </w:r>
          </w:p>
        </w:tc>
        <w:tc>
          <w:tcPr>
            <w:tcW w:w="3330" w:type="dxa"/>
            <w:tcBorders>
              <w:top w:val="single" w:sz="4" w:space="0" w:color="auto"/>
              <w:left w:val="nil"/>
              <w:bottom w:val="single" w:sz="4" w:space="0" w:color="auto"/>
              <w:right w:val="single" w:sz="4" w:space="0" w:color="auto"/>
            </w:tcBorders>
            <w:shd w:val="clear" w:color="auto" w:fill="004898"/>
            <w:vAlign w:val="bottom"/>
            <w:hideMark/>
          </w:tcPr>
          <w:p w14:paraId="10DF9394" w14:textId="77777777" w:rsidR="00DB1407" w:rsidRPr="008D75EA" w:rsidRDefault="00DB1407" w:rsidP="00AB75D4">
            <w:pPr>
              <w:spacing w:line="240" w:lineRule="auto"/>
              <w:rPr>
                <w:rFonts w:ascii="Segoe UI Light" w:eastAsia="Times New Roman" w:hAnsi="Segoe UI Light" w:cs="Segoe UI Light"/>
                <w:b/>
                <w:bCs/>
                <w:color w:val="FFFFFF" w:themeColor="background1"/>
                <w:lang w:eastAsia="en-AU"/>
              </w:rPr>
            </w:pPr>
            <w:r w:rsidRPr="008D75EA">
              <w:rPr>
                <w:rFonts w:ascii="Segoe UI Light" w:eastAsia="Times New Roman" w:hAnsi="Segoe UI Light" w:cs="Segoe UI Light"/>
                <w:b/>
                <w:bCs/>
                <w:color w:val="FFFFFF" w:themeColor="background1"/>
                <w:lang w:eastAsia="en-AU"/>
              </w:rPr>
              <w:t>{{</w:t>
            </w:r>
            <w:proofErr w:type="spellStart"/>
            <w:r w:rsidRPr="008D75EA">
              <w:rPr>
                <w:rFonts w:ascii="Segoe UI Light" w:eastAsia="Times New Roman" w:hAnsi="Segoe UI Light" w:cs="Segoe UI Light"/>
                <w:b/>
                <w:bCs/>
                <w:color w:val="FFFFFF" w:themeColor="background1"/>
                <w:lang w:eastAsia="en-AU"/>
              </w:rPr>
              <w:t>clientPreferred</w:t>
            </w:r>
            <w:proofErr w:type="spellEnd"/>
            <w:r w:rsidRPr="008D75EA">
              <w:rPr>
                <w:rFonts w:ascii="Segoe UI Light" w:eastAsia="Times New Roman" w:hAnsi="Segoe UI Light" w:cs="Segoe UI Light"/>
                <w:b/>
                <w:bCs/>
                <w:color w:val="FFFFFF" w:themeColor="background1"/>
                <w:lang w:eastAsia="en-AU"/>
              </w:rPr>
              <w:t>}}</w:t>
            </w:r>
          </w:p>
        </w:tc>
        <w:tc>
          <w:tcPr>
            <w:tcW w:w="3711" w:type="dxa"/>
            <w:tcBorders>
              <w:top w:val="single" w:sz="4" w:space="0" w:color="auto"/>
              <w:left w:val="nil"/>
              <w:bottom w:val="single" w:sz="4" w:space="0" w:color="auto"/>
              <w:right w:val="single" w:sz="4" w:space="0" w:color="auto"/>
            </w:tcBorders>
            <w:shd w:val="clear" w:color="auto" w:fill="004898"/>
            <w:vAlign w:val="bottom"/>
            <w:hideMark/>
          </w:tcPr>
          <w:p w14:paraId="6C2D50EE" w14:textId="77777777" w:rsidR="00DB1407" w:rsidRPr="008D75EA" w:rsidRDefault="00DB1407" w:rsidP="00AB75D4">
            <w:pPr>
              <w:spacing w:line="240" w:lineRule="auto"/>
              <w:rPr>
                <w:rFonts w:ascii="Segoe UI Light" w:eastAsia="Times New Roman" w:hAnsi="Segoe UI Light" w:cs="Segoe UI Light"/>
                <w:b/>
                <w:bCs/>
                <w:color w:val="FFFFFF" w:themeColor="background1"/>
                <w:lang w:eastAsia="en-AU"/>
              </w:rPr>
            </w:pPr>
            <w:r w:rsidRPr="008D75EA">
              <w:rPr>
                <w:rFonts w:ascii="Segoe UI Light" w:eastAsia="Times New Roman" w:hAnsi="Segoe UI Light" w:cs="Segoe UI Light"/>
                <w:b/>
                <w:bCs/>
                <w:color w:val="FFFFFF" w:themeColor="background1"/>
                <w:lang w:eastAsia="en-AU"/>
              </w:rPr>
              <w:t>{{</w:t>
            </w:r>
            <w:proofErr w:type="spellStart"/>
            <w:r w:rsidRPr="008D75EA">
              <w:rPr>
                <w:rFonts w:ascii="Segoe UI Light" w:eastAsia="Times New Roman" w:hAnsi="Segoe UI Light" w:cs="Segoe UI Light"/>
                <w:b/>
                <w:bCs/>
                <w:color w:val="FFFFFF" w:themeColor="background1"/>
                <w:lang w:eastAsia="en-AU"/>
              </w:rPr>
              <w:t>partnerPreferred</w:t>
            </w:r>
            <w:proofErr w:type="spellEnd"/>
            <w:r w:rsidRPr="008D75EA">
              <w:rPr>
                <w:rFonts w:ascii="Segoe UI Light" w:eastAsia="Times New Roman" w:hAnsi="Segoe UI Light" w:cs="Segoe UI Light"/>
                <w:b/>
                <w:bCs/>
                <w:color w:val="FFFFFF" w:themeColor="background1"/>
                <w:lang w:eastAsia="en-AU"/>
              </w:rPr>
              <w:t xml:space="preserve">}} </w:t>
            </w:r>
          </w:p>
        </w:tc>
      </w:tr>
      <w:tr w:rsidR="00CD0D3E" w:rsidRPr="00190968" w14:paraId="71684FF4" w14:textId="77777777" w:rsidTr="00DB1407">
        <w:trPr>
          <w:trHeight w:val="264"/>
        </w:trPr>
        <w:tc>
          <w:tcPr>
            <w:tcW w:w="3317"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47E20705" w14:textId="77777777" w:rsidR="00CD0D3E" w:rsidRPr="00190968" w:rsidRDefault="00CD0D3E" w:rsidP="00CD0D3E">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 xml:space="preserve">Current Balance </w:t>
            </w:r>
          </w:p>
        </w:tc>
        <w:tc>
          <w:tcPr>
            <w:tcW w:w="3330" w:type="dxa"/>
            <w:tcBorders>
              <w:top w:val="nil"/>
              <w:left w:val="nil"/>
              <w:bottom w:val="single" w:sz="4" w:space="0" w:color="auto"/>
              <w:right w:val="single" w:sz="4" w:space="0" w:color="auto"/>
            </w:tcBorders>
            <w:shd w:val="clear" w:color="000000" w:fill="FFFFFF"/>
            <w:hideMark/>
          </w:tcPr>
          <w:p w14:paraId="45342C13" w14:textId="233CB04D" w:rsidR="00CD0D3E" w:rsidRPr="00190968" w:rsidRDefault="00CD0D3E" w:rsidP="00CD0D3E">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proofErr w:type="gram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.client.currentBalance</w:t>
            </w:r>
            <w:proofErr w:type="spellEnd"/>
            <w:proofErr w:type="gramEnd"/>
            <w:r>
              <w:rPr>
                <w:rFonts w:ascii="Segoe UI Light" w:eastAsia="Times New Roman" w:hAnsi="Segoe UI Light" w:cs="Segoe UI Light"/>
                <w:lang w:eastAsia="en-AU"/>
              </w:rPr>
              <w:t>}}</w:t>
            </w:r>
          </w:p>
        </w:tc>
        <w:tc>
          <w:tcPr>
            <w:tcW w:w="3711" w:type="dxa"/>
            <w:tcBorders>
              <w:top w:val="nil"/>
              <w:left w:val="nil"/>
              <w:bottom w:val="single" w:sz="4" w:space="0" w:color="auto"/>
              <w:right w:val="single" w:sz="4" w:space="0" w:color="auto"/>
            </w:tcBorders>
            <w:noWrap/>
            <w:hideMark/>
          </w:tcPr>
          <w:p w14:paraId="7D8BA5E5" w14:textId="56E89335" w:rsidR="00CD0D3E" w:rsidRPr="00190968" w:rsidRDefault="00CD0D3E" w:rsidP="00CD0D3E">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proofErr w:type="gram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w:t>
            </w:r>
            <w:r>
              <w:rPr>
                <w:rFonts w:ascii="Segoe UI Light" w:eastAsia="Times New Roman" w:hAnsi="Segoe UI Light" w:cs="Segoe UI Light"/>
                <w:lang w:eastAsia="en-AU"/>
              </w:rPr>
              <w:t>partner</w:t>
            </w:r>
            <w:r>
              <w:rPr>
                <w:rFonts w:ascii="Segoe UI Light" w:eastAsia="Times New Roman" w:hAnsi="Segoe UI Light" w:cs="Segoe UI Light"/>
                <w:lang w:eastAsia="en-AU"/>
              </w:rPr>
              <w:t>.currentBalance</w:t>
            </w:r>
            <w:proofErr w:type="spellEnd"/>
            <w:proofErr w:type="gramEnd"/>
            <w:r>
              <w:rPr>
                <w:rFonts w:ascii="Segoe UI Light" w:eastAsia="Times New Roman" w:hAnsi="Segoe UI Light" w:cs="Segoe UI Light"/>
                <w:lang w:eastAsia="en-AU"/>
              </w:rPr>
              <w:t>}}</w:t>
            </w:r>
          </w:p>
        </w:tc>
      </w:tr>
      <w:tr w:rsidR="00CD0D3E" w:rsidRPr="00190968" w14:paraId="3E47D5D6" w14:textId="77777777" w:rsidTr="00DB1407">
        <w:trPr>
          <w:trHeight w:val="264"/>
        </w:trPr>
        <w:tc>
          <w:tcPr>
            <w:tcW w:w="3317"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49D036F4" w14:textId="77777777" w:rsidR="00CD0D3E" w:rsidRPr="00190968" w:rsidRDefault="00CD0D3E" w:rsidP="00CD0D3E">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Eligible service date:</w:t>
            </w:r>
          </w:p>
        </w:tc>
        <w:tc>
          <w:tcPr>
            <w:tcW w:w="3330" w:type="dxa"/>
            <w:tcBorders>
              <w:top w:val="nil"/>
              <w:left w:val="nil"/>
              <w:bottom w:val="single" w:sz="4" w:space="0" w:color="auto"/>
              <w:right w:val="single" w:sz="4" w:space="0" w:color="auto"/>
            </w:tcBorders>
            <w:shd w:val="clear" w:color="000000" w:fill="FFFFFF"/>
            <w:vAlign w:val="bottom"/>
          </w:tcPr>
          <w:p w14:paraId="53D91D75" w14:textId="1B4E3B11" w:rsidR="00CD0D3E" w:rsidRPr="00190968" w:rsidRDefault="00CD0D3E" w:rsidP="00CD0D3E">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proofErr w:type="gram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.client</w:t>
            </w:r>
            <w:proofErr w:type="spellEnd"/>
            <w:r>
              <w:rPr>
                <w:rFonts w:ascii="Segoe UI Light" w:eastAsia="Times New Roman" w:hAnsi="Segoe UI Light" w:cs="Segoe UI Light"/>
                <w:lang w:eastAsia="en-AU"/>
              </w:rPr>
              <w:t>.</w:t>
            </w:r>
            <w:proofErr w:type="spellStart"/>
            <w:r w:rsidRPr="00CD0D3E">
              <w:rPr>
                <w:rFonts w:ascii="Segoe UI Light" w:eastAsia="Times New Roman" w:hAnsi="Segoe UI Light" w:cs="Segoe UI Light"/>
                <w:lang w:val="en-US" w:eastAsia="en-AU"/>
              </w:rPr>
              <w:t>eligibleServiceDate</w:t>
            </w:r>
            <w:proofErr w:type="spellEnd"/>
            <w:proofErr w:type="gramEnd"/>
            <w:r>
              <w:rPr>
                <w:rFonts w:ascii="Segoe UI Light" w:eastAsia="Times New Roman" w:hAnsi="Segoe UI Light" w:cs="Segoe UI Light"/>
                <w:lang w:eastAsia="en-AU"/>
              </w:rPr>
              <w:t>}}</w:t>
            </w:r>
          </w:p>
        </w:tc>
        <w:tc>
          <w:tcPr>
            <w:tcW w:w="3711" w:type="dxa"/>
            <w:tcBorders>
              <w:top w:val="nil"/>
              <w:left w:val="nil"/>
              <w:bottom w:val="single" w:sz="4" w:space="0" w:color="auto"/>
              <w:right w:val="single" w:sz="4" w:space="0" w:color="auto"/>
            </w:tcBorders>
            <w:noWrap/>
            <w:vAlign w:val="bottom"/>
          </w:tcPr>
          <w:p w14:paraId="4B4C0425" w14:textId="6BEF504D" w:rsidR="00CD0D3E" w:rsidRPr="00190968" w:rsidRDefault="00CD0D3E" w:rsidP="00CD0D3E">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proofErr w:type="gram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.partner</w:t>
            </w:r>
            <w:proofErr w:type="spellEnd"/>
            <w:r>
              <w:rPr>
                <w:rFonts w:ascii="Segoe UI Light" w:eastAsia="Times New Roman" w:hAnsi="Segoe UI Light" w:cs="Segoe UI Light"/>
                <w:lang w:eastAsia="en-AU"/>
              </w:rPr>
              <w:t>.</w:t>
            </w:r>
            <w:proofErr w:type="spellStart"/>
            <w:r w:rsidRPr="00CD0D3E">
              <w:rPr>
                <w:rFonts w:ascii="Segoe UI Light" w:eastAsia="Times New Roman" w:hAnsi="Segoe UI Light" w:cs="Segoe UI Light"/>
                <w:lang w:val="en-US" w:eastAsia="en-AU"/>
              </w:rPr>
              <w:t>eligibleServiceDate</w:t>
            </w:r>
            <w:proofErr w:type="spellEnd"/>
            <w:proofErr w:type="gramEnd"/>
            <w:r>
              <w:rPr>
                <w:rFonts w:ascii="Segoe UI Light" w:eastAsia="Times New Roman" w:hAnsi="Segoe UI Light" w:cs="Segoe UI Light"/>
                <w:lang w:eastAsia="en-AU"/>
              </w:rPr>
              <w:t>}}</w:t>
            </w:r>
          </w:p>
        </w:tc>
      </w:tr>
      <w:tr w:rsidR="00CD0D3E" w:rsidRPr="00190968" w14:paraId="3D81F7A8" w14:textId="77777777" w:rsidTr="00DB1407">
        <w:trPr>
          <w:trHeight w:val="264"/>
        </w:trPr>
        <w:tc>
          <w:tcPr>
            <w:tcW w:w="3317"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64E336C6" w14:textId="77777777" w:rsidR="00CD0D3E" w:rsidRPr="00026023" w:rsidRDefault="00CD0D3E" w:rsidP="00CD0D3E">
            <w:pPr>
              <w:spacing w:line="240" w:lineRule="auto"/>
              <w:rPr>
                <w:rFonts w:ascii="Segoe UI Light" w:eastAsia="Times New Roman" w:hAnsi="Segoe UI Light" w:cs="Segoe UI Light"/>
                <w:lang w:eastAsia="en-AU"/>
              </w:rPr>
            </w:pPr>
            <w:r w:rsidRPr="00026023">
              <w:rPr>
                <w:rFonts w:ascii="Segoe UI Light" w:eastAsia="Times New Roman" w:hAnsi="Segoe UI Light" w:cs="Segoe UI Light"/>
                <w:lang w:eastAsia="en-AU"/>
              </w:rPr>
              <w:t>Commencement date:</w:t>
            </w:r>
          </w:p>
        </w:tc>
        <w:tc>
          <w:tcPr>
            <w:tcW w:w="3330" w:type="dxa"/>
            <w:tcBorders>
              <w:top w:val="nil"/>
              <w:left w:val="nil"/>
              <w:bottom w:val="single" w:sz="4" w:space="0" w:color="auto"/>
              <w:right w:val="single" w:sz="4" w:space="0" w:color="auto"/>
            </w:tcBorders>
            <w:shd w:val="clear" w:color="000000" w:fill="FFFFFF"/>
            <w:vAlign w:val="bottom"/>
            <w:hideMark/>
          </w:tcPr>
          <w:p w14:paraId="7BB9476E" w14:textId="1C0F8AD8" w:rsidR="00CD0D3E" w:rsidRPr="00190968" w:rsidRDefault="00CD0D3E" w:rsidP="00CD0D3E">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proofErr w:type="gram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.client</w:t>
            </w:r>
            <w:proofErr w:type="spellEnd"/>
            <w:r>
              <w:rPr>
                <w:rFonts w:ascii="Segoe UI Light" w:eastAsia="Times New Roman" w:hAnsi="Segoe UI Light" w:cs="Segoe UI Light"/>
                <w:lang w:eastAsia="en-AU"/>
              </w:rPr>
              <w:t>.</w:t>
            </w:r>
            <w:proofErr w:type="spellStart"/>
            <w:r w:rsidRPr="00CD0D3E">
              <w:rPr>
                <w:rFonts w:ascii="Segoe UI Light" w:eastAsia="Times New Roman" w:hAnsi="Segoe UI Light" w:cs="Segoe UI Light"/>
                <w:lang w:val="en-US" w:eastAsia="en-AU"/>
              </w:rPr>
              <w:t>commencementDate</w:t>
            </w:r>
            <w:proofErr w:type="spellEnd"/>
            <w:proofErr w:type="gramEnd"/>
            <w:r>
              <w:rPr>
                <w:rFonts w:ascii="Segoe UI Light" w:eastAsia="Times New Roman" w:hAnsi="Segoe UI Light" w:cs="Segoe UI Light"/>
                <w:lang w:eastAsia="en-AU"/>
              </w:rPr>
              <w:t>}}</w:t>
            </w:r>
          </w:p>
        </w:tc>
        <w:tc>
          <w:tcPr>
            <w:tcW w:w="3711" w:type="dxa"/>
            <w:tcBorders>
              <w:top w:val="nil"/>
              <w:left w:val="nil"/>
              <w:bottom w:val="single" w:sz="4" w:space="0" w:color="auto"/>
              <w:right w:val="single" w:sz="4" w:space="0" w:color="auto"/>
            </w:tcBorders>
            <w:noWrap/>
            <w:vAlign w:val="bottom"/>
            <w:hideMark/>
          </w:tcPr>
          <w:p w14:paraId="0DF650AF" w14:textId="4F3629D3" w:rsidR="00CD0D3E" w:rsidRPr="00190968" w:rsidRDefault="00CD0D3E" w:rsidP="00CD0D3E">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proofErr w:type="gram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.partner</w:t>
            </w:r>
            <w:proofErr w:type="spellEnd"/>
            <w:r>
              <w:rPr>
                <w:rFonts w:ascii="Segoe UI Light" w:eastAsia="Times New Roman" w:hAnsi="Segoe UI Light" w:cs="Segoe UI Light"/>
                <w:lang w:eastAsia="en-AU"/>
              </w:rPr>
              <w:t>.</w:t>
            </w:r>
            <w:proofErr w:type="spellStart"/>
            <w:r w:rsidRPr="00CD0D3E">
              <w:rPr>
                <w:rFonts w:ascii="Segoe UI Light" w:eastAsia="Times New Roman" w:hAnsi="Segoe UI Light" w:cs="Segoe UI Light"/>
                <w:lang w:val="en-US" w:eastAsia="en-AU"/>
              </w:rPr>
              <w:t>commencementDate</w:t>
            </w:r>
            <w:proofErr w:type="spellEnd"/>
            <w:proofErr w:type="gramEnd"/>
            <w:r>
              <w:rPr>
                <w:rFonts w:ascii="Segoe UI Light" w:eastAsia="Times New Roman" w:hAnsi="Segoe UI Light" w:cs="Segoe UI Light"/>
                <w:lang w:eastAsia="en-AU"/>
              </w:rPr>
              <w:t>}}</w:t>
            </w:r>
          </w:p>
        </w:tc>
      </w:tr>
      <w:tr w:rsidR="00CD0D3E" w:rsidRPr="00190968" w14:paraId="27278EBF" w14:textId="77777777" w:rsidTr="00DB1407">
        <w:trPr>
          <w:trHeight w:val="264"/>
        </w:trPr>
        <w:tc>
          <w:tcPr>
            <w:tcW w:w="3317"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3E06B6B5" w14:textId="77777777" w:rsidR="00CD0D3E" w:rsidRPr="00190968" w:rsidRDefault="00CD0D3E" w:rsidP="00CD0D3E">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Tax free</w:t>
            </w:r>
            <w:r>
              <w:rPr>
                <w:rFonts w:ascii="Segoe UI Light" w:eastAsia="Times New Roman" w:hAnsi="Segoe UI Light" w:cs="Segoe UI Light"/>
                <w:lang w:eastAsia="en-AU"/>
              </w:rPr>
              <w:t xml:space="preserve"> Component </w:t>
            </w:r>
          </w:p>
        </w:tc>
        <w:tc>
          <w:tcPr>
            <w:tcW w:w="3330" w:type="dxa"/>
            <w:tcBorders>
              <w:top w:val="nil"/>
              <w:left w:val="nil"/>
              <w:bottom w:val="single" w:sz="4" w:space="0" w:color="auto"/>
              <w:right w:val="single" w:sz="4" w:space="0" w:color="auto"/>
            </w:tcBorders>
            <w:shd w:val="clear" w:color="000000" w:fill="FFFFFF"/>
            <w:hideMark/>
          </w:tcPr>
          <w:p w14:paraId="229C0CF5" w14:textId="60CC636F" w:rsidR="00CD0D3E" w:rsidRPr="00190968" w:rsidRDefault="00CD0D3E" w:rsidP="00CD0D3E">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proofErr w:type="gram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.client</w:t>
            </w:r>
            <w:proofErr w:type="spellEnd"/>
            <w:r>
              <w:rPr>
                <w:rFonts w:ascii="Segoe UI Light" w:eastAsia="Times New Roman" w:hAnsi="Segoe UI Light" w:cs="Segoe UI Light"/>
                <w:lang w:eastAsia="en-AU"/>
              </w:rPr>
              <w:t>.</w:t>
            </w:r>
            <w:proofErr w:type="spellStart"/>
            <w:r w:rsidRPr="00CD0D3E">
              <w:rPr>
                <w:rFonts w:ascii="Segoe UI Light" w:eastAsia="Times New Roman" w:hAnsi="Segoe UI Light" w:cs="Segoe UI Light"/>
                <w:lang w:val="en-US" w:eastAsia="en-AU"/>
              </w:rPr>
              <w:t>taxFreeComponent</w:t>
            </w:r>
            <w:proofErr w:type="spellEnd"/>
            <w:proofErr w:type="gramEnd"/>
            <w:r>
              <w:rPr>
                <w:rFonts w:ascii="Segoe UI Light" w:eastAsia="Times New Roman" w:hAnsi="Segoe UI Light" w:cs="Segoe UI Light"/>
                <w:lang w:eastAsia="en-AU"/>
              </w:rPr>
              <w:t>}}</w:t>
            </w:r>
          </w:p>
        </w:tc>
        <w:tc>
          <w:tcPr>
            <w:tcW w:w="3711" w:type="dxa"/>
            <w:tcBorders>
              <w:top w:val="nil"/>
              <w:left w:val="nil"/>
              <w:bottom w:val="single" w:sz="4" w:space="0" w:color="auto"/>
              <w:right w:val="single" w:sz="4" w:space="0" w:color="auto"/>
            </w:tcBorders>
            <w:noWrap/>
            <w:hideMark/>
          </w:tcPr>
          <w:p w14:paraId="57A9C641" w14:textId="621809A0" w:rsidR="00CD0D3E" w:rsidRPr="00190968" w:rsidRDefault="00CD0D3E" w:rsidP="00CD0D3E">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proofErr w:type="gram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.partner</w:t>
            </w:r>
            <w:proofErr w:type="spellEnd"/>
            <w:r>
              <w:rPr>
                <w:rFonts w:ascii="Segoe UI Light" w:eastAsia="Times New Roman" w:hAnsi="Segoe UI Light" w:cs="Segoe UI Light"/>
                <w:lang w:eastAsia="en-AU"/>
              </w:rPr>
              <w:t>.</w:t>
            </w:r>
            <w:proofErr w:type="spellStart"/>
            <w:r w:rsidRPr="00CD0D3E">
              <w:rPr>
                <w:rFonts w:ascii="Segoe UI Light" w:eastAsia="Times New Roman" w:hAnsi="Segoe UI Light" w:cs="Segoe UI Light"/>
                <w:lang w:val="en-US" w:eastAsia="en-AU"/>
              </w:rPr>
              <w:t>taxFreeComponent</w:t>
            </w:r>
            <w:proofErr w:type="spellEnd"/>
            <w:proofErr w:type="gramEnd"/>
            <w:r>
              <w:rPr>
                <w:rFonts w:ascii="Segoe UI Light" w:eastAsia="Times New Roman" w:hAnsi="Segoe UI Light" w:cs="Segoe UI Light"/>
                <w:lang w:eastAsia="en-AU"/>
              </w:rPr>
              <w:t>}}</w:t>
            </w:r>
          </w:p>
        </w:tc>
      </w:tr>
      <w:tr w:rsidR="00CD0D3E" w:rsidRPr="00190968" w14:paraId="7CB24027" w14:textId="77777777" w:rsidTr="00DB1407">
        <w:trPr>
          <w:trHeight w:val="264"/>
        </w:trPr>
        <w:tc>
          <w:tcPr>
            <w:tcW w:w="3317"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339BF4C7" w14:textId="77777777" w:rsidR="00CD0D3E" w:rsidRPr="00190968" w:rsidRDefault="00CD0D3E" w:rsidP="00CD0D3E">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Tax</w:t>
            </w:r>
            <w:r>
              <w:rPr>
                <w:rFonts w:ascii="Segoe UI Light" w:eastAsia="Times New Roman" w:hAnsi="Segoe UI Light" w:cs="Segoe UI Light"/>
                <w:lang w:eastAsia="en-AU"/>
              </w:rPr>
              <w:t xml:space="preserve">able Component </w:t>
            </w:r>
          </w:p>
        </w:tc>
        <w:tc>
          <w:tcPr>
            <w:tcW w:w="3330" w:type="dxa"/>
            <w:tcBorders>
              <w:top w:val="nil"/>
              <w:left w:val="nil"/>
              <w:bottom w:val="single" w:sz="4" w:space="0" w:color="auto"/>
              <w:right w:val="single" w:sz="4" w:space="0" w:color="auto"/>
            </w:tcBorders>
            <w:shd w:val="clear" w:color="000000" w:fill="FFFFFF"/>
            <w:hideMark/>
          </w:tcPr>
          <w:p w14:paraId="010A4366" w14:textId="6AFC0157" w:rsidR="00CD0D3E" w:rsidRPr="00190968" w:rsidRDefault="00CD0D3E" w:rsidP="00CD0D3E">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proofErr w:type="gram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.client</w:t>
            </w:r>
            <w:proofErr w:type="spellEnd"/>
            <w:r>
              <w:rPr>
                <w:rFonts w:ascii="Segoe UI Light" w:eastAsia="Times New Roman" w:hAnsi="Segoe UI Light" w:cs="Segoe UI Light"/>
                <w:lang w:eastAsia="en-AU"/>
              </w:rPr>
              <w:t>.</w:t>
            </w:r>
            <w:proofErr w:type="spellStart"/>
            <w:r w:rsidRPr="00CD0D3E">
              <w:rPr>
                <w:rFonts w:ascii="Segoe UI Light" w:eastAsia="Times New Roman" w:hAnsi="Segoe UI Light" w:cs="Segoe UI Light"/>
                <w:lang w:val="en-US" w:eastAsia="en-AU"/>
              </w:rPr>
              <w:t>taxableComponent</w:t>
            </w:r>
            <w:proofErr w:type="spellEnd"/>
            <w:proofErr w:type="gramEnd"/>
            <w:r>
              <w:rPr>
                <w:rFonts w:ascii="Segoe UI Light" w:eastAsia="Times New Roman" w:hAnsi="Segoe UI Light" w:cs="Segoe UI Light"/>
                <w:lang w:eastAsia="en-AU"/>
              </w:rPr>
              <w:t>}}</w:t>
            </w:r>
          </w:p>
        </w:tc>
        <w:tc>
          <w:tcPr>
            <w:tcW w:w="3711" w:type="dxa"/>
            <w:tcBorders>
              <w:top w:val="nil"/>
              <w:left w:val="nil"/>
              <w:bottom w:val="single" w:sz="4" w:space="0" w:color="auto"/>
              <w:right w:val="single" w:sz="4" w:space="0" w:color="auto"/>
            </w:tcBorders>
            <w:noWrap/>
            <w:hideMark/>
          </w:tcPr>
          <w:p w14:paraId="01C85003" w14:textId="31569828" w:rsidR="00CD0D3E" w:rsidRPr="00190968" w:rsidRDefault="00CD0D3E" w:rsidP="00CD0D3E">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proofErr w:type="gram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.partner</w:t>
            </w:r>
            <w:proofErr w:type="spellEnd"/>
            <w:r>
              <w:rPr>
                <w:rFonts w:ascii="Segoe UI Light" w:eastAsia="Times New Roman" w:hAnsi="Segoe UI Light" w:cs="Segoe UI Light"/>
                <w:lang w:eastAsia="en-AU"/>
              </w:rPr>
              <w:t>.</w:t>
            </w:r>
            <w:proofErr w:type="spellStart"/>
            <w:r w:rsidRPr="00CD0D3E">
              <w:rPr>
                <w:rFonts w:ascii="Segoe UI Light" w:eastAsia="Times New Roman" w:hAnsi="Segoe UI Light" w:cs="Segoe UI Light"/>
                <w:lang w:val="en-US" w:eastAsia="en-AU"/>
              </w:rPr>
              <w:t>taxableComponent</w:t>
            </w:r>
            <w:proofErr w:type="spellEnd"/>
            <w:proofErr w:type="gramEnd"/>
            <w:r>
              <w:rPr>
                <w:rFonts w:ascii="Segoe UI Light" w:eastAsia="Times New Roman" w:hAnsi="Segoe UI Light" w:cs="Segoe UI Light"/>
                <w:lang w:eastAsia="en-AU"/>
              </w:rPr>
              <w:t>}}</w:t>
            </w:r>
          </w:p>
        </w:tc>
      </w:tr>
      <w:tr w:rsidR="00CD0D3E" w:rsidRPr="00190968" w14:paraId="460D9AD6" w14:textId="77777777" w:rsidTr="00DB1407">
        <w:trPr>
          <w:trHeight w:val="264"/>
        </w:trPr>
        <w:tc>
          <w:tcPr>
            <w:tcW w:w="3317"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5D54254B" w14:textId="77777777" w:rsidR="00CD0D3E" w:rsidRPr="00190968" w:rsidRDefault="00CD0D3E" w:rsidP="00CD0D3E">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Restricted non-preserved</w:t>
            </w:r>
          </w:p>
        </w:tc>
        <w:tc>
          <w:tcPr>
            <w:tcW w:w="3330" w:type="dxa"/>
            <w:tcBorders>
              <w:top w:val="nil"/>
              <w:left w:val="nil"/>
              <w:bottom w:val="single" w:sz="4" w:space="0" w:color="auto"/>
              <w:right w:val="single" w:sz="4" w:space="0" w:color="auto"/>
            </w:tcBorders>
            <w:shd w:val="clear" w:color="000000" w:fill="FFFFFF"/>
            <w:vAlign w:val="bottom"/>
          </w:tcPr>
          <w:p w14:paraId="002788FD" w14:textId="4AD86734" w:rsidR="00CD0D3E" w:rsidRPr="00190968" w:rsidRDefault="00CD0D3E" w:rsidP="00CD0D3E">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proofErr w:type="gram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.client</w:t>
            </w:r>
            <w:proofErr w:type="spellEnd"/>
            <w:r>
              <w:rPr>
                <w:rFonts w:ascii="Segoe UI Light" w:eastAsia="Times New Roman" w:hAnsi="Segoe UI Light" w:cs="Segoe UI Light"/>
                <w:lang w:eastAsia="en-AU"/>
              </w:rPr>
              <w:t>.</w:t>
            </w:r>
            <w:proofErr w:type="spellStart"/>
            <w:r w:rsidRPr="00CD0D3E">
              <w:rPr>
                <w:rFonts w:ascii="Segoe UI Light" w:eastAsia="Times New Roman" w:hAnsi="Segoe UI Light" w:cs="Segoe UI Light"/>
                <w:lang w:val="en-US" w:eastAsia="en-AU"/>
              </w:rPr>
              <w:t>restrictedNonPreserved</w:t>
            </w:r>
            <w:proofErr w:type="spellEnd"/>
            <w:proofErr w:type="gramEnd"/>
            <w:r>
              <w:rPr>
                <w:rFonts w:ascii="Segoe UI Light" w:eastAsia="Times New Roman" w:hAnsi="Segoe UI Light" w:cs="Segoe UI Light"/>
                <w:lang w:eastAsia="en-AU"/>
              </w:rPr>
              <w:t>}}</w:t>
            </w:r>
          </w:p>
        </w:tc>
        <w:tc>
          <w:tcPr>
            <w:tcW w:w="3711" w:type="dxa"/>
            <w:tcBorders>
              <w:top w:val="nil"/>
              <w:left w:val="nil"/>
              <w:bottom w:val="single" w:sz="4" w:space="0" w:color="auto"/>
              <w:right w:val="single" w:sz="4" w:space="0" w:color="auto"/>
            </w:tcBorders>
            <w:noWrap/>
            <w:vAlign w:val="bottom"/>
          </w:tcPr>
          <w:p w14:paraId="07BF041E" w14:textId="7F030152" w:rsidR="00CD0D3E" w:rsidRPr="00190968" w:rsidRDefault="00CD0D3E" w:rsidP="00CD0D3E">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proofErr w:type="gram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.partner</w:t>
            </w:r>
            <w:proofErr w:type="spellEnd"/>
            <w:r>
              <w:rPr>
                <w:rFonts w:ascii="Segoe UI Light" w:eastAsia="Times New Roman" w:hAnsi="Segoe UI Light" w:cs="Segoe UI Light"/>
                <w:lang w:eastAsia="en-AU"/>
              </w:rPr>
              <w:t>.</w:t>
            </w:r>
            <w:proofErr w:type="spellStart"/>
            <w:r w:rsidRPr="00CD0D3E">
              <w:rPr>
                <w:rFonts w:ascii="Segoe UI Light" w:eastAsia="Times New Roman" w:hAnsi="Segoe UI Light" w:cs="Segoe UI Light"/>
                <w:lang w:val="en-US" w:eastAsia="en-AU"/>
              </w:rPr>
              <w:t>restrictedNonPreserved</w:t>
            </w:r>
            <w:proofErr w:type="spellEnd"/>
            <w:proofErr w:type="gramEnd"/>
            <w:r>
              <w:rPr>
                <w:rFonts w:ascii="Segoe UI Light" w:eastAsia="Times New Roman" w:hAnsi="Segoe UI Light" w:cs="Segoe UI Light"/>
                <w:lang w:eastAsia="en-AU"/>
              </w:rPr>
              <w:t>}}</w:t>
            </w:r>
          </w:p>
        </w:tc>
      </w:tr>
      <w:tr w:rsidR="00CD0D3E" w:rsidRPr="00190968" w14:paraId="4E206972" w14:textId="77777777" w:rsidTr="00DB1407">
        <w:trPr>
          <w:trHeight w:val="252"/>
        </w:trPr>
        <w:tc>
          <w:tcPr>
            <w:tcW w:w="3317"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12F9E4D8" w14:textId="77777777" w:rsidR="00CD0D3E" w:rsidRPr="00190968" w:rsidRDefault="00CD0D3E" w:rsidP="00CD0D3E">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Unrestricted non-preserved</w:t>
            </w:r>
          </w:p>
        </w:tc>
        <w:tc>
          <w:tcPr>
            <w:tcW w:w="3330" w:type="dxa"/>
            <w:tcBorders>
              <w:top w:val="nil"/>
              <w:left w:val="nil"/>
              <w:bottom w:val="single" w:sz="4" w:space="0" w:color="auto"/>
              <w:right w:val="single" w:sz="4" w:space="0" w:color="auto"/>
            </w:tcBorders>
            <w:shd w:val="clear" w:color="000000" w:fill="FFFFFF"/>
            <w:vAlign w:val="bottom"/>
          </w:tcPr>
          <w:p w14:paraId="17CCE63F" w14:textId="75FB7585" w:rsidR="00CD0D3E" w:rsidRPr="00190968" w:rsidRDefault="00CD0D3E" w:rsidP="00CD0D3E">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proofErr w:type="gram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.client</w:t>
            </w:r>
            <w:proofErr w:type="spellEnd"/>
            <w:r>
              <w:rPr>
                <w:rFonts w:ascii="Segoe UI Light" w:eastAsia="Times New Roman" w:hAnsi="Segoe UI Light" w:cs="Segoe UI Light"/>
                <w:lang w:eastAsia="en-AU"/>
              </w:rPr>
              <w:t>.</w:t>
            </w:r>
            <w:proofErr w:type="spellStart"/>
            <w:r w:rsidRPr="00CD0D3E">
              <w:rPr>
                <w:rFonts w:ascii="Segoe UI Light" w:eastAsia="Times New Roman" w:hAnsi="Segoe UI Light" w:cs="Segoe UI Light"/>
                <w:lang w:val="en-US" w:eastAsia="en-AU"/>
              </w:rPr>
              <w:t>unRestrictedNonPreserved</w:t>
            </w:r>
            <w:proofErr w:type="spellEnd"/>
            <w:proofErr w:type="gramEnd"/>
            <w:r>
              <w:rPr>
                <w:rFonts w:ascii="Segoe UI Light" w:eastAsia="Times New Roman" w:hAnsi="Segoe UI Light" w:cs="Segoe UI Light"/>
                <w:lang w:eastAsia="en-AU"/>
              </w:rPr>
              <w:t>}}</w:t>
            </w:r>
          </w:p>
        </w:tc>
        <w:tc>
          <w:tcPr>
            <w:tcW w:w="3711" w:type="dxa"/>
            <w:tcBorders>
              <w:top w:val="nil"/>
              <w:left w:val="nil"/>
              <w:bottom w:val="single" w:sz="4" w:space="0" w:color="auto"/>
              <w:right w:val="single" w:sz="4" w:space="0" w:color="auto"/>
            </w:tcBorders>
            <w:shd w:val="clear" w:color="000000" w:fill="FFFFFF"/>
            <w:vAlign w:val="bottom"/>
          </w:tcPr>
          <w:p w14:paraId="2AA9C612" w14:textId="59111297" w:rsidR="00CD0D3E" w:rsidRPr="00190968" w:rsidRDefault="00CD0D3E" w:rsidP="00CD0D3E">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proofErr w:type="gram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.partner</w:t>
            </w:r>
            <w:proofErr w:type="spellEnd"/>
            <w:r>
              <w:rPr>
                <w:rFonts w:ascii="Segoe UI Light" w:eastAsia="Times New Roman" w:hAnsi="Segoe UI Light" w:cs="Segoe UI Light"/>
                <w:lang w:eastAsia="en-AU"/>
              </w:rPr>
              <w:t>.</w:t>
            </w:r>
            <w:proofErr w:type="spellStart"/>
            <w:r w:rsidRPr="00CD0D3E">
              <w:rPr>
                <w:rFonts w:ascii="Segoe UI Light" w:eastAsia="Times New Roman" w:hAnsi="Segoe UI Light" w:cs="Segoe UI Light"/>
                <w:lang w:val="en-US" w:eastAsia="en-AU"/>
              </w:rPr>
              <w:t>unRestrictedNonPreserved</w:t>
            </w:r>
            <w:proofErr w:type="spellEnd"/>
            <w:proofErr w:type="gramEnd"/>
            <w:r>
              <w:rPr>
                <w:rFonts w:ascii="Segoe UI Light" w:eastAsia="Times New Roman" w:hAnsi="Segoe UI Light" w:cs="Segoe UI Light"/>
                <w:lang w:eastAsia="en-AU"/>
              </w:rPr>
              <w:t>}}</w:t>
            </w:r>
          </w:p>
        </w:tc>
      </w:tr>
      <w:tr w:rsidR="00CD0D3E" w:rsidRPr="00190968" w14:paraId="34B71D80" w14:textId="77777777" w:rsidTr="00DB1407">
        <w:trPr>
          <w:trHeight w:val="252"/>
        </w:trPr>
        <w:tc>
          <w:tcPr>
            <w:tcW w:w="3317"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4C7A0A23" w14:textId="77777777" w:rsidR="00CD0D3E" w:rsidRPr="00190968" w:rsidRDefault="00CD0D3E" w:rsidP="00CD0D3E">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Preserved amount</w:t>
            </w:r>
          </w:p>
        </w:tc>
        <w:tc>
          <w:tcPr>
            <w:tcW w:w="3330" w:type="dxa"/>
            <w:tcBorders>
              <w:top w:val="nil"/>
              <w:left w:val="nil"/>
              <w:bottom w:val="single" w:sz="4" w:space="0" w:color="auto"/>
              <w:right w:val="single" w:sz="4" w:space="0" w:color="auto"/>
            </w:tcBorders>
            <w:shd w:val="clear" w:color="000000" w:fill="FFFFFF"/>
            <w:vAlign w:val="bottom"/>
          </w:tcPr>
          <w:p w14:paraId="00E3C4C0" w14:textId="4E3C2F9D" w:rsidR="00CD0D3E" w:rsidRPr="00190968" w:rsidRDefault="00CD0D3E" w:rsidP="00CD0D3E">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proofErr w:type="gram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.client</w:t>
            </w:r>
            <w:proofErr w:type="spellEnd"/>
            <w:r>
              <w:rPr>
                <w:rFonts w:ascii="Segoe UI Light" w:eastAsia="Times New Roman" w:hAnsi="Segoe UI Light" w:cs="Segoe UI Light"/>
                <w:lang w:eastAsia="en-AU"/>
              </w:rPr>
              <w:t>.</w:t>
            </w:r>
            <w:proofErr w:type="spellStart"/>
            <w:r w:rsidRPr="00CD0D3E">
              <w:rPr>
                <w:rFonts w:ascii="Segoe UI Light" w:eastAsia="Times New Roman" w:hAnsi="Segoe UI Light" w:cs="Segoe UI Light"/>
                <w:lang w:val="en-US" w:eastAsia="en-AU"/>
              </w:rPr>
              <w:t>preservedAmount</w:t>
            </w:r>
            <w:proofErr w:type="spellEnd"/>
            <w:proofErr w:type="gramEnd"/>
            <w:r>
              <w:rPr>
                <w:rFonts w:ascii="Segoe UI Light" w:eastAsia="Times New Roman" w:hAnsi="Segoe UI Light" w:cs="Segoe UI Light"/>
                <w:lang w:eastAsia="en-AU"/>
              </w:rPr>
              <w:t>}}</w:t>
            </w:r>
          </w:p>
        </w:tc>
        <w:tc>
          <w:tcPr>
            <w:tcW w:w="3711" w:type="dxa"/>
            <w:tcBorders>
              <w:top w:val="nil"/>
              <w:left w:val="nil"/>
              <w:bottom w:val="single" w:sz="4" w:space="0" w:color="auto"/>
              <w:right w:val="single" w:sz="4" w:space="0" w:color="auto"/>
            </w:tcBorders>
            <w:shd w:val="clear" w:color="000000" w:fill="FFFFFF"/>
            <w:vAlign w:val="bottom"/>
          </w:tcPr>
          <w:p w14:paraId="3CFF99AC" w14:textId="6A444B7E" w:rsidR="00CD0D3E" w:rsidRPr="00190968" w:rsidRDefault="00CD0D3E" w:rsidP="00CD0D3E">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proofErr w:type="gram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.partner</w:t>
            </w:r>
            <w:proofErr w:type="spellEnd"/>
            <w:r>
              <w:rPr>
                <w:rFonts w:ascii="Segoe UI Light" w:eastAsia="Times New Roman" w:hAnsi="Segoe UI Light" w:cs="Segoe UI Light"/>
                <w:lang w:eastAsia="en-AU"/>
              </w:rPr>
              <w:t>.</w:t>
            </w:r>
            <w:proofErr w:type="spellStart"/>
            <w:r w:rsidRPr="00CD0D3E">
              <w:rPr>
                <w:rFonts w:ascii="Segoe UI Light" w:eastAsia="Times New Roman" w:hAnsi="Segoe UI Light" w:cs="Segoe UI Light"/>
                <w:lang w:val="en-US" w:eastAsia="en-AU"/>
              </w:rPr>
              <w:t>preservedAmount</w:t>
            </w:r>
            <w:proofErr w:type="spellEnd"/>
            <w:proofErr w:type="gramEnd"/>
            <w:r>
              <w:rPr>
                <w:rFonts w:ascii="Segoe UI Light" w:eastAsia="Times New Roman" w:hAnsi="Segoe UI Light" w:cs="Segoe UI Light"/>
                <w:lang w:eastAsia="en-AU"/>
              </w:rPr>
              <w:t>}}</w:t>
            </w:r>
          </w:p>
        </w:tc>
      </w:tr>
    </w:tbl>
    <w:p w14:paraId="36F3EEC5" w14:textId="77777777" w:rsidR="00DB1407" w:rsidRDefault="00DB1407" w:rsidP="00DB1407"/>
    <w:tbl>
      <w:tblPr>
        <w:tblW w:w="10358" w:type="dxa"/>
        <w:tblInd w:w="98" w:type="dxa"/>
        <w:tblLook w:val="04A0" w:firstRow="1" w:lastRow="0" w:firstColumn="1" w:lastColumn="0" w:noHBand="0" w:noVBand="1"/>
      </w:tblPr>
      <w:tblGrid>
        <w:gridCol w:w="3648"/>
        <w:gridCol w:w="3103"/>
        <w:gridCol w:w="3607"/>
      </w:tblGrid>
      <w:tr w:rsidR="00DB1407" w:rsidRPr="00DB1407" w14:paraId="59B31220" w14:textId="77777777" w:rsidTr="00DB1407">
        <w:trPr>
          <w:trHeight w:val="257"/>
        </w:trPr>
        <w:tc>
          <w:tcPr>
            <w:tcW w:w="3459"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299F4A62" w14:textId="77777777" w:rsidR="00DB1407" w:rsidRPr="00DB1407" w:rsidRDefault="00DB1407" w:rsidP="00DB1407">
            <w:pPr>
              <w:spacing w:line="240" w:lineRule="auto"/>
              <w:rPr>
                <w:rFonts w:ascii="Segoe UI Light" w:eastAsia="Times New Roman" w:hAnsi="Segoe UI Light" w:cs="Segoe UI Light"/>
                <w:b/>
                <w:bCs/>
                <w:color w:val="FFFFFF" w:themeColor="background1"/>
                <w:lang w:eastAsia="en-AU"/>
              </w:rPr>
            </w:pPr>
            <w:r w:rsidRPr="00DB1407">
              <w:rPr>
                <w:rFonts w:ascii="Segoe UI Light" w:eastAsia="Times New Roman" w:hAnsi="Segoe UI Light" w:cs="Segoe UI Light"/>
                <w:b/>
                <w:bCs/>
                <w:color w:val="FFFFFF" w:themeColor="background1"/>
                <w:lang w:eastAsia="en-AU"/>
              </w:rPr>
              <w:t xml:space="preserve">Contributions Details  </w:t>
            </w:r>
          </w:p>
        </w:tc>
        <w:tc>
          <w:tcPr>
            <w:tcW w:w="3366" w:type="dxa"/>
            <w:tcBorders>
              <w:top w:val="single" w:sz="4" w:space="0" w:color="auto"/>
              <w:left w:val="nil"/>
              <w:bottom w:val="single" w:sz="4" w:space="0" w:color="auto"/>
              <w:right w:val="single" w:sz="4" w:space="0" w:color="auto"/>
            </w:tcBorders>
            <w:shd w:val="clear" w:color="auto" w:fill="004898"/>
            <w:vAlign w:val="bottom"/>
            <w:hideMark/>
          </w:tcPr>
          <w:p w14:paraId="5EF56598" w14:textId="2841C4F0" w:rsidR="00DB1407" w:rsidRPr="00DB1407" w:rsidRDefault="00DB1407" w:rsidP="00DB1407">
            <w:pPr>
              <w:spacing w:line="240" w:lineRule="auto"/>
              <w:rPr>
                <w:rFonts w:ascii="Segoe UI Light" w:eastAsia="Times New Roman" w:hAnsi="Segoe UI Light" w:cs="Segoe UI Light"/>
                <w:b/>
                <w:bCs/>
                <w:color w:val="FFFFFF" w:themeColor="background1"/>
                <w:lang w:eastAsia="en-AU"/>
              </w:rPr>
            </w:pPr>
            <w:r w:rsidRPr="008D75EA">
              <w:rPr>
                <w:rFonts w:ascii="Segoe UI Light" w:eastAsia="Times New Roman" w:hAnsi="Segoe UI Light" w:cs="Segoe UI Light"/>
                <w:b/>
                <w:bCs/>
                <w:color w:val="FFFFFF" w:themeColor="background1"/>
                <w:lang w:eastAsia="en-AU"/>
              </w:rPr>
              <w:t>{{</w:t>
            </w:r>
            <w:proofErr w:type="spellStart"/>
            <w:r w:rsidRPr="008D75EA">
              <w:rPr>
                <w:rFonts w:ascii="Segoe UI Light" w:eastAsia="Times New Roman" w:hAnsi="Segoe UI Light" w:cs="Segoe UI Light"/>
                <w:b/>
                <w:bCs/>
                <w:color w:val="FFFFFF" w:themeColor="background1"/>
                <w:lang w:eastAsia="en-AU"/>
              </w:rPr>
              <w:t>clientPreferred</w:t>
            </w:r>
            <w:proofErr w:type="spellEnd"/>
            <w:r w:rsidRPr="008D75EA">
              <w:rPr>
                <w:rFonts w:ascii="Segoe UI Light" w:eastAsia="Times New Roman" w:hAnsi="Segoe UI Light" w:cs="Segoe UI Light"/>
                <w:b/>
                <w:bCs/>
                <w:color w:val="FFFFFF" w:themeColor="background1"/>
                <w:lang w:eastAsia="en-AU"/>
              </w:rPr>
              <w:t>}}</w:t>
            </w:r>
          </w:p>
        </w:tc>
        <w:tc>
          <w:tcPr>
            <w:tcW w:w="3533" w:type="dxa"/>
            <w:tcBorders>
              <w:top w:val="single" w:sz="4" w:space="0" w:color="auto"/>
              <w:left w:val="nil"/>
              <w:bottom w:val="single" w:sz="4" w:space="0" w:color="auto"/>
              <w:right w:val="single" w:sz="4" w:space="0" w:color="auto"/>
            </w:tcBorders>
            <w:shd w:val="clear" w:color="auto" w:fill="004898"/>
            <w:vAlign w:val="bottom"/>
            <w:hideMark/>
          </w:tcPr>
          <w:p w14:paraId="074769D0" w14:textId="1F54E429" w:rsidR="00DB1407" w:rsidRPr="00DB1407" w:rsidRDefault="00DB1407" w:rsidP="00DB1407">
            <w:pPr>
              <w:spacing w:line="240" w:lineRule="auto"/>
              <w:rPr>
                <w:rFonts w:ascii="Segoe UI Light" w:eastAsia="Times New Roman" w:hAnsi="Segoe UI Light" w:cs="Segoe UI Light"/>
                <w:b/>
                <w:bCs/>
                <w:color w:val="FFFFFF" w:themeColor="background1"/>
                <w:lang w:eastAsia="en-AU"/>
              </w:rPr>
            </w:pPr>
            <w:r w:rsidRPr="008D75EA">
              <w:rPr>
                <w:rFonts w:ascii="Segoe UI Light" w:eastAsia="Times New Roman" w:hAnsi="Segoe UI Light" w:cs="Segoe UI Light"/>
                <w:b/>
                <w:bCs/>
                <w:color w:val="FFFFFF" w:themeColor="background1"/>
                <w:lang w:eastAsia="en-AU"/>
              </w:rPr>
              <w:t>{{</w:t>
            </w:r>
            <w:proofErr w:type="spellStart"/>
            <w:r w:rsidRPr="008D75EA">
              <w:rPr>
                <w:rFonts w:ascii="Segoe UI Light" w:eastAsia="Times New Roman" w:hAnsi="Segoe UI Light" w:cs="Segoe UI Light"/>
                <w:b/>
                <w:bCs/>
                <w:color w:val="FFFFFF" w:themeColor="background1"/>
                <w:lang w:eastAsia="en-AU"/>
              </w:rPr>
              <w:t>partnerPreferred</w:t>
            </w:r>
            <w:proofErr w:type="spellEnd"/>
            <w:r w:rsidRPr="008D75EA">
              <w:rPr>
                <w:rFonts w:ascii="Segoe UI Light" w:eastAsia="Times New Roman" w:hAnsi="Segoe UI Light" w:cs="Segoe UI Light"/>
                <w:b/>
                <w:bCs/>
                <w:color w:val="FFFFFF" w:themeColor="background1"/>
                <w:lang w:eastAsia="en-AU"/>
              </w:rPr>
              <w:t xml:space="preserve">}} </w:t>
            </w:r>
          </w:p>
        </w:tc>
      </w:tr>
      <w:tr w:rsidR="00DB1407" w:rsidRPr="00DB1407" w14:paraId="1E89DE2C" w14:textId="77777777" w:rsidTr="00DB1407">
        <w:trPr>
          <w:trHeight w:val="282"/>
        </w:trPr>
        <w:tc>
          <w:tcPr>
            <w:tcW w:w="10358" w:type="dxa"/>
            <w:gridSpan w:val="3"/>
            <w:tcBorders>
              <w:top w:val="nil"/>
              <w:left w:val="single" w:sz="4" w:space="0" w:color="auto"/>
              <w:bottom w:val="single" w:sz="4" w:space="0" w:color="auto"/>
              <w:right w:val="single" w:sz="4" w:space="0" w:color="auto"/>
            </w:tcBorders>
            <w:shd w:val="clear" w:color="auto" w:fill="004898"/>
            <w:vAlign w:val="bottom"/>
            <w:hideMark/>
          </w:tcPr>
          <w:p w14:paraId="45CB2CFE" w14:textId="77777777" w:rsidR="00DB1407" w:rsidRPr="00DB1407" w:rsidRDefault="00DB1407" w:rsidP="00AB75D4">
            <w:pPr>
              <w:spacing w:line="240" w:lineRule="auto"/>
              <w:rPr>
                <w:rFonts w:ascii="Segoe UI Light" w:eastAsia="Times New Roman" w:hAnsi="Segoe UI Light" w:cs="Segoe UI Light"/>
                <w:color w:val="FFFFFF" w:themeColor="background1"/>
                <w:lang w:eastAsia="en-AU"/>
              </w:rPr>
            </w:pPr>
            <w:r w:rsidRPr="00DB1407">
              <w:rPr>
                <w:rFonts w:ascii="Segoe UI Light" w:eastAsia="Times New Roman" w:hAnsi="Segoe UI Light" w:cs="Segoe UI Light"/>
                <w:b/>
                <w:bCs/>
                <w:color w:val="FFFFFF" w:themeColor="background1"/>
                <w:lang w:eastAsia="en-AU"/>
              </w:rPr>
              <w:t xml:space="preserve">Non-Concessional   </w:t>
            </w:r>
          </w:p>
        </w:tc>
      </w:tr>
      <w:tr w:rsidR="00DB1407" w:rsidRPr="007B5E07" w14:paraId="5605AA42" w14:textId="77777777" w:rsidTr="00DB1407">
        <w:trPr>
          <w:trHeight w:val="282"/>
        </w:trPr>
        <w:tc>
          <w:tcPr>
            <w:tcW w:w="3459" w:type="dxa"/>
            <w:tcBorders>
              <w:top w:val="nil"/>
              <w:left w:val="single" w:sz="4" w:space="0" w:color="auto"/>
              <w:bottom w:val="single" w:sz="4" w:space="0" w:color="auto"/>
              <w:right w:val="single" w:sz="4" w:space="0" w:color="auto"/>
            </w:tcBorders>
            <w:shd w:val="clear" w:color="000000" w:fill="FFFFFF"/>
            <w:vAlign w:val="bottom"/>
          </w:tcPr>
          <w:p w14:paraId="2A1D05EB" w14:textId="58806770" w:rsidR="00DB1407" w:rsidRPr="00DB1407" w:rsidRDefault="00DB1407" w:rsidP="00DB140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5E2C11" w:rsidRPr="005E2C11">
              <w:rPr>
                <w:rFonts w:ascii="Segoe UI Light" w:eastAsia="Times New Roman" w:hAnsi="Segoe UI Light" w:cs="Segoe UI Light"/>
                <w:lang w:eastAsia="en-AU"/>
              </w:rPr>
              <w:t>.nonConcessionalArray</w:t>
            </w:r>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 xml:space="preserve"> Financial Years Ending 30 June</w:t>
            </w:r>
            <w:r>
              <w:rPr>
                <w:rFonts w:ascii="Segoe UI Light" w:eastAsia="Times New Roman" w:hAnsi="Segoe UI Light" w:cs="Segoe UI Light"/>
                <w:lang w:eastAsia="en-AU"/>
              </w:rPr>
              <w:t xml:space="preserve"> {{year}} </w:t>
            </w:r>
          </w:p>
        </w:tc>
        <w:tc>
          <w:tcPr>
            <w:tcW w:w="3366" w:type="dxa"/>
            <w:tcBorders>
              <w:top w:val="nil"/>
              <w:left w:val="nil"/>
              <w:bottom w:val="single" w:sz="4" w:space="0" w:color="auto"/>
              <w:right w:val="single" w:sz="4" w:space="0" w:color="auto"/>
            </w:tcBorders>
            <w:shd w:val="clear" w:color="000000" w:fill="FFFFFF"/>
            <w:vAlign w:val="bottom"/>
          </w:tcPr>
          <w:p w14:paraId="3678CA3C" w14:textId="6A4CD066" w:rsidR="00DB1407" w:rsidRPr="00DB1407" w:rsidRDefault="00DB1407" w:rsidP="00DB140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clientN</w:t>
            </w:r>
            <w:r w:rsidRPr="001D1674">
              <w:rPr>
                <w:rFonts w:ascii="Segoe UI Light" w:eastAsia="Times New Roman" w:hAnsi="Segoe UI Light" w:cs="Segoe UI Light"/>
                <w:lang w:eastAsia="en-AU"/>
              </w:rPr>
              <w:t>onConcessionalContributions</w:t>
            </w:r>
            <w:proofErr w:type="spellEnd"/>
            <w:r>
              <w:rPr>
                <w:rFonts w:ascii="Segoe UI Light" w:eastAsia="Times New Roman" w:hAnsi="Segoe UI Light" w:cs="Segoe UI Light"/>
                <w:lang w:eastAsia="en-AU"/>
              </w:rPr>
              <w:t>}}</w:t>
            </w:r>
          </w:p>
        </w:tc>
        <w:tc>
          <w:tcPr>
            <w:tcW w:w="3533" w:type="dxa"/>
            <w:tcBorders>
              <w:top w:val="nil"/>
              <w:left w:val="nil"/>
              <w:bottom w:val="single" w:sz="4" w:space="0" w:color="auto"/>
              <w:right w:val="single" w:sz="4" w:space="0" w:color="auto"/>
            </w:tcBorders>
            <w:noWrap/>
            <w:vAlign w:val="bottom"/>
          </w:tcPr>
          <w:p w14:paraId="6D08EA5B" w14:textId="4F5E96DB" w:rsidR="00DB1407" w:rsidRDefault="00DB1407" w:rsidP="00DB140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partnerN</w:t>
            </w:r>
            <w:r w:rsidRPr="001D1674">
              <w:rPr>
                <w:rFonts w:ascii="Segoe UI Light" w:eastAsia="Times New Roman" w:hAnsi="Segoe UI Light" w:cs="Segoe UI Light"/>
                <w:lang w:eastAsia="en-AU"/>
              </w:rPr>
              <w:t>onConcessionalContributions</w:t>
            </w:r>
            <w:proofErr w:type="spellEnd"/>
            <w:r>
              <w:rPr>
                <w:rFonts w:ascii="Segoe UI Light" w:eastAsia="Times New Roman" w:hAnsi="Segoe UI Light" w:cs="Segoe UI Light"/>
                <w:lang w:eastAsia="en-AU"/>
              </w:rPr>
              <w:t>}}</w:t>
            </w:r>
          </w:p>
          <w:p w14:paraId="52F32CAC" w14:textId="0A609767" w:rsidR="00DB1407" w:rsidRPr="00DB1407" w:rsidRDefault="00DB1407" w:rsidP="00DB140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5E2C11" w:rsidRPr="005E2C11">
              <w:rPr>
                <w:rFonts w:ascii="Segoe UI Light" w:eastAsia="Times New Roman" w:hAnsi="Segoe UI Light" w:cs="Segoe UI Light"/>
                <w:lang w:eastAsia="en-AU"/>
              </w:rPr>
              <w:t>.nonConcessionalArray</w:t>
            </w:r>
            <w:proofErr w:type="spellEnd"/>
            <w:r>
              <w:rPr>
                <w:rFonts w:ascii="Segoe UI Light" w:eastAsia="Times New Roman" w:hAnsi="Segoe UI Light" w:cs="Segoe UI Light"/>
                <w:lang w:eastAsia="en-AU"/>
              </w:rPr>
              <w:t>}}</w:t>
            </w:r>
          </w:p>
        </w:tc>
      </w:tr>
      <w:tr w:rsidR="00DB1407" w:rsidRPr="007B5E07" w14:paraId="685F333F" w14:textId="77777777" w:rsidTr="00DB1407">
        <w:trPr>
          <w:trHeight w:val="282"/>
        </w:trPr>
        <w:tc>
          <w:tcPr>
            <w:tcW w:w="3459" w:type="dxa"/>
            <w:tcBorders>
              <w:top w:val="nil"/>
              <w:left w:val="single" w:sz="4" w:space="0" w:color="auto"/>
              <w:bottom w:val="single" w:sz="4" w:space="0" w:color="auto"/>
              <w:right w:val="single" w:sz="4" w:space="0" w:color="auto"/>
            </w:tcBorders>
            <w:shd w:val="clear" w:color="000000" w:fill="FFFFFF"/>
            <w:vAlign w:val="bottom"/>
          </w:tcPr>
          <w:p w14:paraId="0D5B8F19" w14:textId="77777777" w:rsidR="00DB1407" w:rsidRDefault="00DB1407" w:rsidP="00DB1407">
            <w:pPr>
              <w:spacing w:line="240" w:lineRule="auto"/>
              <w:rPr>
                <w:rFonts w:ascii="Segoe UI Light" w:eastAsia="Times New Roman" w:hAnsi="Segoe UI Light" w:cs="Segoe UI Light"/>
                <w:lang w:eastAsia="en-AU"/>
              </w:rPr>
            </w:pPr>
          </w:p>
        </w:tc>
        <w:tc>
          <w:tcPr>
            <w:tcW w:w="3366" w:type="dxa"/>
            <w:tcBorders>
              <w:top w:val="nil"/>
              <w:left w:val="nil"/>
              <w:bottom w:val="single" w:sz="4" w:space="0" w:color="auto"/>
              <w:right w:val="single" w:sz="4" w:space="0" w:color="auto"/>
            </w:tcBorders>
            <w:shd w:val="clear" w:color="000000" w:fill="FFFFFF"/>
            <w:vAlign w:val="bottom"/>
          </w:tcPr>
          <w:p w14:paraId="0C8D699B" w14:textId="77777777" w:rsidR="00DB1407" w:rsidRDefault="00DB1407" w:rsidP="00DB1407">
            <w:pPr>
              <w:spacing w:line="240" w:lineRule="auto"/>
              <w:rPr>
                <w:rFonts w:ascii="Segoe UI Light" w:eastAsia="Times New Roman" w:hAnsi="Segoe UI Light" w:cs="Segoe UI Light"/>
                <w:lang w:eastAsia="en-AU"/>
              </w:rPr>
            </w:pPr>
          </w:p>
        </w:tc>
        <w:tc>
          <w:tcPr>
            <w:tcW w:w="3533" w:type="dxa"/>
            <w:tcBorders>
              <w:top w:val="nil"/>
              <w:left w:val="nil"/>
              <w:bottom w:val="single" w:sz="4" w:space="0" w:color="auto"/>
              <w:right w:val="single" w:sz="4" w:space="0" w:color="auto"/>
            </w:tcBorders>
            <w:noWrap/>
            <w:vAlign w:val="bottom"/>
          </w:tcPr>
          <w:p w14:paraId="281929A4" w14:textId="77777777" w:rsidR="00DB1407" w:rsidRDefault="00DB1407" w:rsidP="00DB1407">
            <w:pPr>
              <w:spacing w:line="240" w:lineRule="auto"/>
              <w:rPr>
                <w:rFonts w:ascii="Segoe UI Light" w:eastAsia="Times New Roman" w:hAnsi="Segoe UI Light" w:cs="Segoe UI Light"/>
                <w:lang w:eastAsia="en-AU"/>
              </w:rPr>
            </w:pPr>
          </w:p>
        </w:tc>
      </w:tr>
      <w:tr w:rsidR="00DB1407" w:rsidRPr="00DB1407" w14:paraId="19E9DD06" w14:textId="77777777" w:rsidTr="00DB1407">
        <w:trPr>
          <w:trHeight w:val="448"/>
        </w:trPr>
        <w:tc>
          <w:tcPr>
            <w:tcW w:w="10358" w:type="dxa"/>
            <w:gridSpan w:val="3"/>
            <w:tcBorders>
              <w:top w:val="nil"/>
              <w:left w:val="single" w:sz="4" w:space="0" w:color="auto"/>
              <w:bottom w:val="single" w:sz="4" w:space="0" w:color="auto"/>
              <w:right w:val="single" w:sz="4" w:space="0" w:color="auto"/>
            </w:tcBorders>
            <w:shd w:val="clear" w:color="auto" w:fill="004898"/>
            <w:vAlign w:val="bottom"/>
            <w:hideMark/>
          </w:tcPr>
          <w:p w14:paraId="023081A2" w14:textId="77777777" w:rsidR="00DB1407" w:rsidRPr="00DB1407" w:rsidRDefault="00DB1407" w:rsidP="00AB75D4">
            <w:pPr>
              <w:spacing w:line="240" w:lineRule="auto"/>
              <w:rPr>
                <w:rFonts w:ascii="Segoe UI Light" w:eastAsia="Times New Roman" w:hAnsi="Segoe UI Light" w:cs="Segoe UI Light"/>
                <w:color w:val="FFFFFF" w:themeColor="background1"/>
                <w:lang w:eastAsia="en-AU"/>
              </w:rPr>
            </w:pPr>
            <w:r w:rsidRPr="00DB1407">
              <w:rPr>
                <w:rFonts w:ascii="Segoe UI Light" w:eastAsia="Times New Roman" w:hAnsi="Segoe UI Light" w:cs="Segoe UI Light"/>
                <w:b/>
                <w:bCs/>
                <w:color w:val="FFFFFF" w:themeColor="background1"/>
                <w:lang w:eastAsia="en-AU"/>
              </w:rPr>
              <w:t>Concessional</w:t>
            </w:r>
          </w:p>
        </w:tc>
      </w:tr>
      <w:tr w:rsidR="00DB1407" w:rsidRPr="007B5E07" w14:paraId="0890D2C2" w14:textId="77777777" w:rsidTr="00DB1407">
        <w:trPr>
          <w:trHeight w:val="282"/>
        </w:trPr>
        <w:tc>
          <w:tcPr>
            <w:tcW w:w="3459" w:type="dxa"/>
            <w:tcBorders>
              <w:top w:val="nil"/>
              <w:left w:val="single" w:sz="4" w:space="0" w:color="auto"/>
              <w:bottom w:val="single" w:sz="4" w:space="0" w:color="auto"/>
              <w:right w:val="single" w:sz="4" w:space="0" w:color="auto"/>
            </w:tcBorders>
            <w:shd w:val="clear" w:color="000000" w:fill="FFFFFF"/>
            <w:vAlign w:val="bottom"/>
          </w:tcPr>
          <w:p w14:paraId="3BD0F95D" w14:textId="62C3058B" w:rsidR="00DB1407" w:rsidRPr="00DB1407" w:rsidRDefault="00DB1407" w:rsidP="00DB140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5E2C11" w:rsidRPr="005E2C11">
              <w:rPr>
                <w:rFonts w:ascii="Segoe UI Light" w:eastAsia="Times New Roman" w:hAnsi="Segoe UI Light" w:cs="Segoe UI Light"/>
                <w:lang w:eastAsia="en-AU"/>
              </w:rPr>
              <w:t>.ConcessionalArray</w:t>
            </w:r>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 xml:space="preserve"> Financial Years Ending 30 June</w:t>
            </w:r>
            <w:r>
              <w:rPr>
                <w:rFonts w:ascii="Segoe UI Light" w:eastAsia="Times New Roman" w:hAnsi="Segoe UI Light" w:cs="Segoe UI Light"/>
                <w:lang w:eastAsia="en-AU"/>
              </w:rPr>
              <w:t xml:space="preserve"> {{year}} </w:t>
            </w:r>
          </w:p>
        </w:tc>
        <w:tc>
          <w:tcPr>
            <w:tcW w:w="3366" w:type="dxa"/>
            <w:tcBorders>
              <w:top w:val="nil"/>
              <w:left w:val="nil"/>
              <w:bottom w:val="single" w:sz="4" w:space="0" w:color="auto"/>
              <w:right w:val="single" w:sz="4" w:space="0" w:color="auto"/>
            </w:tcBorders>
            <w:shd w:val="clear" w:color="000000" w:fill="FFFFFF"/>
            <w:vAlign w:val="bottom"/>
          </w:tcPr>
          <w:p w14:paraId="5AFB2885" w14:textId="1BEB54BC" w:rsidR="00DB1407" w:rsidRPr="00DB1407" w:rsidRDefault="00DB1407" w:rsidP="00DB140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1D1674">
              <w:rPr>
                <w:rFonts w:ascii="Segoe UI Light" w:eastAsia="Times New Roman" w:hAnsi="Segoe UI Light" w:cs="Segoe UI Light"/>
                <w:lang w:eastAsia="en-AU"/>
              </w:rPr>
              <w:t>ConcessionalContributions</w:t>
            </w:r>
            <w:proofErr w:type="spellEnd"/>
            <w:r>
              <w:rPr>
                <w:rFonts w:ascii="Segoe UI Light" w:eastAsia="Times New Roman" w:hAnsi="Segoe UI Light" w:cs="Segoe UI Light"/>
                <w:lang w:eastAsia="en-AU"/>
              </w:rPr>
              <w:t>}}</w:t>
            </w:r>
          </w:p>
        </w:tc>
        <w:tc>
          <w:tcPr>
            <w:tcW w:w="3533" w:type="dxa"/>
            <w:tcBorders>
              <w:top w:val="nil"/>
              <w:left w:val="nil"/>
              <w:bottom w:val="single" w:sz="4" w:space="0" w:color="auto"/>
              <w:right w:val="single" w:sz="4" w:space="0" w:color="auto"/>
            </w:tcBorders>
            <w:noWrap/>
            <w:vAlign w:val="bottom"/>
          </w:tcPr>
          <w:p w14:paraId="77455BA4" w14:textId="72FF1234" w:rsidR="00DB1407" w:rsidRDefault="00DB1407" w:rsidP="00DB140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w:t>
            </w:r>
            <w:r w:rsidRPr="001D1674">
              <w:rPr>
                <w:rFonts w:ascii="Segoe UI Light" w:eastAsia="Times New Roman" w:hAnsi="Segoe UI Light" w:cs="Segoe UI Light"/>
                <w:lang w:eastAsia="en-AU"/>
              </w:rPr>
              <w:t>ConcessionalContributions</w:t>
            </w:r>
            <w:proofErr w:type="spellEnd"/>
            <w:r>
              <w:rPr>
                <w:rFonts w:ascii="Segoe UI Light" w:eastAsia="Times New Roman" w:hAnsi="Segoe UI Light" w:cs="Segoe UI Light"/>
                <w:lang w:eastAsia="en-AU"/>
              </w:rPr>
              <w:t>}}</w:t>
            </w:r>
          </w:p>
          <w:p w14:paraId="704E57F2" w14:textId="76C09413" w:rsidR="00DB1407" w:rsidRPr="00DB1407" w:rsidRDefault="00DB1407" w:rsidP="00DB140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5E2C11" w:rsidRPr="005E2C11">
              <w:rPr>
                <w:rFonts w:ascii="Segoe UI Light" w:eastAsia="Times New Roman" w:hAnsi="Segoe UI Light" w:cs="Segoe UI Light"/>
                <w:lang w:eastAsia="en-AU"/>
              </w:rPr>
              <w:t>.ConcessionalArray</w:t>
            </w:r>
            <w:proofErr w:type="spellEnd"/>
            <w:r>
              <w:rPr>
                <w:rFonts w:ascii="Segoe UI Light" w:eastAsia="Times New Roman" w:hAnsi="Segoe UI Light" w:cs="Segoe UI Light"/>
                <w:lang w:eastAsia="en-AU"/>
              </w:rPr>
              <w:t>}}</w:t>
            </w:r>
          </w:p>
        </w:tc>
      </w:tr>
    </w:tbl>
    <w:p w14:paraId="7762F008" w14:textId="77777777" w:rsidR="00DB1407" w:rsidRPr="00DB1407" w:rsidRDefault="00DB1407" w:rsidP="00DB1407"/>
    <w:p w14:paraId="19B7B199" w14:textId="7AF2B480" w:rsidR="00DB1407" w:rsidRPr="00DB1407" w:rsidRDefault="00DB1407" w:rsidP="00DB1407">
      <w:r>
        <w:t>{{</w:t>
      </w:r>
      <w:r>
        <w:rPr>
          <w:rFonts w:ascii="Segoe UI Light" w:hAnsi="Segoe UI Light" w:cs="Segoe UI Light"/>
        </w:rPr>
        <w:t>/</w:t>
      </w:r>
      <w:proofErr w:type="spellStart"/>
      <w:r w:rsidRPr="007C6B02">
        <w:rPr>
          <w:rFonts w:ascii="Segoe UI Light" w:hAnsi="Segoe UI Light" w:cs="Segoe UI Light"/>
        </w:rPr>
        <w:t>SingleClient</w:t>
      </w:r>
      <w:proofErr w:type="spellEnd"/>
      <w:r>
        <w:t>}}</w:t>
      </w:r>
    </w:p>
    <w:p w14:paraId="338DABB7" w14:textId="77777777" w:rsidR="00DB1407" w:rsidRPr="00DB1407" w:rsidRDefault="00DB1407" w:rsidP="00DB1407"/>
    <w:p w14:paraId="41DD4ECB" w14:textId="77777777" w:rsidR="0091536F" w:rsidRDefault="0091536F" w:rsidP="006D77F0">
      <w:pPr>
        <w:pStyle w:val="Heading1"/>
        <w:numPr>
          <w:ilvl w:val="0"/>
          <w:numId w:val="0"/>
        </w:numPr>
        <w:ind w:left="432" w:hanging="432"/>
        <w:jc w:val="both"/>
        <w:rPr>
          <w:rFonts w:ascii="Segoe UI Light" w:hAnsi="Segoe UI Light" w:cs="Segoe UI Light"/>
          <w:b/>
          <w:bCs w:val="0"/>
          <w:color w:val="0066CC"/>
          <w:sz w:val="24"/>
          <w:szCs w:val="24"/>
        </w:rPr>
      </w:pPr>
      <w:r>
        <w:rPr>
          <w:rFonts w:ascii="Segoe UI Light" w:hAnsi="Segoe UI Light" w:cs="Segoe UI Light"/>
          <w:b/>
          <w:bCs w:val="0"/>
          <w:color w:val="0066CC"/>
          <w:sz w:val="24"/>
          <w:szCs w:val="24"/>
        </w:rPr>
        <w:t xml:space="preserve">NET ASSETS  </w:t>
      </w:r>
    </w:p>
    <w:tbl>
      <w:tblPr>
        <w:tblW w:w="10291" w:type="dxa"/>
        <w:tblLook w:val="04A0" w:firstRow="1" w:lastRow="0" w:firstColumn="1" w:lastColumn="0" w:noHBand="0" w:noVBand="1"/>
      </w:tblPr>
      <w:tblGrid>
        <w:gridCol w:w="7083"/>
        <w:gridCol w:w="3208"/>
      </w:tblGrid>
      <w:tr w:rsidR="0091536F" w:rsidRPr="008D4407" w14:paraId="1DD289C9" w14:textId="77777777" w:rsidTr="000136C3">
        <w:trPr>
          <w:trHeight w:val="253"/>
        </w:trPr>
        <w:tc>
          <w:tcPr>
            <w:tcW w:w="7083" w:type="dxa"/>
            <w:tcBorders>
              <w:top w:val="single" w:sz="8" w:space="0" w:color="AEAAAA"/>
              <w:left w:val="single" w:sz="8" w:space="0" w:color="AEAAAA"/>
              <w:bottom w:val="single" w:sz="8" w:space="0" w:color="AEAAAA"/>
              <w:right w:val="single" w:sz="8" w:space="0" w:color="AEAAAA"/>
            </w:tcBorders>
            <w:shd w:val="clear" w:color="000000" w:fill="004E99"/>
            <w:vAlign w:val="center"/>
            <w:hideMark/>
          </w:tcPr>
          <w:p w14:paraId="62249344" w14:textId="77777777" w:rsidR="0091536F" w:rsidRPr="008D4407" w:rsidRDefault="0091536F" w:rsidP="00AD5ACD">
            <w:pPr>
              <w:suppressAutoHyphens w:val="0"/>
              <w:spacing w:line="240" w:lineRule="auto"/>
              <w:rPr>
                <w:rFonts w:ascii="Segoe UI Light" w:eastAsia="Times New Roman" w:hAnsi="Segoe UI Light" w:cs="Segoe UI Light"/>
                <w:b/>
                <w:bCs/>
                <w:color w:val="FFFFFF"/>
                <w:lang w:eastAsia="en-AU"/>
              </w:rPr>
            </w:pPr>
            <w:r w:rsidRPr="008D4407">
              <w:rPr>
                <w:rFonts w:ascii="Segoe UI Light" w:eastAsia="Times New Roman" w:hAnsi="Segoe UI Light" w:cs="Segoe UI Light"/>
                <w:b/>
                <w:bCs/>
                <w:color w:val="FFFFFF"/>
                <w:lang w:eastAsia="en-AU"/>
              </w:rPr>
              <w:t xml:space="preserve">John Smith Retirement Fund </w:t>
            </w:r>
          </w:p>
        </w:tc>
        <w:tc>
          <w:tcPr>
            <w:tcW w:w="3208" w:type="dxa"/>
            <w:tcBorders>
              <w:top w:val="single" w:sz="8" w:space="0" w:color="AEAAAA"/>
              <w:left w:val="nil"/>
              <w:bottom w:val="single" w:sz="8" w:space="0" w:color="AEAAAA"/>
              <w:right w:val="nil"/>
            </w:tcBorders>
            <w:shd w:val="clear" w:color="000000" w:fill="004E99"/>
            <w:vAlign w:val="center"/>
            <w:hideMark/>
          </w:tcPr>
          <w:p w14:paraId="30328985" w14:textId="77777777" w:rsidR="0091536F" w:rsidRPr="008D4407" w:rsidRDefault="0091536F" w:rsidP="00AD5ACD">
            <w:pPr>
              <w:suppressAutoHyphens w:val="0"/>
              <w:spacing w:line="240" w:lineRule="auto"/>
              <w:rPr>
                <w:rFonts w:ascii="Segoe UI Light" w:eastAsia="Times New Roman" w:hAnsi="Segoe UI Light" w:cs="Segoe UI Light"/>
                <w:b/>
                <w:bCs/>
                <w:color w:val="FFFFFF"/>
                <w:lang w:eastAsia="en-AU"/>
              </w:rPr>
            </w:pPr>
            <w:r w:rsidRPr="008D4407">
              <w:rPr>
                <w:rFonts w:ascii="Segoe UI Light" w:eastAsia="Times New Roman" w:hAnsi="Segoe UI Light" w:cs="Segoe UI Light"/>
                <w:b/>
                <w:bCs/>
                <w:color w:val="FFFFFF"/>
                <w:lang w:eastAsia="en-AU"/>
              </w:rPr>
              <w:t> </w:t>
            </w:r>
          </w:p>
        </w:tc>
      </w:tr>
      <w:tr w:rsidR="0091536F" w:rsidRPr="008D4407" w14:paraId="0D1F2443" w14:textId="77777777" w:rsidTr="000136C3">
        <w:trPr>
          <w:trHeight w:val="253"/>
        </w:trPr>
        <w:tc>
          <w:tcPr>
            <w:tcW w:w="7083"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30FCAF06" w14:textId="77777777" w:rsidR="0091536F" w:rsidRPr="008D4407" w:rsidRDefault="0091536F" w:rsidP="00AD5ACD">
            <w:pPr>
              <w:suppressAutoHyphens w:val="0"/>
              <w:spacing w:line="240" w:lineRule="auto"/>
              <w:rPr>
                <w:rFonts w:ascii="Segoe UI Light" w:eastAsia="Times New Roman" w:hAnsi="Segoe UI Light" w:cs="Segoe UI Light"/>
                <w:b/>
                <w:bCs/>
                <w:lang w:eastAsia="en-AU"/>
              </w:rPr>
            </w:pPr>
            <w:r w:rsidRPr="008D4407">
              <w:rPr>
                <w:rFonts w:ascii="Segoe UI Light" w:eastAsia="Times New Roman" w:hAnsi="Segoe UI Light" w:cs="Segoe UI Light"/>
                <w:b/>
                <w:bCs/>
                <w:lang w:eastAsia="en-AU"/>
              </w:rPr>
              <w:t>Assets</w:t>
            </w:r>
          </w:p>
        </w:tc>
        <w:tc>
          <w:tcPr>
            <w:tcW w:w="3208" w:type="dxa"/>
            <w:tcBorders>
              <w:top w:val="single" w:sz="8" w:space="0" w:color="AEAAAA"/>
              <w:left w:val="nil"/>
              <w:bottom w:val="single" w:sz="8" w:space="0" w:color="AEAAAA"/>
              <w:right w:val="single" w:sz="8" w:space="0" w:color="AEAAAA"/>
            </w:tcBorders>
            <w:shd w:val="clear" w:color="000000" w:fill="E6E6E6"/>
            <w:vAlign w:val="center"/>
            <w:hideMark/>
          </w:tcPr>
          <w:p w14:paraId="68D34C33" w14:textId="77777777" w:rsidR="0091536F" w:rsidRPr="008D4407" w:rsidRDefault="0091536F" w:rsidP="00AD5ACD">
            <w:pPr>
              <w:suppressAutoHyphens w:val="0"/>
              <w:spacing w:line="240" w:lineRule="auto"/>
              <w:rPr>
                <w:rFonts w:ascii="Segoe UI Light" w:eastAsia="Times New Roman" w:hAnsi="Segoe UI Light" w:cs="Segoe UI Light"/>
                <w:b/>
                <w:bCs/>
                <w:lang w:eastAsia="en-AU"/>
              </w:rPr>
            </w:pPr>
            <w:r w:rsidRPr="008D4407">
              <w:rPr>
                <w:rFonts w:ascii="Segoe UI Light" w:eastAsia="Times New Roman" w:hAnsi="Segoe UI Light" w:cs="Segoe UI Light"/>
                <w:b/>
                <w:bCs/>
                <w:lang w:eastAsia="en-AU"/>
              </w:rPr>
              <w:t>$</w:t>
            </w:r>
          </w:p>
        </w:tc>
      </w:tr>
      <w:tr w:rsidR="0091536F" w:rsidRPr="008D4407" w14:paraId="3B358A47" w14:textId="77777777" w:rsidTr="008D75EA">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7EBEC8BF" w14:textId="77777777" w:rsidR="0091536F" w:rsidRPr="008D4407" w:rsidRDefault="0091536F" w:rsidP="00CE35E2">
            <w:pPr>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Bank Accounts</w:t>
            </w:r>
          </w:p>
        </w:tc>
        <w:tc>
          <w:tcPr>
            <w:tcW w:w="3208" w:type="dxa"/>
            <w:tcBorders>
              <w:top w:val="single" w:sz="8" w:space="0" w:color="AEAAAA"/>
              <w:left w:val="nil"/>
              <w:bottom w:val="single" w:sz="8" w:space="0" w:color="AEAAAA"/>
              <w:right w:val="single" w:sz="8" w:space="0" w:color="AEAAAA"/>
            </w:tcBorders>
            <w:vAlign w:val="center"/>
            <w:hideMark/>
          </w:tcPr>
          <w:p w14:paraId="7828403E" w14:textId="4F1D5E36" w:rsidR="0091536F" w:rsidRPr="008D4407" w:rsidRDefault="0091536F" w:rsidP="00CE35E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SMSFBank</w:t>
            </w:r>
            <w:r w:rsidR="009C314D">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r>
      <w:tr w:rsidR="0091536F" w:rsidRPr="008D4407" w14:paraId="3C64C9E8" w14:textId="77777777" w:rsidTr="008D75EA">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10069419" w14:textId="77777777" w:rsidR="0091536F" w:rsidRPr="008D4407" w:rsidRDefault="0091536F" w:rsidP="00CE35E2">
            <w:pPr>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Term Deposits</w:t>
            </w:r>
          </w:p>
        </w:tc>
        <w:tc>
          <w:tcPr>
            <w:tcW w:w="3208" w:type="dxa"/>
            <w:tcBorders>
              <w:top w:val="single" w:sz="8" w:space="0" w:color="AEAAAA"/>
              <w:left w:val="nil"/>
              <w:bottom w:val="single" w:sz="8" w:space="0" w:color="AEAAAA"/>
              <w:right w:val="single" w:sz="8" w:space="0" w:color="AEAAAA"/>
            </w:tcBorders>
            <w:vAlign w:val="center"/>
            <w:hideMark/>
          </w:tcPr>
          <w:p w14:paraId="676C2F70" w14:textId="29870E90" w:rsidR="0091536F" w:rsidRPr="008D4407" w:rsidRDefault="009C314D" w:rsidP="00CE35E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w:t>
            </w:r>
            <w:r w:rsidR="000136C3">
              <w:rPr>
                <w:rFonts w:ascii="Segoe UI Light" w:eastAsia="Times New Roman" w:hAnsi="Segoe UI Light" w:cs="Segoe UI Light"/>
                <w:lang w:eastAsia="en-AU"/>
              </w:rPr>
              <w:t>Term</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r>
      <w:tr w:rsidR="0091536F" w:rsidRPr="008D4407" w14:paraId="25507664" w14:textId="77777777" w:rsidTr="008D75EA">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01A2AA8B" w14:textId="77777777" w:rsidR="0091536F" w:rsidRPr="008D4407" w:rsidRDefault="0091536F" w:rsidP="00CE35E2">
            <w:pPr>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Australian Shares/ETFs</w:t>
            </w:r>
          </w:p>
        </w:tc>
        <w:tc>
          <w:tcPr>
            <w:tcW w:w="3208" w:type="dxa"/>
            <w:tcBorders>
              <w:top w:val="single" w:sz="8" w:space="0" w:color="AEAAAA"/>
              <w:left w:val="nil"/>
              <w:bottom w:val="single" w:sz="8" w:space="0" w:color="AEAAAA"/>
              <w:right w:val="single" w:sz="8" w:space="0" w:color="AEAAAA"/>
            </w:tcBorders>
            <w:vAlign w:val="center"/>
            <w:hideMark/>
          </w:tcPr>
          <w:p w14:paraId="58754121" w14:textId="1F6F8CCC" w:rsidR="0091536F" w:rsidRPr="008D4407" w:rsidRDefault="000136C3" w:rsidP="00CE35E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SMSFAustralianCurrentBalance</w:t>
            </w:r>
            <w:proofErr w:type="spellEnd"/>
            <w:r>
              <w:rPr>
                <w:rFonts w:ascii="Segoe UI Light" w:eastAsia="Times New Roman" w:hAnsi="Segoe UI Light" w:cs="Segoe UI Light"/>
                <w:lang w:eastAsia="en-AU"/>
              </w:rPr>
              <w:t>}}</w:t>
            </w:r>
          </w:p>
        </w:tc>
      </w:tr>
      <w:tr w:rsidR="0091536F" w:rsidRPr="008D4407" w14:paraId="766AE5B6" w14:textId="77777777" w:rsidTr="008D75EA">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1ADAB2BF" w14:textId="77777777" w:rsidR="0091536F" w:rsidRPr="008D4407" w:rsidRDefault="0091536F" w:rsidP="00CE35E2">
            <w:pPr>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Platform Investments</w:t>
            </w:r>
          </w:p>
        </w:tc>
        <w:tc>
          <w:tcPr>
            <w:tcW w:w="3208" w:type="dxa"/>
            <w:tcBorders>
              <w:top w:val="single" w:sz="8" w:space="0" w:color="AEAAAA"/>
              <w:left w:val="nil"/>
              <w:bottom w:val="single" w:sz="8" w:space="0" w:color="AEAAAA"/>
              <w:right w:val="single" w:sz="8" w:space="0" w:color="AEAAAA"/>
            </w:tcBorders>
            <w:vAlign w:val="center"/>
            <w:hideMark/>
          </w:tcPr>
          <w:p w14:paraId="530809C0" w14:textId="5A06DD6C" w:rsidR="0091536F" w:rsidRPr="008D4407" w:rsidRDefault="000136C3" w:rsidP="00CE35E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SMSFPlatfromCurrentBalance</w:t>
            </w:r>
            <w:proofErr w:type="spellEnd"/>
            <w:r>
              <w:rPr>
                <w:rFonts w:ascii="Segoe UI Light" w:eastAsia="Times New Roman" w:hAnsi="Segoe UI Light" w:cs="Segoe UI Light"/>
                <w:lang w:eastAsia="en-AU"/>
              </w:rPr>
              <w:t>}}</w:t>
            </w:r>
          </w:p>
        </w:tc>
      </w:tr>
      <w:tr w:rsidR="0091536F" w:rsidRPr="008D4407" w14:paraId="56CA3D89" w14:textId="77777777" w:rsidTr="008D75EA">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7DFB6495" w14:textId="77777777" w:rsidR="0091536F" w:rsidRPr="008D4407" w:rsidRDefault="0091536F" w:rsidP="00CE35E2">
            <w:pPr>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Other Investments</w:t>
            </w:r>
          </w:p>
        </w:tc>
        <w:tc>
          <w:tcPr>
            <w:tcW w:w="3208" w:type="dxa"/>
            <w:tcBorders>
              <w:top w:val="single" w:sz="8" w:space="0" w:color="AEAAAA"/>
              <w:left w:val="nil"/>
              <w:bottom w:val="single" w:sz="8" w:space="0" w:color="AEAAAA"/>
              <w:right w:val="single" w:sz="8" w:space="0" w:color="AEAAAA"/>
            </w:tcBorders>
            <w:vAlign w:val="center"/>
            <w:hideMark/>
          </w:tcPr>
          <w:p w14:paraId="304EB6DE" w14:textId="797A3712" w:rsidR="0091536F" w:rsidRPr="008D4407" w:rsidRDefault="0091536F" w:rsidP="00CE35E2">
            <w:pPr>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w:t>
            </w:r>
            <w:r w:rsidR="000136C3">
              <w:rPr>
                <w:rFonts w:ascii="Segoe UI Light" w:eastAsia="Times New Roman" w:hAnsi="Segoe UI Light" w:cs="Segoe UI Light"/>
                <w:lang w:eastAsia="en-AU"/>
              </w:rPr>
              <w:t>{{</w:t>
            </w:r>
            <w:proofErr w:type="spellStart"/>
            <w:r w:rsidR="000136C3">
              <w:rPr>
                <w:rFonts w:ascii="Segoe UI Light" w:eastAsia="Times New Roman" w:hAnsi="Segoe UI Light" w:cs="Segoe UI Light"/>
                <w:lang w:eastAsia="en-AU"/>
              </w:rPr>
              <w:t>SMSFOtherCurrentBalance</w:t>
            </w:r>
            <w:proofErr w:type="spellEnd"/>
            <w:r w:rsidR="000136C3">
              <w:rPr>
                <w:rFonts w:ascii="Segoe UI Light" w:eastAsia="Times New Roman" w:hAnsi="Segoe UI Light" w:cs="Segoe UI Light"/>
                <w:lang w:eastAsia="en-AU"/>
              </w:rPr>
              <w:t>}}</w:t>
            </w:r>
          </w:p>
        </w:tc>
      </w:tr>
      <w:tr w:rsidR="0091536F" w:rsidRPr="008D4407" w14:paraId="6C9574E1" w14:textId="77777777" w:rsidTr="008D75EA">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27A79746" w14:textId="77777777" w:rsidR="0091536F" w:rsidRPr="008D4407" w:rsidRDefault="0091536F" w:rsidP="00CE35E2">
            <w:pPr>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Investment Property (Address and Postcode</w:t>
            </w:r>
          </w:p>
        </w:tc>
        <w:tc>
          <w:tcPr>
            <w:tcW w:w="3208" w:type="dxa"/>
            <w:tcBorders>
              <w:top w:val="single" w:sz="8" w:space="0" w:color="AEAAAA"/>
              <w:left w:val="nil"/>
              <w:bottom w:val="single" w:sz="8" w:space="0" w:color="AEAAAA"/>
              <w:right w:val="single" w:sz="8" w:space="0" w:color="AEAAAA"/>
            </w:tcBorders>
            <w:vAlign w:val="center"/>
            <w:hideMark/>
          </w:tcPr>
          <w:p w14:paraId="63631E7C" w14:textId="0BD9C1D7" w:rsidR="0091536F" w:rsidRPr="008D4407" w:rsidRDefault="000136C3" w:rsidP="00CE35E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{{SMSFInvestmentCurrentBalance1}}</w:t>
            </w:r>
          </w:p>
        </w:tc>
      </w:tr>
      <w:tr w:rsidR="000136C3" w:rsidRPr="008D4407" w14:paraId="3ACEE27C" w14:textId="77777777" w:rsidTr="008D75EA">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3CB1C2EA" w14:textId="77777777" w:rsidR="000136C3" w:rsidRPr="008D4407" w:rsidRDefault="000136C3" w:rsidP="00CE35E2">
            <w:pPr>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Investment Property (Address and Postcode</w:t>
            </w:r>
          </w:p>
        </w:tc>
        <w:tc>
          <w:tcPr>
            <w:tcW w:w="3208" w:type="dxa"/>
            <w:tcBorders>
              <w:top w:val="single" w:sz="8" w:space="0" w:color="AEAAAA"/>
              <w:left w:val="nil"/>
              <w:bottom w:val="single" w:sz="8" w:space="0" w:color="AEAAAA"/>
              <w:right w:val="single" w:sz="8" w:space="0" w:color="AEAAAA"/>
            </w:tcBorders>
            <w:hideMark/>
          </w:tcPr>
          <w:p w14:paraId="0A8F697F" w14:textId="19962B16" w:rsidR="000136C3" w:rsidRPr="008D4407" w:rsidRDefault="000136C3" w:rsidP="00CE35E2">
            <w:pPr>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{{SMSFInvestmentCurrentBalance</w:t>
            </w:r>
            <w:r>
              <w:rPr>
                <w:rFonts w:ascii="Segoe UI Light" w:eastAsia="Times New Roman" w:hAnsi="Segoe UI Light" w:cs="Segoe UI Light"/>
                <w:lang w:eastAsia="en-AU"/>
              </w:rPr>
              <w:t>2</w:t>
            </w:r>
            <w:r w:rsidRPr="00700190">
              <w:rPr>
                <w:rFonts w:ascii="Segoe UI Light" w:eastAsia="Times New Roman" w:hAnsi="Segoe UI Light" w:cs="Segoe UI Light"/>
                <w:lang w:eastAsia="en-AU"/>
              </w:rPr>
              <w:t>}}</w:t>
            </w:r>
          </w:p>
        </w:tc>
      </w:tr>
      <w:tr w:rsidR="000136C3" w:rsidRPr="008D4407" w14:paraId="6B8D1BBC" w14:textId="77777777" w:rsidTr="008D75EA">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2DD3957A" w14:textId="77777777" w:rsidR="000136C3" w:rsidRPr="008D4407" w:rsidRDefault="000136C3" w:rsidP="00CE35E2">
            <w:pPr>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Investment Property (Address and Postcode</w:t>
            </w:r>
          </w:p>
        </w:tc>
        <w:tc>
          <w:tcPr>
            <w:tcW w:w="3208" w:type="dxa"/>
            <w:tcBorders>
              <w:top w:val="single" w:sz="8" w:space="0" w:color="AEAAAA"/>
              <w:left w:val="nil"/>
              <w:bottom w:val="single" w:sz="8" w:space="0" w:color="AEAAAA"/>
              <w:right w:val="single" w:sz="8" w:space="0" w:color="AEAAAA"/>
            </w:tcBorders>
            <w:hideMark/>
          </w:tcPr>
          <w:p w14:paraId="291A2869" w14:textId="5C888F92" w:rsidR="000136C3" w:rsidRPr="008D4407" w:rsidRDefault="000136C3" w:rsidP="00CE35E2">
            <w:pPr>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{{SMSFInvestmentCurrentBalance</w:t>
            </w:r>
            <w:r>
              <w:rPr>
                <w:rFonts w:ascii="Segoe UI Light" w:eastAsia="Times New Roman" w:hAnsi="Segoe UI Light" w:cs="Segoe UI Light"/>
                <w:lang w:eastAsia="en-AU"/>
              </w:rPr>
              <w:t>3</w:t>
            </w:r>
            <w:r w:rsidRPr="00700190">
              <w:rPr>
                <w:rFonts w:ascii="Segoe UI Light" w:eastAsia="Times New Roman" w:hAnsi="Segoe UI Light" w:cs="Segoe UI Light"/>
                <w:lang w:eastAsia="en-AU"/>
              </w:rPr>
              <w:t>}}</w:t>
            </w:r>
          </w:p>
        </w:tc>
      </w:tr>
      <w:tr w:rsidR="000136C3" w:rsidRPr="008D4407" w14:paraId="531E4B70" w14:textId="77777777" w:rsidTr="008D75EA">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1F6DE21A" w14:textId="77777777" w:rsidR="000136C3" w:rsidRPr="008D4407" w:rsidRDefault="000136C3" w:rsidP="00CE35E2">
            <w:pPr>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Investment Property (Address and Postcode</w:t>
            </w:r>
          </w:p>
        </w:tc>
        <w:tc>
          <w:tcPr>
            <w:tcW w:w="3208" w:type="dxa"/>
            <w:tcBorders>
              <w:top w:val="single" w:sz="8" w:space="0" w:color="AEAAAA"/>
              <w:left w:val="nil"/>
              <w:bottom w:val="single" w:sz="8" w:space="0" w:color="AEAAAA"/>
              <w:right w:val="single" w:sz="8" w:space="0" w:color="AEAAAA"/>
            </w:tcBorders>
            <w:hideMark/>
          </w:tcPr>
          <w:p w14:paraId="5587BB03" w14:textId="4A278BE8" w:rsidR="000136C3" w:rsidRPr="008D4407" w:rsidRDefault="000136C3" w:rsidP="00CE35E2">
            <w:pPr>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{{SMSFInvestmentCurrentBalance</w:t>
            </w:r>
            <w:r>
              <w:rPr>
                <w:rFonts w:ascii="Segoe UI Light" w:eastAsia="Times New Roman" w:hAnsi="Segoe UI Light" w:cs="Segoe UI Light"/>
                <w:lang w:eastAsia="en-AU"/>
              </w:rPr>
              <w:t>4</w:t>
            </w:r>
            <w:r w:rsidRPr="00700190">
              <w:rPr>
                <w:rFonts w:ascii="Segoe UI Light" w:eastAsia="Times New Roman" w:hAnsi="Segoe UI Light" w:cs="Segoe UI Light"/>
                <w:lang w:eastAsia="en-AU"/>
              </w:rPr>
              <w:t>}}</w:t>
            </w:r>
          </w:p>
        </w:tc>
      </w:tr>
      <w:tr w:rsidR="000136C3" w:rsidRPr="008D4407" w14:paraId="4C753139" w14:textId="77777777" w:rsidTr="008D75EA">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4C40F05D" w14:textId="77777777" w:rsidR="000136C3" w:rsidRPr="008D4407" w:rsidRDefault="000136C3" w:rsidP="00CE35E2">
            <w:pPr>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Investment Property (Address and Postcode</w:t>
            </w:r>
          </w:p>
        </w:tc>
        <w:tc>
          <w:tcPr>
            <w:tcW w:w="3208" w:type="dxa"/>
            <w:tcBorders>
              <w:top w:val="single" w:sz="8" w:space="0" w:color="AEAAAA"/>
              <w:left w:val="nil"/>
              <w:bottom w:val="single" w:sz="8" w:space="0" w:color="AEAAAA"/>
              <w:right w:val="single" w:sz="8" w:space="0" w:color="AEAAAA"/>
            </w:tcBorders>
            <w:hideMark/>
          </w:tcPr>
          <w:p w14:paraId="7251F01B" w14:textId="2E31EC47" w:rsidR="000136C3" w:rsidRPr="008D4407" w:rsidRDefault="000136C3" w:rsidP="00CE35E2">
            <w:pPr>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{{SMSFInvestmentCurrentBalance</w:t>
            </w:r>
            <w:r>
              <w:rPr>
                <w:rFonts w:ascii="Segoe UI Light" w:eastAsia="Times New Roman" w:hAnsi="Segoe UI Light" w:cs="Segoe UI Light"/>
                <w:lang w:eastAsia="en-AU"/>
              </w:rPr>
              <w:t>5</w:t>
            </w:r>
            <w:r w:rsidRPr="00700190">
              <w:rPr>
                <w:rFonts w:ascii="Segoe UI Light" w:eastAsia="Times New Roman" w:hAnsi="Segoe UI Light" w:cs="Segoe UI Light"/>
                <w:lang w:eastAsia="en-AU"/>
              </w:rPr>
              <w:t>}}</w:t>
            </w:r>
          </w:p>
        </w:tc>
      </w:tr>
      <w:tr w:rsidR="0091536F" w:rsidRPr="008D4407" w14:paraId="192C0C5B" w14:textId="77777777" w:rsidTr="000136C3">
        <w:trPr>
          <w:trHeight w:val="253"/>
        </w:trPr>
        <w:tc>
          <w:tcPr>
            <w:tcW w:w="7083"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46EE2376" w14:textId="77777777" w:rsidR="0091536F" w:rsidRPr="008D4407" w:rsidRDefault="0091536F" w:rsidP="00AD5ACD">
            <w:pPr>
              <w:suppressAutoHyphens w:val="0"/>
              <w:spacing w:line="240" w:lineRule="auto"/>
              <w:rPr>
                <w:rFonts w:ascii="Segoe UI Light" w:eastAsia="Times New Roman" w:hAnsi="Segoe UI Light" w:cs="Segoe UI Light"/>
                <w:b/>
                <w:bCs/>
                <w:lang w:eastAsia="en-AU"/>
              </w:rPr>
            </w:pPr>
            <w:r w:rsidRPr="008D4407">
              <w:rPr>
                <w:rFonts w:ascii="Segoe UI Light" w:eastAsia="Times New Roman" w:hAnsi="Segoe UI Light" w:cs="Segoe UI Light"/>
                <w:b/>
                <w:bCs/>
                <w:lang w:eastAsia="en-AU"/>
              </w:rPr>
              <w:t>Total Investment Asset</w:t>
            </w:r>
          </w:p>
        </w:tc>
        <w:tc>
          <w:tcPr>
            <w:tcW w:w="3208" w:type="dxa"/>
            <w:tcBorders>
              <w:top w:val="single" w:sz="8" w:space="0" w:color="AEAAAA"/>
              <w:left w:val="nil"/>
              <w:bottom w:val="single" w:sz="8" w:space="0" w:color="AEAAAA"/>
              <w:right w:val="single" w:sz="8" w:space="0" w:color="AEAAAA"/>
            </w:tcBorders>
            <w:shd w:val="clear" w:color="000000" w:fill="E6E6E6"/>
            <w:vAlign w:val="center"/>
            <w:hideMark/>
          </w:tcPr>
          <w:p w14:paraId="38D331D8" w14:textId="11597CD6" w:rsidR="0091536F" w:rsidRPr="008D4407" w:rsidRDefault="000136C3" w:rsidP="00AD5ACD">
            <w:pPr>
              <w:suppressAutoHyphens w:val="0"/>
              <w:spacing w:line="240" w:lineRule="auto"/>
              <w:rPr>
                <w:rFonts w:ascii="Segoe UI Light" w:eastAsia="Times New Roman" w:hAnsi="Segoe UI Light" w:cs="Segoe UI Light"/>
                <w:b/>
                <w:bCs/>
                <w:lang w:eastAsia="en-AU"/>
              </w:rPr>
            </w:pPr>
            <w:r w:rsidRPr="000136C3">
              <w:rPr>
                <w:rFonts w:ascii="Segoe UI Light" w:eastAsia="Times New Roman" w:hAnsi="Segoe UI Light" w:cs="Segoe UI Light"/>
                <w:b/>
                <w:bCs/>
                <w:lang w:eastAsia="en-AU"/>
              </w:rPr>
              <w:t>{{</w:t>
            </w:r>
            <w:proofErr w:type="spellStart"/>
            <w:r w:rsidRPr="000136C3">
              <w:rPr>
                <w:rFonts w:ascii="Segoe UI Light" w:eastAsia="Times New Roman" w:hAnsi="Segoe UI Light" w:cs="Segoe UI Light"/>
                <w:b/>
                <w:bCs/>
                <w:lang w:eastAsia="en-AU"/>
              </w:rPr>
              <w:t>SMSF</w:t>
            </w:r>
            <w:r>
              <w:rPr>
                <w:rFonts w:ascii="Segoe UI Light" w:eastAsia="Times New Roman" w:hAnsi="Segoe UI Light" w:cs="Segoe UI Light"/>
                <w:b/>
                <w:bCs/>
                <w:lang w:eastAsia="en-AU"/>
              </w:rPr>
              <w:t>AssetsTotal</w:t>
            </w:r>
            <w:proofErr w:type="spellEnd"/>
            <w:r w:rsidRPr="000136C3">
              <w:rPr>
                <w:rFonts w:ascii="Segoe UI Light" w:eastAsia="Times New Roman" w:hAnsi="Segoe UI Light" w:cs="Segoe UI Light"/>
                <w:b/>
                <w:bCs/>
                <w:lang w:eastAsia="en-AU"/>
              </w:rPr>
              <w:t>}}</w:t>
            </w:r>
          </w:p>
        </w:tc>
      </w:tr>
      <w:tr w:rsidR="0091536F" w:rsidRPr="008D4407" w14:paraId="181BECA0" w14:textId="77777777" w:rsidTr="00AD5ACD">
        <w:trPr>
          <w:trHeight w:val="253"/>
        </w:trPr>
        <w:tc>
          <w:tcPr>
            <w:tcW w:w="10291" w:type="dxa"/>
            <w:gridSpan w:val="2"/>
            <w:tcBorders>
              <w:top w:val="single" w:sz="8" w:space="0" w:color="AEAAAA"/>
              <w:left w:val="single" w:sz="8" w:space="0" w:color="AEAAAA"/>
              <w:bottom w:val="single" w:sz="8" w:space="0" w:color="AEAAAA"/>
              <w:right w:val="single" w:sz="8" w:space="0" w:color="AEAAAA"/>
            </w:tcBorders>
            <w:vAlign w:val="center"/>
            <w:hideMark/>
          </w:tcPr>
          <w:p w14:paraId="49E2AD37" w14:textId="77777777" w:rsidR="0091536F" w:rsidRPr="008D4407" w:rsidRDefault="0091536F" w:rsidP="00AD5ACD">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lastRenderedPageBreak/>
              <w:t> </w:t>
            </w:r>
          </w:p>
        </w:tc>
      </w:tr>
      <w:tr w:rsidR="0091536F" w:rsidRPr="008D4407" w14:paraId="0BD681E2" w14:textId="77777777" w:rsidTr="00AD5ACD">
        <w:trPr>
          <w:trHeight w:val="253"/>
        </w:trPr>
        <w:tc>
          <w:tcPr>
            <w:tcW w:w="10291" w:type="dxa"/>
            <w:gridSpan w:val="2"/>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02518135" w14:textId="77777777" w:rsidR="0091536F" w:rsidRPr="008D4407" w:rsidRDefault="0091536F" w:rsidP="00AD5ACD">
            <w:pPr>
              <w:suppressAutoHyphens w:val="0"/>
              <w:spacing w:line="240" w:lineRule="auto"/>
              <w:rPr>
                <w:rFonts w:ascii="Segoe UI Light" w:eastAsia="Times New Roman" w:hAnsi="Segoe UI Light" w:cs="Segoe UI Light"/>
                <w:b/>
                <w:bCs/>
                <w:lang w:eastAsia="en-AU"/>
              </w:rPr>
            </w:pPr>
            <w:r w:rsidRPr="008D4407">
              <w:rPr>
                <w:rFonts w:ascii="Segoe UI Light" w:eastAsia="Times New Roman" w:hAnsi="Segoe UI Light" w:cs="Segoe UI Light"/>
                <w:b/>
                <w:bCs/>
                <w:lang w:eastAsia="en-AU"/>
              </w:rPr>
              <w:t>Liabilities</w:t>
            </w:r>
          </w:p>
        </w:tc>
      </w:tr>
      <w:tr w:rsidR="006D77F0" w:rsidRPr="008D4407" w14:paraId="61E398F1" w14:textId="77777777" w:rsidTr="008D75EA">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3F417459" w14:textId="77777777" w:rsidR="006D77F0" w:rsidRPr="008D4407" w:rsidRDefault="006D77F0" w:rsidP="006D77F0">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 Property Loan (Address and Postcode</w:t>
            </w:r>
          </w:p>
        </w:tc>
        <w:tc>
          <w:tcPr>
            <w:tcW w:w="3208" w:type="dxa"/>
            <w:tcBorders>
              <w:top w:val="single" w:sz="8" w:space="0" w:color="AEAAAA"/>
              <w:left w:val="nil"/>
              <w:bottom w:val="single" w:sz="8" w:space="0" w:color="AEAAAA"/>
              <w:right w:val="single" w:sz="8" w:space="0" w:color="AEAAAA"/>
            </w:tcBorders>
            <w:hideMark/>
          </w:tcPr>
          <w:p w14:paraId="4D196279" w14:textId="720B68E7" w:rsidR="006D77F0" w:rsidRPr="008D4407" w:rsidRDefault="006D77F0" w:rsidP="006D77F0">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{{SMSFInvestment</w:t>
            </w:r>
            <w:r>
              <w:rPr>
                <w:rFonts w:ascii="Segoe UI Light" w:eastAsia="Times New Roman" w:hAnsi="Segoe UI Light" w:cs="Segoe UI Light"/>
                <w:lang w:eastAsia="en-AU"/>
              </w:rPr>
              <w:t>propertyloan1</w:t>
            </w:r>
            <w:r w:rsidRPr="00700190">
              <w:rPr>
                <w:rFonts w:ascii="Segoe UI Light" w:eastAsia="Times New Roman" w:hAnsi="Segoe UI Light" w:cs="Segoe UI Light"/>
                <w:lang w:eastAsia="en-AU"/>
              </w:rPr>
              <w:t>}}</w:t>
            </w:r>
          </w:p>
        </w:tc>
      </w:tr>
      <w:tr w:rsidR="006D77F0" w:rsidRPr="008D4407" w14:paraId="1E4FB12E" w14:textId="77777777" w:rsidTr="008D75EA">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736F3F59" w14:textId="77777777" w:rsidR="006D77F0" w:rsidRPr="008D4407" w:rsidRDefault="006D77F0" w:rsidP="006D77F0">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 Property Loan (Address and Postcode</w:t>
            </w:r>
          </w:p>
        </w:tc>
        <w:tc>
          <w:tcPr>
            <w:tcW w:w="3208" w:type="dxa"/>
            <w:tcBorders>
              <w:top w:val="single" w:sz="8" w:space="0" w:color="AEAAAA"/>
              <w:left w:val="nil"/>
              <w:bottom w:val="single" w:sz="8" w:space="0" w:color="AEAAAA"/>
              <w:right w:val="single" w:sz="8" w:space="0" w:color="AEAAAA"/>
            </w:tcBorders>
            <w:hideMark/>
          </w:tcPr>
          <w:p w14:paraId="0DDE2575" w14:textId="240C9D17" w:rsidR="006D77F0" w:rsidRPr="008D4407" w:rsidRDefault="006D77F0" w:rsidP="006D77F0">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{{SMSFInvestment</w:t>
            </w:r>
            <w:r>
              <w:rPr>
                <w:rFonts w:ascii="Segoe UI Light" w:eastAsia="Times New Roman" w:hAnsi="Segoe UI Light" w:cs="Segoe UI Light"/>
                <w:lang w:eastAsia="en-AU"/>
              </w:rPr>
              <w:t>propertyloan2</w:t>
            </w:r>
            <w:r w:rsidRPr="00700190">
              <w:rPr>
                <w:rFonts w:ascii="Segoe UI Light" w:eastAsia="Times New Roman" w:hAnsi="Segoe UI Light" w:cs="Segoe UI Light"/>
                <w:lang w:eastAsia="en-AU"/>
              </w:rPr>
              <w:t>}}</w:t>
            </w:r>
          </w:p>
        </w:tc>
      </w:tr>
      <w:tr w:rsidR="006D77F0" w:rsidRPr="008D4407" w14:paraId="3C723FEF" w14:textId="77777777" w:rsidTr="008D75EA">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724CE39C" w14:textId="77777777" w:rsidR="006D77F0" w:rsidRPr="008D4407" w:rsidRDefault="006D77F0" w:rsidP="006D77F0">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 Property Loan (Address and Postcode</w:t>
            </w:r>
          </w:p>
        </w:tc>
        <w:tc>
          <w:tcPr>
            <w:tcW w:w="3208" w:type="dxa"/>
            <w:tcBorders>
              <w:top w:val="single" w:sz="8" w:space="0" w:color="AEAAAA"/>
              <w:left w:val="nil"/>
              <w:bottom w:val="single" w:sz="8" w:space="0" w:color="AEAAAA"/>
              <w:right w:val="single" w:sz="8" w:space="0" w:color="AEAAAA"/>
            </w:tcBorders>
            <w:hideMark/>
          </w:tcPr>
          <w:p w14:paraId="0AC4D6D4" w14:textId="199CED6B" w:rsidR="006D77F0" w:rsidRPr="008D4407" w:rsidRDefault="006D77F0" w:rsidP="006D77F0">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{{SMSFInvestment</w:t>
            </w:r>
            <w:r>
              <w:rPr>
                <w:rFonts w:ascii="Segoe UI Light" w:eastAsia="Times New Roman" w:hAnsi="Segoe UI Light" w:cs="Segoe UI Light"/>
                <w:lang w:eastAsia="en-AU"/>
              </w:rPr>
              <w:t>propertyloan3</w:t>
            </w:r>
            <w:r w:rsidRPr="00700190">
              <w:rPr>
                <w:rFonts w:ascii="Segoe UI Light" w:eastAsia="Times New Roman" w:hAnsi="Segoe UI Light" w:cs="Segoe UI Light"/>
                <w:lang w:eastAsia="en-AU"/>
              </w:rPr>
              <w:t>}}</w:t>
            </w:r>
          </w:p>
        </w:tc>
      </w:tr>
      <w:tr w:rsidR="006D77F0" w:rsidRPr="008D4407" w14:paraId="3064359C" w14:textId="77777777" w:rsidTr="008D75EA">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060B8127" w14:textId="77777777" w:rsidR="006D77F0" w:rsidRPr="008D4407" w:rsidRDefault="006D77F0" w:rsidP="006D77F0">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 Property Loan (Address and Postcode</w:t>
            </w:r>
          </w:p>
        </w:tc>
        <w:tc>
          <w:tcPr>
            <w:tcW w:w="3208" w:type="dxa"/>
            <w:tcBorders>
              <w:top w:val="single" w:sz="8" w:space="0" w:color="AEAAAA"/>
              <w:left w:val="nil"/>
              <w:bottom w:val="single" w:sz="8" w:space="0" w:color="AEAAAA"/>
              <w:right w:val="single" w:sz="8" w:space="0" w:color="AEAAAA"/>
            </w:tcBorders>
            <w:hideMark/>
          </w:tcPr>
          <w:p w14:paraId="02667A08" w14:textId="18ABDBFD" w:rsidR="006D77F0" w:rsidRPr="008D4407" w:rsidRDefault="006D77F0" w:rsidP="006D77F0">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{{SMSFInvestment</w:t>
            </w:r>
            <w:r>
              <w:rPr>
                <w:rFonts w:ascii="Segoe UI Light" w:eastAsia="Times New Roman" w:hAnsi="Segoe UI Light" w:cs="Segoe UI Light"/>
                <w:lang w:eastAsia="en-AU"/>
              </w:rPr>
              <w:t>propertyloan4</w:t>
            </w:r>
            <w:r w:rsidRPr="00700190">
              <w:rPr>
                <w:rFonts w:ascii="Segoe UI Light" w:eastAsia="Times New Roman" w:hAnsi="Segoe UI Light" w:cs="Segoe UI Light"/>
                <w:lang w:eastAsia="en-AU"/>
              </w:rPr>
              <w:t>}}</w:t>
            </w:r>
          </w:p>
        </w:tc>
      </w:tr>
      <w:tr w:rsidR="006D77F0" w:rsidRPr="008D4407" w14:paraId="2E5FC64F" w14:textId="77777777" w:rsidTr="008D75EA">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0F697E10" w14:textId="77777777" w:rsidR="006D77F0" w:rsidRPr="008D4407" w:rsidRDefault="006D77F0" w:rsidP="006D77F0">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 Property Loan (Address and Postcode</w:t>
            </w:r>
          </w:p>
        </w:tc>
        <w:tc>
          <w:tcPr>
            <w:tcW w:w="3208" w:type="dxa"/>
            <w:tcBorders>
              <w:top w:val="single" w:sz="8" w:space="0" w:color="AEAAAA"/>
              <w:left w:val="nil"/>
              <w:bottom w:val="single" w:sz="8" w:space="0" w:color="AEAAAA"/>
              <w:right w:val="single" w:sz="8" w:space="0" w:color="AEAAAA"/>
            </w:tcBorders>
            <w:hideMark/>
          </w:tcPr>
          <w:p w14:paraId="5D15F4DE" w14:textId="2852F6A2" w:rsidR="006D77F0" w:rsidRPr="008D4407" w:rsidRDefault="006D77F0" w:rsidP="006D77F0">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{{SMSFInvestment</w:t>
            </w:r>
            <w:r>
              <w:rPr>
                <w:rFonts w:ascii="Segoe UI Light" w:eastAsia="Times New Roman" w:hAnsi="Segoe UI Light" w:cs="Segoe UI Light"/>
                <w:lang w:eastAsia="en-AU"/>
              </w:rPr>
              <w:t>propertyloan5</w:t>
            </w:r>
            <w:r w:rsidRPr="00700190">
              <w:rPr>
                <w:rFonts w:ascii="Segoe UI Light" w:eastAsia="Times New Roman" w:hAnsi="Segoe UI Light" w:cs="Segoe UI Light"/>
                <w:lang w:eastAsia="en-AU"/>
              </w:rPr>
              <w:t>}}</w:t>
            </w:r>
          </w:p>
        </w:tc>
      </w:tr>
      <w:tr w:rsidR="006D77F0" w:rsidRPr="008D4407" w14:paraId="5F38AA62" w14:textId="77777777" w:rsidTr="008D75EA">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2B47A07D" w14:textId="77777777" w:rsidR="006D77F0" w:rsidRPr="008D4407" w:rsidRDefault="006D77F0" w:rsidP="006D77F0">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Investment Loan</w:t>
            </w:r>
          </w:p>
        </w:tc>
        <w:tc>
          <w:tcPr>
            <w:tcW w:w="3208" w:type="dxa"/>
            <w:tcBorders>
              <w:top w:val="single" w:sz="8" w:space="0" w:color="AEAAAA"/>
              <w:left w:val="nil"/>
              <w:bottom w:val="single" w:sz="8" w:space="0" w:color="AEAAAA"/>
              <w:right w:val="single" w:sz="8" w:space="0" w:color="AEAAAA"/>
            </w:tcBorders>
            <w:hideMark/>
          </w:tcPr>
          <w:p w14:paraId="75E4A270" w14:textId="1C776311" w:rsidR="006D77F0" w:rsidRPr="008D4407" w:rsidRDefault="006D77F0" w:rsidP="006D77F0">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w:t>
            </w:r>
            <w:proofErr w:type="spellStart"/>
            <w:r w:rsidRPr="00700190">
              <w:rPr>
                <w:rFonts w:ascii="Segoe UI Light" w:eastAsia="Times New Roman" w:hAnsi="Segoe UI Light" w:cs="Segoe UI Light"/>
                <w:lang w:eastAsia="en-AU"/>
              </w:rPr>
              <w:t>SMSFInvestmen</w:t>
            </w:r>
            <w:r>
              <w:rPr>
                <w:rFonts w:ascii="Segoe UI Light" w:eastAsia="Times New Roman" w:hAnsi="Segoe UI Light" w:cs="Segoe UI Light"/>
                <w:lang w:eastAsia="en-AU"/>
              </w:rPr>
              <w:t>tloan</w:t>
            </w:r>
            <w:proofErr w:type="spellEnd"/>
            <w:r w:rsidRPr="00700190">
              <w:rPr>
                <w:rFonts w:ascii="Segoe UI Light" w:eastAsia="Times New Roman" w:hAnsi="Segoe UI Light" w:cs="Segoe UI Light"/>
                <w:lang w:eastAsia="en-AU"/>
              </w:rPr>
              <w:t>}}</w:t>
            </w:r>
          </w:p>
        </w:tc>
      </w:tr>
      <w:tr w:rsidR="006D77F0" w:rsidRPr="008D4407" w14:paraId="1B8C4839" w14:textId="77777777" w:rsidTr="000136C3">
        <w:trPr>
          <w:trHeight w:val="253"/>
        </w:trPr>
        <w:tc>
          <w:tcPr>
            <w:tcW w:w="7083"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1BED49A5" w14:textId="77777777" w:rsidR="006D77F0" w:rsidRPr="008D4407" w:rsidRDefault="006D77F0" w:rsidP="006D77F0">
            <w:pPr>
              <w:suppressAutoHyphens w:val="0"/>
              <w:spacing w:line="240" w:lineRule="auto"/>
              <w:rPr>
                <w:rFonts w:ascii="Segoe UI Light" w:eastAsia="Times New Roman" w:hAnsi="Segoe UI Light" w:cs="Segoe UI Light"/>
                <w:b/>
                <w:bCs/>
                <w:lang w:eastAsia="en-AU"/>
              </w:rPr>
            </w:pPr>
            <w:r w:rsidRPr="008D4407">
              <w:rPr>
                <w:rFonts w:ascii="Segoe UI Light" w:eastAsia="Times New Roman" w:hAnsi="Segoe UI Light" w:cs="Segoe UI Light"/>
                <w:b/>
                <w:bCs/>
                <w:lang w:eastAsia="en-AU"/>
              </w:rPr>
              <w:t>Total Liabilities</w:t>
            </w:r>
          </w:p>
        </w:tc>
        <w:tc>
          <w:tcPr>
            <w:tcW w:w="3208" w:type="dxa"/>
            <w:tcBorders>
              <w:top w:val="single" w:sz="8" w:space="0" w:color="AEAAAA"/>
              <w:left w:val="nil"/>
              <w:bottom w:val="single" w:sz="8" w:space="0" w:color="AEAAAA"/>
              <w:right w:val="single" w:sz="8" w:space="0" w:color="AEAAAA"/>
            </w:tcBorders>
            <w:shd w:val="clear" w:color="000000" w:fill="E6E6E6"/>
            <w:vAlign w:val="center"/>
            <w:hideMark/>
          </w:tcPr>
          <w:p w14:paraId="792F02D3" w14:textId="5E920CB5" w:rsidR="006D77F0" w:rsidRPr="008D4407" w:rsidRDefault="006D77F0" w:rsidP="006D77F0">
            <w:pPr>
              <w:suppressAutoHyphens w:val="0"/>
              <w:spacing w:line="240" w:lineRule="auto"/>
              <w:rPr>
                <w:rFonts w:ascii="Segoe UI Light" w:eastAsia="Times New Roman" w:hAnsi="Segoe UI Light" w:cs="Segoe UI Light"/>
                <w:b/>
                <w:bCs/>
                <w:lang w:eastAsia="en-AU"/>
              </w:rPr>
            </w:pPr>
            <w:r>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SMSFLiabilitiesTotal</w:t>
            </w:r>
            <w:proofErr w:type="spellEnd"/>
            <w:r>
              <w:rPr>
                <w:rFonts w:ascii="Segoe UI Light" w:eastAsia="Times New Roman" w:hAnsi="Segoe UI Light" w:cs="Segoe UI Light"/>
                <w:b/>
                <w:bCs/>
                <w:lang w:eastAsia="en-AU"/>
              </w:rPr>
              <w:t>}}</w:t>
            </w:r>
          </w:p>
        </w:tc>
      </w:tr>
      <w:tr w:rsidR="006D77F0" w:rsidRPr="008D4407" w14:paraId="05F80BF8" w14:textId="77777777" w:rsidTr="00AD5ACD">
        <w:trPr>
          <w:trHeight w:val="253"/>
        </w:trPr>
        <w:tc>
          <w:tcPr>
            <w:tcW w:w="10291" w:type="dxa"/>
            <w:gridSpan w:val="2"/>
            <w:tcBorders>
              <w:top w:val="single" w:sz="8" w:space="0" w:color="AEAAAA"/>
              <w:left w:val="single" w:sz="8" w:space="0" w:color="AEAAAA"/>
              <w:bottom w:val="single" w:sz="8" w:space="0" w:color="AEAAAA"/>
              <w:right w:val="single" w:sz="8" w:space="0" w:color="AEAAAA"/>
            </w:tcBorders>
            <w:vAlign w:val="center"/>
            <w:hideMark/>
          </w:tcPr>
          <w:p w14:paraId="6FBB7803" w14:textId="77777777" w:rsidR="006D77F0" w:rsidRPr="008D4407" w:rsidRDefault="006D77F0" w:rsidP="006D77F0">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w:t>
            </w:r>
          </w:p>
        </w:tc>
      </w:tr>
      <w:tr w:rsidR="006D77F0" w:rsidRPr="008D4407" w14:paraId="2D57DDE4" w14:textId="77777777" w:rsidTr="00940710">
        <w:trPr>
          <w:trHeight w:val="253"/>
        </w:trPr>
        <w:tc>
          <w:tcPr>
            <w:tcW w:w="7083" w:type="dxa"/>
            <w:tcBorders>
              <w:top w:val="single" w:sz="8" w:space="0" w:color="AEAAAA"/>
              <w:left w:val="single" w:sz="8" w:space="0" w:color="AEAAAA"/>
              <w:bottom w:val="single" w:sz="8" w:space="0" w:color="AEAAAA"/>
              <w:right w:val="single" w:sz="8" w:space="0" w:color="AEAAAA"/>
            </w:tcBorders>
            <w:shd w:val="clear" w:color="000000" w:fill="004E99"/>
            <w:vAlign w:val="center"/>
            <w:hideMark/>
          </w:tcPr>
          <w:p w14:paraId="17EFECC2" w14:textId="77777777" w:rsidR="006D77F0" w:rsidRPr="008D4407" w:rsidRDefault="006D77F0" w:rsidP="006D77F0">
            <w:pPr>
              <w:suppressAutoHyphens w:val="0"/>
              <w:spacing w:line="240" w:lineRule="auto"/>
              <w:rPr>
                <w:rFonts w:ascii="Segoe UI Light" w:eastAsia="Times New Roman" w:hAnsi="Segoe UI Light" w:cs="Segoe UI Light"/>
                <w:b/>
                <w:bCs/>
                <w:color w:val="FFFFFF"/>
                <w:lang w:eastAsia="en-AU"/>
              </w:rPr>
            </w:pPr>
            <w:r w:rsidRPr="008D4407">
              <w:rPr>
                <w:rFonts w:ascii="Segoe UI Light" w:eastAsia="Times New Roman" w:hAnsi="Segoe UI Light" w:cs="Segoe UI Light"/>
                <w:b/>
                <w:bCs/>
                <w:color w:val="FFFFFF"/>
                <w:lang w:eastAsia="en-AU"/>
              </w:rPr>
              <w:t>Net Worth (Assets minus Liabilities)</w:t>
            </w:r>
          </w:p>
        </w:tc>
        <w:tc>
          <w:tcPr>
            <w:tcW w:w="3208" w:type="dxa"/>
            <w:tcBorders>
              <w:top w:val="single" w:sz="8" w:space="0" w:color="AEAAAA"/>
              <w:left w:val="nil"/>
              <w:bottom w:val="single" w:sz="8" w:space="0" w:color="AEAAAA"/>
              <w:right w:val="single" w:sz="8" w:space="0" w:color="AEAAAA"/>
            </w:tcBorders>
            <w:shd w:val="clear" w:color="auto" w:fill="004B98"/>
            <w:vAlign w:val="center"/>
            <w:hideMark/>
          </w:tcPr>
          <w:p w14:paraId="6A5A82C6" w14:textId="104E7D78" w:rsidR="006D77F0" w:rsidRPr="008D4407" w:rsidRDefault="00940710" w:rsidP="006D77F0">
            <w:pPr>
              <w:suppressAutoHyphens w:val="0"/>
              <w:spacing w:line="240" w:lineRule="auto"/>
              <w:rPr>
                <w:rFonts w:ascii="Segoe UI Light" w:eastAsia="Times New Roman" w:hAnsi="Segoe UI Light" w:cs="Segoe UI Light"/>
                <w:b/>
                <w:bCs/>
                <w:color w:val="FFFFFF"/>
                <w:lang w:eastAsia="en-AU"/>
              </w:rPr>
            </w:pPr>
            <w:r>
              <w:rPr>
                <w:rFonts w:ascii="Segoe UI Light" w:eastAsia="Times New Roman" w:hAnsi="Segoe UI Light" w:cs="Segoe UI Light"/>
                <w:b/>
                <w:bCs/>
                <w:color w:val="FFFFFF"/>
                <w:lang w:eastAsia="en-AU"/>
              </w:rPr>
              <w:t>{{</w:t>
            </w:r>
            <w:proofErr w:type="spellStart"/>
            <w:r>
              <w:rPr>
                <w:rFonts w:ascii="Segoe UI Light" w:eastAsia="Times New Roman" w:hAnsi="Segoe UI Light" w:cs="Segoe UI Light"/>
                <w:b/>
                <w:bCs/>
                <w:color w:val="FFFFFF"/>
                <w:lang w:eastAsia="en-AU"/>
              </w:rPr>
              <w:t>SMSFNetWorth</w:t>
            </w:r>
            <w:proofErr w:type="spellEnd"/>
            <w:r>
              <w:rPr>
                <w:rFonts w:ascii="Segoe UI Light" w:eastAsia="Times New Roman" w:hAnsi="Segoe UI Light" w:cs="Segoe UI Light"/>
                <w:b/>
                <w:bCs/>
                <w:color w:val="FFFFFF"/>
                <w:lang w:eastAsia="en-AU"/>
              </w:rPr>
              <w:t>}}</w:t>
            </w:r>
          </w:p>
        </w:tc>
      </w:tr>
    </w:tbl>
    <w:p w14:paraId="16703B3C" w14:textId="77777777" w:rsidR="00940710" w:rsidRPr="00974984" w:rsidRDefault="00940710" w:rsidP="00940710">
      <w:pPr>
        <w:pStyle w:val="Heading1"/>
        <w:suppressAutoHyphens w:val="0"/>
        <w:spacing w:line="240" w:lineRule="auto"/>
        <w:jc w:val="both"/>
        <w:rPr>
          <w:rFonts w:ascii="Segoe UI Light" w:hAnsi="Segoe UI Light" w:cs="Segoe UI Light"/>
          <w:color w:val="0066CC"/>
        </w:rPr>
      </w:pPr>
      <w:r>
        <w:rPr>
          <w:rFonts w:ascii="Segoe UI Light" w:hAnsi="Segoe UI Light" w:cs="Segoe UI Light"/>
          <w:b/>
          <w:bCs w:val="0"/>
          <w:color w:val="0066CC"/>
          <w:sz w:val="24"/>
          <w:szCs w:val="24"/>
        </w:rPr>
        <w:t xml:space="preserve">BANK ACCOUNTS </w:t>
      </w:r>
      <w:r w:rsidRPr="00974984">
        <w:rPr>
          <w:rFonts w:ascii="Segoe UI Light" w:hAnsi="Segoe UI Light" w:cs="Segoe UI Light"/>
          <w:b/>
          <w:bCs w:val="0"/>
          <w:color w:val="0066CC"/>
          <w:sz w:val="24"/>
          <w:szCs w:val="24"/>
        </w:rPr>
        <w:t xml:space="preserve"> </w:t>
      </w:r>
    </w:p>
    <w:tbl>
      <w:tblPr>
        <w:tblW w:w="10502" w:type="dxa"/>
        <w:tblLayout w:type="fixed"/>
        <w:tblLook w:val="04A0" w:firstRow="1" w:lastRow="0" w:firstColumn="1" w:lastColumn="0" w:noHBand="0" w:noVBand="1"/>
      </w:tblPr>
      <w:tblGrid>
        <w:gridCol w:w="3545"/>
        <w:gridCol w:w="2319"/>
        <w:gridCol w:w="2319"/>
        <w:gridCol w:w="2319"/>
      </w:tblGrid>
      <w:tr w:rsidR="00940710" w:rsidRPr="00940710" w14:paraId="05E4785D" w14:textId="77777777" w:rsidTr="00940710">
        <w:trPr>
          <w:trHeight w:val="236"/>
        </w:trPr>
        <w:tc>
          <w:tcPr>
            <w:tcW w:w="3545" w:type="dxa"/>
            <w:tcBorders>
              <w:top w:val="single" w:sz="4" w:space="0" w:color="auto"/>
              <w:left w:val="single" w:sz="4" w:space="0" w:color="auto"/>
              <w:bottom w:val="single" w:sz="4" w:space="0" w:color="auto"/>
              <w:right w:val="single" w:sz="4" w:space="0" w:color="auto"/>
            </w:tcBorders>
            <w:shd w:val="clear" w:color="auto" w:fill="004B99"/>
            <w:vAlign w:val="bottom"/>
            <w:hideMark/>
          </w:tcPr>
          <w:p w14:paraId="6A9D1E8C" w14:textId="77777777" w:rsidR="00940710" w:rsidRPr="00940710" w:rsidRDefault="00940710" w:rsidP="00AD5ACD">
            <w:pPr>
              <w:spacing w:line="240" w:lineRule="auto"/>
              <w:rPr>
                <w:rFonts w:ascii="Segoe UI Light" w:eastAsia="Times New Roman" w:hAnsi="Segoe UI Light" w:cs="Segoe UI Light"/>
                <w:color w:val="FFFFFF" w:themeColor="background1"/>
                <w:lang w:eastAsia="en-AU"/>
              </w:rPr>
            </w:pPr>
            <w:r w:rsidRPr="00940710">
              <w:rPr>
                <w:rFonts w:ascii="Segoe UI Light" w:eastAsia="Times New Roman" w:hAnsi="Segoe UI Light" w:cs="Segoe UI Light"/>
                <w:b/>
                <w:bCs/>
                <w:color w:val="FFFFFF" w:themeColor="background1"/>
                <w:lang w:eastAsia="en-AU"/>
              </w:rPr>
              <w:t>Name of Institution</w:t>
            </w:r>
          </w:p>
        </w:tc>
        <w:tc>
          <w:tcPr>
            <w:tcW w:w="2319" w:type="dxa"/>
            <w:tcBorders>
              <w:top w:val="single" w:sz="4" w:space="0" w:color="auto"/>
              <w:left w:val="nil"/>
              <w:bottom w:val="single" w:sz="4" w:space="0" w:color="auto"/>
              <w:right w:val="single" w:sz="4" w:space="0" w:color="auto"/>
            </w:tcBorders>
            <w:shd w:val="clear" w:color="auto" w:fill="004B99"/>
            <w:vAlign w:val="center"/>
          </w:tcPr>
          <w:p w14:paraId="28A9D214" w14:textId="77777777" w:rsidR="00940710" w:rsidRPr="00940710" w:rsidRDefault="00940710" w:rsidP="00AD5ACD">
            <w:pPr>
              <w:spacing w:line="240" w:lineRule="auto"/>
              <w:rPr>
                <w:rFonts w:ascii="Segoe UI Light" w:eastAsia="Times New Roman" w:hAnsi="Segoe UI Light" w:cs="Segoe UI Light"/>
                <w:b/>
                <w:bCs/>
                <w:color w:val="FFFFFF" w:themeColor="background1"/>
                <w:lang w:eastAsia="en-AU"/>
              </w:rPr>
            </w:pPr>
            <w:r w:rsidRPr="00940710">
              <w:rPr>
                <w:rFonts w:ascii="Segoe UI Light" w:eastAsia="Times New Roman" w:hAnsi="Segoe UI Light" w:cs="Segoe UI Light"/>
                <w:b/>
                <w:bCs/>
                <w:color w:val="FFFFFF" w:themeColor="background1"/>
                <w:lang w:eastAsia="en-AU"/>
              </w:rPr>
              <w:t>Account Number</w:t>
            </w:r>
          </w:p>
        </w:tc>
        <w:tc>
          <w:tcPr>
            <w:tcW w:w="2319" w:type="dxa"/>
            <w:tcBorders>
              <w:top w:val="single" w:sz="4" w:space="0" w:color="auto"/>
              <w:left w:val="nil"/>
              <w:bottom w:val="single" w:sz="4" w:space="0" w:color="auto"/>
              <w:right w:val="single" w:sz="4" w:space="0" w:color="auto"/>
            </w:tcBorders>
            <w:shd w:val="clear" w:color="auto" w:fill="004B99"/>
            <w:vAlign w:val="center"/>
          </w:tcPr>
          <w:p w14:paraId="15ED0E5A" w14:textId="77777777" w:rsidR="00940710" w:rsidRPr="00940710" w:rsidRDefault="00940710" w:rsidP="00AD5ACD">
            <w:pPr>
              <w:spacing w:line="240" w:lineRule="auto"/>
              <w:rPr>
                <w:rFonts w:ascii="Segoe UI Light" w:eastAsia="Times New Roman" w:hAnsi="Segoe UI Light" w:cs="Segoe UI Light"/>
                <w:b/>
                <w:bCs/>
                <w:color w:val="FFFFFF" w:themeColor="background1"/>
                <w:lang w:eastAsia="en-AU"/>
              </w:rPr>
            </w:pPr>
            <w:r w:rsidRPr="00940710">
              <w:rPr>
                <w:rFonts w:ascii="Segoe UI Light" w:eastAsia="Times New Roman" w:hAnsi="Segoe UI Light" w:cs="Segoe UI Light"/>
                <w:b/>
                <w:bCs/>
                <w:color w:val="FFFFFF" w:themeColor="background1"/>
                <w:lang w:eastAsia="en-AU"/>
              </w:rPr>
              <w:t>Current Balance</w:t>
            </w:r>
          </w:p>
        </w:tc>
        <w:tc>
          <w:tcPr>
            <w:tcW w:w="2319" w:type="dxa"/>
            <w:tcBorders>
              <w:top w:val="single" w:sz="4" w:space="0" w:color="auto"/>
              <w:left w:val="nil"/>
              <w:bottom w:val="single" w:sz="4" w:space="0" w:color="auto"/>
              <w:right w:val="single" w:sz="4" w:space="0" w:color="auto"/>
            </w:tcBorders>
            <w:shd w:val="clear" w:color="auto" w:fill="004B99"/>
            <w:vAlign w:val="center"/>
          </w:tcPr>
          <w:p w14:paraId="424C584E" w14:textId="77777777" w:rsidR="00940710" w:rsidRPr="00940710" w:rsidRDefault="00940710" w:rsidP="00AD5ACD">
            <w:pPr>
              <w:spacing w:line="240" w:lineRule="auto"/>
              <w:rPr>
                <w:rFonts w:ascii="Segoe UI Light" w:eastAsia="Times New Roman" w:hAnsi="Segoe UI Light" w:cs="Segoe UI Light"/>
                <w:b/>
                <w:bCs/>
                <w:color w:val="FFFFFF" w:themeColor="background1"/>
                <w:lang w:eastAsia="en-AU"/>
              </w:rPr>
            </w:pPr>
            <w:r w:rsidRPr="00940710">
              <w:rPr>
                <w:rFonts w:ascii="Segoe UI Light" w:eastAsia="Times New Roman" w:hAnsi="Segoe UI Light" w:cs="Segoe UI Light"/>
                <w:b/>
                <w:bCs/>
                <w:color w:val="FFFFFF" w:themeColor="background1"/>
                <w:lang w:eastAsia="en-AU"/>
              </w:rPr>
              <w:t>Ongoing Fee</w:t>
            </w:r>
          </w:p>
        </w:tc>
      </w:tr>
      <w:tr w:rsidR="00940710" w:rsidRPr="00F5759F" w14:paraId="7CC347EB" w14:textId="77777777" w:rsidTr="008D75EA">
        <w:trPr>
          <w:trHeight w:val="261"/>
        </w:trPr>
        <w:tc>
          <w:tcPr>
            <w:tcW w:w="3545"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28EA3AF7" w14:textId="30CC346E" w:rsidR="00940710" w:rsidRPr="00362785" w:rsidRDefault="00940710" w:rsidP="00940710">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{{#SMSFBankAccounts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2319" w:type="dxa"/>
            <w:tcBorders>
              <w:top w:val="nil"/>
              <w:left w:val="nil"/>
              <w:bottom w:val="single" w:sz="4" w:space="0" w:color="auto"/>
              <w:right w:val="single" w:sz="4" w:space="0" w:color="auto"/>
            </w:tcBorders>
            <w:shd w:val="clear" w:color="000000" w:fill="FFFFFF"/>
            <w:vAlign w:val="center"/>
            <w:hideMark/>
          </w:tcPr>
          <w:p w14:paraId="3CE4CB88" w14:textId="0B99CEDC" w:rsidR="00940710" w:rsidRPr="00362785" w:rsidRDefault="00940710" w:rsidP="00940710">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2319" w:type="dxa"/>
            <w:tcBorders>
              <w:top w:val="nil"/>
              <w:left w:val="nil"/>
              <w:bottom w:val="single" w:sz="4" w:space="0" w:color="auto"/>
              <w:right w:val="single" w:sz="4" w:space="0" w:color="auto"/>
            </w:tcBorders>
            <w:shd w:val="clear" w:color="000000" w:fill="FFFFFF"/>
            <w:vAlign w:val="center"/>
          </w:tcPr>
          <w:p w14:paraId="3060E3EB" w14:textId="25043A1A" w:rsidR="00940710" w:rsidRPr="00362785" w:rsidRDefault="00940710" w:rsidP="00940710">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r>
              <w:rPr>
                <w:rFonts w:ascii="Segoe UI Light" w:hAnsi="Segoe UI Light" w:cs="Segoe UI Light"/>
              </w:rPr>
              <w:t>}}</w:t>
            </w:r>
          </w:p>
        </w:tc>
        <w:tc>
          <w:tcPr>
            <w:tcW w:w="2319" w:type="dxa"/>
            <w:tcBorders>
              <w:top w:val="nil"/>
              <w:left w:val="nil"/>
              <w:bottom w:val="single" w:sz="4" w:space="0" w:color="auto"/>
              <w:right w:val="single" w:sz="4" w:space="0" w:color="auto"/>
            </w:tcBorders>
            <w:shd w:val="clear" w:color="000000" w:fill="FFFFFF"/>
            <w:vAlign w:val="bottom"/>
          </w:tcPr>
          <w:p w14:paraId="10147B1A" w14:textId="05DE37B5" w:rsidR="00940710" w:rsidRPr="00362785" w:rsidRDefault="00940710" w:rsidP="00940710">
            <w:pPr>
              <w:spacing w:line="240" w:lineRule="auto"/>
              <w:rPr>
                <w:rFonts w:ascii="Segoe UI Light" w:hAnsi="Segoe UI Light" w:cs="Segoe UI Light"/>
              </w:rPr>
            </w:pPr>
            <w:r>
              <w:rPr>
                <w:rFonts w:ascii="Segoe UI Light" w:eastAsia="Times New Roman" w:hAnsi="Segoe UI Light" w:cs="Segoe UI Light"/>
                <w:lang w:eastAsia="en-AU"/>
              </w:rPr>
              <w:t>{{</w:t>
            </w:r>
            <w:proofErr w:type="spellStart"/>
            <w:r w:rsidRPr="00940710">
              <w:rPr>
                <w:rFonts w:ascii="Segoe UI Light" w:eastAsia="Times New Roman" w:hAnsi="Segoe UI Light" w:cs="Segoe UI Light"/>
                <w:lang w:eastAsia="en-AU"/>
              </w:rPr>
              <w:t>serviceFee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00801A30">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SMSFBankAccounts</w:t>
            </w:r>
            <w:proofErr w:type="spellEnd"/>
            <w:r>
              <w:rPr>
                <w:rFonts w:ascii="Segoe UI Light" w:eastAsia="Times New Roman" w:hAnsi="Segoe UI Light" w:cs="Segoe UI Light"/>
                <w:lang w:eastAsia="en-AU"/>
              </w:rPr>
              <w:t>}}</w:t>
            </w:r>
          </w:p>
        </w:tc>
      </w:tr>
    </w:tbl>
    <w:p w14:paraId="5E3C34C4" w14:textId="77777777" w:rsidR="005F559B" w:rsidRPr="00974984" w:rsidRDefault="005F559B" w:rsidP="005F559B">
      <w:pPr>
        <w:pStyle w:val="Heading1"/>
        <w:suppressAutoHyphens w:val="0"/>
        <w:spacing w:line="240" w:lineRule="auto"/>
        <w:jc w:val="both"/>
        <w:rPr>
          <w:rFonts w:ascii="Segoe UI Light" w:hAnsi="Segoe UI Light" w:cs="Segoe UI Light"/>
          <w:color w:val="0066CC"/>
        </w:rPr>
      </w:pPr>
      <w:r>
        <w:rPr>
          <w:rFonts w:ascii="Segoe UI Light" w:hAnsi="Segoe UI Light" w:cs="Segoe UI Light"/>
          <w:b/>
          <w:bCs w:val="0"/>
          <w:color w:val="0066CC"/>
          <w:sz w:val="24"/>
          <w:szCs w:val="24"/>
        </w:rPr>
        <w:t xml:space="preserve">TERM DEPOSITS </w:t>
      </w:r>
    </w:p>
    <w:tbl>
      <w:tblPr>
        <w:tblW w:w="10426" w:type="dxa"/>
        <w:tblLayout w:type="fixed"/>
        <w:tblLook w:val="04A0" w:firstRow="1" w:lastRow="0" w:firstColumn="1" w:lastColumn="0" w:noHBand="0" w:noVBand="1"/>
      </w:tblPr>
      <w:tblGrid>
        <w:gridCol w:w="3682"/>
        <w:gridCol w:w="3663"/>
        <w:gridCol w:w="3081"/>
      </w:tblGrid>
      <w:tr w:rsidR="005F559B" w:rsidRPr="005F559B" w14:paraId="506BF864" w14:textId="77777777" w:rsidTr="005F559B">
        <w:trPr>
          <w:trHeight w:val="245"/>
        </w:trPr>
        <w:tc>
          <w:tcPr>
            <w:tcW w:w="3682" w:type="dxa"/>
            <w:tcBorders>
              <w:top w:val="single" w:sz="4" w:space="0" w:color="auto"/>
              <w:left w:val="single" w:sz="4" w:space="0" w:color="auto"/>
              <w:bottom w:val="single" w:sz="4" w:space="0" w:color="auto"/>
              <w:right w:val="single" w:sz="4" w:space="0" w:color="auto"/>
            </w:tcBorders>
            <w:shd w:val="clear" w:color="auto" w:fill="004B98"/>
            <w:vAlign w:val="bottom"/>
            <w:hideMark/>
          </w:tcPr>
          <w:p w14:paraId="46C13013" w14:textId="77777777" w:rsidR="005F559B" w:rsidRPr="005F559B" w:rsidRDefault="005F559B" w:rsidP="00AD5ACD">
            <w:pPr>
              <w:spacing w:line="240" w:lineRule="auto"/>
              <w:rPr>
                <w:rFonts w:ascii="Segoe UI Light" w:eastAsia="Times New Roman" w:hAnsi="Segoe UI Light" w:cs="Segoe UI Light"/>
                <w:color w:val="FFFFFF" w:themeColor="background1"/>
                <w:lang w:eastAsia="en-AU"/>
              </w:rPr>
            </w:pPr>
            <w:r w:rsidRPr="005F559B">
              <w:rPr>
                <w:rFonts w:ascii="Segoe UI Light" w:eastAsia="Times New Roman" w:hAnsi="Segoe UI Light" w:cs="Segoe UI Light"/>
                <w:b/>
                <w:bCs/>
                <w:color w:val="FFFFFF" w:themeColor="background1"/>
                <w:lang w:eastAsia="en-AU"/>
              </w:rPr>
              <w:t>Name of Institution</w:t>
            </w:r>
          </w:p>
        </w:tc>
        <w:tc>
          <w:tcPr>
            <w:tcW w:w="3663" w:type="dxa"/>
            <w:tcBorders>
              <w:top w:val="single" w:sz="4" w:space="0" w:color="auto"/>
              <w:left w:val="nil"/>
              <w:bottom w:val="single" w:sz="4" w:space="0" w:color="auto"/>
              <w:right w:val="single" w:sz="4" w:space="0" w:color="auto"/>
            </w:tcBorders>
            <w:shd w:val="clear" w:color="auto" w:fill="004B98"/>
            <w:vAlign w:val="center"/>
          </w:tcPr>
          <w:p w14:paraId="7C5E1FD1" w14:textId="77777777" w:rsidR="005F559B" w:rsidRPr="005F559B" w:rsidRDefault="005F559B" w:rsidP="00AD5ACD">
            <w:pPr>
              <w:spacing w:line="240" w:lineRule="auto"/>
              <w:rPr>
                <w:rFonts w:ascii="Segoe UI Light" w:eastAsia="Times New Roman" w:hAnsi="Segoe UI Light" w:cs="Segoe UI Light"/>
                <w:b/>
                <w:bCs/>
                <w:color w:val="FFFFFF" w:themeColor="background1"/>
                <w:lang w:eastAsia="en-AU"/>
              </w:rPr>
            </w:pPr>
            <w:r w:rsidRPr="005F559B">
              <w:rPr>
                <w:rFonts w:ascii="Segoe UI Light" w:eastAsia="Times New Roman" w:hAnsi="Segoe UI Light" w:cs="Segoe UI Light"/>
                <w:b/>
                <w:bCs/>
                <w:color w:val="FFFFFF" w:themeColor="background1"/>
                <w:lang w:eastAsia="en-AU"/>
              </w:rPr>
              <w:t>Account Number</w:t>
            </w:r>
          </w:p>
        </w:tc>
        <w:tc>
          <w:tcPr>
            <w:tcW w:w="3081" w:type="dxa"/>
            <w:tcBorders>
              <w:top w:val="single" w:sz="4" w:space="0" w:color="auto"/>
              <w:left w:val="nil"/>
              <w:bottom w:val="single" w:sz="4" w:space="0" w:color="auto"/>
              <w:right w:val="single" w:sz="4" w:space="0" w:color="auto"/>
            </w:tcBorders>
            <w:shd w:val="clear" w:color="auto" w:fill="004B98"/>
            <w:vAlign w:val="center"/>
          </w:tcPr>
          <w:p w14:paraId="41F789BD" w14:textId="77777777" w:rsidR="005F559B" w:rsidRPr="005F559B" w:rsidRDefault="005F559B" w:rsidP="00AD5ACD">
            <w:pPr>
              <w:spacing w:line="240" w:lineRule="auto"/>
              <w:rPr>
                <w:rFonts w:ascii="Segoe UI Light" w:eastAsia="Times New Roman" w:hAnsi="Segoe UI Light" w:cs="Segoe UI Light"/>
                <w:b/>
                <w:bCs/>
                <w:color w:val="FFFFFF" w:themeColor="background1"/>
                <w:lang w:eastAsia="en-AU"/>
              </w:rPr>
            </w:pPr>
            <w:r w:rsidRPr="005F559B">
              <w:rPr>
                <w:rFonts w:ascii="Segoe UI Light" w:eastAsia="Times New Roman" w:hAnsi="Segoe UI Light" w:cs="Segoe UI Light"/>
                <w:b/>
                <w:bCs/>
                <w:color w:val="FFFFFF" w:themeColor="background1"/>
                <w:lang w:eastAsia="en-AU"/>
              </w:rPr>
              <w:t>Current Balance</w:t>
            </w:r>
          </w:p>
        </w:tc>
      </w:tr>
      <w:tr w:rsidR="005F559B" w:rsidRPr="00F5759F" w14:paraId="086C5E26" w14:textId="77777777" w:rsidTr="008D75EA">
        <w:trPr>
          <w:trHeight w:val="271"/>
        </w:trPr>
        <w:tc>
          <w:tcPr>
            <w:tcW w:w="3682"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59250146" w14:textId="0A0C6D13" w:rsidR="005F559B" w:rsidRPr="00362785" w:rsidRDefault="005F559B" w:rsidP="005F559B">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{{#SMSFTermDeposits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3663" w:type="dxa"/>
            <w:tcBorders>
              <w:top w:val="nil"/>
              <w:left w:val="nil"/>
              <w:bottom w:val="single" w:sz="4" w:space="0" w:color="auto"/>
              <w:right w:val="single" w:sz="4" w:space="0" w:color="auto"/>
            </w:tcBorders>
            <w:shd w:val="clear" w:color="000000" w:fill="FFFFFF"/>
            <w:vAlign w:val="center"/>
            <w:hideMark/>
          </w:tcPr>
          <w:p w14:paraId="7BAEB850" w14:textId="582EF71F" w:rsidR="005F559B" w:rsidRPr="00362785" w:rsidRDefault="005F559B" w:rsidP="005F559B">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3081" w:type="dxa"/>
            <w:tcBorders>
              <w:top w:val="nil"/>
              <w:left w:val="nil"/>
              <w:bottom w:val="single" w:sz="4" w:space="0" w:color="auto"/>
              <w:right w:val="single" w:sz="4" w:space="0" w:color="auto"/>
            </w:tcBorders>
            <w:shd w:val="clear" w:color="000000" w:fill="FFFFFF"/>
            <w:vAlign w:val="center"/>
          </w:tcPr>
          <w:p w14:paraId="78E1C5C0" w14:textId="71E31AC0" w:rsidR="005F559B" w:rsidRPr="00362785" w:rsidRDefault="005F559B" w:rsidP="005F559B">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SMSFTermDeposits</w:t>
            </w:r>
            <w:proofErr w:type="spellEnd"/>
            <w:r>
              <w:rPr>
                <w:rFonts w:ascii="Segoe UI Light" w:hAnsi="Segoe UI Light" w:cs="Segoe UI Light"/>
              </w:rPr>
              <w:t>}}</w:t>
            </w:r>
          </w:p>
        </w:tc>
      </w:tr>
    </w:tbl>
    <w:p w14:paraId="33DCF609" w14:textId="77777777" w:rsidR="00920D1B" w:rsidRPr="005306AC" w:rsidRDefault="00920D1B" w:rsidP="00920D1B">
      <w:pPr>
        <w:pStyle w:val="Heading1"/>
        <w:jc w:val="both"/>
        <w:rPr>
          <w:rFonts w:ascii="Segoe UI Light" w:hAnsi="Segoe UI Light" w:cs="Segoe UI Light"/>
          <w:b/>
          <w:bCs w:val="0"/>
          <w:color w:val="0066CC"/>
          <w:sz w:val="24"/>
          <w:szCs w:val="24"/>
        </w:rPr>
      </w:pPr>
      <w:r w:rsidRPr="005306AC">
        <w:rPr>
          <w:rFonts w:ascii="Segoe UI Light" w:hAnsi="Segoe UI Light" w:cs="Segoe UI Light"/>
          <w:b/>
          <w:bCs w:val="0"/>
          <w:color w:val="0066CC"/>
          <w:sz w:val="24"/>
          <w:szCs w:val="24"/>
        </w:rPr>
        <w:t>Australian Shares/ETFs</w:t>
      </w:r>
    </w:p>
    <w:tbl>
      <w:tblPr>
        <w:tblW w:w="10501" w:type="dxa"/>
        <w:tblLayout w:type="fixed"/>
        <w:tblLook w:val="04A0" w:firstRow="1" w:lastRow="0" w:firstColumn="1" w:lastColumn="0" w:noHBand="0" w:noVBand="1"/>
      </w:tblPr>
      <w:tblGrid>
        <w:gridCol w:w="4159"/>
        <w:gridCol w:w="3238"/>
        <w:gridCol w:w="3104"/>
      </w:tblGrid>
      <w:tr w:rsidR="00920D1B" w:rsidRPr="00920D1B" w14:paraId="43A53FB1" w14:textId="77777777" w:rsidTr="00920D1B">
        <w:trPr>
          <w:trHeight w:val="252"/>
        </w:trPr>
        <w:tc>
          <w:tcPr>
            <w:tcW w:w="4159" w:type="dxa"/>
            <w:tcBorders>
              <w:top w:val="single" w:sz="4" w:space="0" w:color="auto"/>
              <w:left w:val="single" w:sz="4" w:space="0" w:color="auto"/>
              <w:bottom w:val="single" w:sz="4" w:space="0" w:color="auto"/>
              <w:right w:val="single" w:sz="4" w:space="0" w:color="auto"/>
            </w:tcBorders>
            <w:shd w:val="clear" w:color="auto" w:fill="004B98"/>
            <w:vAlign w:val="bottom"/>
          </w:tcPr>
          <w:p w14:paraId="3ED784BF" w14:textId="77777777" w:rsidR="00920D1B" w:rsidRPr="00920D1B" w:rsidRDefault="00920D1B" w:rsidP="00AD5ACD">
            <w:pPr>
              <w:spacing w:line="240" w:lineRule="auto"/>
              <w:rPr>
                <w:rFonts w:ascii="Segoe UI Light" w:eastAsia="Times New Roman" w:hAnsi="Segoe UI Light" w:cs="Segoe UI Light"/>
                <w:color w:val="FFFFFF" w:themeColor="background1"/>
                <w:lang w:eastAsia="en-AU"/>
              </w:rPr>
            </w:pPr>
            <w:r w:rsidRPr="00920D1B">
              <w:rPr>
                <w:rFonts w:ascii="Segoe UI Light" w:eastAsia="Times New Roman" w:hAnsi="Segoe UI Light" w:cs="Segoe UI Light"/>
                <w:b/>
                <w:bCs/>
                <w:color w:val="FFFFFF" w:themeColor="background1"/>
                <w:lang w:eastAsia="en-AU"/>
              </w:rPr>
              <w:t>Company Name</w:t>
            </w:r>
          </w:p>
        </w:tc>
        <w:tc>
          <w:tcPr>
            <w:tcW w:w="3238" w:type="dxa"/>
            <w:tcBorders>
              <w:top w:val="single" w:sz="4" w:space="0" w:color="auto"/>
              <w:left w:val="nil"/>
              <w:bottom w:val="single" w:sz="4" w:space="0" w:color="auto"/>
              <w:right w:val="single" w:sz="4" w:space="0" w:color="auto"/>
            </w:tcBorders>
            <w:shd w:val="clear" w:color="auto" w:fill="004B98"/>
            <w:vAlign w:val="center"/>
          </w:tcPr>
          <w:p w14:paraId="6D0C662E" w14:textId="77777777" w:rsidR="00920D1B" w:rsidRPr="00920D1B" w:rsidRDefault="00920D1B" w:rsidP="00AD5ACD">
            <w:pPr>
              <w:spacing w:line="240" w:lineRule="auto"/>
              <w:rPr>
                <w:rFonts w:ascii="Segoe UI Light" w:eastAsia="Times New Roman" w:hAnsi="Segoe UI Light" w:cs="Segoe UI Light"/>
                <w:b/>
                <w:bCs/>
                <w:color w:val="FFFFFF" w:themeColor="background1"/>
                <w:lang w:eastAsia="en-AU"/>
              </w:rPr>
            </w:pPr>
            <w:r w:rsidRPr="00920D1B">
              <w:rPr>
                <w:rFonts w:ascii="Segoe UI Light" w:eastAsia="Times New Roman" w:hAnsi="Segoe UI Light" w:cs="Segoe UI Light"/>
                <w:b/>
                <w:bCs/>
                <w:color w:val="FFFFFF" w:themeColor="background1"/>
                <w:lang w:eastAsia="en-AU"/>
              </w:rPr>
              <w:t>Current Balance</w:t>
            </w:r>
          </w:p>
        </w:tc>
        <w:tc>
          <w:tcPr>
            <w:tcW w:w="3104" w:type="dxa"/>
            <w:tcBorders>
              <w:top w:val="single" w:sz="4" w:space="0" w:color="auto"/>
              <w:left w:val="nil"/>
              <w:bottom w:val="single" w:sz="4" w:space="0" w:color="auto"/>
              <w:right w:val="single" w:sz="4" w:space="0" w:color="auto"/>
            </w:tcBorders>
            <w:shd w:val="clear" w:color="auto" w:fill="004B98"/>
            <w:vAlign w:val="center"/>
          </w:tcPr>
          <w:p w14:paraId="0FB8E7E7" w14:textId="77777777" w:rsidR="00920D1B" w:rsidRPr="00920D1B" w:rsidRDefault="00920D1B" w:rsidP="00AD5ACD">
            <w:pPr>
              <w:spacing w:line="240" w:lineRule="auto"/>
              <w:rPr>
                <w:rFonts w:ascii="Segoe UI Light" w:eastAsia="Times New Roman" w:hAnsi="Segoe UI Light" w:cs="Segoe UI Light"/>
                <w:b/>
                <w:bCs/>
                <w:color w:val="FFFFFF" w:themeColor="background1"/>
                <w:lang w:eastAsia="en-AU"/>
              </w:rPr>
            </w:pPr>
            <w:r w:rsidRPr="00920D1B">
              <w:rPr>
                <w:rFonts w:ascii="Segoe UI Light" w:eastAsia="Times New Roman" w:hAnsi="Segoe UI Light" w:cs="Segoe UI Light"/>
                <w:b/>
                <w:bCs/>
                <w:color w:val="FFFFFF" w:themeColor="background1"/>
                <w:lang w:eastAsia="en-AU"/>
              </w:rPr>
              <w:t xml:space="preserve">Cost base </w:t>
            </w:r>
          </w:p>
        </w:tc>
      </w:tr>
      <w:tr w:rsidR="00920D1B" w:rsidRPr="00F5759F" w14:paraId="304C4464" w14:textId="77777777" w:rsidTr="008D75EA">
        <w:trPr>
          <w:trHeight w:val="278"/>
        </w:trPr>
        <w:tc>
          <w:tcPr>
            <w:tcW w:w="4159"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35893AAD" w14:textId="7A720197" w:rsidR="00920D1B" w:rsidRPr="00362785" w:rsidRDefault="00920D1B" w:rsidP="00920D1B">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{{#SMSFAustralianShare</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9030A4">
              <w:rPr>
                <w:rFonts w:ascii="Segoe UI Light" w:eastAsia="Times New Roman" w:hAnsi="Segoe UI Light" w:cs="Segoe UI Light"/>
                <w:lang w:eastAsia="en-AU"/>
              </w:rPr>
              <w:t>companyName</w:t>
            </w:r>
            <w:r>
              <w:rPr>
                <w:rFonts w:ascii="Segoe UI Light" w:eastAsia="Times New Roman" w:hAnsi="Segoe UI Light" w:cs="Segoe UI Light"/>
                <w:lang w:eastAsia="en-AU"/>
              </w:rPr>
              <w:t>}}</w:t>
            </w:r>
          </w:p>
        </w:tc>
        <w:tc>
          <w:tcPr>
            <w:tcW w:w="3238" w:type="dxa"/>
            <w:tcBorders>
              <w:top w:val="nil"/>
              <w:left w:val="nil"/>
              <w:bottom w:val="single" w:sz="4" w:space="0" w:color="auto"/>
              <w:right w:val="single" w:sz="4" w:space="0" w:color="auto"/>
            </w:tcBorders>
            <w:shd w:val="clear" w:color="000000" w:fill="FFFFFF"/>
            <w:vAlign w:val="center"/>
            <w:hideMark/>
          </w:tcPr>
          <w:p w14:paraId="6C9CBC5D" w14:textId="79DD4208" w:rsidR="00920D1B" w:rsidRPr="00362785" w:rsidRDefault="00920D1B" w:rsidP="00920D1B">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9030A4">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 ({{</w:t>
            </w:r>
            <w:r w:rsidRPr="009030A4">
              <w:rPr>
                <w:rFonts w:ascii="Segoe UI Light" w:eastAsia="Times New Roman" w:hAnsi="Segoe UI Light" w:cs="Segoe UI Light"/>
                <w:lang w:eastAsia="en-AU"/>
              </w:rPr>
              <w:t>shares</w:t>
            </w:r>
            <w:r>
              <w:rPr>
                <w:rFonts w:ascii="Segoe UI Light" w:eastAsia="Times New Roman" w:hAnsi="Segoe UI Light" w:cs="Segoe UI Light"/>
                <w:lang w:eastAsia="en-AU"/>
              </w:rPr>
              <w:t>}})</w:t>
            </w:r>
          </w:p>
        </w:tc>
        <w:tc>
          <w:tcPr>
            <w:tcW w:w="3104" w:type="dxa"/>
            <w:tcBorders>
              <w:top w:val="nil"/>
              <w:left w:val="nil"/>
              <w:bottom w:val="single" w:sz="4" w:space="0" w:color="auto"/>
              <w:right w:val="single" w:sz="4" w:space="0" w:color="auto"/>
            </w:tcBorders>
            <w:shd w:val="clear" w:color="000000" w:fill="FFFFFF"/>
            <w:vAlign w:val="center"/>
          </w:tcPr>
          <w:p w14:paraId="53F31A7E" w14:textId="460F9668" w:rsidR="00920D1B" w:rsidRPr="00362785" w:rsidRDefault="00920D1B" w:rsidP="00920D1B">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9030A4">
              <w:rPr>
                <w:rFonts w:ascii="Segoe UI Light" w:hAnsi="Segoe UI Light" w:cs="Segoe UI Light"/>
              </w:rPr>
              <w:t>costBase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SMSFAustralianShare</w:t>
            </w:r>
            <w:proofErr w:type="spellEnd"/>
            <w:r>
              <w:rPr>
                <w:rFonts w:ascii="Segoe UI Light" w:hAnsi="Segoe UI Light" w:cs="Segoe UI Light"/>
              </w:rPr>
              <w:t>}}</w:t>
            </w:r>
          </w:p>
        </w:tc>
      </w:tr>
    </w:tbl>
    <w:p w14:paraId="1AB42A6B" w14:textId="77777777" w:rsidR="00976C0E" w:rsidRDefault="00976C0E" w:rsidP="00976C0E">
      <w:pPr>
        <w:pStyle w:val="Heading1"/>
        <w:suppressAutoHyphens w:val="0"/>
        <w:spacing w:line="240" w:lineRule="auto"/>
        <w:jc w:val="both"/>
        <w:rPr>
          <w:rFonts w:ascii="Segoe UI Light" w:hAnsi="Segoe UI Light" w:cs="Segoe UI Light"/>
          <w:color w:val="0066CC"/>
        </w:rPr>
      </w:pPr>
      <w:r>
        <w:rPr>
          <w:rFonts w:ascii="Segoe UI Light" w:hAnsi="Segoe UI Light" w:cs="Segoe UI Light"/>
          <w:color w:val="0066CC"/>
        </w:rPr>
        <w:t>INVESTMENT TRUST</w:t>
      </w:r>
    </w:p>
    <w:p w14:paraId="0CCC0DC9" w14:textId="77777777" w:rsidR="00976C0E" w:rsidRDefault="00976C0E" w:rsidP="00976C0E">
      <w:pPr>
        <w:pStyle w:val="Heading1"/>
        <w:jc w:val="both"/>
        <w:rPr>
          <w:rFonts w:ascii="Segoe UI Light" w:hAnsi="Segoe UI Light" w:cs="Segoe UI Light"/>
          <w:b/>
          <w:bCs w:val="0"/>
          <w:color w:val="0066CC"/>
          <w:sz w:val="24"/>
          <w:szCs w:val="24"/>
        </w:rPr>
      </w:pPr>
      <w:r>
        <w:rPr>
          <w:rFonts w:ascii="Segoe UI Light" w:hAnsi="Segoe UI Light" w:cs="Segoe UI Light"/>
          <w:b/>
          <w:bCs w:val="0"/>
          <w:color w:val="0066CC"/>
          <w:sz w:val="24"/>
          <w:szCs w:val="24"/>
        </w:rPr>
        <w:t xml:space="preserve">TRUST DETAILS </w:t>
      </w:r>
    </w:p>
    <w:tbl>
      <w:tblPr>
        <w:tblW w:w="9765" w:type="dxa"/>
        <w:tblLook w:val="04A0" w:firstRow="1" w:lastRow="0" w:firstColumn="1" w:lastColumn="0" w:noHBand="0" w:noVBand="1"/>
      </w:tblPr>
      <w:tblGrid>
        <w:gridCol w:w="5731"/>
        <w:gridCol w:w="4725"/>
      </w:tblGrid>
      <w:tr w:rsidR="00976C0E" w:rsidRPr="00486BBF" w14:paraId="6BA2451B" w14:textId="77777777" w:rsidTr="008D75EA">
        <w:trPr>
          <w:trHeight w:val="249"/>
        </w:trPr>
        <w:tc>
          <w:tcPr>
            <w:tcW w:w="69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0B39935E" w14:textId="77777777" w:rsidR="00976C0E" w:rsidRPr="00486BBF" w:rsidRDefault="00976C0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Trust Name </w:t>
            </w:r>
          </w:p>
        </w:tc>
        <w:tc>
          <w:tcPr>
            <w:tcW w:w="2800" w:type="dxa"/>
            <w:tcBorders>
              <w:top w:val="single" w:sz="4" w:space="0" w:color="auto"/>
              <w:left w:val="nil"/>
              <w:bottom w:val="single" w:sz="4" w:space="0" w:color="auto"/>
              <w:right w:val="single" w:sz="4" w:space="0" w:color="auto"/>
            </w:tcBorders>
            <w:shd w:val="clear" w:color="000000" w:fill="FFFFFF"/>
            <w:vAlign w:val="bottom"/>
            <w:hideMark/>
          </w:tcPr>
          <w:p w14:paraId="3AD72B3B" w14:textId="376BB4D9" w:rsidR="00976C0E" w:rsidRPr="00486BBF" w:rsidRDefault="00976C0E" w:rsidP="00AD5ACD">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FamilyTrustTrustName</w:t>
            </w:r>
            <w:proofErr w:type="spellEnd"/>
            <w:r>
              <w:rPr>
                <w:rFonts w:ascii="Segoe UI Light" w:eastAsia="Times New Roman" w:hAnsi="Segoe UI Light" w:cs="Segoe UI Light"/>
                <w:bCs/>
                <w:lang w:eastAsia="en-AU"/>
              </w:rPr>
              <w:t>}}</w:t>
            </w:r>
          </w:p>
        </w:tc>
      </w:tr>
      <w:tr w:rsidR="00976C0E" w:rsidRPr="00486BBF" w14:paraId="4559AEA0" w14:textId="77777777" w:rsidTr="008D75EA">
        <w:trPr>
          <w:trHeight w:val="275"/>
        </w:trPr>
        <w:tc>
          <w:tcPr>
            <w:tcW w:w="6965"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4B42125F" w14:textId="77777777" w:rsidR="00976C0E" w:rsidRPr="00486BBF" w:rsidRDefault="00976C0E" w:rsidP="00AD5ACD">
            <w:pPr>
              <w:spacing w:line="240" w:lineRule="auto"/>
              <w:rPr>
                <w:rFonts w:ascii="Segoe UI Light" w:eastAsia="Times New Roman" w:hAnsi="Segoe UI Light" w:cs="Segoe UI Light"/>
                <w:lang w:eastAsia="en-AU"/>
              </w:rPr>
            </w:pPr>
            <w:r w:rsidRPr="00486BBF">
              <w:rPr>
                <w:rFonts w:ascii="Segoe UI Light" w:eastAsia="Times New Roman" w:hAnsi="Segoe UI Light" w:cs="Segoe UI Light"/>
                <w:lang w:eastAsia="en-AU"/>
              </w:rPr>
              <w:t>ABN</w:t>
            </w:r>
          </w:p>
        </w:tc>
        <w:tc>
          <w:tcPr>
            <w:tcW w:w="2800" w:type="dxa"/>
            <w:tcBorders>
              <w:top w:val="nil"/>
              <w:left w:val="nil"/>
              <w:bottom w:val="single" w:sz="4" w:space="0" w:color="auto"/>
              <w:right w:val="single" w:sz="4" w:space="0" w:color="auto"/>
            </w:tcBorders>
            <w:shd w:val="clear" w:color="000000" w:fill="FFFFFF"/>
            <w:hideMark/>
          </w:tcPr>
          <w:p w14:paraId="40C7A033" w14:textId="79D5C964" w:rsidR="00976C0E" w:rsidRPr="00486BBF" w:rsidRDefault="00976C0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FamilyTrustABN</w:t>
            </w:r>
            <w:proofErr w:type="spellEnd"/>
            <w:r>
              <w:rPr>
                <w:rFonts w:ascii="Segoe UI Light" w:eastAsia="Times New Roman" w:hAnsi="Segoe UI Light" w:cs="Segoe UI Light"/>
                <w:bCs/>
                <w:lang w:eastAsia="en-AU"/>
              </w:rPr>
              <w:t>}}</w:t>
            </w:r>
          </w:p>
        </w:tc>
      </w:tr>
      <w:tr w:rsidR="00976C0E" w:rsidRPr="00486BBF" w14:paraId="6FD0BF6F" w14:textId="77777777" w:rsidTr="008D75EA">
        <w:trPr>
          <w:trHeight w:val="275"/>
        </w:trPr>
        <w:tc>
          <w:tcPr>
            <w:tcW w:w="696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1C8D11C2" w14:textId="77777777" w:rsidR="00976C0E" w:rsidRPr="004C0364" w:rsidRDefault="00976C0E" w:rsidP="00AD5ACD">
            <w:pPr>
              <w:spacing w:line="240" w:lineRule="auto"/>
              <w:rPr>
                <w:rFonts w:ascii="Segoe UI Light" w:eastAsia="Times New Roman" w:hAnsi="Segoe UI Light" w:cs="Segoe UI Light"/>
                <w:lang w:eastAsia="en-AU"/>
              </w:rPr>
            </w:pPr>
            <w:r w:rsidRPr="004C0364">
              <w:rPr>
                <w:rFonts w:ascii="Segoe UI Light" w:eastAsia="Times New Roman" w:hAnsi="Segoe UI Light" w:cs="Segoe UI Light"/>
                <w:lang w:eastAsia="en-AU"/>
              </w:rPr>
              <w:t>Registered Office</w:t>
            </w:r>
          </w:p>
        </w:tc>
        <w:tc>
          <w:tcPr>
            <w:tcW w:w="2800" w:type="dxa"/>
            <w:tcBorders>
              <w:top w:val="nil"/>
              <w:left w:val="nil"/>
              <w:bottom w:val="single" w:sz="4" w:space="0" w:color="auto"/>
              <w:right w:val="single" w:sz="4" w:space="0" w:color="auto"/>
            </w:tcBorders>
            <w:shd w:val="clear" w:color="000000" w:fill="FFFFFF"/>
          </w:tcPr>
          <w:p w14:paraId="6AEF0CF3" w14:textId="2D0EF390" w:rsidR="00976C0E" w:rsidRPr="00486BBF" w:rsidRDefault="00976C0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FamilyTrustRegisteredOffice</w:t>
            </w:r>
            <w:proofErr w:type="spellEnd"/>
            <w:r>
              <w:rPr>
                <w:rFonts w:ascii="Segoe UI Light" w:eastAsia="Times New Roman" w:hAnsi="Segoe UI Light" w:cs="Segoe UI Light"/>
                <w:bCs/>
                <w:lang w:eastAsia="en-AU"/>
              </w:rPr>
              <w:t>}}</w:t>
            </w:r>
          </w:p>
        </w:tc>
      </w:tr>
      <w:tr w:rsidR="00976C0E" w:rsidRPr="00486BBF" w14:paraId="33F60AB4" w14:textId="77777777" w:rsidTr="008D75EA">
        <w:trPr>
          <w:trHeight w:val="275"/>
        </w:trPr>
        <w:tc>
          <w:tcPr>
            <w:tcW w:w="696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364CFA97" w14:textId="77777777" w:rsidR="00976C0E" w:rsidRPr="004C0364" w:rsidRDefault="00976C0E" w:rsidP="00AD5ACD">
            <w:pPr>
              <w:spacing w:line="240" w:lineRule="auto"/>
              <w:rPr>
                <w:rFonts w:ascii="Segoe UI Light" w:eastAsia="Times New Roman" w:hAnsi="Segoe UI Light" w:cs="Segoe UI Light"/>
                <w:lang w:eastAsia="en-AU"/>
              </w:rPr>
            </w:pPr>
            <w:r w:rsidRPr="004C0364">
              <w:rPr>
                <w:rFonts w:ascii="Segoe UI Light" w:eastAsia="Times New Roman" w:hAnsi="Segoe UI Light" w:cs="Segoe UI Light"/>
                <w:lang w:eastAsia="en-AU"/>
              </w:rPr>
              <w:t>Place Of Business</w:t>
            </w:r>
          </w:p>
        </w:tc>
        <w:tc>
          <w:tcPr>
            <w:tcW w:w="2800" w:type="dxa"/>
            <w:tcBorders>
              <w:top w:val="nil"/>
              <w:left w:val="nil"/>
              <w:bottom w:val="single" w:sz="4" w:space="0" w:color="auto"/>
              <w:right w:val="single" w:sz="4" w:space="0" w:color="auto"/>
            </w:tcBorders>
            <w:shd w:val="clear" w:color="000000" w:fill="FFFFFF"/>
          </w:tcPr>
          <w:p w14:paraId="423630AC" w14:textId="11DB4B8B" w:rsidR="00976C0E" w:rsidRPr="00486BBF" w:rsidRDefault="00976C0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FamilyTrustPlaceOfBusiness</w:t>
            </w:r>
            <w:proofErr w:type="spellEnd"/>
            <w:r>
              <w:rPr>
                <w:rFonts w:ascii="Segoe UI Light" w:eastAsia="Times New Roman" w:hAnsi="Segoe UI Light" w:cs="Segoe UI Light"/>
                <w:bCs/>
                <w:lang w:eastAsia="en-AU"/>
              </w:rPr>
              <w:t>}}</w:t>
            </w:r>
          </w:p>
        </w:tc>
      </w:tr>
      <w:tr w:rsidR="00976C0E" w:rsidRPr="00486BBF" w14:paraId="77C9E603" w14:textId="77777777" w:rsidTr="008D75EA">
        <w:trPr>
          <w:trHeight w:val="275"/>
        </w:trPr>
        <w:tc>
          <w:tcPr>
            <w:tcW w:w="696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01057B87" w14:textId="77777777" w:rsidR="00976C0E" w:rsidRPr="004C0364" w:rsidRDefault="00976C0E" w:rsidP="00AD5ACD">
            <w:pPr>
              <w:spacing w:line="240" w:lineRule="auto"/>
              <w:rPr>
                <w:rFonts w:ascii="Segoe UI Light" w:eastAsia="Times New Roman" w:hAnsi="Segoe UI Light" w:cs="Segoe UI Light"/>
                <w:lang w:eastAsia="en-AU"/>
              </w:rPr>
            </w:pPr>
            <w:r w:rsidRPr="00486BBF">
              <w:rPr>
                <w:rFonts w:ascii="Segoe UI Light" w:eastAsia="Times New Roman" w:hAnsi="Segoe UI Light" w:cs="Segoe UI Light"/>
                <w:lang w:eastAsia="en-AU"/>
              </w:rPr>
              <w:t>Establishment date</w:t>
            </w:r>
          </w:p>
        </w:tc>
        <w:tc>
          <w:tcPr>
            <w:tcW w:w="2800" w:type="dxa"/>
            <w:tcBorders>
              <w:top w:val="nil"/>
              <w:left w:val="nil"/>
              <w:bottom w:val="single" w:sz="4" w:space="0" w:color="auto"/>
              <w:right w:val="single" w:sz="4" w:space="0" w:color="auto"/>
            </w:tcBorders>
            <w:shd w:val="clear" w:color="000000" w:fill="FFFFFF"/>
            <w:vAlign w:val="bottom"/>
          </w:tcPr>
          <w:p w14:paraId="4A609F3E" w14:textId="381D13E8" w:rsidR="00976C0E" w:rsidRPr="00486BBF" w:rsidRDefault="00976C0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FamilyTrustEstablishmentDate</w:t>
            </w:r>
            <w:proofErr w:type="spellEnd"/>
            <w:r>
              <w:rPr>
                <w:rFonts w:ascii="Segoe UI Light" w:eastAsia="Times New Roman" w:hAnsi="Segoe UI Light" w:cs="Segoe UI Light"/>
                <w:bCs/>
                <w:lang w:eastAsia="en-AU"/>
              </w:rPr>
              <w:t>}}</w:t>
            </w:r>
          </w:p>
        </w:tc>
      </w:tr>
      <w:tr w:rsidR="00976C0E" w:rsidRPr="00486BBF" w14:paraId="2440EDE9" w14:textId="77777777" w:rsidTr="008D75EA">
        <w:trPr>
          <w:trHeight w:val="275"/>
        </w:trPr>
        <w:tc>
          <w:tcPr>
            <w:tcW w:w="6965"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1789FA40" w14:textId="77777777" w:rsidR="00976C0E" w:rsidRPr="00486BBF" w:rsidRDefault="00976C0E" w:rsidP="00AD5ACD">
            <w:pPr>
              <w:spacing w:line="240" w:lineRule="auto"/>
              <w:rPr>
                <w:rFonts w:ascii="Segoe UI Light" w:eastAsia="Times New Roman" w:hAnsi="Segoe UI Light" w:cs="Segoe UI Light"/>
                <w:lang w:eastAsia="en-AU"/>
              </w:rPr>
            </w:pPr>
            <w:r w:rsidRPr="00486BBF">
              <w:rPr>
                <w:rFonts w:ascii="Segoe UI Light" w:eastAsia="Times New Roman" w:hAnsi="Segoe UI Light" w:cs="Segoe UI Light"/>
                <w:lang w:eastAsia="en-AU"/>
              </w:rPr>
              <w:t xml:space="preserve">Trustee type </w:t>
            </w:r>
          </w:p>
        </w:tc>
        <w:tc>
          <w:tcPr>
            <w:tcW w:w="2800" w:type="dxa"/>
            <w:tcBorders>
              <w:top w:val="nil"/>
              <w:left w:val="nil"/>
              <w:bottom w:val="single" w:sz="4" w:space="0" w:color="auto"/>
              <w:right w:val="single" w:sz="4" w:space="0" w:color="auto"/>
            </w:tcBorders>
            <w:shd w:val="clear" w:color="000000" w:fill="FFFFFF"/>
            <w:hideMark/>
          </w:tcPr>
          <w:p w14:paraId="23523827" w14:textId="627FC561" w:rsidR="00976C0E" w:rsidRPr="00486BBF" w:rsidRDefault="00976C0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FamilyTrustTrusteeType</w:t>
            </w:r>
            <w:proofErr w:type="spellEnd"/>
            <w:r>
              <w:rPr>
                <w:rFonts w:ascii="Segoe UI Light" w:eastAsia="Times New Roman" w:hAnsi="Segoe UI Light" w:cs="Segoe UI Light"/>
                <w:bCs/>
                <w:lang w:eastAsia="en-AU"/>
              </w:rPr>
              <w:t>}}</w:t>
            </w:r>
          </w:p>
        </w:tc>
      </w:tr>
      <w:tr w:rsidR="00976C0E" w:rsidRPr="00486BBF" w14:paraId="5E20819A" w14:textId="77777777" w:rsidTr="008D75EA">
        <w:trPr>
          <w:trHeight w:val="275"/>
        </w:trPr>
        <w:tc>
          <w:tcPr>
            <w:tcW w:w="6965"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69F3D0E5" w14:textId="77777777" w:rsidR="00976C0E" w:rsidRPr="00486BBF" w:rsidRDefault="00976C0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Name of Trustee/s</w:t>
            </w:r>
          </w:p>
        </w:tc>
        <w:tc>
          <w:tcPr>
            <w:tcW w:w="2800" w:type="dxa"/>
            <w:tcBorders>
              <w:top w:val="nil"/>
              <w:left w:val="nil"/>
              <w:bottom w:val="single" w:sz="4" w:space="0" w:color="auto"/>
              <w:right w:val="single" w:sz="4" w:space="0" w:color="auto"/>
            </w:tcBorders>
            <w:shd w:val="clear" w:color="000000" w:fill="FFFFFF"/>
            <w:hideMark/>
          </w:tcPr>
          <w:p w14:paraId="27B4CB2F" w14:textId="77777777" w:rsidR="00E34D6C" w:rsidRDefault="00976C0E" w:rsidP="001C651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{{#FamilyTrustDirectorNamesList</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F549F8">
              <w:rPr>
                <w:rFonts w:ascii="Segoe UI Light" w:eastAsia="Times New Roman" w:hAnsi="Segoe UI Light" w:cs="Segoe UI Light"/>
                <w:lang w:val="en-US" w:eastAsia="en-AU"/>
              </w:rPr>
              <w:t>directorName</w:t>
            </w:r>
            <w:proofErr w:type="spellEnd"/>
            <w:r>
              <w:rPr>
                <w:rFonts w:ascii="Segoe UI Light" w:eastAsia="Times New Roman" w:hAnsi="Segoe UI Light" w:cs="Segoe UI Light"/>
                <w:lang w:eastAsia="en-AU"/>
              </w:rPr>
              <w:t>}}</w:t>
            </w:r>
          </w:p>
          <w:p w14:paraId="49A1C572" w14:textId="5EF63DFC" w:rsidR="00976C0E" w:rsidRPr="00486BBF" w:rsidRDefault="00976C0E" w:rsidP="00E34D6C">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FamilyTrustDirectorNamesList</w:t>
            </w:r>
            <w:proofErr w:type="spellEnd"/>
            <w:r>
              <w:rPr>
                <w:rFonts w:ascii="Segoe UI Light" w:eastAsia="Times New Roman" w:hAnsi="Segoe UI Light" w:cs="Segoe UI Light"/>
                <w:lang w:eastAsia="en-AU"/>
              </w:rPr>
              <w:t>}}</w:t>
            </w:r>
          </w:p>
        </w:tc>
      </w:tr>
      <w:tr w:rsidR="00976C0E" w:rsidRPr="00486BBF" w14:paraId="0DF32886" w14:textId="77777777" w:rsidTr="008D75EA">
        <w:trPr>
          <w:trHeight w:val="275"/>
        </w:trPr>
        <w:tc>
          <w:tcPr>
            <w:tcW w:w="6965"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2018CCF6" w14:textId="183DDF1A" w:rsidR="00976C0E" w:rsidRDefault="00976C0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{{#isFamilyTrustTrusteeTypeCorporate</w:t>
            </w:r>
            <w:proofErr w:type="gramStart"/>
            <w:r>
              <w:rPr>
                <w:rFonts w:ascii="Segoe UI Light" w:eastAsia="Times New Roman" w:hAnsi="Segoe UI Light" w:cs="Segoe UI Light"/>
                <w:lang w:eastAsia="en-AU"/>
              </w:rPr>
              <w:t>}}ACN</w:t>
            </w:r>
            <w:proofErr w:type="gramEnd"/>
            <w:r>
              <w:rPr>
                <w:rFonts w:ascii="Segoe UI Light" w:eastAsia="Times New Roman" w:hAnsi="Segoe UI Light" w:cs="Segoe UI Light"/>
                <w:lang w:eastAsia="en-AU"/>
              </w:rPr>
              <w:t xml:space="preserve"> </w:t>
            </w:r>
          </w:p>
        </w:tc>
        <w:tc>
          <w:tcPr>
            <w:tcW w:w="2800" w:type="dxa"/>
            <w:tcBorders>
              <w:top w:val="nil"/>
              <w:left w:val="nil"/>
              <w:bottom w:val="single" w:sz="4" w:space="0" w:color="auto"/>
              <w:right w:val="single" w:sz="4" w:space="0" w:color="auto"/>
            </w:tcBorders>
            <w:shd w:val="clear" w:color="000000" w:fill="FFFFFF"/>
          </w:tcPr>
          <w:p w14:paraId="727BAEF0" w14:textId="1EB61230" w:rsidR="00976C0E" w:rsidRPr="00486BBF" w:rsidRDefault="00976C0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FamilyTrustACN</w:t>
            </w:r>
            <w:proofErr w:type="spellEnd"/>
            <w:proofErr w:type="gramStart"/>
            <w:r>
              <w:rPr>
                <w:rFonts w:ascii="Segoe UI Light" w:eastAsia="Times New Roman" w:hAnsi="Segoe UI Light" w:cs="Segoe UI Light"/>
                <w:bCs/>
                <w:lang w:eastAsia="en-AU"/>
              </w:rPr>
              <w:t>}}</w:t>
            </w:r>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isFamilyTrustTrusteeTypeCorporate</w:t>
            </w:r>
            <w:proofErr w:type="spellEnd"/>
            <w:r>
              <w:rPr>
                <w:rFonts w:ascii="Segoe UI Light" w:eastAsia="Times New Roman" w:hAnsi="Segoe UI Light" w:cs="Segoe UI Light"/>
                <w:lang w:eastAsia="en-AU"/>
              </w:rPr>
              <w:t>}}</w:t>
            </w:r>
          </w:p>
        </w:tc>
      </w:tr>
      <w:tr w:rsidR="00976C0E" w:rsidRPr="00486BBF" w14:paraId="71618AC2" w14:textId="77777777" w:rsidTr="008D75EA">
        <w:trPr>
          <w:trHeight w:val="262"/>
        </w:trPr>
        <w:tc>
          <w:tcPr>
            <w:tcW w:w="6965"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44664F8E" w14:textId="18A4B8C6" w:rsidR="00976C0E" w:rsidRPr="00486BBF" w:rsidRDefault="00976C0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{{#isFamilyTrustTrusteeTypeCorporate</w:t>
            </w:r>
            <w:proofErr w:type="gramStart"/>
            <w:r>
              <w:rPr>
                <w:rFonts w:ascii="Segoe UI Light" w:eastAsia="Times New Roman" w:hAnsi="Segoe UI Light" w:cs="Segoe UI Light"/>
                <w:lang w:eastAsia="en-AU"/>
              </w:rPr>
              <w:t>}}</w:t>
            </w:r>
            <w:r w:rsidRPr="00486BBF">
              <w:rPr>
                <w:rFonts w:ascii="Segoe UI Light" w:eastAsia="Times New Roman" w:hAnsi="Segoe UI Light" w:cs="Segoe UI Light"/>
                <w:lang w:eastAsia="en-AU"/>
              </w:rPr>
              <w:t>Names</w:t>
            </w:r>
            <w:proofErr w:type="gramEnd"/>
            <w:r w:rsidRPr="00486BBF">
              <w:rPr>
                <w:rFonts w:ascii="Segoe UI Light" w:eastAsia="Times New Roman" w:hAnsi="Segoe UI Light" w:cs="Segoe UI Light"/>
                <w:lang w:eastAsia="en-AU"/>
              </w:rPr>
              <w:t xml:space="preserve"> of Directors </w:t>
            </w:r>
          </w:p>
        </w:tc>
        <w:tc>
          <w:tcPr>
            <w:tcW w:w="2800" w:type="dxa"/>
            <w:tcBorders>
              <w:top w:val="nil"/>
              <w:left w:val="nil"/>
              <w:bottom w:val="single" w:sz="4" w:space="0" w:color="auto"/>
              <w:right w:val="single" w:sz="4" w:space="0" w:color="auto"/>
            </w:tcBorders>
            <w:shd w:val="clear" w:color="000000" w:fill="FFFFFF"/>
            <w:vAlign w:val="bottom"/>
            <w:hideMark/>
          </w:tcPr>
          <w:p w14:paraId="36FBB528" w14:textId="02ED9854" w:rsidR="00976C0E" w:rsidRPr="00486BBF" w:rsidRDefault="00976C0E" w:rsidP="006A7D0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FamilyTrust</w:t>
            </w:r>
            <w:r w:rsidR="006A7D07">
              <w:rPr>
                <w:rFonts w:ascii="Segoe UI Light" w:eastAsia="Times New Roman" w:hAnsi="Segoe UI Light" w:cs="Segoe UI Light"/>
                <w:lang w:eastAsia="en-AU"/>
              </w:rPr>
              <w:t>T</w:t>
            </w:r>
            <w:r w:rsidR="006A7D07" w:rsidRPr="006A7D07">
              <w:rPr>
                <w:rFonts w:ascii="Segoe UI Light" w:eastAsia="Times New Roman" w:hAnsi="Segoe UI Light" w:cs="Segoe UI Light"/>
                <w:lang w:eastAsia="en-AU"/>
              </w:rPr>
              <w:t>rusteeName</w:t>
            </w:r>
            <w:proofErr w:type="spellEnd"/>
            <w:proofErr w:type="gramStart"/>
            <w:r w:rsidRPr="006B143A">
              <w:rPr>
                <w:rFonts w:ascii="Segoe UI Light" w:eastAsia="Times New Roman" w:hAnsi="Segoe UI Light" w:cs="Segoe UI Light"/>
                <w:lang w:eastAsia="en-AU"/>
              </w:rPr>
              <w:t>}</w:t>
            </w:r>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00BA4E02">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isFamilyTrustTrusteeTypeCorporate</w:t>
            </w:r>
            <w:proofErr w:type="spellEnd"/>
            <w:r>
              <w:rPr>
                <w:rFonts w:ascii="Segoe UI Light" w:eastAsia="Times New Roman" w:hAnsi="Segoe UI Light" w:cs="Segoe UI Light"/>
                <w:lang w:eastAsia="en-AU"/>
              </w:rPr>
              <w:t>}}</w:t>
            </w:r>
          </w:p>
        </w:tc>
      </w:tr>
      <w:tr w:rsidR="00976C0E" w:rsidRPr="00486BBF" w14:paraId="27163ACA" w14:textId="77777777" w:rsidTr="008D75EA">
        <w:trPr>
          <w:trHeight w:val="249"/>
        </w:trPr>
        <w:tc>
          <w:tcPr>
            <w:tcW w:w="6965"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46151C67" w14:textId="77777777" w:rsidR="00976C0E" w:rsidRPr="00486BBF" w:rsidRDefault="00976C0E" w:rsidP="00AD5ACD">
            <w:pPr>
              <w:spacing w:line="240" w:lineRule="auto"/>
              <w:rPr>
                <w:rFonts w:ascii="Segoe UI Light" w:eastAsia="Times New Roman" w:hAnsi="Segoe UI Light" w:cs="Segoe UI Light"/>
                <w:lang w:eastAsia="en-AU"/>
              </w:rPr>
            </w:pPr>
            <w:r w:rsidRPr="00486BBF">
              <w:rPr>
                <w:rFonts w:ascii="Segoe UI Light" w:eastAsia="Times New Roman" w:hAnsi="Segoe UI Light" w:cs="Segoe UI Light"/>
                <w:lang w:eastAsia="en-AU"/>
              </w:rPr>
              <w:t xml:space="preserve">Name of Accountant </w:t>
            </w:r>
          </w:p>
        </w:tc>
        <w:tc>
          <w:tcPr>
            <w:tcW w:w="2800" w:type="dxa"/>
            <w:tcBorders>
              <w:top w:val="nil"/>
              <w:left w:val="nil"/>
              <w:bottom w:val="single" w:sz="4" w:space="0" w:color="auto"/>
              <w:right w:val="single" w:sz="4" w:space="0" w:color="auto"/>
            </w:tcBorders>
            <w:shd w:val="clear" w:color="000000" w:fill="FFFFFF"/>
            <w:vAlign w:val="bottom"/>
            <w:hideMark/>
          </w:tcPr>
          <w:p w14:paraId="32EF72DC" w14:textId="53479D1D" w:rsidR="00976C0E" w:rsidRPr="00486BBF" w:rsidRDefault="00976C0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bCs/>
                <w:lang w:eastAsia="en-AU"/>
              </w:rPr>
              <w:t>FamilyTrustNameOfAccountant</w:t>
            </w:r>
            <w:proofErr w:type="spellEnd"/>
            <w:r>
              <w:rPr>
                <w:rFonts w:ascii="Segoe UI Light" w:eastAsia="Times New Roman" w:hAnsi="Segoe UI Light" w:cs="Segoe UI Light"/>
                <w:lang w:eastAsia="en-AU"/>
              </w:rPr>
              <w:t>}}</w:t>
            </w:r>
          </w:p>
        </w:tc>
      </w:tr>
    </w:tbl>
    <w:p w14:paraId="36136B04" w14:textId="77777777" w:rsidR="00D57582" w:rsidRDefault="00D57582" w:rsidP="00D57582">
      <w:pPr>
        <w:pStyle w:val="Heading1"/>
        <w:jc w:val="both"/>
        <w:rPr>
          <w:rFonts w:ascii="Segoe UI Light" w:hAnsi="Segoe UI Light" w:cs="Segoe UI Light"/>
          <w:b/>
          <w:bCs w:val="0"/>
          <w:color w:val="0066CC"/>
          <w:sz w:val="24"/>
          <w:szCs w:val="24"/>
        </w:rPr>
      </w:pPr>
      <w:r>
        <w:rPr>
          <w:rFonts w:ascii="Segoe UI Light" w:hAnsi="Segoe UI Light" w:cs="Segoe UI Light"/>
          <w:b/>
          <w:bCs w:val="0"/>
          <w:color w:val="0066CC"/>
          <w:sz w:val="24"/>
          <w:szCs w:val="24"/>
        </w:rPr>
        <w:t xml:space="preserve">NET ASSETS  </w:t>
      </w:r>
    </w:p>
    <w:tbl>
      <w:tblPr>
        <w:tblW w:w="10291" w:type="dxa"/>
        <w:tblLook w:val="04A0" w:firstRow="1" w:lastRow="0" w:firstColumn="1" w:lastColumn="0" w:noHBand="0" w:noVBand="1"/>
      </w:tblPr>
      <w:tblGrid>
        <w:gridCol w:w="6614"/>
        <w:gridCol w:w="3677"/>
      </w:tblGrid>
      <w:tr w:rsidR="00D57582" w:rsidRPr="008D4407" w14:paraId="1620D7F1" w14:textId="77777777" w:rsidTr="00D57582">
        <w:trPr>
          <w:trHeight w:val="253"/>
        </w:trPr>
        <w:tc>
          <w:tcPr>
            <w:tcW w:w="6614" w:type="dxa"/>
            <w:tcBorders>
              <w:top w:val="single" w:sz="8" w:space="0" w:color="AEAAAA"/>
              <w:left w:val="single" w:sz="8" w:space="0" w:color="AEAAAA"/>
              <w:bottom w:val="single" w:sz="8" w:space="0" w:color="AEAAAA"/>
              <w:right w:val="single" w:sz="8" w:space="0" w:color="AEAAAA"/>
            </w:tcBorders>
            <w:shd w:val="clear" w:color="000000" w:fill="004E99"/>
            <w:vAlign w:val="center"/>
            <w:hideMark/>
          </w:tcPr>
          <w:p w14:paraId="21FD4269" w14:textId="77777777" w:rsidR="00D57582" w:rsidRPr="008D4407" w:rsidRDefault="00D57582" w:rsidP="00AD5ACD">
            <w:pPr>
              <w:suppressAutoHyphens w:val="0"/>
              <w:spacing w:line="240" w:lineRule="auto"/>
              <w:rPr>
                <w:rFonts w:ascii="Segoe UI Light" w:eastAsia="Times New Roman" w:hAnsi="Segoe UI Light" w:cs="Segoe UI Light"/>
                <w:b/>
                <w:bCs/>
                <w:color w:val="FFFFFF"/>
                <w:lang w:eastAsia="en-AU"/>
              </w:rPr>
            </w:pPr>
            <w:r w:rsidRPr="008D4407">
              <w:rPr>
                <w:rFonts w:ascii="Segoe UI Light" w:eastAsia="Times New Roman" w:hAnsi="Segoe UI Light" w:cs="Segoe UI Light"/>
                <w:b/>
                <w:bCs/>
                <w:color w:val="FFFFFF"/>
                <w:lang w:eastAsia="en-AU"/>
              </w:rPr>
              <w:t xml:space="preserve">John Smith </w:t>
            </w:r>
            <w:r>
              <w:rPr>
                <w:rFonts w:ascii="Segoe UI Light" w:eastAsia="Times New Roman" w:hAnsi="Segoe UI Light" w:cs="Segoe UI Light"/>
                <w:b/>
                <w:bCs/>
                <w:color w:val="FFFFFF"/>
                <w:lang w:eastAsia="en-AU"/>
              </w:rPr>
              <w:t xml:space="preserve">Investment Trust </w:t>
            </w:r>
            <w:r w:rsidRPr="008D4407">
              <w:rPr>
                <w:rFonts w:ascii="Segoe UI Light" w:eastAsia="Times New Roman" w:hAnsi="Segoe UI Light" w:cs="Segoe UI Light"/>
                <w:b/>
                <w:bCs/>
                <w:color w:val="FFFFFF"/>
                <w:lang w:eastAsia="en-AU"/>
              </w:rPr>
              <w:t xml:space="preserve"> </w:t>
            </w:r>
          </w:p>
        </w:tc>
        <w:tc>
          <w:tcPr>
            <w:tcW w:w="3677" w:type="dxa"/>
            <w:tcBorders>
              <w:top w:val="single" w:sz="8" w:space="0" w:color="AEAAAA"/>
              <w:left w:val="nil"/>
              <w:bottom w:val="single" w:sz="8" w:space="0" w:color="AEAAAA"/>
              <w:right w:val="nil"/>
            </w:tcBorders>
            <w:shd w:val="clear" w:color="000000" w:fill="004E99"/>
            <w:vAlign w:val="center"/>
            <w:hideMark/>
          </w:tcPr>
          <w:p w14:paraId="0BE97457" w14:textId="77777777" w:rsidR="00D57582" w:rsidRPr="008D4407" w:rsidRDefault="00D57582" w:rsidP="00AD5ACD">
            <w:pPr>
              <w:suppressAutoHyphens w:val="0"/>
              <w:spacing w:line="240" w:lineRule="auto"/>
              <w:rPr>
                <w:rFonts w:ascii="Segoe UI Light" w:eastAsia="Times New Roman" w:hAnsi="Segoe UI Light" w:cs="Segoe UI Light"/>
                <w:b/>
                <w:bCs/>
                <w:color w:val="FFFFFF"/>
                <w:lang w:eastAsia="en-AU"/>
              </w:rPr>
            </w:pPr>
            <w:r w:rsidRPr="008D4407">
              <w:rPr>
                <w:rFonts w:ascii="Segoe UI Light" w:eastAsia="Times New Roman" w:hAnsi="Segoe UI Light" w:cs="Segoe UI Light"/>
                <w:b/>
                <w:bCs/>
                <w:color w:val="FFFFFF"/>
                <w:lang w:eastAsia="en-AU"/>
              </w:rPr>
              <w:t> </w:t>
            </w:r>
          </w:p>
        </w:tc>
      </w:tr>
      <w:tr w:rsidR="00D57582" w:rsidRPr="008D4407" w14:paraId="629AD045" w14:textId="77777777" w:rsidTr="00D57582">
        <w:trPr>
          <w:trHeight w:val="253"/>
        </w:trPr>
        <w:tc>
          <w:tcPr>
            <w:tcW w:w="6614"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05090415" w14:textId="77777777" w:rsidR="00D57582" w:rsidRPr="008D4407" w:rsidRDefault="00D57582" w:rsidP="00AD5ACD">
            <w:pPr>
              <w:suppressAutoHyphens w:val="0"/>
              <w:spacing w:line="240" w:lineRule="auto"/>
              <w:rPr>
                <w:rFonts w:ascii="Segoe UI Light" w:eastAsia="Times New Roman" w:hAnsi="Segoe UI Light" w:cs="Segoe UI Light"/>
                <w:b/>
                <w:bCs/>
                <w:lang w:eastAsia="en-AU"/>
              </w:rPr>
            </w:pPr>
            <w:r w:rsidRPr="008D4407">
              <w:rPr>
                <w:rFonts w:ascii="Segoe UI Light" w:eastAsia="Times New Roman" w:hAnsi="Segoe UI Light" w:cs="Segoe UI Light"/>
                <w:b/>
                <w:bCs/>
                <w:lang w:eastAsia="en-AU"/>
              </w:rPr>
              <w:t>Assets</w:t>
            </w:r>
          </w:p>
        </w:tc>
        <w:tc>
          <w:tcPr>
            <w:tcW w:w="3677" w:type="dxa"/>
            <w:tcBorders>
              <w:top w:val="single" w:sz="8" w:space="0" w:color="AEAAAA"/>
              <w:left w:val="nil"/>
              <w:bottom w:val="single" w:sz="8" w:space="0" w:color="AEAAAA"/>
              <w:right w:val="single" w:sz="8" w:space="0" w:color="AEAAAA"/>
            </w:tcBorders>
            <w:shd w:val="clear" w:color="000000" w:fill="E6E6E6"/>
            <w:vAlign w:val="center"/>
            <w:hideMark/>
          </w:tcPr>
          <w:p w14:paraId="45EE50B3" w14:textId="77777777" w:rsidR="00D57582" w:rsidRPr="008D4407" w:rsidRDefault="00D57582" w:rsidP="00AD5ACD">
            <w:pPr>
              <w:suppressAutoHyphens w:val="0"/>
              <w:spacing w:line="240" w:lineRule="auto"/>
              <w:rPr>
                <w:rFonts w:ascii="Segoe UI Light" w:eastAsia="Times New Roman" w:hAnsi="Segoe UI Light" w:cs="Segoe UI Light"/>
                <w:b/>
                <w:bCs/>
                <w:lang w:eastAsia="en-AU"/>
              </w:rPr>
            </w:pPr>
            <w:r w:rsidRPr="008D4407">
              <w:rPr>
                <w:rFonts w:ascii="Segoe UI Light" w:eastAsia="Times New Roman" w:hAnsi="Segoe UI Light" w:cs="Segoe UI Light"/>
                <w:b/>
                <w:bCs/>
                <w:lang w:eastAsia="en-AU"/>
              </w:rPr>
              <w:t>$</w:t>
            </w:r>
          </w:p>
        </w:tc>
      </w:tr>
      <w:tr w:rsidR="00D57582" w:rsidRPr="008D4407" w14:paraId="0FEF8075" w14:textId="77777777" w:rsidTr="008D75EA">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6834E0D3" w14:textId="77777777"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Bank Accounts</w:t>
            </w:r>
          </w:p>
        </w:tc>
        <w:tc>
          <w:tcPr>
            <w:tcW w:w="3677" w:type="dxa"/>
            <w:tcBorders>
              <w:top w:val="single" w:sz="8" w:space="0" w:color="AEAAAA"/>
              <w:left w:val="nil"/>
              <w:bottom w:val="single" w:sz="8" w:space="0" w:color="AEAAAA"/>
              <w:right w:val="single" w:sz="8" w:space="0" w:color="AEAAAA"/>
            </w:tcBorders>
            <w:vAlign w:val="center"/>
            <w:hideMark/>
          </w:tcPr>
          <w:p w14:paraId="4FA1DEDC" w14:textId="0C2FFFDB" w:rsidR="00D57582" w:rsidRPr="008D4407" w:rsidRDefault="00D57582" w:rsidP="00D5758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FamilyTrustBankCurrentBalance</w:t>
            </w:r>
            <w:proofErr w:type="spellEnd"/>
            <w:r>
              <w:rPr>
                <w:rFonts w:ascii="Segoe UI Light" w:eastAsia="Times New Roman" w:hAnsi="Segoe UI Light" w:cs="Segoe UI Light"/>
                <w:lang w:eastAsia="en-AU"/>
              </w:rPr>
              <w:t>}}</w:t>
            </w:r>
          </w:p>
        </w:tc>
      </w:tr>
      <w:tr w:rsidR="00D57582" w:rsidRPr="008D4407" w14:paraId="13B84202" w14:textId="77777777" w:rsidTr="008D75EA">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721FB682" w14:textId="77777777"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lastRenderedPageBreak/>
              <w:t>Term Deposits</w:t>
            </w:r>
          </w:p>
        </w:tc>
        <w:tc>
          <w:tcPr>
            <w:tcW w:w="3677" w:type="dxa"/>
            <w:tcBorders>
              <w:top w:val="single" w:sz="8" w:space="0" w:color="AEAAAA"/>
              <w:left w:val="nil"/>
              <w:bottom w:val="single" w:sz="8" w:space="0" w:color="AEAAAA"/>
              <w:right w:val="single" w:sz="8" w:space="0" w:color="AEAAAA"/>
            </w:tcBorders>
            <w:vAlign w:val="center"/>
            <w:hideMark/>
          </w:tcPr>
          <w:p w14:paraId="45A9874C" w14:textId="4B33D1D7" w:rsidR="00D57582" w:rsidRPr="008D4407" w:rsidRDefault="00D57582" w:rsidP="00D5758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FamilyTrustTermCurrentBalance</w:t>
            </w:r>
            <w:proofErr w:type="spellEnd"/>
            <w:r>
              <w:rPr>
                <w:rFonts w:ascii="Segoe UI Light" w:eastAsia="Times New Roman" w:hAnsi="Segoe UI Light" w:cs="Segoe UI Light"/>
                <w:lang w:eastAsia="en-AU"/>
              </w:rPr>
              <w:t>}}</w:t>
            </w:r>
          </w:p>
        </w:tc>
      </w:tr>
      <w:tr w:rsidR="00D57582" w:rsidRPr="008D4407" w14:paraId="30868C69" w14:textId="77777777" w:rsidTr="008D75EA">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1EC90093" w14:textId="77777777"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Australian Shares/ETFs</w:t>
            </w:r>
          </w:p>
        </w:tc>
        <w:tc>
          <w:tcPr>
            <w:tcW w:w="3677" w:type="dxa"/>
            <w:tcBorders>
              <w:top w:val="single" w:sz="8" w:space="0" w:color="AEAAAA"/>
              <w:left w:val="nil"/>
              <w:bottom w:val="single" w:sz="8" w:space="0" w:color="AEAAAA"/>
              <w:right w:val="single" w:sz="8" w:space="0" w:color="AEAAAA"/>
            </w:tcBorders>
            <w:vAlign w:val="center"/>
            <w:hideMark/>
          </w:tcPr>
          <w:p w14:paraId="2027C392" w14:textId="711BDC85" w:rsidR="00D57582" w:rsidRPr="008D4407" w:rsidRDefault="00D57582" w:rsidP="00D5758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FamilyTrustAustralianCurrentBalance</w:t>
            </w:r>
            <w:proofErr w:type="spellEnd"/>
            <w:r>
              <w:rPr>
                <w:rFonts w:ascii="Segoe UI Light" w:eastAsia="Times New Roman" w:hAnsi="Segoe UI Light" w:cs="Segoe UI Light"/>
                <w:lang w:eastAsia="en-AU"/>
              </w:rPr>
              <w:t>}}</w:t>
            </w:r>
          </w:p>
        </w:tc>
      </w:tr>
      <w:tr w:rsidR="00D57582" w:rsidRPr="008D4407" w14:paraId="4275FE31" w14:textId="77777777" w:rsidTr="008D75EA">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34C55FDA" w14:textId="77777777"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Platform Investments</w:t>
            </w:r>
          </w:p>
        </w:tc>
        <w:tc>
          <w:tcPr>
            <w:tcW w:w="3677" w:type="dxa"/>
            <w:tcBorders>
              <w:top w:val="single" w:sz="8" w:space="0" w:color="AEAAAA"/>
              <w:left w:val="nil"/>
              <w:bottom w:val="single" w:sz="8" w:space="0" w:color="AEAAAA"/>
              <w:right w:val="single" w:sz="8" w:space="0" w:color="AEAAAA"/>
            </w:tcBorders>
            <w:vAlign w:val="center"/>
            <w:hideMark/>
          </w:tcPr>
          <w:p w14:paraId="12FB0185" w14:textId="283BEF4F" w:rsidR="00D57582" w:rsidRPr="008D4407" w:rsidRDefault="00D57582" w:rsidP="00D5758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FamilyTrustPlatfromCurrentBalance</w:t>
            </w:r>
            <w:proofErr w:type="spellEnd"/>
            <w:r>
              <w:rPr>
                <w:rFonts w:ascii="Segoe UI Light" w:eastAsia="Times New Roman" w:hAnsi="Segoe UI Light" w:cs="Segoe UI Light"/>
                <w:lang w:eastAsia="en-AU"/>
              </w:rPr>
              <w:t>}}</w:t>
            </w:r>
          </w:p>
        </w:tc>
      </w:tr>
      <w:tr w:rsidR="00D57582" w:rsidRPr="008D4407" w14:paraId="3C784BF2" w14:textId="77777777" w:rsidTr="008D75EA">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43A58474" w14:textId="77777777"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Other Investments</w:t>
            </w:r>
          </w:p>
        </w:tc>
        <w:tc>
          <w:tcPr>
            <w:tcW w:w="3677" w:type="dxa"/>
            <w:tcBorders>
              <w:top w:val="single" w:sz="8" w:space="0" w:color="AEAAAA"/>
              <w:left w:val="nil"/>
              <w:bottom w:val="single" w:sz="8" w:space="0" w:color="AEAAAA"/>
              <w:right w:val="single" w:sz="8" w:space="0" w:color="AEAAAA"/>
            </w:tcBorders>
            <w:vAlign w:val="center"/>
            <w:hideMark/>
          </w:tcPr>
          <w:p w14:paraId="3FD72A23" w14:textId="592D5150" w:rsidR="00D57582" w:rsidRPr="008D4407" w:rsidRDefault="00D57582" w:rsidP="00D5758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FamilyTrustOtherCurrentBalance</w:t>
            </w:r>
            <w:proofErr w:type="spellEnd"/>
            <w:r>
              <w:rPr>
                <w:rFonts w:ascii="Segoe UI Light" w:eastAsia="Times New Roman" w:hAnsi="Segoe UI Light" w:cs="Segoe UI Light"/>
                <w:lang w:eastAsia="en-AU"/>
              </w:rPr>
              <w:t>}}</w:t>
            </w:r>
          </w:p>
        </w:tc>
      </w:tr>
      <w:tr w:rsidR="00D57582" w:rsidRPr="008D4407" w14:paraId="532ED8FC" w14:textId="77777777" w:rsidTr="008D75EA">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6E064479" w14:textId="77777777"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Investment Property (Address and Postcode</w:t>
            </w:r>
          </w:p>
        </w:tc>
        <w:tc>
          <w:tcPr>
            <w:tcW w:w="3677" w:type="dxa"/>
            <w:tcBorders>
              <w:top w:val="single" w:sz="8" w:space="0" w:color="AEAAAA"/>
              <w:left w:val="nil"/>
              <w:bottom w:val="single" w:sz="8" w:space="0" w:color="AEAAAA"/>
              <w:right w:val="single" w:sz="8" w:space="0" w:color="AEAAAA"/>
            </w:tcBorders>
            <w:vAlign w:val="center"/>
            <w:hideMark/>
          </w:tcPr>
          <w:p w14:paraId="017DD3B1" w14:textId="47A95A48" w:rsidR="00D57582" w:rsidRPr="008D4407" w:rsidRDefault="00D57582" w:rsidP="00D5758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{{FamilyTrustInvestmentCurrentBalance1}}</w:t>
            </w:r>
          </w:p>
        </w:tc>
      </w:tr>
      <w:tr w:rsidR="00D57582" w:rsidRPr="008D4407" w14:paraId="586F4E9C" w14:textId="77777777" w:rsidTr="008D75EA">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4747116A" w14:textId="77777777"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Investment Property (Address and Postcode</w:t>
            </w:r>
          </w:p>
        </w:tc>
        <w:tc>
          <w:tcPr>
            <w:tcW w:w="3677" w:type="dxa"/>
            <w:tcBorders>
              <w:top w:val="single" w:sz="8" w:space="0" w:color="AEAAAA"/>
              <w:left w:val="nil"/>
              <w:bottom w:val="single" w:sz="8" w:space="0" w:color="AEAAAA"/>
              <w:right w:val="single" w:sz="8" w:space="0" w:color="AEAAAA"/>
            </w:tcBorders>
            <w:hideMark/>
          </w:tcPr>
          <w:p w14:paraId="0C73FAF5" w14:textId="1FB4081D" w:rsidR="00D57582" w:rsidRPr="008D4407" w:rsidRDefault="00D57582" w:rsidP="00D57582">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w:t>
            </w:r>
            <w:r>
              <w:rPr>
                <w:rFonts w:ascii="Segoe UI Light" w:eastAsia="Times New Roman" w:hAnsi="Segoe UI Light" w:cs="Segoe UI Light"/>
                <w:lang w:eastAsia="en-AU"/>
              </w:rPr>
              <w:t>FamilyTrust</w:t>
            </w:r>
            <w:r w:rsidRPr="00700190">
              <w:rPr>
                <w:rFonts w:ascii="Segoe UI Light" w:eastAsia="Times New Roman" w:hAnsi="Segoe UI Light" w:cs="Segoe UI Light"/>
                <w:lang w:eastAsia="en-AU"/>
              </w:rPr>
              <w:t>InvestmentCurrentBalance</w:t>
            </w:r>
            <w:r>
              <w:rPr>
                <w:rFonts w:ascii="Segoe UI Light" w:eastAsia="Times New Roman" w:hAnsi="Segoe UI Light" w:cs="Segoe UI Light"/>
                <w:lang w:eastAsia="en-AU"/>
              </w:rPr>
              <w:t>2</w:t>
            </w:r>
            <w:r w:rsidRPr="00700190">
              <w:rPr>
                <w:rFonts w:ascii="Segoe UI Light" w:eastAsia="Times New Roman" w:hAnsi="Segoe UI Light" w:cs="Segoe UI Light"/>
                <w:lang w:eastAsia="en-AU"/>
              </w:rPr>
              <w:t>}}</w:t>
            </w:r>
          </w:p>
        </w:tc>
      </w:tr>
      <w:tr w:rsidR="00D57582" w:rsidRPr="008D4407" w14:paraId="331E5313" w14:textId="77777777" w:rsidTr="008D75EA">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4127AD0F" w14:textId="77777777"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Investment Property (Address and Postcode</w:t>
            </w:r>
          </w:p>
        </w:tc>
        <w:tc>
          <w:tcPr>
            <w:tcW w:w="3677" w:type="dxa"/>
            <w:tcBorders>
              <w:top w:val="single" w:sz="8" w:space="0" w:color="AEAAAA"/>
              <w:left w:val="nil"/>
              <w:bottom w:val="single" w:sz="8" w:space="0" w:color="AEAAAA"/>
              <w:right w:val="single" w:sz="8" w:space="0" w:color="AEAAAA"/>
            </w:tcBorders>
            <w:hideMark/>
          </w:tcPr>
          <w:p w14:paraId="2A26F1FD" w14:textId="5E552755" w:rsidR="00D57582" w:rsidRPr="008D4407" w:rsidRDefault="00D57582" w:rsidP="00D57582">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w:t>
            </w:r>
            <w:r>
              <w:rPr>
                <w:rFonts w:ascii="Segoe UI Light" w:eastAsia="Times New Roman" w:hAnsi="Segoe UI Light" w:cs="Segoe UI Light"/>
                <w:lang w:eastAsia="en-AU"/>
              </w:rPr>
              <w:t>FamilyTrust</w:t>
            </w:r>
            <w:r w:rsidRPr="00700190">
              <w:rPr>
                <w:rFonts w:ascii="Segoe UI Light" w:eastAsia="Times New Roman" w:hAnsi="Segoe UI Light" w:cs="Segoe UI Light"/>
                <w:lang w:eastAsia="en-AU"/>
              </w:rPr>
              <w:t>InvestmentCurrentBalance</w:t>
            </w:r>
            <w:r>
              <w:rPr>
                <w:rFonts w:ascii="Segoe UI Light" w:eastAsia="Times New Roman" w:hAnsi="Segoe UI Light" w:cs="Segoe UI Light"/>
                <w:lang w:eastAsia="en-AU"/>
              </w:rPr>
              <w:t>3</w:t>
            </w:r>
            <w:r w:rsidRPr="00700190">
              <w:rPr>
                <w:rFonts w:ascii="Segoe UI Light" w:eastAsia="Times New Roman" w:hAnsi="Segoe UI Light" w:cs="Segoe UI Light"/>
                <w:lang w:eastAsia="en-AU"/>
              </w:rPr>
              <w:t>}}</w:t>
            </w:r>
          </w:p>
        </w:tc>
      </w:tr>
      <w:tr w:rsidR="00D57582" w:rsidRPr="008D4407" w14:paraId="795885A2" w14:textId="77777777" w:rsidTr="008D75EA">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2D65C36A" w14:textId="77777777"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Investment Property (Address and Postcode</w:t>
            </w:r>
          </w:p>
        </w:tc>
        <w:tc>
          <w:tcPr>
            <w:tcW w:w="3677" w:type="dxa"/>
            <w:tcBorders>
              <w:top w:val="single" w:sz="8" w:space="0" w:color="AEAAAA"/>
              <w:left w:val="nil"/>
              <w:bottom w:val="single" w:sz="8" w:space="0" w:color="AEAAAA"/>
              <w:right w:val="single" w:sz="8" w:space="0" w:color="AEAAAA"/>
            </w:tcBorders>
            <w:hideMark/>
          </w:tcPr>
          <w:p w14:paraId="3406863C" w14:textId="6A29973B" w:rsidR="00D57582" w:rsidRPr="008D4407" w:rsidRDefault="00D57582" w:rsidP="00D57582">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w:t>
            </w:r>
            <w:r>
              <w:rPr>
                <w:rFonts w:ascii="Segoe UI Light" w:eastAsia="Times New Roman" w:hAnsi="Segoe UI Light" w:cs="Segoe UI Light"/>
                <w:lang w:eastAsia="en-AU"/>
              </w:rPr>
              <w:t>FamilyTrust</w:t>
            </w:r>
            <w:r w:rsidRPr="00700190">
              <w:rPr>
                <w:rFonts w:ascii="Segoe UI Light" w:eastAsia="Times New Roman" w:hAnsi="Segoe UI Light" w:cs="Segoe UI Light"/>
                <w:lang w:eastAsia="en-AU"/>
              </w:rPr>
              <w:t>InvestmentCurrentBalance</w:t>
            </w:r>
            <w:r>
              <w:rPr>
                <w:rFonts w:ascii="Segoe UI Light" w:eastAsia="Times New Roman" w:hAnsi="Segoe UI Light" w:cs="Segoe UI Light"/>
                <w:lang w:eastAsia="en-AU"/>
              </w:rPr>
              <w:t>4</w:t>
            </w:r>
            <w:r w:rsidRPr="00700190">
              <w:rPr>
                <w:rFonts w:ascii="Segoe UI Light" w:eastAsia="Times New Roman" w:hAnsi="Segoe UI Light" w:cs="Segoe UI Light"/>
                <w:lang w:eastAsia="en-AU"/>
              </w:rPr>
              <w:t>}}</w:t>
            </w:r>
          </w:p>
        </w:tc>
      </w:tr>
      <w:tr w:rsidR="00D57582" w:rsidRPr="008D4407" w14:paraId="26ADEF87" w14:textId="77777777" w:rsidTr="008D75EA">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540B8FE3" w14:textId="77777777"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Investment Property (Address and Postcode</w:t>
            </w:r>
          </w:p>
        </w:tc>
        <w:tc>
          <w:tcPr>
            <w:tcW w:w="3677" w:type="dxa"/>
            <w:tcBorders>
              <w:top w:val="single" w:sz="8" w:space="0" w:color="AEAAAA"/>
              <w:left w:val="nil"/>
              <w:bottom w:val="single" w:sz="8" w:space="0" w:color="AEAAAA"/>
              <w:right w:val="single" w:sz="8" w:space="0" w:color="AEAAAA"/>
            </w:tcBorders>
            <w:hideMark/>
          </w:tcPr>
          <w:p w14:paraId="5A9BD101" w14:textId="27587A6D" w:rsidR="00D57582" w:rsidRPr="008D4407" w:rsidRDefault="00D57582" w:rsidP="00D57582">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w:t>
            </w:r>
            <w:r>
              <w:rPr>
                <w:rFonts w:ascii="Segoe UI Light" w:eastAsia="Times New Roman" w:hAnsi="Segoe UI Light" w:cs="Segoe UI Light"/>
                <w:lang w:eastAsia="en-AU"/>
              </w:rPr>
              <w:t>FamilyTrust</w:t>
            </w:r>
            <w:r w:rsidRPr="00700190">
              <w:rPr>
                <w:rFonts w:ascii="Segoe UI Light" w:eastAsia="Times New Roman" w:hAnsi="Segoe UI Light" w:cs="Segoe UI Light"/>
                <w:lang w:eastAsia="en-AU"/>
              </w:rPr>
              <w:t>InvestmentCurrentBalance</w:t>
            </w:r>
            <w:r>
              <w:rPr>
                <w:rFonts w:ascii="Segoe UI Light" w:eastAsia="Times New Roman" w:hAnsi="Segoe UI Light" w:cs="Segoe UI Light"/>
                <w:lang w:eastAsia="en-AU"/>
              </w:rPr>
              <w:t>5</w:t>
            </w:r>
            <w:r w:rsidRPr="00700190">
              <w:rPr>
                <w:rFonts w:ascii="Segoe UI Light" w:eastAsia="Times New Roman" w:hAnsi="Segoe UI Light" w:cs="Segoe UI Light"/>
                <w:lang w:eastAsia="en-AU"/>
              </w:rPr>
              <w:t>}}</w:t>
            </w:r>
          </w:p>
        </w:tc>
      </w:tr>
      <w:tr w:rsidR="00D57582" w:rsidRPr="008D4407" w14:paraId="50FD33E7" w14:textId="77777777" w:rsidTr="00D57582">
        <w:trPr>
          <w:trHeight w:val="253"/>
        </w:trPr>
        <w:tc>
          <w:tcPr>
            <w:tcW w:w="6614"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79CAD18D" w14:textId="77777777" w:rsidR="00D57582" w:rsidRPr="008D4407" w:rsidRDefault="00D57582" w:rsidP="00AD5ACD">
            <w:pPr>
              <w:suppressAutoHyphens w:val="0"/>
              <w:spacing w:line="240" w:lineRule="auto"/>
              <w:rPr>
                <w:rFonts w:ascii="Segoe UI Light" w:eastAsia="Times New Roman" w:hAnsi="Segoe UI Light" w:cs="Segoe UI Light"/>
                <w:b/>
                <w:bCs/>
                <w:lang w:eastAsia="en-AU"/>
              </w:rPr>
            </w:pPr>
            <w:r w:rsidRPr="008D4407">
              <w:rPr>
                <w:rFonts w:ascii="Segoe UI Light" w:eastAsia="Times New Roman" w:hAnsi="Segoe UI Light" w:cs="Segoe UI Light"/>
                <w:b/>
                <w:bCs/>
                <w:lang w:eastAsia="en-AU"/>
              </w:rPr>
              <w:t>Total Investment Asset</w:t>
            </w:r>
          </w:p>
        </w:tc>
        <w:tc>
          <w:tcPr>
            <w:tcW w:w="3677" w:type="dxa"/>
            <w:tcBorders>
              <w:top w:val="single" w:sz="8" w:space="0" w:color="AEAAAA"/>
              <w:left w:val="nil"/>
              <w:bottom w:val="single" w:sz="8" w:space="0" w:color="AEAAAA"/>
              <w:right w:val="single" w:sz="8" w:space="0" w:color="AEAAAA"/>
            </w:tcBorders>
            <w:shd w:val="clear" w:color="000000" w:fill="E6E6E6"/>
            <w:vAlign w:val="center"/>
            <w:hideMark/>
          </w:tcPr>
          <w:p w14:paraId="74D6014F" w14:textId="2372B387" w:rsidR="00D57582" w:rsidRPr="00D57582" w:rsidRDefault="00D57582" w:rsidP="00AD5ACD">
            <w:pPr>
              <w:suppressAutoHyphens w:val="0"/>
              <w:spacing w:line="240" w:lineRule="auto"/>
              <w:rPr>
                <w:rFonts w:ascii="Segoe UI Light" w:eastAsia="Times New Roman" w:hAnsi="Segoe UI Light" w:cs="Segoe UI Light"/>
                <w:b/>
                <w:bCs/>
                <w:lang w:eastAsia="en-AU"/>
              </w:rPr>
            </w:pPr>
            <w:r w:rsidRPr="00D57582">
              <w:rPr>
                <w:rFonts w:ascii="Segoe UI Light" w:eastAsia="Times New Roman" w:hAnsi="Segoe UI Light" w:cs="Segoe UI Light"/>
                <w:b/>
                <w:bCs/>
                <w:lang w:eastAsia="en-AU"/>
              </w:rPr>
              <w:t>{{</w:t>
            </w:r>
            <w:proofErr w:type="spellStart"/>
            <w:r w:rsidRPr="00D57582">
              <w:rPr>
                <w:rFonts w:ascii="Segoe UI Light" w:eastAsia="Times New Roman" w:hAnsi="Segoe UI Light" w:cs="Segoe UI Light"/>
                <w:b/>
                <w:bCs/>
                <w:lang w:eastAsia="en-AU"/>
              </w:rPr>
              <w:t>FamilyTrustAssetTotal</w:t>
            </w:r>
            <w:proofErr w:type="spellEnd"/>
            <w:r w:rsidRPr="00D57582">
              <w:rPr>
                <w:rFonts w:ascii="Segoe UI Light" w:eastAsia="Times New Roman" w:hAnsi="Segoe UI Light" w:cs="Segoe UI Light"/>
                <w:b/>
                <w:bCs/>
                <w:lang w:eastAsia="en-AU"/>
              </w:rPr>
              <w:t>}}</w:t>
            </w:r>
          </w:p>
        </w:tc>
      </w:tr>
      <w:tr w:rsidR="00D57582" w:rsidRPr="008D4407" w14:paraId="184FB81E" w14:textId="77777777" w:rsidTr="00AD5ACD">
        <w:trPr>
          <w:trHeight w:val="253"/>
        </w:trPr>
        <w:tc>
          <w:tcPr>
            <w:tcW w:w="10291" w:type="dxa"/>
            <w:gridSpan w:val="2"/>
            <w:tcBorders>
              <w:top w:val="single" w:sz="8" w:space="0" w:color="AEAAAA"/>
              <w:left w:val="single" w:sz="8" w:space="0" w:color="AEAAAA"/>
              <w:bottom w:val="single" w:sz="8" w:space="0" w:color="AEAAAA"/>
              <w:right w:val="single" w:sz="8" w:space="0" w:color="AEAAAA"/>
            </w:tcBorders>
            <w:vAlign w:val="center"/>
            <w:hideMark/>
          </w:tcPr>
          <w:p w14:paraId="1CBCF6AB" w14:textId="77777777" w:rsidR="00D57582" w:rsidRPr="008D4407" w:rsidRDefault="00D57582" w:rsidP="00AD5ACD">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w:t>
            </w:r>
          </w:p>
        </w:tc>
      </w:tr>
      <w:tr w:rsidR="00D57582" w:rsidRPr="008D4407" w14:paraId="3A99EF7E" w14:textId="77777777" w:rsidTr="00AD5ACD">
        <w:trPr>
          <w:trHeight w:val="253"/>
        </w:trPr>
        <w:tc>
          <w:tcPr>
            <w:tcW w:w="10291" w:type="dxa"/>
            <w:gridSpan w:val="2"/>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45572101" w14:textId="77777777" w:rsidR="00D57582" w:rsidRPr="008D4407" w:rsidRDefault="00D57582" w:rsidP="00AD5ACD">
            <w:pPr>
              <w:suppressAutoHyphens w:val="0"/>
              <w:spacing w:line="240" w:lineRule="auto"/>
              <w:rPr>
                <w:rFonts w:ascii="Segoe UI Light" w:eastAsia="Times New Roman" w:hAnsi="Segoe UI Light" w:cs="Segoe UI Light"/>
                <w:b/>
                <w:bCs/>
                <w:lang w:eastAsia="en-AU"/>
              </w:rPr>
            </w:pPr>
            <w:r w:rsidRPr="008D4407">
              <w:rPr>
                <w:rFonts w:ascii="Segoe UI Light" w:eastAsia="Times New Roman" w:hAnsi="Segoe UI Light" w:cs="Segoe UI Light"/>
                <w:b/>
                <w:bCs/>
                <w:lang w:eastAsia="en-AU"/>
              </w:rPr>
              <w:t>Liabilities</w:t>
            </w:r>
          </w:p>
        </w:tc>
      </w:tr>
      <w:tr w:rsidR="00D57582" w:rsidRPr="008D4407" w14:paraId="0F4E7883" w14:textId="77777777" w:rsidTr="008D75EA">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3E857D3B" w14:textId="77777777"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 Property Loan (Address and Postcode</w:t>
            </w:r>
          </w:p>
        </w:tc>
        <w:tc>
          <w:tcPr>
            <w:tcW w:w="3677" w:type="dxa"/>
            <w:tcBorders>
              <w:top w:val="single" w:sz="8" w:space="0" w:color="AEAAAA"/>
              <w:left w:val="nil"/>
              <w:bottom w:val="single" w:sz="8" w:space="0" w:color="AEAAAA"/>
              <w:right w:val="single" w:sz="8" w:space="0" w:color="AEAAAA"/>
            </w:tcBorders>
            <w:hideMark/>
          </w:tcPr>
          <w:p w14:paraId="22220CB6" w14:textId="524B3B94" w:rsidR="00D57582" w:rsidRPr="008D4407" w:rsidRDefault="00D57582" w:rsidP="00D57582">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w:t>
            </w:r>
            <w:r w:rsidRPr="00D57582">
              <w:rPr>
                <w:rFonts w:ascii="Segoe UI Light" w:eastAsia="Times New Roman" w:hAnsi="Segoe UI Light" w:cs="Segoe UI Light"/>
                <w:lang w:eastAsia="en-AU"/>
              </w:rPr>
              <w:t>FamilyTrust</w:t>
            </w:r>
            <w:r w:rsidRPr="00700190">
              <w:rPr>
                <w:rFonts w:ascii="Segoe UI Light" w:eastAsia="Times New Roman" w:hAnsi="Segoe UI Light" w:cs="Segoe UI Light"/>
                <w:lang w:eastAsia="en-AU"/>
              </w:rPr>
              <w:t>Investment</w:t>
            </w:r>
            <w:r>
              <w:rPr>
                <w:rFonts w:ascii="Segoe UI Light" w:eastAsia="Times New Roman" w:hAnsi="Segoe UI Light" w:cs="Segoe UI Light"/>
                <w:lang w:eastAsia="en-AU"/>
              </w:rPr>
              <w:t>propertyloan1</w:t>
            </w:r>
            <w:r w:rsidRPr="00700190">
              <w:rPr>
                <w:rFonts w:ascii="Segoe UI Light" w:eastAsia="Times New Roman" w:hAnsi="Segoe UI Light" w:cs="Segoe UI Light"/>
                <w:lang w:eastAsia="en-AU"/>
              </w:rPr>
              <w:t>}}</w:t>
            </w:r>
          </w:p>
        </w:tc>
      </w:tr>
      <w:tr w:rsidR="00D57582" w:rsidRPr="008D4407" w14:paraId="02C5A610" w14:textId="77777777" w:rsidTr="008D75EA">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5071FDA0" w14:textId="77777777"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 Property Loan (Address and Postcode</w:t>
            </w:r>
          </w:p>
        </w:tc>
        <w:tc>
          <w:tcPr>
            <w:tcW w:w="3677" w:type="dxa"/>
            <w:tcBorders>
              <w:top w:val="single" w:sz="8" w:space="0" w:color="AEAAAA"/>
              <w:left w:val="nil"/>
              <w:bottom w:val="single" w:sz="8" w:space="0" w:color="AEAAAA"/>
              <w:right w:val="single" w:sz="8" w:space="0" w:color="AEAAAA"/>
            </w:tcBorders>
            <w:hideMark/>
          </w:tcPr>
          <w:p w14:paraId="401BBA44" w14:textId="7B8CBD93" w:rsidR="00D57582" w:rsidRPr="008D4407" w:rsidRDefault="00D57582" w:rsidP="00D57582">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w:t>
            </w:r>
            <w:r w:rsidRPr="00D57582">
              <w:rPr>
                <w:rFonts w:ascii="Segoe UI Light" w:eastAsia="Times New Roman" w:hAnsi="Segoe UI Light" w:cs="Segoe UI Light"/>
                <w:lang w:eastAsia="en-AU"/>
              </w:rPr>
              <w:t>FamilyTrust</w:t>
            </w:r>
            <w:r w:rsidRPr="00700190">
              <w:rPr>
                <w:rFonts w:ascii="Segoe UI Light" w:eastAsia="Times New Roman" w:hAnsi="Segoe UI Light" w:cs="Segoe UI Light"/>
                <w:lang w:eastAsia="en-AU"/>
              </w:rPr>
              <w:t>Investment</w:t>
            </w:r>
            <w:r>
              <w:rPr>
                <w:rFonts w:ascii="Segoe UI Light" w:eastAsia="Times New Roman" w:hAnsi="Segoe UI Light" w:cs="Segoe UI Light"/>
                <w:lang w:eastAsia="en-AU"/>
              </w:rPr>
              <w:t>propertyloan2</w:t>
            </w:r>
            <w:r w:rsidRPr="00700190">
              <w:rPr>
                <w:rFonts w:ascii="Segoe UI Light" w:eastAsia="Times New Roman" w:hAnsi="Segoe UI Light" w:cs="Segoe UI Light"/>
                <w:lang w:eastAsia="en-AU"/>
              </w:rPr>
              <w:t>}}</w:t>
            </w:r>
          </w:p>
        </w:tc>
      </w:tr>
      <w:tr w:rsidR="00D57582" w:rsidRPr="008D4407" w14:paraId="73C2C324" w14:textId="77777777" w:rsidTr="008D75EA">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738061BE" w14:textId="77777777"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 Property Loan (Address and Postcode</w:t>
            </w:r>
          </w:p>
        </w:tc>
        <w:tc>
          <w:tcPr>
            <w:tcW w:w="3677" w:type="dxa"/>
            <w:tcBorders>
              <w:top w:val="single" w:sz="8" w:space="0" w:color="AEAAAA"/>
              <w:left w:val="nil"/>
              <w:bottom w:val="single" w:sz="8" w:space="0" w:color="AEAAAA"/>
              <w:right w:val="single" w:sz="8" w:space="0" w:color="AEAAAA"/>
            </w:tcBorders>
            <w:hideMark/>
          </w:tcPr>
          <w:p w14:paraId="1F329D21" w14:textId="0BA24E78" w:rsidR="00D57582" w:rsidRPr="008D4407" w:rsidRDefault="00D57582" w:rsidP="00D57582">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w:t>
            </w:r>
            <w:r w:rsidRPr="00D57582">
              <w:rPr>
                <w:rFonts w:ascii="Segoe UI Light" w:eastAsia="Times New Roman" w:hAnsi="Segoe UI Light" w:cs="Segoe UI Light"/>
                <w:lang w:eastAsia="en-AU"/>
              </w:rPr>
              <w:t>FamilyTrust</w:t>
            </w:r>
            <w:r w:rsidRPr="00700190">
              <w:rPr>
                <w:rFonts w:ascii="Segoe UI Light" w:eastAsia="Times New Roman" w:hAnsi="Segoe UI Light" w:cs="Segoe UI Light"/>
                <w:lang w:eastAsia="en-AU"/>
              </w:rPr>
              <w:t>Investment</w:t>
            </w:r>
            <w:r>
              <w:rPr>
                <w:rFonts w:ascii="Segoe UI Light" w:eastAsia="Times New Roman" w:hAnsi="Segoe UI Light" w:cs="Segoe UI Light"/>
                <w:lang w:eastAsia="en-AU"/>
              </w:rPr>
              <w:t>propertyloan3</w:t>
            </w:r>
            <w:r w:rsidRPr="00700190">
              <w:rPr>
                <w:rFonts w:ascii="Segoe UI Light" w:eastAsia="Times New Roman" w:hAnsi="Segoe UI Light" w:cs="Segoe UI Light"/>
                <w:lang w:eastAsia="en-AU"/>
              </w:rPr>
              <w:t>}}</w:t>
            </w:r>
          </w:p>
        </w:tc>
      </w:tr>
      <w:tr w:rsidR="00D57582" w:rsidRPr="008D4407" w14:paraId="1FA8D3A2" w14:textId="77777777" w:rsidTr="008D75EA">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11C53936" w14:textId="77777777"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 Property Loan (Address and Postcode</w:t>
            </w:r>
          </w:p>
        </w:tc>
        <w:tc>
          <w:tcPr>
            <w:tcW w:w="3677" w:type="dxa"/>
            <w:tcBorders>
              <w:top w:val="single" w:sz="8" w:space="0" w:color="AEAAAA"/>
              <w:left w:val="nil"/>
              <w:bottom w:val="single" w:sz="8" w:space="0" w:color="AEAAAA"/>
              <w:right w:val="single" w:sz="8" w:space="0" w:color="AEAAAA"/>
            </w:tcBorders>
            <w:hideMark/>
          </w:tcPr>
          <w:p w14:paraId="56308D47" w14:textId="50C549DF" w:rsidR="00D57582" w:rsidRPr="008D4407" w:rsidRDefault="00D57582" w:rsidP="00D57582">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w:t>
            </w:r>
            <w:r w:rsidRPr="00D57582">
              <w:rPr>
                <w:rFonts w:ascii="Segoe UI Light" w:eastAsia="Times New Roman" w:hAnsi="Segoe UI Light" w:cs="Segoe UI Light"/>
                <w:lang w:eastAsia="en-AU"/>
              </w:rPr>
              <w:t>FamilyTrust</w:t>
            </w:r>
            <w:r w:rsidRPr="00700190">
              <w:rPr>
                <w:rFonts w:ascii="Segoe UI Light" w:eastAsia="Times New Roman" w:hAnsi="Segoe UI Light" w:cs="Segoe UI Light"/>
                <w:lang w:eastAsia="en-AU"/>
              </w:rPr>
              <w:t>Investment</w:t>
            </w:r>
            <w:r>
              <w:rPr>
                <w:rFonts w:ascii="Segoe UI Light" w:eastAsia="Times New Roman" w:hAnsi="Segoe UI Light" w:cs="Segoe UI Light"/>
                <w:lang w:eastAsia="en-AU"/>
              </w:rPr>
              <w:t>propertyloan4</w:t>
            </w:r>
            <w:r w:rsidRPr="00700190">
              <w:rPr>
                <w:rFonts w:ascii="Segoe UI Light" w:eastAsia="Times New Roman" w:hAnsi="Segoe UI Light" w:cs="Segoe UI Light"/>
                <w:lang w:eastAsia="en-AU"/>
              </w:rPr>
              <w:t>}}</w:t>
            </w:r>
          </w:p>
        </w:tc>
      </w:tr>
      <w:tr w:rsidR="00D57582" w:rsidRPr="008D4407" w14:paraId="5F0A9B3C" w14:textId="77777777" w:rsidTr="008D75EA">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2ACBA47A" w14:textId="77777777"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 Property Loan (Address and Postcode</w:t>
            </w:r>
          </w:p>
        </w:tc>
        <w:tc>
          <w:tcPr>
            <w:tcW w:w="3677" w:type="dxa"/>
            <w:tcBorders>
              <w:top w:val="single" w:sz="8" w:space="0" w:color="AEAAAA"/>
              <w:left w:val="nil"/>
              <w:bottom w:val="single" w:sz="8" w:space="0" w:color="AEAAAA"/>
              <w:right w:val="single" w:sz="8" w:space="0" w:color="AEAAAA"/>
            </w:tcBorders>
            <w:hideMark/>
          </w:tcPr>
          <w:p w14:paraId="61719FC1" w14:textId="6838EB38" w:rsidR="00D57582" w:rsidRPr="008D4407" w:rsidRDefault="00D57582" w:rsidP="00D57582">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w:t>
            </w:r>
            <w:r w:rsidRPr="00D57582">
              <w:rPr>
                <w:rFonts w:ascii="Segoe UI Light" w:eastAsia="Times New Roman" w:hAnsi="Segoe UI Light" w:cs="Segoe UI Light"/>
                <w:lang w:eastAsia="en-AU"/>
              </w:rPr>
              <w:t>FamilyTrust</w:t>
            </w:r>
            <w:r w:rsidRPr="00700190">
              <w:rPr>
                <w:rFonts w:ascii="Segoe UI Light" w:eastAsia="Times New Roman" w:hAnsi="Segoe UI Light" w:cs="Segoe UI Light"/>
                <w:lang w:eastAsia="en-AU"/>
              </w:rPr>
              <w:t>Investment</w:t>
            </w:r>
            <w:r>
              <w:rPr>
                <w:rFonts w:ascii="Segoe UI Light" w:eastAsia="Times New Roman" w:hAnsi="Segoe UI Light" w:cs="Segoe UI Light"/>
                <w:lang w:eastAsia="en-AU"/>
              </w:rPr>
              <w:t>propertyloan5</w:t>
            </w:r>
            <w:r w:rsidRPr="00700190">
              <w:rPr>
                <w:rFonts w:ascii="Segoe UI Light" w:eastAsia="Times New Roman" w:hAnsi="Segoe UI Light" w:cs="Segoe UI Light"/>
                <w:lang w:eastAsia="en-AU"/>
              </w:rPr>
              <w:t>}}</w:t>
            </w:r>
          </w:p>
        </w:tc>
      </w:tr>
      <w:tr w:rsidR="00D57582" w:rsidRPr="008D4407" w14:paraId="6238F9D7" w14:textId="77777777" w:rsidTr="008D75EA">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D9D9D9" w:themeFill="background1" w:themeFillShade="D9"/>
            <w:vAlign w:val="center"/>
            <w:hideMark/>
          </w:tcPr>
          <w:p w14:paraId="34F22AC2" w14:textId="77777777"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Investment Loan</w:t>
            </w:r>
          </w:p>
        </w:tc>
        <w:tc>
          <w:tcPr>
            <w:tcW w:w="3677" w:type="dxa"/>
            <w:tcBorders>
              <w:top w:val="single" w:sz="8" w:space="0" w:color="AEAAAA"/>
              <w:left w:val="nil"/>
              <w:bottom w:val="single" w:sz="8" w:space="0" w:color="AEAAAA"/>
              <w:right w:val="single" w:sz="8" w:space="0" w:color="AEAAAA"/>
            </w:tcBorders>
            <w:hideMark/>
          </w:tcPr>
          <w:p w14:paraId="495F25C6" w14:textId="6F908506" w:rsidR="00D57582" w:rsidRPr="008D4407" w:rsidRDefault="00D57582" w:rsidP="00D57582">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w:t>
            </w:r>
            <w:proofErr w:type="spellStart"/>
            <w:r w:rsidRPr="00D57582">
              <w:rPr>
                <w:rFonts w:ascii="Segoe UI Light" w:eastAsia="Times New Roman" w:hAnsi="Segoe UI Light" w:cs="Segoe UI Light"/>
                <w:lang w:eastAsia="en-AU"/>
              </w:rPr>
              <w:t>FamilyTrust</w:t>
            </w:r>
            <w:r w:rsidRPr="00700190">
              <w:rPr>
                <w:rFonts w:ascii="Segoe UI Light" w:eastAsia="Times New Roman" w:hAnsi="Segoe UI Light" w:cs="Segoe UI Light"/>
                <w:lang w:eastAsia="en-AU"/>
              </w:rPr>
              <w:t>Investmen</w:t>
            </w:r>
            <w:r>
              <w:rPr>
                <w:rFonts w:ascii="Segoe UI Light" w:eastAsia="Times New Roman" w:hAnsi="Segoe UI Light" w:cs="Segoe UI Light"/>
                <w:lang w:eastAsia="en-AU"/>
              </w:rPr>
              <w:t>tloan</w:t>
            </w:r>
            <w:proofErr w:type="spellEnd"/>
            <w:r w:rsidRPr="00700190">
              <w:rPr>
                <w:rFonts w:ascii="Segoe UI Light" w:eastAsia="Times New Roman" w:hAnsi="Segoe UI Light" w:cs="Segoe UI Light"/>
                <w:lang w:eastAsia="en-AU"/>
              </w:rPr>
              <w:t>}}</w:t>
            </w:r>
          </w:p>
        </w:tc>
      </w:tr>
      <w:tr w:rsidR="00D57582" w:rsidRPr="008D4407" w14:paraId="69ABCDC2" w14:textId="77777777" w:rsidTr="00D57582">
        <w:trPr>
          <w:trHeight w:val="253"/>
        </w:trPr>
        <w:tc>
          <w:tcPr>
            <w:tcW w:w="6614"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3ED58FF0" w14:textId="77777777" w:rsidR="00D57582" w:rsidRPr="008D4407" w:rsidRDefault="00D57582" w:rsidP="00AD5ACD">
            <w:pPr>
              <w:suppressAutoHyphens w:val="0"/>
              <w:spacing w:line="240" w:lineRule="auto"/>
              <w:rPr>
                <w:rFonts w:ascii="Segoe UI Light" w:eastAsia="Times New Roman" w:hAnsi="Segoe UI Light" w:cs="Segoe UI Light"/>
                <w:b/>
                <w:bCs/>
                <w:lang w:eastAsia="en-AU"/>
              </w:rPr>
            </w:pPr>
            <w:r w:rsidRPr="008D4407">
              <w:rPr>
                <w:rFonts w:ascii="Segoe UI Light" w:eastAsia="Times New Roman" w:hAnsi="Segoe UI Light" w:cs="Segoe UI Light"/>
                <w:b/>
                <w:bCs/>
                <w:lang w:eastAsia="en-AU"/>
              </w:rPr>
              <w:t>Total Liabilities</w:t>
            </w:r>
          </w:p>
        </w:tc>
        <w:tc>
          <w:tcPr>
            <w:tcW w:w="3677" w:type="dxa"/>
            <w:tcBorders>
              <w:top w:val="single" w:sz="8" w:space="0" w:color="AEAAAA"/>
              <w:left w:val="nil"/>
              <w:bottom w:val="single" w:sz="8" w:space="0" w:color="AEAAAA"/>
              <w:right w:val="single" w:sz="8" w:space="0" w:color="AEAAAA"/>
            </w:tcBorders>
            <w:shd w:val="clear" w:color="000000" w:fill="E6E6E6"/>
            <w:vAlign w:val="center"/>
            <w:hideMark/>
          </w:tcPr>
          <w:p w14:paraId="21FFB412" w14:textId="646BE96F" w:rsidR="00D57582" w:rsidRPr="008D4407" w:rsidRDefault="00D57582" w:rsidP="00AD5ACD">
            <w:pPr>
              <w:suppressAutoHyphens w:val="0"/>
              <w:spacing w:line="240" w:lineRule="auto"/>
              <w:rPr>
                <w:rFonts w:ascii="Segoe UI Light" w:eastAsia="Times New Roman" w:hAnsi="Segoe UI Light" w:cs="Segoe UI Light"/>
                <w:b/>
                <w:bCs/>
                <w:lang w:eastAsia="en-AU"/>
              </w:rPr>
            </w:pPr>
            <w:r>
              <w:rPr>
                <w:rFonts w:ascii="Segoe UI Light" w:eastAsia="Times New Roman" w:hAnsi="Segoe UI Light" w:cs="Segoe UI Light"/>
                <w:b/>
                <w:bCs/>
                <w:lang w:eastAsia="en-AU"/>
              </w:rPr>
              <w:t>{{</w:t>
            </w:r>
            <w:proofErr w:type="spellStart"/>
            <w:r w:rsidRPr="00D57582">
              <w:rPr>
                <w:rFonts w:ascii="Segoe UI Light" w:eastAsia="Times New Roman" w:hAnsi="Segoe UI Light" w:cs="Segoe UI Light"/>
                <w:b/>
                <w:bCs/>
                <w:lang w:eastAsia="en-AU"/>
              </w:rPr>
              <w:t>FamilyTrust</w:t>
            </w:r>
            <w:r w:rsidR="00094D05">
              <w:rPr>
                <w:rFonts w:ascii="Segoe UI Light" w:eastAsia="Times New Roman" w:hAnsi="Segoe UI Light" w:cs="Segoe UI Light"/>
                <w:b/>
                <w:bCs/>
                <w:lang w:eastAsia="en-AU"/>
              </w:rPr>
              <w:t>Libilities</w:t>
            </w:r>
            <w:proofErr w:type="spellEnd"/>
            <w:r>
              <w:rPr>
                <w:rFonts w:ascii="Segoe UI Light" w:eastAsia="Times New Roman" w:hAnsi="Segoe UI Light" w:cs="Segoe UI Light"/>
                <w:b/>
                <w:bCs/>
                <w:lang w:eastAsia="en-AU"/>
              </w:rPr>
              <w:t>}}</w:t>
            </w:r>
          </w:p>
        </w:tc>
      </w:tr>
      <w:tr w:rsidR="00D57582" w:rsidRPr="008D4407" w14:paraId="7897CC8B" w14:textId="77777777" w:rsidTr="00AD5ACD">
        <w:trPr>
          <w:trHeight w:val="253"/>
        </w:trPr>
        <w:tc>
          <w:tcPr>
            <w:tcW w:w="10291" w:type="dxa"/>
            <w:gridSpan w:val="2"/>
            <w:tcBorders>
              <w:top w:val="single" w:sz="8" w:space="0" w:color="AEAAAA"/>
              <w:left w:val="single" w:sz="8" w:space="0" w:color="AEAAAA"/>
              <w:bottom w:val="single" w:sz="8" w:space="0" w:color="AEAAAA"/>
              <w:right w:val="single" w:sz="8" w:space="0" w:color="AEAAAA"/>
            </w:tcBorders>
            <w:vAlign w:val="center"/>
            <w:hideMark/>
          </w:tcPr>
          <w:p w14:paraId="7F0186A8" w14:textId="77777777" w:rsidR="00D57582" w:rsidRPr="008D4407" w:rsidRDefault="00D57582" w:rsidP="00AD5ACD">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w:t>
            </w:r>
          </w:p>
        </w:tc>
      </w:tr>
      <w:tr w:rsidR="00D57582" w:rsidRPr="008D4407" w14:paraId="3EBB45DE" w14:textId="77777777" w:rsidTr="00D57582">
        <w:trPr>
          <w:trHeight w:val="253"/>
        </w:trPr>
        <w:tc>
          <w:tcPr>
            <w:tcW w:w="6614" w:type="dxa"/>
            <w:tcBorders>
              <w:top w:val="single" w:sz="8" w:space="0" w:color="AEAAAA"/>
              <w:left w:val="single" w:sz="8" w:space="0" w:color="AEAAAA"/>
              <w:bottom w:val="single" w:sz="8" w:space="0" w:color="AEAAAA"/>
              <w:right w:val="single" w:sz="8" w:space="0" w:color="AEAAAA"/>
            </w:tcBorders>
            <w:shd w:val="clear" w:color="000000" w:fill="004E99"/>
            <w:vAlign w:val="center"/>
            <w:hideMark/>
          </w:tcPr>
          <w:p w14:paraId="728EF7E4" w14:textId="77777777" w:rsidR="00D57582" w:rsidRPr="008D4407" w:rsidRDefault="00D57582" w:rsidP="00AD5ACD">
            <w:pPr>
              <w:suppressAutoHyphens w:val="0"/>
              <w:spacing w:line="240" w:lineRule="auto"/>
              <w:rPr>
                <w:rFonts w:ascii="Segoe UI Light" w:eastAsia="Times New Roman" w:hAnsi="Segoe UI Light" w:cs="Segoe UI Light"/>
                <w:b/>
                <w:bCs/>
                <w:color w:val="FFFFFF"/>
                <w:lang w:eastAsia="en-AU"/>
              </w:rPr>
            </w:pPr>
            <w:r w:rsidRPr="008D4407">
              <w:rPr>
                <w:rFonts w:ascii="Segoe UI Light" w:eastAsia="Times New Roman" w:hAnsi="Segoe UI Light" w:cs="Segoe UI Light"/>
                <w:b/>
                <w:bCs/>
                <w:color w:val="FFFFFF"/>
                <w:lang w:eastAsia="en-AU"/>
              </w:rPr>
              <w:t>Net Worth (Assets minus Liabilities)</w:t>
            </w:r>
          </w:p>
        </w:tc>
        <w:tc>
          <w:tcPr>
            <w:tcW w:w="3677" w:type="dxa"/>
            <w:tcBorders>
              <w:top w:val="single" w:sz="8" w:space="0" w:color="AEAAAA"/>
              <w:left w:val="nil"/>
              <w:bottom w:val="single" w:sz="8" w:space="0" w:color="AEAAAA"/>
              <w:right w:val="single" w:sz="8" w:space="0" w:color="AEAAAA"/>
            </w:tcBorders>
            <w:shd w:val="clear" w:color="000000" w:fill="004E99"/>
            <w:vAlign w:val="center"/>
            <w:hideMark/>
          </w:tcPr>
          <w:p w14:paraId="71C8C85B" w14:textId="35C54670" w:rsidR="00D57582" w:rsidRPr="008D4407" w:rsidRDefault="00094D05" w:rsidP="00AD5ACD">
            <w:pPr>
              <w:suppressAutoHyphens w:val="0"/>
              <w:spacing w:line="240" w:lineRule="auto"/>
              <w:rPr>
                <w:rFonts w:ascii="Segoe UI Light" w:eastAsia="Times New Roman" w:hAnsi="Segoe UI Light" w:cs="Segoe UI Light"/>
                <w:b/>
                <w:bCs/>
                <w:color w:val="FFFFFF"/>
                <w:lang w:eastAsia="en-AU"/>
              </w:rPr>
            </w:pPr>
            <w:r>
              <w:rPr>
                <w:rFonts w:ascii="Segoe UI Light" w:eastAsia="Times New Roman" w:hAnsi="Segoe UI Light" w:cs="Segoe UI Light"/>
                <w:b/>
                <w:bCs/>
                <w:color w:val="FFFFFF"/>
                <w:lang w:eastAsia="en-AU"/>
              </w:rPr>
              <w:t>{{</w:t>
            </w:r>
            <w:proofErr w:type="spellStart"/>
            <w:r w:rsidRPr="00094D05">
              <w:rPr>
                <w:rFonts w:ascii="Segoe UI Light" w:eastAsia="Times New Roman" w:hAnsi="Segoe UI Light" w:cs="Segoe UI Light"/>
                <w:b/>
                <w:bCs/>
                <w:color w:val="FFFFFF"/>
                <w:lang w:eastAsia="en-AU"/>
              </w:rPr>
              <w:t>FamilyTrust</w:t>
            </w:r>
            <w:r>
              <w:rPr>
                <w:rFonts w:ascii="Segoe UI Light" w:eastAsia="Times New Roman" w:hAnsi="Segoe UI Light" w:cs="Segoe UI Light"/>
                <w:b/>
                <w:bCs/>
                <w:color w:val="FFFFFF"/>
                <w:lang w:eastAsia="en-AU"/>
              </w:rPr>
              <w:t>NetWorth</w:t>
            </w:r>
            <w:proofErr w:type="spellEnd"/>
            <w:r>
              <w:rPr>
                <w:rFonts w:ascii="Segoe UI Light" w:eastAsia="Times New Roman" w:hAnsi="Segoe UI Light" w:cs="Segoe UI Light"/>
                <w:b/>
                <w:bCs/>
                <w:color w:val="FFFFFF"/>
                <w:lang w:eastAsia="en-AU"/>
              </w:rPr>
              <w:t>}}</w:t>
            </w:r>
          </w:p>
        </w:tc>
      </w:tr>
    </w:tbl>
    <w:p w14:paraId="792334D4" w14:textId="77777777" w:rsidR="003C55EB" w:rsidRPr="00974984" w:rsidRDefault="003C55EB" w:rsidP="003C55EB">
      <w:pPr>
        <w:pStyle w:val="Heading1"/>
        <w:suppressAutoHyphens w:val="0"/>
        <w:spacing w:line="240" w:lineRule="auto"/>
        <w:jc w:val="both"/>
        <w:rPr>
          <w:rFonts w:ascii="Segoe UI Light" w:hAnsi="Segoe UI Light" w:cs="Segoe UI Light"/>
          <w:color w:val="0066CC"/>
        </w:rPr>
      </w:pPr>
      <w:r>
        <w:rPr>
          <w:rFonts w:ascii="Segoe UI Light" w:hAnsi="Segoe UI Light" w:cs="Segoe UI Light"/>
          <w:b/>
          <w:bCs w:val="0"/>
          <w:color w:val="0066CC"/>
          <w:sz w:val="24"/>
          <w:szCs w:val="24"/>
        </w:rPr>
        <w:t xml:space="preserve">BANK ACCOUNTS </w:t>
      </w:r>
      <w:r w:rsidRPr="00974984">
        <w:rPr>
          <w:rFonts w:ascii="Segoe UI Light" w:hAnsi="Segoe UI Light" w:cs="Segoe UI Light"/>
          <w:b/>
          <w:bCs w:val="0"/>
          <w:color w:val="0066CC"/>
          <w:sz w:val="24"/>
          <w:szCs w:val="24"/>
        </w:rPr>
        <w:t xml:space="preserve"> </w:t>
      </w:r>
    </w:p>
    <w:tbl>
      <w:tblPr>
        <w:tblW w:w="10502" w:type="dxa"/>
        <w:tblLayout w:type="fixed"/>
        <w:tblLook w:val="04A0" w:firstRow="1" w:lastRow="0" w:firstColumn="1" w:lastColumn="0" w:noHBand="0" w:noVBand="1"/>
      </w:tblPr>
      <w:tblGrid>
        <w:gridCol w:w="3545"/>
        <w:gridCol w:w="2319"/>
        <w:gridCol w:w="2319"/>
        <w:gridCol w:w="2319"/>
      </w:tblGrid>
      <w:tr w:rsidR="003C55EB" w:rsidRPr="00940710" w14:paraId="239BD37B" w14:textId="77777777" w:rsidTr="00AD5ACD">
        <w:trPr>
          <w:trHeight w:val="236"/>
        </w:trPr>
        <w:tc>
          <w:tcPr>
            <w:tcW w:w="3545" w:type="dxa"/>
            <w:tcBorders>
              <w:top w:val="single" w:sz="4" w:space="0" w:color="auto"/>
              <w:left w:val="single" w:sz="4" w:space="0" w:color="auto"/>
              <w:bottom w:val="single" w:sz="4" w:space="0" w:color="auto"/>
              <w:right w:val="single" w:sz="4" w:space="0" w:color="auto"/>
            </w:tcBorders>
            <w:shd w:val="clear" w:color="auto" w:fill="004B99"/>
            <w:vAlign w:val="bottom"/>
            <w:hideMark/>
          </w:tcPr>
          <w:p w14:paraId="56AEA4B9" w14:textId="77777777" w:rsidR="003C55EB" w:rsidRPr="00940710" w:rsidRDefault="003C55EB" w:rsidP="00AD5ACD">
            <w:pPr>
              <w:spacing w:line="240" w:lineRule="auto"/>
              <w:rPr>
                <w:rFonts w:ascii="Segoe UI Light" w:eastAsia="Times New Roman" w:hAnsi="Segoe UI Light" w:cs="Segoe UI Light"/>
                <w:color w:val="FFFFFF" w:themeColor="background1"/>
                <w:lang w:eastAsia="en-AU"/>
              </w:rPr>
            </w:pPr>
            <w:r w:rsidRPr="00940710">
              <w:rPr>
                <w:rFonts w:ascii="Segoe UI Light" w:eastAsia="Times New Roman" w:hAnsi="Segoe UI Light" w:cs="Segoe UI Light"/>
                <w:b/>
                <w:bCs/>
                <w:color w:val="FFFFFF" w:themeColor="background1"/>
                <w:lang w:eastAsia="en-AU"/>
              </w:rPr>
              <w:t>Name of Institution</w:t>
            </w:r>
          </w:p>
        </w:tc>
        <w:tc>
          <w:tcPr>
            <w:tcW w:w="2319" w:type="dxa"/>
            <w:tcBorders>
              <w:top w:val="single" w:sz="4" w:space="0" w:color="auto"/>
              <w:left w:val="nil"/>
              <w:bottom w:val="single" w:sz="4" w:space="0" w:color="auto"/>
              <w:right w:val="single" w:sz="4" w:space="0" w:color="auto"/>
            </w:tcBorders>
            <w:shd w:val="clear" w:color="auto" w:fill="004B99"/>
            <w:vAlign w:val="center"/>
          </w:tcPr>
          <w:p w14:paraId="04F222DB" w14:textId="77777777" w:rsidR="003C55EB" w:rsidRPr="00940710" w:rsidRDefault="003C55EB" w:rsidP="00AD5ACD">
            <w:pPr>
              <w:spacing w:line="240" w:lineRule="auto"/>
              <w:rPr>
                <w:rFonts w:ascii="Segoe UI Light" w:eastAsia="Times New Roman" w:hAnsi="Segoe UI Light" w:cs="Segoe UI Light"/>
                <w:b/>
                <w:bCs/>
                <w:color w:val="FFFFFF" w:themeColor="background1"/>
                <w:lang w:eastAsia="en-AU"/>
              </w:rPr>
            </w:pPr>
            <w:r w:rsidRPr="00940710">
              <w:rPr>
                <w:rFonts w:ascii="Segoe UI Light" w:eastAsia="Times New Roman" w:hAnsi="Segoe UI Light" w:cs="Segoe UI Light"/>
                <w:b/>
                <w:bCs/>
                <w:color w:val="FFFFFF" w:themeColor="background1"/>
                <w:lang w:eastAsia="en-AU"/>
              </w:rPr>
              <w:t>Account Number</w:t>
            </w:r>
          </w:p>
        </w:tc>
        <w:tc>
          <w:tcPr>
            <w:tcW w:w="2319" w:type="dxa"/>
            <w:tcBorders>
              <w:top w:val="single" w:sz="4" w:space="0" w:color="auto"/>
              <w:left w:val="nil"/>
              <w:bottom w:val="single" w:sz="4" w:space="0" w:color="auto"/>
              <w:right w:val="single" w:sz="4" w:space="0" w:color="auto"/>
            </w:tcBorders>
            <w:shd w:val="clear" w:color="auto" w:fill="004B99"/>
            <w:vAlign w:val="center"/>
          </w:tcPr>
          <w:p w14:paraId="582FD046" w14:textId="77777777" w:rsidR="003C55EB" w:rsidRPr="00940710" w:rsidRDefault="003C55EB" w:rsidP="00AD5ACD">
            <w:pPr>
              <w:spacing w:line="240" w:lineRule="auto"/>
              <w:rPr>
                <w:rFonts w:ascii="Segoe UI Light" w:eastAsia="Times New Roman" w:hAnsi="Segoe UI Light" w:cs="Segoe UI Light"/>
                <w:b/>
                <w:bCs/>
                <w:color w:val="FFFFFF" w:themeColor="background1"/>
                <w:lang w:eastAsia="en-AU"/>
              </w:rPr>
            </w:pPr>
            <w:r w:rsidRPr="00940710">
              <w:rPr>
                <w:rFonts w:ascii="Segoe UI Light" w:eastAsia="Times New Roman" w:hAnsi="Segoe UI Light" w:cs="Segoe UI Light"/>
                <w:b/>
                <w:bCs/>
                <w:color w:val="FFFFFF" w:themeColor="background1"/>
                <w:lang w:eastAsia="en-AU"/>
              </w:rPr>
              <w:t>Current Balance</w:t>
            </w:r>
          </w:p>
        </w:tc>
        <w:tc>
          <w:tcPr>
            <w:tcW w:w="2319" w:type="dxa"/>
            <w:tcBorders>
              <w:top w:val="single" w:sz="4" w:space="0" w:color="auto"/>
              <w:left w:val="nil"/>
              <w:bottom w:val="single" w:sz="4" w:space="0" w:color="auto"/>
              <w:right w:val="single" w:sz="4" w:space="0" w:color="auto"/>
            </w:tcBorders>
            <w:shd w:val="clear" w:color="auto" w:fill="004B99"/>
            <w:vAlign w:val="center"/>
          </w:tcPr>
          <w:p w14:paraId="3D55E76B" w14:textId="77777777" w:rsidR="003C55EB" w:rsidRPr="00940710" w:rsidRDefault="003C55EB" w:rsidP="00AD5ACD">
            <w:pPr>
              <w:spacing w:line="240" w:lineRule="auto"/>
              <w:rPr>
                <w:rFonts w:ascii="Segoe UI Light" w:eastAsia="Times New Roman" w:hAnsi="Segoe UI Light" w:cs="Segoe UI Light"/>
                <w:b/>
                <w:bCs/>
                <w:color w:val="FFFFFF" w:themeColor="background1"/>
                <w:lang w:eastAsia="en-AU"/>
              </w:rPr>
            </w:pPr>
            <w:r w:rsidRPr="00940710">
              <w:rPr>
                <w:rFonts w:ascii="Segoe UI Light" w:eastAsia="Times New Roman" w:hAnsi="Segoe UI Light" w:cs="Segoe UI Light"/>
                <w:b/>
                <w:bCs/>
                <w:color w:val="FFFFFF" w:themeColor="background1"/>
                <w:lang w:eastAsia="en-AU"/>
              </w:rPr>
              <w:t>Ongoing Fee</w:t>
            </w:r>
          </w:p>
        </w:tc>
      </w:tr>
      <w:tr w:rsidR="003C55EB" w:rsidRPr="00F5759F" w14:paraId="0E212E4C" w14:textId="77777777" w:rsidTr="008D75EA">
        <w:trPr>
          <w:trHeight w:val="261"/>
        </w:trPr>
        <w:tc>
          <w:tcPr>
            <w:tcW w:w="3545"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2C0CE6D5" w14:textId="17C09EF1" w:rsidR="003C55EB" w:rsidRPr="00362785" w:rsidRDefault="003C55EB"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3C55EB">
              <w:rPr>
                <w:rFonts w:ascii="Segoe UI Light" w:eastAsia="Times New Roman" w:hAnsi="Segoe UI Light" w:cs="Segoe UI Light"/>
                <w:lang w:eastAsia="en-AU"/>
              </w:rPr>
              <w:t>FamilyTrust</w:t>
            </w:r>
            <w:r>
              <w:rPr>
                <w:rFonts w:ascii="Segoe UI Light" w:eastAsia="Times New Roman" w:hAnsi="Segoe UI Light" w:cs="Segoe UI Light"/>
                <w:lang w:eastAsia="en-AU"/>
              </w:rPr>
              <w:t>BankAccounts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2319" w:type="dxa"/>
            <w:tcBorders>
              <w:top w:val="nil"/>
              <w:left w:val="nil"/>
              <w:bottom w:val="single" w:sz="4" w:space="0" w:color="auto"/>
              <w:right w:val="single" w:sz="4" w:space="0" w:color="auto"/>
            </w:tcBorders>
            <w:shd w:val="clear" w:color="000000" w:fill="FFFFFF"/>
            <w:vAlign w:val="center"/>
            <w:hideMark/>
          </w:tcPr>
          <w:p w14:paraId="0600485B" w14:textId="77777777" w:rsidR="003C55EB" w:rsidRPr="00362785" w:rsidRDefault="003C55EB"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2319" w:type="dxa"/>
            <w:tcBorders>
              <w:top w:val="nil"/>
              <w:left w:val="nil"/>
              <w:bottom w:val="single" w:sz="4" w:space="0" w:color="auto"/>
              <w:right w:val="single" w:sz="4" w:space="0" w:color="auto"/>
            </w:tcBorders>
            <w:shd w:val="clear" w:color="000000" w:fill="FFFFFF"/>
            <w:vAlign w:val="center"/>
          </w:tcPr>
          <w:p w14:paraId="53E48FC4" w14:textId="77777777" w:rsidR="003C55EB" w:rsidRPr="00362785" w:rsidRDefault="003C55EB"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r>
              <w:rPr>
                <w:rFonts w:ascii="Segoe UI Light" w:hAnsi="Segoe UI Light" w:cs="Segoe UI Light"/>
              </w:rPr>
              <w:t>}}</w:t>
            </w:r>
          </w:p>
        </w:tc>
        <w:tc>
          <w:tcPr>
            <w:tcW w:w="2319" w:type="dxa"/>
            <w:tcBorders>
              <w:top w:val="nil"/>
              <w:left w:val="nil"/>
              <w:bottom w:val="single" w:sz="4" w:space="0" w:color="auto"/>
              <w:right w:val="single" w:sz="4" w:space="0" w:color="auto"/>
            </w:tcBorders>
            <w:shd w:val="clear" w:color="000000" w:fill="FFFFFF"/>
            <w:vAlign w:val="bottom"/>
          </w:tcPr>
          <w:p w14:paraId="026C41B3" w14:textId="5C49C282" w:rsidR="003C55EB" w:rsidRPr="00362785" w:rsidRDefault="003C55EB" w:rsidP="00AD5ACD">
            <w:pPr>
              <w:spacing w:line="240" w:lineRule="auto"/>
              <w:rPr>
                <w:rFonts w:ascii="Segoe UI Light" w:hAnsi="Segoe UI Light" w:cs="Segoe UI Light"/>
              </w:rPr>
            </w:pPr>
            <w:r>
              <w:rPr>
                <w:rFonts w:ascii="Segoe UI Light" w:eastAsia="Times New Roman" w:hAnsi="Segoe UI Light" w:cs="Segoe UI Light"/>
                <w:lang w:eastAsia="en-AU"/>
              </w:rPr>
              <w:t>{{</w:t>
            </w:r>
            <w:proofErr w:type="spellStart"/>
            <w:r w:rsidRPr="00940710">
              <w:rPr>
                <w:rFonts w:ascii="Segoe UI Light" w:eastAsia="Times New Roman" w:hAnsi="Segoe UI Light" w:cs="Segoe UI Light"/>
                <w:lang w:eastAsia="en-AU"/>
              </w:rPr>
              <w:t>serviceFee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3C55EB">
              <w:rPr>
                <w:rFonts w:ascii="Segoe UI Light" w:eastAsia="Times New Roman" w:hAnsi="Segoe UI Light" w:cs="Segoe UI Light"/>
                <w:lang w:eastAsia="en-AU"/>
              </w:rPr>
              <w:t>FamilyTrust</w:t>
            </w:r>
            <w:r>
              <w:rPr>
                <w:rFonts w:ascii="Segoe UI Light" w:eastAsia="Times New Roman" w:hAnsi="Segoe UI Light" w:cs="Segoe UI Light"/>
                <w:lang w:eastAsia="en-AU"/>
              </w:rPr>
              <w:t>BankAccounts</w:t>
            </w:r>
            <w:proofErr w:type="spellEnd"/>
            <w:r>
              <w:rPr>
                <w:rFonts w:ascii="Segoe UI Light" w:eastAsia="Times New Roman" w:hAnsi="Segoe UI Light" w:cs="Segoe UI Light"/>
                <w:lang w:eastAsia="en-AU"/>
              </w:rPr>
              <w:t>}}</w:t>
            </w:r>
          </w:p>
        </w:tc>
      </w:tr>
    </w:tbl>
    <w:p w14:paraId="29F9CAEB" w14:textId="77777777" w:rsidR="003C55EB" w:rsidRPr="00974984" w:rsidRDefault="003C55EB" w:rsidP="003C55EB">
      <w:pPr>
        <w:pStyle w:val="Heading1"/>
        <w:suppressAutoHyphens w:val="0"/>
        <w:spacing w:line="240" w:lineRule="auto"/>
        <w:jc w:val="both"/>
        <w:rPr>
          <w:rFonts w:ascii="Segoe UI Light" w:hAnsi="Segoe UI Light" w:cs="Segoe UI Light"/>
          <w:color w:val="0066CC"/>
        </w:rPr>
      </w:pPr>
      <w:r>
        <w:rPr>
          <w:rFonts w:ascii="Segoe UI Light" w:hAnsi="Segoe UI Light" w:cs="Segoe UI Light"/>
          <w:b/>
          <w:bCs w:val="0"/>
          <w:color w:val="0066CC"/>
          <w:sz w:val="24"/>
          <w:szCs w:val="24"/>
        </w:rPr>
        <w:t xml:space="preserve">TERM DEPOSITS </w:t>
      </w:r>
    </w:p>
    <w:tbl>
      <w:tblPr>
        <w:tblW w:w="10426" w:type="dxa"/>
        <w:tblLayout w:type="fixed"/>
        <w:tblLook w:val="04A0" w:firstRow="1" w:lastRow="0" w:firstColumn="1" w:lastColumn="0" w:noHBand="0" w:noVBand="1"/>
      </w:tblPr>
      <w:tblGrid>
        <w:gridCol w:w="3682"/>
        <w:gridCol w:w="3663"/>
        <w:gridCol w:w="3081"/>
      </w:tblGrid>
      <w:tr w:rsidR="003C55EB" w:rsidRPr="005F559B" w14:paraId="58D74014" w14:textId="77777777" w:rsidTr="00AD5ACD">
        <w:trPr>
          <w:trHeight w:val="245"/>
        </w:trPr>
        <w:tc>
          <w:tcPr>
            <w:tcW w:w="3682" w:type="dxa"/>
            <w:tcBorders>
              <w:top w:val="single" w:sz="4" w:space="0" w:color="auto"/>
              <w:left w:val="single" w:sz="4" w:space="0" w:color="auto"/>
              <w:bottom w:val="single" w:sz="4" w:space="0" w:color="auto"/>
              <w:right w:val="single" w:sz="4" w:space="0" w:color="auto"/>
            </w:tcBorders>
            <w:shd w:val="clear" w:color="auto" w:fill="004B98"/>
            <w:vAlign w:val="bottom"/>
            <w:hideMark/>
          </w:tcPr>
          <w:p w14:paraId="6EEA516A" w14:textId="77777777" w:rsidR="003C55EB" w:rsidRPr="005F559B" w:rsidRDefault="003C55EB" w:rsidP="00AD5ACD">
            <w:pPr>
              <w:spacing w:line="240" w:lineRule="auto"/>
              <w:rPr>
                <w:rFonts w:ascii="Segoe UI Light" w:eastAsia="Times New Roman" w:hAnsi="Segoe UI Light" w:cs="Segoe UI Light"/>
                <w:color w:val="FFFFFF" w:themeColor="background1"/>
                <w:lang w:eastAsia="en-AU"/>
              </w:rPr>
            </w:pPr>
            <w:r w:rsidRPr="005F559B">
              <w:rPr>
                <w:rFonts w:ascii="Segoe UI Light" w:eastAsia="Times New Roman" w:hAnsi="Segoe UI Light" w:cs="Segoe UI Light"/>
                <w:b/>
                <w:bCs/>
                <w:color w:val="FFFFFF" w:themeColor="background1"/>
                <w:lang w:eastAsia="en-AU"/>
              </w:rPr>
              <w:t>Name of Institution</w:t>
            </w:r>
          </w:p>
        </w:tc>
        <w:tc>
          <w:tcPr>
            <w:tcW w:w="3663" w:type="dxa"/>
            <w:tcBorders>
              <w:top w:val="single" w:sz="4" w:space="0" w:color="auto"/>
              <w:left w:val="nil"/>
              <w:bottom w:val="single" w:sz="4" w:space="0" w:color="auto"/>
              <w:right w:val="single" w:sz="4" w:space="0" w:color="auto"/>
            </w:tcBorders>
            <w:shd w:val="clear" w:color="auto" w:fill="004B98"/>
            <w:vAlign w:val="center"/>
          </w:tcPr>
          <w:p w14:paraId="2E424A9E" w14:textId="77777777" w:rsidR="003C55EB" w:rsidRPr="005F559B" w:rsidRDefault="003C55EB" w:rsidP="00AD5ACD">
            <w:pPr>
              <w:spacing w:line="240" w:lineRule="auto"/>
              <w:rPr>
                <w:rFonts w:ascii="Segoe UI Light" w:eastAsia="Times New Roman" w:hAnsi="Segoe UI Light" w:cs="Segoe UI Light"/>
                <w:b/>
                <w:bCs/>
                <w:color w:val="FFFFFF" w:themeColor="background1"/>
                <w:lang w:eastAsia="en-AU"/>
              </w:rPr>
            </w:pPr>
            <w:r w:rsidRPr="005F559B">
              <w:rPr>
                <w:rFonts w:ascii="Segoe UI Light" w:eastAsia="Times New Roman" w:hAnsi="Segoe UI Light" w:cs="Segoe UI Light"/>
                <w:b/>
                <w:bCs/>
                <w:color w:val="FFFFFF" w:themeColor="background1"/>
                <w:lang w:eastAsia="en-AU"/>
              </w:rPr>
              <w:t>Account Number</w:t>
            </w:r>
          </w:p>
        </w:tc>
        <w:tc>
          <w:tcPr>
            <w:tcW w:w="3081" w:type="dxa"/>
            <w:tcBorders>
              <w:top w:val="single" w:sz="4" w:space="0" w:color="auto"/>
              <w:left w:val="nil"/>
              <w:bottom w:val="single" w:sz="4" w:space="0" w:color="auto"/>
              <w:right w:val="single" w:sz="4" w:space="0" w:color="auto"/>
            </w:tcBorders>
            <w:shd w:val="clear" w:color="auto" w:fill="004B98"/>
            <w:vAlign w:val="center"/>
          </w:tcPr>
          <w:p w14:paraId="403553A9" w14:textId="77777777" w:rsidR="003C55EB" w:rsidRPr="005F559B" w:rsidRDefault="003C55EB" w:rsidP="00AD5ACD">
            <w:pPr>
              <w:spacing w:line="240" w:lineRule="auto"/>
              <w:rPr>
                <w:rFonts w:ascii="Segoe UI Light" w:eastAsia="Times New Roman" w:hAnsi="Segoe UI Light" w:cs="Segoe UI Light"/>
                <w:b/>
                <w:bCs/>
                <w:color w:val="FFFFFF" w:themeColor="background1"/>
                <w:lang w:eastAsia="en-AU"/>
              </w:rPr>
            </w:pPr>
            <w:r w:rsidRPr="005F559B">
              <w:rPr>
                <w:rFonts w:ascii="Segoe UI Light" w:eastAsia="Times New Roman" w:hAnsi="Segoe UI Light" w:cs="Segoe UI Light"/>
                <w:b/>
                <w:bCs/>
                <w:color w:val="FFFFFF" w:themeColor="background1"/>
                <w:lang w:eastAsia="en-AU"/>
              </w:rPr>
              <w:t>Current Balance</w:t>
            </w:r>
          </w:p>
        </w:tc>
      </w:tr>
      <w:tr w:rsidR="003C55EB" w:rsidRPr="00F5759F" w14:paraId="1981E96D" w14:textId="77777777" w:rsidTr="008D75EA">
        <w:trPr>
          <w:trHeight w:val="271"/>
        </w:trPr>
        <w:tc>
          <w:tcPr>
            <w:tcW w:w="3682"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54C21642" w14:textId="2D4B49A1" w:rsidR="003C55EB" w:rsidRPr="00362785" w:rsidRDefault="003C55EB"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3C55EB">
              <w:rPr>
                <w:rFonts w:ascii="Segoe UI Light" w:eastAsia="Times New Roman" w:hAnsi="Segoe UI Light" w:cs="Segoe UI Light"/>
                <w:lang w:eastAsia="en-AU"/>
              </w:rPr>
              <w:t>FamilyTrust</w:t>
            </w:r>
            <w:r>
              <w:rPr>
                <w:rFonts w:ascii="Segoe UI Light" w:eastAsia="Times New Roman" w:hAnsi="Segoe UI Light" w:cs="Segoe UI Light"/>
                <w:lang w:eastAsia="en-AU"/>
              </w:rPr>
              <w:t>TermDeposits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3663" w:type="dxa"/>
            <w:tcBorders>
              <w:top w:val="nil"/>
              <w:left w:val="nil"/>
              <w:bottom w:val="single" w:sz="4" w:space="0" w:color="auto"/>
              <w:right w:val="single" w:sz="4" w:space="0" w:color="auto"/>
            </w:tcBorders>
            <w:shd w:val="clear" w:color="000000" w:fill="FFFFFF"/>
            <w:vAlign w:val="center"/>
            <w:hideMark/>
          </w:tcPr>
          <w:p w14:paraId="34DCB765" w14:textId="77777777" w:rsidR="003C55EB" w:rsidRPr="00362785" w:rsidRDefault="003C55EB"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3081" w:type="dxa"/>
            <w:tcBorders>
              <w:top w:val="nil"/>
              <w:left w:val="nil"/>
              <w:bottom w:val="single" w:sz="4" w:space="0" w:color="auto"/>
              <w:right w:val="single" w:sz="4" w:space="0" w:color="auto"/>
            </w:tcBorders>
            <w:shd w:val="clear" w:color="000000" w:fill="FFFFFF"/>
            <w:vAlign w:val="center"/>
          </w:tcPr>
          <w:p w14:paraId="12747A3B" w14:textId="27E78C54" w:rsidR="003C55EB" w:rsidRPr="00362785" w:rsidRDefault="003C55EB"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sidRPr="003C55EB">
              <w:rPr>
                <w:rFonts w:ascii="Segoe UI Light" w:eastAsia="Times New Roman" w:hAnsi="Segoe UI Light" w:cs="Segoe UI Light"/>
                <w:lang w:eastAsia="en-AU"/>
              </w:rPr>
              <w:t>FamilyTrust</w:t>
            </w:r>
            <w:r>
              <w:rPr>
                <w:rFonts w:ascii="Segoe UI Light" w:eastAsia="Times New Roman" w:hAnsi="Segoe UI Light" w:cs="Segoe UI Light"/>
                <w:lang w:eastAsia="en-AU"/>
              </w:rPr>
              <w:t>TermDeposits</w:t>
            </w:r>
            <w:proofErr w:type="spellEnd"/>
            <w:r>
              <w:rPr>
                <w:rFonts w:ascii="Segoe UI Light" w:hAnsi="Segoe UI Light" w:cs="Segoe UI Light"/>
              </w:rPr>
              <w:t>}}</w:t>
            </w:r>
          </w:p>
        </w:tc>
      </w:tr>
    </w:tbl>
    <w:p w14:paraId="27E4B2B9" w14:textId="77777777" w:rsidR="003C55EB" w:rsidRPr="005306AC" w:rsidRDefault="003C55EB" w:rsidP="003C55EB">
      <w:pPr>
        <w:pStyle w:val="Heading1"/>
        <w:jc w:val="both"/>
        <w:rPr>
          <w:rFonts w:ascii="Segoe UI Light" w:hAnsi="Segoe UI Light" w:cs="Segoe UI Light"/>
          <w:b/>
          <w:bCs w:val="0"/>
          <w:color w:val="0066CC"/>
          <w:sz w:val="24"/>
          <w:szCs w:val="24"/>
        </w:rPr>
      </w:pPr>
      <w:r w:rsidRPr="005306AC">
        <w:rPr>
          <w:rFonts w:ascii="Segoe UI Light" w:hAnsi="Segoe UI Light" w:cs="Segoe UI Light"/>
          <w:b/>
          <w:bCs w:val="0"/>
          <w:color w:val="0066CC"/>
          <w:sz w:val="24"/>
          <w:szCs w:val="24"/>
        </w:rPr>
        <w:t>Australian Shares/ETFs</w:t>
      </w:r>
    </w:p>
    <w:tbl>
      <w:tblPr>
        <w:tblW w:w="10501" w:type="dxa"/>
        <w:tblLayout w:type="fixed"/>
        <w:tblLook w:val="04A0" w:firstRow="1" w:lastRow="0" w:firstColumn="1" w:lastColumn="0" w:noHBand="0" w:noVBand="1"/>
      </w:tblPr>
      <w:tblGrid>
        <w:gridCol w:w="4159"/>
        <w:gridCol w:w="3238"/>
        <w:gridCol w:w="3104"/>
      </w:tblGrid>
      <w:tr w:rsidR="003C55EB" w:rsidRPr="00920D1B" w14:paraId="62E43A3C" w14:textId="77777777" w:rsidTr="00AD5ACD">
        <w:trPr>
          <w:trHeight w:val="252"/>
        </w:trPr>
        <w:tc>
          <w:tcPr>
            <w:tcW w:w="4159" w:type="dxa"/>
            <w:tcBorders>
              <w:top w:val="single" w:sz="4" w:space="0" w:color="auto"/>
              <w:left w:val="single" w:sz="4" w:space="0" w:color="auto"/>
              <w:bottom w:val="single" w:sz="4" w:space="0" w:color="auto"/>
              <w:right w:val="single" w:sz="4" w:space="0" w:color="auto"/>
            </w:tcBorders>
            <w:shd w:val="clear" w:color="auto" w:fill="004B98"/>
            <w:vAlign w:val="bottom"/>
          </w:tcPr>
          <w:p w14:paraId="0BA9188F" w14:textId="77777777" w:rsidR="003C55EB" w:rsidRPr="00920D1B" w:rsidRDefault="003C55EB" w:rsidP="00AD5ACD">
            <w:pPr>
              <w:spacing w:line="240" w:lineRule="auto"/>
              <w:rPr>
                <w:rFonts w:ascii="Segoe UI Light" w:eastAsia="Times New Roman" w:hAnsi="Segoe UI Light" w:cs="Segoe UI Light"/>
                <w:color w:val="FFFFFF" w:themeColor="background1"/>
                <w:lang w:eastAsia="en-AU"/>
              </w:rPr>
            </w:pPr>
            <w:r w:rsidRPr="00920D1B">
              <w:rPr>
                <w:rFonts w:ascii="Segoe UI Light" w:eastAsia="Times New Roman" w:hAnsi="Segoe UI Light" w:cs="Segoe UI Light"/>
                <w:b/>
                <w:bCs/>
                <w:color w:val="FFFFFF" w:themeColor="background1"/>
                <w:lang w:eastAsia="en-AU"/>
              </w:rPr>
              <w:t>Company Name</w:t>
            </w:r>
          </w:p>
        </w:tc>
        <w:tc>
          <w:tcPr>
            <w:tcW w:w="3238" w:type="dxa"/>
            <w:tcBorders>
              <w:top w:val="single" w:sz="4" w:space="0" w:color="auto"/>
              <w:left w:val="nil"/>
              <w:bottom w:val="single" w:sz="4" w:space="0" w:color="auto"/>
              <w:right w:val="single" w:sz="4" w:space="0" w:color="auto"/>
            </w:tcBorders>
            <w:shd w:val="clear" w:color="auto" w:fill="004B98"/>
            <w:vAlign w:val="center"/>
          </w:tcPr>
          <w:p w14:paraId="711FE603" w14:textId="77777777" w:rsidR="003C55EB" w:rsidRPr="00920D1B" w:rsidRDefault="003C55EB" w:rsidP="00AD5ACD">
            <w:pPr>
              <w:spacing w:line="240" w:lineRule="auto"/>
              <w:rPr>
                <w:rFonts w:ascii="Segoe UI Light" w:eastAsia="Times New Roman" w:hAnsi="Segoe UI Light" w:cs="Segoe UI Light"/>
                <w:b/>
                <w:bCs/>
                <w:color w:val="FFFFFF" w:themeColor="background1"/>
                <w:lang w:eastAsia="en-AU"/>
              </w:rPr>
            </w:pPr>
            <w:r w:rsidRPr="00920D1B">
              <w:rPr>
                <w:rFonts w:ascii="Segoe UI Light" w:eastAsia="Times New Roman" w:hAnsi="Segoe UI Light" w:cs="Segoe UI Light"/>
                <w:b/>
                <w:bCs/>
                <w:color w:val="FFFFFF" w:themeColor="background1"/>
                <w:lang w:eastAsia="en-AU"/>
              </w:rPr>
              <w:t>Current Balance</w:t>
            </w:r>
          </w:p>
        </w:tc>
        <w:tc>
          <w:tcPr>
            <w:tcW w:w="3104" w:type="dxa"/>
            <w:tcBorders>
              <w:top w:val="single" w:sz="4" w:space="0" w:color="auto"/>
              <w:left w:val="nil"/>
              <w:bottom w:val="single" w:sz="4" w:space="0" w:color="auto"/>
              <w:right w:val="single" w:sz="4" w:space="0" w:color="auto"/>
            </w:tcBorders>
            <w:shd w:val="clear" w:color="auto" w:fill="004B98"/>
            <w:vAlign w:val="center"/>
          </w:tcPr>
          <w:p w14:paraId="6FC7E68A" w14:textId="77777777" w:rsidR="003C55EB" w:rsidRPr="00920D1B" w:rsidRDefault="003C55EB" w:rsidP="00AD5ACD">
            <w:pPr>
              <w:spacing w:line="240" w:lineRule="auto"/>
              <w:rPr>
                <w:rFonts w:ascii="Segoe UI Light" w:eastAsia="Times New Roman" w:hAnsi="Segoe UI Light" w:cs="Segoe UI Light"/>
                <w:b/>
                <w:bCs/>
                <w:color w:val="FFFFFF" w:themeColor="background1"/>
                <w:lang w:eastAsia="en-AU"/>
              </w:rPr>
            </w:pPr>
            <w:r w:rsidRPr="00920D1B">
              <w:rPr>
                <w:rFonts w:ascii="Segoe UI Light" w:eastAsia="Times New Roman" w:hAnsi="Segoe UI Light" w:cs="Segoe UI Light"/>
                <w:b/>
                <w:bCs/>
                <w:color w:val="FFFFFF" w:themeColor="background1"/>
                <w:lang w:eastAsia="en-AU"/>
              </w:rPr>
              <w:t xml:space="preserve">Cost base </w:t>
            </w:r>
          </w:p>
        </w:tc>
      </w:tr>
      <w:tr w:rsidR="003C55EB" w:rsidRPr="00F5759F" w14:paraId="4064ECC8" w14:textId="77777777" w:rsidTr="008D75EA">
        <w:trPr>
          <w:trHeight w:val="278"/>
        </w:trPr>
        <w:tc>
          <w:tcPr>
            <w:tcW w:w="4159"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689B049C" w14:textId="2457235C" w:rsidR="003C55EB" w:rsidRPr="00362785" w:rsidRDefault="003C55EB"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3C55EB">
              <w:rPr>
                <w:rFonts w:ascii="Segoe UI Light" w:eastAsia="Times New Roman" w:hAnsi="Segoe UI Light" w:cs="Segoe UI Light"/>
                <w:lang w:eastAsia="en-AU"/>
              </w:rPr>
              <w:t>FamilyTrust</w:t>
            </w:r>
            <w:r>
              <w:rPr>
                <w:rFonts w:ascii="Segoe UI Light" w:eastAsia="Times New Roman" w:hAnsi="Segoe UI Light" w:cs="Segoe UI Light"/>
                <w:lang w:eastAsia="en-AU"/>
              </w:rPr>
              <w:t>AustralianShare</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9030A4">
              <w:rPr>
                <w:rFonts w:ascii="Segoe UI Light" w:eastAsia="Times New Roman" w:hAnsi="Segoe UI Light" w:cs="Segoe UI Light"/>
                <w:lang w:eastAsia="en-AU"/>
              </w:rPr>
              <w:t>companyName</w:t>
            </w:r>
            <w:r>
              <w:rPr>
                <w:rFonts w:ascii="Segoe UI Light" w:eastAsia="Times New Roman" w:hAnsi="Segoe UI Light" w:cs="Segoe UI Light"/>
                <w:lang w:eastAsia="en-AU"/>
              </w:rPr>
              <w:t>}}</w:t>
            </w:r>
          </w:p>
        </w:tc>
        <w:tc>
          <w:tcPr>
            <w:tcW w:w="3238" w:type="dxa"/>
            <w:tcBorders>
              <w:top w:val="nil"/>
              <w:left w:val="nil"/>
              <w:bottom w:val="single" w:sz="4" w:space="0" w:color="auto"/>
              <w:right w:val="single" w:sz="4" w:space="0" w:color="auto"/>
            </w:tcBorders>
            <w:shd w:val="clear" w:color="000000" w:fill="FFFFFF"/>
            <w:vAlign w:val="center"/>
            <w:hideMark/>
          </w:tcPr>
          <w:p w14:paraId="1E0CB555" w14:textId="77777777" w:rsidR="003C55EB" w:rsidRPr="00362785" w:rsidRDefault="003C55EB"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9030A4">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 ({{</w:t>
            </w:r>
            <w:r w:rsidRPr="009030A4">
              <w:rPr>
                <w:rFonts w:ascii="Segoe UI Light" w:eastAsia="Times New Roman" w:hAnsi="Segoe UI Light" w:cs="Segoe UI Light"/>
                <w:lang w:eastAsia="en-AU"/>
              </w:rPr>
              <w:t>shares</w:t>
            </w:r>
            <w:r>
              <w:rPr>
                <w:rFonts w:ascii="Segoe UI Light" w:eastAsia="Times New Roman" w:hAnsi="Segoe UI Light" w:cs="Segoe UI Light"/>
                <w:lang w:eastAsia="en-AU"/>
              </w:rPr>
              <w:t>}})</w:t>
            </w:r>
          </w:p>
        </w:tc>
        <w:tc>
          <w:tcPr>
            <w:tcW w:w="3104" w:type="dxa"/>
            <w:tcBorders>
              <w:top w:val="nil"/>
              <w:left w:val="nil"/>
              <w:bottom w:val="single" w:sz="4" w:space="0" w:color="auto"/>
              <w:right w:val="single" w:sz="4" w:space="0" w:color="auto"/>
            </w:tcBorders>
            <w:shd w:val="clear" w:color="000000" w:fill="FFFFFF"/>
            <w:vAlign w:val="center"/>
          </w:tcPr>
          <w:p w14:paraId="68953D7E" w14:textId="0DD90A08" w:rsidR="003C55EB" w:rsidRPr="00362785" w:rsidRDefault="003C55EB"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9030A4">
              <w:rPr>
                <w:rFonts w:ascii="Segoe UI Light" w:hAnsi="Segoe UI Light" w:cs="Segoe UI Light"/>
              </w:rPr>
              <w:t>costBase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sidRPr="003C55EB">
              <w:rPr>
                <w:rFonts w:ascii="Segoe UI Light" w:eastAsia="Times New Roman" w:hAnsi="Segoe UI Light" w:cs="Segoe UI Light"/>
                <w:lang w:eastAsia="en-AU"/>
              </w:rPr>
              <w:t>FamilyTrust</w:t>
            </w:r>
            <w:r>
              <w:rPr>
                <w:rFonts w:ascii="Segoe UI Light" w:eastAsia="Times New Roman" w:hAnsi="Segoe UI Light" w:cs="Segoe UI Light"/>
                <w:lang w:eastAsia="en-AU"/>
              </w:rPr>
              <w:t>AustralianShare</w:t>
            </w:r>
            <w:proofErr w:type="spellEnd"/>
            <w:r>
              <w:rPr>
                <w:rFonts w:ascii="Segoe UI Light" w:hAnsi="Segoe UI Light" w:cs="Segoe UI Light"/>
              </w:rPr>
              <w:t>}}</w:t>
            </w:r>
          </w:p>
        </w:tc>
      </w:tr>
    </w:tbl>
    <w:p w14:paraId="37FD0522" w14:textId="74593E44" w:rsidR="003C55EB" w:rsidRPr="00581255" w:rsidRDefault="003C55EB" w:rsidP="00EE3780">
      <w:pPr>
        <w:suppressAutoHyphens w:val="0"/>
        <w:spacing w:line="240" w:lineRule="auto"/>
        <w:rPr>
          <w:rFonts w:ascii="Segoe UI Light" w:hAnsi="Segoe UI Light" w:cs="Segoe UI Light"/>
          <w:b/>
          <w:bCs/>
        </w:rPr>
        <w:sectPr w:rsidR="003C55EB" w:rsidRPr="00581255" w:rsidSect="00760E6B">
          <w:headerReference w:type="even" r:id="rId10"/>
          <w:headerReference w:type="default" r:id="rId11"/>
          <w:footerReference w:type="even" r:id="rId12"/>
          <w:headerReference w:type="first" r:id="rId13"/>
          <w:footerReference w:type="first" r:id="rId14"/>
          <w:pgSz w:w="11906" w:h="16838"/>
          <w:pgMar w:top="720" w:right="720" w:bottom="720" w:left="720" w:header="567" w:footer="454" w:gutter="0"/>
          <w:cols w:space="720"/>
          <w:docGrid w:linePitch="360"/>
        </w:sectPr>
      </w:pPr>
    </w:p>
    <w:p w14:paraId="3F1879CB" w14:textId="77777777" w:rsidR="00EF4322" w:rsidRPr="00C4169B" w:rsidRDefault="00EF4322">
      <w:pPr>
        <w:rPr>
          <w:rFonts w:ascii="Segoe UI Light" w:hAnsi="Segoe UI Light" w:cs="Segoe UI Light"/>
          <w:vanish/>
          <w:color w:val="004E99"/>
        </w:rPr>
      </w:pPr>
    </w:p>
    <w:p w14:paraId="29053784" w14:textId="77777777" w:rsidR="00EF4322" w:rsidRPr="00C4169B" w:rsidRDefault="00EF4322">
      <w:pPr>
        <w:rPr>
          <w:rFonts w:ascii="Segoe UI Light" w:hAnsi="Segoe UI Light" w:cs="Segoe UI Light"/>
          <w:vanish/>
          <w:color w:val="004E99"/>
        </w:rPr>
      </w:pPr>
      <w:bookmarkStart w:id="1" w:name="_PictureBullets6"/>
      <w:bookmarkEnd w:id="1"/>
    </w:p>
    <w:p w14:paraId="482F8377" w14:textId="77777777" w:rsidR="00EF4322" w:rsidRPr="00C4169B" w:rsidRDefault="00EF4322">
      <w:pPr>
        <w:rPr>
          <w:rFonts w:ascii="Segoe UI Light" w:hAnsi="Segoe UI Light" w:cs="Segoe UI Light"/>
          <w:vanish/>
          <w:color w:val="004E99"/>
        </w:rPr>
      </w:pPr>
      <w:bookmarkStart w:id="2" w:name="_PictureBullets7"/>
      <w:bookmarkEnd w:id="2"/>
    </w:p>
    <w:p w14:paraId="61D35521" w14:textId="77777777" w:rsidR="00EF4322" w:rsidRPr="00C4169B" w:rsidRDefault="00EF4322">
      <w:pPr>
        <w:keepNext/>
        <w:keepLines/>
        <w:spacing w:before="200" w:after="120"/>
        <w:rPr>
          <w:rFonts w:ascii="Segoe UI Light" w:eastAsia="Times New Roman" w:hAnsi="Segoe UI Light" w:cs="Segoe UI Light"/>
          <w:bCs/>
          <w:color w:val="auto"/>
          <w:spacing w:val="-10"/>
          <w:sz w:val="32"/>
          <w:szCs w:val="26"/>
        </w:rPr>
      </w:pPr>
      <w:r w:rsidRPr="00C4169B">
        <w:rPr>
          <w:rFonts w:ascii="Segoe UI Light" w:eastAsia="Times New Roman" w:hAnsi="Segoe UI Light" w:cs="Segoe UI Light"/>
          <w:bCs/>
          <w:color w:val="004E99"/>
          <w:spacing w:val="-10"/>
          <w:sz w:val="32"/>
          <w:szCs w:val="26"/>
        </w:rPr>
        <w:t>Client Declaration</w:t>
      </w:r>
    </w:p>
    <w:p w14:paraId="75D2F503" w14:textId="05285746" w:rsidR="00E45E76" w:rsidRPr="00C4169B" w:rsidRDefault="00E45E76" w:rsidP="00E45E76">
      <w:pPr>
        <w:suppressAutoHyphens w:val="0"/>
        <w:spacing w:before="60" w:after="120" w:line="240" w:lineRule="auto"/>
        <w:jc w:val="both"/>
        <w:rPr>
          <w:rFonts w:ascii="Segoe UI Light" w:eastAsia="Times New Roman" w:hAnsi="Segoe UI Light" w:cs="Segoe UI Light"/>
          <w:color w:val="auto"/>
          <w:lang w:eastAsia="en-AU"/>
        </w:rPr>
      </w:pPr>
      <w:proofErr w:type="spellStart"/>
      <w:proofErr w:type="gramStart"/>
      <w:r w:rsidRPr="00C4169B">
        <w:rPr>
          <w:rFonts w:ascii="Segoe UI Light" w:eastAsia="Times New Roman" w:hAnsi="Segoe UI Light" w:cs="Segoe UI Light"/>
          <w:color w:val="auto"/>
          <w:lang w:eastAsia="en-AU"/>
        </w:rPr>
        <w:t>We,</w:t>
      </w:r>
      <w:r w:rsidR="00C3562E" w:rsidRPr="00C4169B">
        <w:rPr>
          <w:rFonts w:ascii="Segoe UI Light" w:eastAsia="Times New Roman" w:hAnsi="Segoe UI Light" w:cs="Segoe UI Light"/>
          <w:color w:val="auto"/>
          <w:lang w:eastAsia="en-AU"/>
        </w:rPr>
        <w:t>_</w:t>
      </w:r>
      <w:proofErr w:type="gramEnd"/>
      <w:r w:rsidR="00C3562E" w:rsidRPr="00C4169B">
        <w:rPr>
          <w:rFonts w:ascii="Segoe UI Light" w:eastAsia="Times New Roman" w:hAnsi="Segoe UI Light" w:cs="Segoe UI Light"/>
          <w:color w:val="auto"/>
          <w:lang w:eastAsia="en-AU"/>
        </w:rPr>
        <w:t>________________________________________________</w:t>
      </w:r>
      <w:r w:rsidRPr="00C4169B">
        <w:rPr>
          <w:rFonts w:ascii="Segoe UI Light" w:eastAsia="Times New Roman" w:hAnsi="Segoe UI Light" w:cs="Segoe UI Light"/>
          <w:color w:val="auto"/>
          <w:lang w:eastAsia="en-AU"/>
        </w:rPr>
        <w:t>of</w:t>
      </w:r>
      <w:proofErr w:type="spellEnd"/>
      <w:r w:rsidRPr="00C4169B">
        <w:rPr>
          <w:rFonts w:ascii="Segoe UI Light" w:eastAsia="Times New Roman" w:hAnsi="Segoe UI Light" w:cs="Segoe UI Light"/>
          <w:color w:val="auto"/>
          <w:lang w:eastAsia="en-AU"/>
        </w:rPr>
        <w:t xml:space="preserve"> </w:t>
      </w:r>
      <w:r w:rsidR="00C3562E" w:rsidRPr="00C4169B">
        <w:rPr>
          <w:rFonts w:ascii="Segoe UI Light" w:eastAsia="Times New Roman" w:hAnsi="Segoe UI Light" w:cs="Segoe UI Light"/>
          <w:color w:val="auto"/>
          <w:lang w:eastAsia="en-AU"/>
        </w:rPr>
        <w:t>_______________________________________</w:t>
      </w:r>
      <w:r w:rsidRPr="00C4169B">
        <w:rPr>
          <w:rFonts w:ascii="Segoe UI Light" w:eastAsia="Times New Roman" w:hAnsi="Segoe UI Light" w:cs="Segoe UI Light"/>
          <w:color w:val="auto"/>
          <w:lang w:eastAsia="en-AU"/>
        </w:rPr>
        <w:t>declare that I/we:</w:t>
      </w:r>
    </w:p>
    <w:p w14:paraId="0375B838" w14:textId="019711E2" w:rsidR="00EF4322" w:rsidRPr="00C4169B" w:rsidRDefault="00011467">
      <w:pPr>
        <w:ind w:left="360" w:hanging="360"/>
        <w:rPr>
          <w:rFonts w:ascii="Segoe UI Light" w:hAnsi="Segoe UI Light" w:cs="Segoe UI Light"/>
        </w:rPr>
      </w:pPr>
      <w:r>
        <w:rPr>
          <w:rFonts w:ascii="Segoe UI Light" w:hAnsi="Segoe UI Light" w:cs="Segoe UI Light"/>
        </w:rPr>
        <w:pict w14:anchorId="169E49CE">
          <v:shape id="_x0000_i1027" type="#_x0000_t75" style="width:6.55pt;height:14.05pt;visibility:visible" filled="t">
            <v:imagedata r:id="rId15" o:title=""/>
          </v:shape>
        </w:pict>
      </w:r>
      <w:r w:rsidR="00EF4322" w:rsidRPr="00C4169B">
        <w:rPr>
          <w:rStyle w:val="BulletPointLevel2Char"/>
          <w:rFonts w:ascii="Segoe UI Light" w:hAnsi="Segoe UI Light" w:cs="Segoe UI Light"/>
        </w:rPr>
        <w:tab/>
      </w:r>
      <w:r w:rsidR="00E45E76" w:rsidRPr="00C4169B">
        <w:rPr>
          <w:rStyle w:val="BulletPointLevel2Char"/>
          <w:rFonts w:ascii="Segoe UI Light" w:hAnsi="Segoe UI Light" w:cs="Segoe UI Light"/>
        </w:rPr>
        <w:t>A</w:t>
      </w:r>
      <w:r w:rsidR="00EF4322" w:rsidRPr="00C4169B">
        <w:rPr>
          <w:rStyle w:val="BulletPointLevel2Char"/>
          <w:rFonts w:ascii="Segoe UI Light" w:hAnsi="Segoe UI Light" w:cs="Segoe UI Light"/>
        </w:rPr>
        <w:t>cknowledge that we have been given a</w:t>
      </w:r>
      <w:r w:rsidR="00EF4322" w:rsidRPr="00C4169B">
        <w:rPr>
          <w:rFonts w:ascii="Segoe UI Light" w:hAnsi="Segoe UI Light" w:cs="Segoe UI Light"/>
        </w:rPr>
        <w:t xml:space="preserve"> Financial Services Guide and Adviser Profile by the adviser who will prepare our Statement of Advice.</w:t>
      </w:r>
    </w:p>
    <w:p w14:paraId="5628FF07" w14:textId="5B6C5D8C" w:rsidR="00EF4322" w:rsidRPr="00C4169B" w:rsidRDefault="005901A9">
      <w:pPr>
        <w:ind w:left="360" w:hanging="360"/>
        <w:rPr>
          <w:rFonts w:ascii="Segoe UI Light" w:hAnsi="Segoe UI Light" w:cs="Segoe UI Light"/>
        </w:rPr>
      </w:pPr>
      <w:r w:rsidRPr="00C4169B">
        <w:rPr>
          <w:rFonts w:ascii="Segoe UI Light" w:hAnsi="Segoe UI Light" w:cs="Segoe UI Light"/>
          <w:noProof/>
        </w:rPr>
        <w:drawing>
          <wp:inline distT="0" distB="0" distL="0" distR="0" wp14:anchorId="14D7F46C" wp14:editId="172FCC27">
            <wp:extent cx="85725" cy="114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5725" cy="114300"/>
                    </a:xfrm>
                    <a:prstGeom prst="rect">
                      <a:avLst/>
                    </a:prstGeom>
                    <a:solidFill>
                      <a:srgbClr val="FFFFFF"/>
                    </a:solidFill>
                    <a:ln>
                      <a:noFill/>
                    </a:ln>
                  </pic:spPr>
                </pic:pic>
              </a:graphicData>
            </a:graphic>
          </wp:inline>
        </w:drawing>
      </w:r>
      <w:r w:rsidR="00EF4322" w:rsidRPr="00C4169B">
        <w:rPr>
          <w:rFonts w:ascii="Segoe UI Light" w:hAnsi="Segoe UI Light" w:cs="Segoe UI Light"/>
        </w:rPr>
        <w:tab/>
      </w:r>
      <w:r w:rsidR="00E45E76" w:rsidRPr="00C4169B">
        <w:rPr>
          <w:rFonts w:ascii="Segoe UI Light" w:hAnsi="Segoe UI Light" w:cs="Segoe UI Light"/>
        </w:rPr>
        <w:t>H</w:t>
      </w:r>
      <w:r w:rsidR="00EF4322" w:rsidRPr="00C4169B">
        <w:rPr>
          <w:rFonts w:ascii="Segoe UI Light" w:hAnsi="Segoe UI Light" w:cs="Segoe UI Light"/>
        </w:rPr>
        <w:t>ereby declare that the information contained in this form is true and correct to the best of our knowledge. My financial adviser has explained to me the information necessary to assess my circumstances and provide advice in respect to my objectives. We are not aware of any other information that we have failed to disclose to the person to whom this form has been given which would be relevant to the preparing of our Statement of Advice.</w:t>
      </w:r>
    </w:p>
    <w:p w14:paraId="7DCCA2B4" w14:textId="2BE1ECF9" w:rsidR="00EF4322" w:rsidRPr="00C4169B" w:rsidRDefault="005901A9">
      <w:pPr>
        <w:ind w:left="360" w:hanging="360"/>
        <w:rPr>
          <w:rFonts w:ascii="Segoe UI Light" w:hAnsi="Segoe UI Light" w:cs="Segoe UI Light"/>
        </w:rPr>
      </w:pPr>
      <w:r w:rsidRPr="00C4169B">
        <w:rPr>
          <w:rFonts w:ascii="Segoe UI Light" w:hAnsi="Segoe UI Light" w:cs="Segoe UI Light"/>
          <w:noProof/>
        </w:rPr>
        <w:drawing>
          <wp:inline distT="0" distB="0" distL="0" distR="0" wp14:anchorId="3BC8885C" wp14:editId="20DB6846">
            <wp:extent cx="85725" cy="114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5725" cy="114300"/>
                    </a:xfrm>
                    <a:prstGeom prst="rect">
                      <a:avLst/>
                    </a:prstGeom>
                    <a:solidFill>
                      <a:srgbClr val="FFFFFF"/>
                    </a:solidFill>
                    <a:ln>
                      <a:noFill/>
                    </a:ln>
                  </pic:spPr>
                </pic:pic>
              </a:graphicData>
            </a:graphic>
          </wp:inline>
        </w:drawing>
      </w:r>
      <w:r w:rsidR="00EF4322" w:rsidRPr="00C4169B">
        <w:rPr>
          <w:rFonts w:ascii="Segoe UI Light" w:hAnsi="Segoe UI Light" w:cs="Segoe UI Light"/>
        </w:rPr>
        <w:tab/>
      </w:r>
      <w:r w:rsidR="00E45E76" w:rsidRPr="00C4169B">
        <w:rPr>
          <w:rFonts w:ascii="Segoe UI Light" w:hAnsi="Segoe UI Light" w:cs="Segoe UI Light"/>
        </w:rPr>
        <w:t>G</w:t>
      </w:r>
      <w:r w:rsidR="00EF4322" w:rsidRPr="00C4169B">
        <w:rPr>
          <w:rFonts w:ascii="Segoe UI Light" w:hAnsi="Segoe UI Light" w:cs="Segoe UI Light"/>
        </w:rPr>
        <w:t>ive our permission for this information to be used for the preparation of my financial plan and we understand that the investment recommendations will be based solely on the information supplied in this form and any supporting documents provided.</w:t>
      </w:r>
    </w:p>
    <w:p w14:paraId="2E8ADA90" w14:textId="3F06E77E" w:rsidR="00EF4322" w:rsidRPr="00C4169B" w:rsidRDefault="005901A9">
      <w:pPr>
        <w:ind w:left="360" w:hanging="360"/>
        <w:rPr>
          <w:rFonts w:ascii="Segoe UI Light" w:hAnsi="Segoe UI Light" w:cs="Segoe UI Light"/>
        </w:rPr>
      </w:pPr>
      <w:r w:rsidRPr="00C4169B">
        <w:rPr>
          <w:rFonts w:ascii="Segoe UI Light" w:hAnsi="Segoe UI Light" w:cs="Segoe UI Light"/>
          <w:noProof/>
        </w:rPr>
        <w:drawing>
          <wp:inline distT="0" distB="0" distL="0" distR="0" wp14:anchorId="172402F2" wp14:editId="2454F44C">
            <wp:extent cx="85725" cy="114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5725" cy="114300"/>
                    </a:xfrm>
                    <a:prstGeom prst="rect">
                      <a:avLst/>
                    </a:prstGeom>
                    <a:solidFill>
                      <a:srgbClr val="FFFFFF"/>
                    </a:solidFill>
                    <a:ln>
                      <a:noFill/>
                    </a:ln>
                  </pic:spPr>
                </pic:pic>
              </a:graphicData>
            </a:graphic>
          </wp:inline>
        </w:drawing>
      </w:r>
      <w:r w:rsidR="00EF4322" w:rsidRPr="00C4169B">
        <w:rPr>
          <w:rFonts w:ascii="Segoe UI Light" w:hAnsi="Segoe UI Light" w:cs="Segoe UI Light"/>
        </w:rPr>
        <w:tab/>
      </w:r>
      <w:r w:rsidR="00E45E76" w:rsidRPr="00C4169B">
        <w:rPr>
          <w:rFonts w:ascii="Segoe UI Light" w:hAnsi="Segoe UI Light" w:cs="Segoe UI Light"/>
        </w:rPr>
        <w:t>U</w:t>
      </w:r>
      <w:r w:rsidR="00EF4322" w:rsidRPr="00C4169B">
        <w:rPr>
          <w:rFonts w:ascii="Segoe UI Light" w:hAnsi="Segoe UI Light" w:cs="Segoe UI Light"/>
        </w:rPr>
        <w:t>nderstand that if the information contained in this form relating to our relevant circumstances is, or becomes incomplete or inaccurate, then the advice contained in the Statement of Advice may not be appropriate for us, and that, before acting on the advice, we need to consider the appropriateness of the advice, taking into account our objectives, financial situation and needs.</w:t>
      </w:r>
    </w:p>
    <w:p w14:paraId="45085F0D" w14:textId="29B642CE" w:rsidR="00EF4322" w:rsidRPr="00390807" w:rsidRDefault="00E45E76" w:rsidP="009A0216">
      <w:pPr>
        <w:pStyle w:val="ListParagraph"/>
        <w:numPr>
          <w:ilvl w:val="0"/>
          <w:numId w:val="9"/>
        </w:numPr>
        <w:rPr>
          <w:rFonts w:ascii="Segoe UI Light" w:hAnsi="Segoe UI Light" w:cs="Segoe UI Light"/>
          <w:highlight w:val="yellow"/>
        </w:rPr>
      </w:pPr>
      <w:r w:rsidRPr="00390807">
        <w:rPr>
          <w:rFonts w:ascii="Segoe UI Light" w:hAnsi="Segoe UI Light" w:cs="Segoe UI Light"/>
          <w:highlight w:val="yellow"/>
        </w:rPr>
        <w:t>U</w:t>
      </w:r>
      <w:r w:rsidR="00EF4322" w:rsidRPr="00390807">
        <w:rPr>
          <w:rFonts w:ascii="Segoe UI Light" w:hAnsi="Segoe UI Light" w:cs="Segoe UI Light"/>
          <w:highlight w:val="yellow"/>
        </w:rPr>
        <w:t>nderstand that in the interest of efficient and accurate record keeping</w:t>
      </w:r>
      <w:r w:rsidR="002B45C0" w:rsidRPr="00390807">
        <w:rPr>
          <w:rFonts w:ascii="Segoe UI Light" w:hAnsi="Segoe UI Light" w:cs="Segoe UI Light"/>
          <w:highlight w:val="yellow"/>
        </w:rPr>
        <w:t xml:space="preserve"> Retire Right Wealth Manage</w:t>
      </w:r>
      <w:r w:rsidR="005B7EC7" w:rsidRPr="00390807">
        <w:rPr>
          <w:rFonts w:ascii="Segoe UI Light" w:hAnsi="Segoe UI Light" w:cs="Segoe UI Light"/>
          <w:highlight w:val="yellow"/>
        </w:rPr>
        <w:t xml:space="preserve">ment Group Pty Ltd </w:t>
      </w:r>
      <w:r w:rsidR="00EF4322" w:rsidRPr="00390807">
        <w:rPr>
          <w:rFonts w:ascii="Segoe UI Light" w:hAnsi="Segoe UI Light" w:cs="Segoe UI Light"/>
          <w:highlight w:val="yellow"/>
        </w:rPr>
        <w:t>may record our discussions from time to time and will retain any such recordings on file.</w:t>
      </w:r>
    </w:p>
    <w:p w14:paraId="09A31EF1" w14:textId="25F21B6E" w:rsidR="00E45E76" w:rsidRPr="00390807" w:rsidRDefault="00E45E76" w:rsidP="00E45E76">
      <w:pPr>
        <w:pStyle w:val="ListParagraph"/>
        <w:numPr>
          <w:ilvl w:val="0"/>
          <w:numId w:val="7"/>
        </w:numPr>
        <w:rPr>
          <w:rFonts w:ascii="Segoe UI Light" w:hAnsi="Segoe UI Light" w:cs="Segoe UI Light"/>
          <w:highlight w:val="yellow"/>
        </w:rPr>
      </w:pPr>
      <w:bookmarkStart w:id="3" w:name="_Hlk167270597"/>
      <w:r w:rsidRPr="00390807">
        <w:rPr>
          <w:rFonts w:ascii="Segoe UI Light" w:hAnsi="Segoe UI Light" w:cs="Segoe UI Light"/>
          <w:highlight w:val="yellow"/>
        </w:rPr>
        <w:t>Understand and permit Lifespan Financial Planning Pty Ltd and its Authorised Representative</w:t>
      </w:r>
      <w:r w:rsidR="005B7EC7" w:rsidRPr="00390807">
        <w:rPr>
          <w:rFonts w:ascii="Segoe UI Light" w:hAnsi="Segoe UI Light" w:cs="Segoe UI Light"/>
          <w:highlight w:val="yellow"/>
        </w:rPr>
        <w:t xml:space="preserve"> Dennis Koklas</w:t>
      </w:r>
      <w:r w:rsidR="0078667E" w:rsidRPr="00390807">
        <w:rPr>
          <w:rFonts w:ascii="Segoe UI Light" w:hAnsi="Segoe UI Light" w:cs="Segoe UI Light"/>
          <w:color w:val="FF0000"/>
          <w:highlight w:val="yellow"/>
        </w:rPr>
        <w:t xml:space="preserve"> </w:t>
      </w:r>
      <w:r w:rsidRPr="00390807">
        <w:rPr>
          <w:rFonts w:ascii="Segoe UI Light" w:hAnsi="Segoe UI Light" w:cs="Segoe UI Light"/>
          <w:highlight w:val="yellow"/>
        </w:rPr>
        <w:t>to retain my/our Tax File Number (TFN), subject to the following conditions:</w:t>
      </w:r>
    </w:p>
    <w:p w14:paraId="51E6B6F3" w14:textId="77777777" w:rsidR="00E45E76" w:rsidRPr="00C4169B" w:rsidRDefault="00E45E76" w:rsidP="009A0216">
      <w:pPr>
        <w:pStyle w:val="ListParagraph"/>
        <w:numPr>
          <w:ilvl w:val="0"/>
          <w:numId w:val="8"/>
        </w:numPr>
        <w:rPr>
          <w:rFonts w:ascii="Segoe UI Light" w:hAnsi="Segoe UI Light" w:cs="Segoe UI Light"/>
        </w:rPr>
      </w:pPr>
      <w:r w:rsidRPr="00C4169B">
        <w:rPr>
          <w:rFonts w:ascii="Segoe UI Light" w:hAnsi="Segoe UI Light" w:cs="Segoe UI Light"/>
        </w:rPr>
        <w:t>Lifespan Financial Planning Pty. Ltd. agrees to only use the TFN for purposes approved by law. This includes finding or identifying my/our superannuation benefits where other information is insufficient; calculating tax on any benefit I/we may be entitled to; for superannuation surcharge purposes and providing information to the Commissioner of Taxation. You are also permitted to retain my/our TFN to quote on applications for future investments that I/we may make. These purposes may change in the future.</w:t>
      </w:r>
    </w:p>
    <w:p w14:paraId="3C0D027B" w14:textId="77777777" w:rsidR="00E45E76" w:rsidRPr="00C4169B" w:rsidRDefault="00E45E76" w:rsidP="009A0216">
      <w:pPr>
        <w:pStyle w:val="ListParagraph"/>
        <w:numPr>
          <w:ilvl w:val="0"/>
          <w:numId w:val="8"/>
        </w:numPr>
        <w:rPr>
          <w:rFonts w:ascii="Segoe UI Light" w:hAnsi="Segoe UI Light" w:cs="Segoe UI Light"/>
        </w:rPr>
      </w:pPr>
      <w:r w:rsidRPr="00C4169B">
        <w:rPr>
          <w:rFonts w:ascii="Segoe UI Light" w:hAnsi="Segoe UI Light" w:cs="Segoe UI Light"/>
        </w:rPr>
        <w:t xml:space="preserve">In addition to the Commissioner of Taxation, the TFN will only be disclosed to the trustees and fund managers that act on my/our behalf, or any other government authority that requires my/our TFN. </w:t>
      </w:r>
    </w:p>
    <w:p w14:paraId="5712B50B" w14:textId="77777777" w:rsidR="00E45E76" w:rsidRPr="00C4169B" w:rsidRDefault="00E45E76" w:rsidP="009A0216">
      <w:pPr>
        <w:pStyle w:val="ListParagraph"/>
        <w:numPr>
          <w:ilvl w:val="0"/>
          <w:numId w:val="8"/>
        </w:numPr>
        <w:rPr>
          <w:rFonts w:ascii="Segoe UI Light" w:hAnsi="Segoe UI Light" w:cs="Segoe UI Light"/>
        </w:rPr>
      </w:pPr>
      <w:r w:rsidRPr="00C4169B">
        <w:rPr>
          <w:rFonts w:ascii="Segoe UI Light" w:hAnsi="Segoe UI Light" w:cs="Segoe UI Light"/>
        </w:rPr>
        <w:t xml:space="preserve">I/we am/are under no obligation to provide my/our TFN and declining to quote my/our TFN is not an offence. </w:t>
      </w:r>
    </w:p>
    <w:p w14:paraId="4F9ED7C6" w14:textId="77777777" w:rsidR="00E45E76" w:rsidRPr="00C4169B" w:rsidRDefault="00E45E76" w:rsidP="009A0216">
      <w:pPr>
        <w:pStyle w:val="ListParagraph"/>
        <w:numPr>
          <w:ilvl w:val="0"/>
          <w:numId w:val="8"/>
        </w:numPr>
        <w:rPr>
          <w:rFonts w:ascii="Segoe UI Light" w:hAnsi="Segoe UI Light" w:cs="Segoe UI Light"/>
        </w:rPr>
      </w:pPr>
      <w:r w:rsidRPr="00C4169B">
        <w:rPr>
          <w:rFonts w:ascii="Segoe UI Light" w:hAnsi="Segoe UI Light" w:cs="Segoe UI Light"/>
        </w:rPr>
        <w:t xml:space="preserve">If I/we do not provide my/our TFN, I/we may pay more tax on my/our benefits, dividends and distributions from investments than I/we have to, and I/we also may have to pay the superannuation surcharge. It may also be more difficult to administer my/our benefits if you do not have my/our current address, if I/we wish to amalgamate my/our superannuation accounts, or if I/we have insufficient identification to claim or enquire about my/our benefits. These consequences may change in the future. </w:t>
      </w:r>
    </w:p>
    <w:p w14:paraId="7CA3E207" w14:textId="77777777" w:rsidR="00E45E76" w:rsidRPr="00C4169B" w:rsidRDefault="00E45E76" w:rsidP="009A0216">
      <w:pPr>
        <w:pStyle w:val="ListParagraph"/>
        <w:numPr>
          <w:ilvl w:val="0"/>
          <w:numId w:val="8"/>
        </w:numPr>
        <w:rPr>
          <w:rFonts w:ascii="Segoe UI Light" w:hAnsi="Segoe UI Light" w:cs="Segoe UI Light"/>
        </w:rPr>
      </w:pPr>
      <w:r w:rsidRPr="00C4169B">
        <w:rPr>
          <w:rFonts w:ascii="Segoe UI Light" w:hAnsi="Segoe UI Light" w:cs="Segoe UI Light"/>
        </w:rPr>
        <w:t>You are authorised to collect my/our TFN and are governed by the Privacy Act.</w:t>
      </w:r>
    </w:p>
    <w:p w14:paraId="79F4A8C6" w14:textId="77777777" w:rsidR="00E45E76" w:rsidRPr="00C4169B" w:rsidRDefault="00E45E76" w:rsidP="009A0216">
      <w:pPr>
        <w:pStyle w:val="ListParagraph"/>
        <w:numPr>
          <w:ilvl w:val="0"/>
          <w:numId w:val="8"/>
        </w:numPr>
        <w:rPr>
          <w:rFonts w:ascii="Segoe UI Light" w:hAnsi="Segoe UI Light" w:cs="Segoe UI Light"/>
        </w:rPr>
      </w:pPr>
      <w:r w:rsidRPr="00C4169B">
        <w:rPr>
          <w:rFonts w:ascii="Segoe UI Light" w:hAnsi="Segoe UI Light" w:cs="Segoe UI Light"/>
        </w:rPr>
        <w:t xml:space="preserve">You agree to implement the necessary security to ensure that my/our TFN is not disclosed to any party not noted above; or, misused by anyone. </w:t>
      </w:r>
    </w:p>
    <w:p w14:paraId="06D8BDEF" w14:textId="77777777" w:rsidR="00E45E76" w:rsidRPr="00C4169B" w:rsidRDefault="00E45E76" w:rsidP="009A0216">
      <w:pPr>
        <w:pStyle w:val="ListParagraph"/>
        <w:numPr>
          <w:ilvl w:val="0"/>
          <w:numId w:val="8"/>
        </w:numPr>
        <w:rPr>
          <w:rFonts w:ascii="Segoe UI Light" w:hAnsi="Segoe UI Light" w:cs="Segoe UI Light"/>
        </w:rPr>
      </w:pPr>
      <w:r w:rsidRPr="00C4169B">
        <w:rPr>
          <w:rFonts w:ascii="Segoe UI Light" w:hAnsi="Segoe UI Light" w:cs="Segoe UI Light"/>
        </w:rPr>
        <w:lastRenderedPageBreak/>
        <w:t xml:space="preserve">You agree to remove and destroy all records of my/our TFN should I/we instruct you to, and immediately upon my/our ceasing to be a client of Lifespan Financial Planning Pty. Ltd. </w:t>
      </w:r>
    </w:p>
    <w:p w14:paraId="6D33406C" w14:textId="216823BC" w:rsidR="00EF4322" w:rsidRPr="00C4169B" w:rsidRDefault="00011467">
      <w:pPr>
        <w:ind w:left="360" w:hanging="360"/>
        <w:rPr>
          <w:rFonts w:ascii="Segoe UI Light" w:hAnsi="Segoe UI Light" w:cs="Segoe UI Light"/>
        </w:rPr>
      </w:pPr>
      <w:bookmarkStart w:id="4" w:name="_Hlk167270705"/>
      <w:bookmarkEnd w:id="3"/>
      <w:r>
        <w:rPr>
          <w:rFonts w:ascii="Segoe UI Light" w:hAnsi="Segoe UI Light" w:cs="Segoe UI Light"/>
        </w:rPr>
        <w:pict w14:anchorId="2EBC52B5">
          <v:shape id="_x0000_i1028" type="#_x0000_t75" style="width:6.55pt;height:14.05pt;visibility:visible" filled="t">
            <v:imagedata r:id="rId15" o:title=""/>
          </v:shape>
        </w:pict>
      </w:r>
      <w:r w:rsidR="00EF4322" w:rsidRPr="00C4169B">
        <w:rPr>
          <w:rFonts w:ascii="Segoe UI Light" w:hAnsi="Segoe UI Light" w:cs="Segoe UI Light"/>
        </w:rPr>
        <w:tab/>
      </w:r>
      <w:r w:rsidR="0000273E" w:rsidRPr="00C4169B">
        <w:rPr>
          <w:rFonts w:ascii="Segoe UI Light" w:hAnsi="Segoe UI Light" w:cs="Segoe UI Light"/>
          <w:color w:val="auto"/>
        </w:rPr>
        <w:t>A</w:t>
      </w:r>
      <w:r w:rsidR="00EF4322" w:rsidRPr="00C4169B">
        <w:rPr>
          <w:rFonts w:ascii="Segoe UI Light" w:hAnsi="Segoe UI Light" w:cs="Segoe UI Light"/>
          <w:color w:val="auto"/>
        </w:rPr>
        <w:t>gree to pay my financial adviser a Statement of Advice plan preparation fee of $</w:t>
      </w:r>
      <w:r w:rsidR="00C86A1B" w:rsidRPr="00C4169B">
        <w:rPr>
          <w:rFonts w:ascii="Segoe UI Light" w:hAnsi="Segoe UI Light" w:cs="Segoe UI Light"/>
          <w:color w:val="auto"/>
        </w:rPr>
        <w:t>__________________</w:t>
      </w:r>
      <w:r w:rsidR="00EF4322" w:rsidRPr="00C4169B">
        <w:rPr>
          <w:rFonts w:ascii="Segoe UI Light" w:hAnsi="Segoe UI Light" w:cs="Segoe UI Light"/>
          <w:color w:val="auto"/>
        </w:rPr>
        <w:t xml:space="preserve"> including GST.</w:t>
      </w:r>
    </w:p>
    <w:bookmarkEnd w:id="4"/>
    <w:p w14:paraId="7A45292F" w14:textId="77777777" w:rsidR="00C4173F" w:rsidRPr="00C4169B" w:rsidRDefault="00C4173F">
      <w:pPr>
        <w:spacing w:after="120"/>
        <w:rPr>
          <w:rFonts w:ascii="Segoe UI Light" w:hAnsi="Segoe UI Light" w:cs="Segoe UI Light"/>
        </w:rPr>
      </w:pPr>
    </w:p>
    <w:tbl>
      <w:tblPr>
        <w:tblW w:w="0" w:type="auto"/>
        <w:tblLayout w:type="fixed"/>
        <w:tblLook w:val="0000" w:firstRow="0" w:lastRow="0" w:firstColumn="0" w:lastColumn="0" w:noHBand="0" w:noVBand="0"/>
      </w:tblPr>
      <w:tblGrid>
        <w:gridCol w:w="1134"/>
        <w:gridCol w:w="3261"/>
        <w:gridCol w:w="283"/>
        <w:gridCol w:w="3397"/>
        <w:gridCol w:w="284"/>
        <w:gridCol w:w="2097"/>
      </w:tblGrid>
      <w:tr w:rsidR="00EF4322" w:rsidRPr="00C4169B" w14:paraId="4633FAFA" w14:textId="13899213">
        <w:trPr>
          <w:trHeight w:val="567"/>
        </w:trPr>
        <w:tc>
          <w:tcPr>
            <w:tcW w:w="1134" w:type="dxa"/>
            <w:vAlign w:val="bottom"/>
          </w:tcPr>
          <w:p w14:paraId="1DBBC706" w14:textId="68B4E103" w:rsidR="00EF4322" w:rsidRPr="00C4169B" w:rsidRDefault="00EF4322">
            <w:pPr>
              <w:rPr>
                <w:rFonts w:ascii="Segoe UI Light" w:hAnsi="Segoe UI Light" w:cs="Segoe UI Light"/>
              </w:rPr>
            </w:pPr>
            <w:r w:rsidRPr="00C4169B">
              <w:rPr>
                <w:rFonts w:ascii="Segoe UI Light" w:hAnsi="Segoe UI Light" w:cs="Segoe UI Light"/>
              </w:rPr>
              <w:t>Client 1</w:t>
            </w:r>
          </w:p>
        </w:tc>
        <w:tc>
          <w:tcPr>
            <w:tcW w:w="3261" w:type="dxa"/>
            <w:tcBorders>
              <w:bottom w:val="single" w:sz="4" w:space="0" w:color="000000"/>
            </w:tcBorders>
            <w:vAlign w:val="bottom"/>
          </w:tcPr>
          <w:p w14:paraId="47CF0074" w14:textId="7E292187" w:rsidR="00EF4322" w:rsidRPr="00C4169B" w:rsidRDefault="00EF4322">
            <w:pPr>
              <w:rPr>
                <w:rFonts w:ascii="Segoe UI Light" w:hAnsi="Segoe UI Light" w:cs="Segoe UI Light"/>
                <w:color w:val="3C3C3B"/>
              </w:rPr>
            </w:pPr>
          </w:p>
        </w:tc>
        <w:tc>
          <w:tcPr>
            <w:tcW w:w="283" w:type="dxa"/>
            <w:vAlign w:val="bottom"/>
          </w:tcPr>
          <w:p w14:paraId="6B5142B9" w14:textId="0AF83866" w:rsidR="00EF4322" w:rsidRPr="00C4169B" w:rsidRDefault="00EF4322">
            <w:pPr>
              <w:snapToGrid w:val="0"/>
              <w:rPr>
                <w:rFonts w:ascii="Segoe UI Light" w:hAnsi="Segoe UI Light" w:cs="Segoe UI Light"/>
                <w:color w:val="3C3C3B"/>
              </w:rPr>
            </w:pPr>
          </w:p>
        </w:tc>
        <w:tc>
          <w:tcPr>
            <w:tcW w:w="3397" w:type="dxa"/>
            <w:tcBorders>
              <w:bottom w:val="single" w:sz="4" w:space="0" w:color="000000"/>
            </w:tcBorders>
            <w:vAlign w:val="bottom"/>
          </w:tcPr>
          <w:p w14:paraId="27799238" w14:textId="6F985A5F" w:rsidR="00EF4322" w:rsidRPr="00C4169B" w:rsidRDefault="00EF4322">
            <w:pPr>
              <w:snapToGrid w:val="0"/>
              <w:rPr>
                <w:rFonts w:ascii="Segoe UI Light" w:hAnsi="Segoe UI Light" w:cs="Segoe UI Light"/>
                <w:color w:val="3C3C3B"/>
              </w:rPr>
            </w:pPr>
          </w:p>
        </w:tc>
        <w:tc>
          <w:tcPr>
            <w:tcW w:w="284" w:type="dxa"/>
            <w:vAlign w:val="bottom"/>
          </w:tcPr>
          <w:p w14:paraId="7DEB2E1B" w14:textId="42CFECFE" w:rsidR="00EF4322" w:rsidRPr="00C4169B" w:rsidRDefault="00EF4322">
            <w:pPr>
              <w:snapToGrid w:val="0"/>
              <w:rPr>
                <w:rFonts w:ascii="Segoe UI Light" w:hAnsi="Segoe UI Light" w:cs="Segoe UI Light"/>
                <w:color w:val="3C3C3B"/>
              </w:rPr>
            </w:pPr>
          </w:p>
        </w:tc>
        <w:tc>
          <w:tcPr>
            <w:tcW w:w="2097" w:type="dxa"/>
            <w:tcBorders>
              <w:bottom w:val="single" w:sz="4" w:space="0" w:color="000000"/>
            </w:tcBorders>
            <w:vAlign w:val="bottom"/>
          </w:tcPr>
          <w:p w14:paraId="4254B1C0" w14:textId="3DC39721" w:rsidR="00EF4322" w:rsidRPr="00C4169B" w:rsidRDefault="00EF4322">
            <w:pPr>
              <w:snapToGrid w:val="0"/>
              <w:rPr>
                <w:rFonts w:ascii="Segoe UI Light" w:hAnsi="Segoe UI Light" w:cs="Segoe UI Light"/>
                <w:color w:val="3C3C3B"/>
              </w:rPr>
            </w:pPr>
          </w:p>
        </w:tc>
      </w:tr>
      <w:tr w:rsidR="00EF4322" w:rsidRPr="00C4169B" w14:paraId="6876E01A" w14:textId="14C30D0C">
        <w:trPr>
          <w:trHeight w:val="567"/>
        </w:trPr>
        <w:tc>
          <w:tcPr>
            <w:tcW w:w="1134" w:type="dxa"/>
          </w:tcPr>
          <w:p w14:paraId="533015B2" w14:textId="1FB5A883" w:rsidR="00EF4322" w:rsidRPr="00C4169B" w:rsidRDefault="00EF4322">
            <w:pPr>
              <w:snapToGrid w:val="0"/>
              <w:rPr>
                <w:rFonts w:ascii="Segoe UI Light" w:hAnsi="Segoe UI Light" w:cs="Segoe UI Light"/>
                <w:color w:val="3C3C3B"/>
              </w:rPr>
            </w:pPr>
          </w:p>
        </w:tc>
        <w:tc>
          <w:tcPr>
            <w:tcW w:w="3261" w:type="dxa"/>
            <w:tcBorders>
              <w:top w:val="single" w:sz="4" w:space="0" w:color="000000"/>
            </w:tcBorders>
          </w:tcPr>
          <w:p w14:paraId="76BD3570" w14:textId="170E799E" w:rsidR="00EF4322" w:rsidRPr="00C4169B" w:rsidRDefault="00EF4322">
            <w:pPr>
              <w:rPr>
                <w:rFonts w:ascii="Segoe UI Light" w:hAnsi="Segoe UI Light" w:cs="Segoe UI Light"/>
                <w:color w:val="3C3C3B"/>
              </w:rPr>
            </w:pPr>
            <w:r w:rsidRPr="00C4169B">
              <w:rPr>
                <w:rFonts w:ascii="Segoe UI Light" w:hAnsi="Segoe UI Light" w:cs="Segoe UI Light"/>
              </w:rPr>
              <w:t>Name</w:t>
            </w:r>
          </w:p>
        </w:tc>
        <w:tc>
          <w:tcPr>
            <w:tcW w:w="283" w:type="dxa"/>
          </w:tcPr>
          <w:p w14:paraId="53B7F97B" w14:textId="215C5594" w:rsidR="00EF4322" w:rsidRPr="00C4169B" w:rsidRDefault="00EF4322">
            <w:pPr>
              <w:snapToGrid w:val="0"/>
              <w:rPr>
                <w:rFonts w:ascii="Segoe UI Light" w:hAnsi="Segoe UI Light" w:cs="Segoe UI Light"/>
                <w:color w:val="3C3C3B"/>
              </w:rPr>
            </w:pPr>
          </w:p>
        </w:tc>
        <w:tc>
          <w:tcPr>
            <w:tcW w:w="3397" w:type="dxa"/>
            <w:tcBorders>
              <w:top w:val="single" w:sz="4" w:space="0" w:color="000000"/>
            </w:tcBorders>
          </w:tcPr>
          <w:p w14:paraId="53EABDD2" w14:textId="6E4BC490" w:rsidR="00EF4322" w:rsidRPr="00C4169B" w:rsidRDefault="00EF4322">
            <w:pPr>
              <w:rPr>
                <w:rFonts w:ascii="Segoe UI Light" w:hAnsi="Segoe UI Light" w:cs="Segoe UI Light"/>
                <w:color w:val="3C3C3B"/>
              </w:rPr>
            </w:pPr>
            <w:r w:rsidRPr="00C4169B">
              <w:rPr>
                <w:rFonts w:ascii="Segoe UI Light" w:hAnsi="Segoe UI Light" w:cs="Segoe UI Light"/>
              </w:rPr>
              <w:t>Signed</w:t>
            </w:r>
          </w:p>
        </w:tc>
        <w:tc>
          <w:tcPr>
            <w:tcW w:w="284" w:type="dxa"/>
          </w:tcPr>
          <w:p w14:paraId="6F810ED5" w14:textId="6BC0B22F" w:rsidR="00EF4322" w:rsidRPr="00C4169B" w:rsidRDefault="00EF4322">
            <w:pPr>
              <w:snapToGrid w:val="0"/>
              <w:rPr>
                <w:rFonts w:ascii="Segoe UI Light" w:hAnsi="Segoe UI Light" w:cs="Segoe UI Light"/>
                <w:color w:val="3C3C3B"/>
              </w:rPr>
            </w:pPr>
          </w:p>
        </w:tc>
        <w:tc>
          <w:tcPr>
            <w:tcW w:w="2097" w:type="dxa"/>
            <w:tcBorders>
              <w:top w:val="single" w:sz="4" w:space="0" w:color="000000"/>
            </w:tcBorders>
          </w:tcPr>
          <w:p w14:paraId="4522F0A6" w14:textId="5A80A83D" w:rsidR="00EF4322" w:rsidRPr="00C4169B" w:rsidRDefault="00EF4322">
            <w:pPr>
              <w:rPr>
                <w:rFonts w:ascii="Segoe UI Light" w:hAnsi="Segoe UI Light" w:cs="Segoe UI Light"/>
              </w:rPr>
            </w:pPr>
            <w:r w:rsidRPr="00C4169B">
              <w:rPr>
                <w:rFonts w:ascii="Segoe UI Light" w:hAnsi="Segoe UI Light" w:cs="Segoe UI Light"/>
              </w:rPr>
              <w:t>Date</w:t>
            </w:r>
          </w:p>
        </w:tc>
      </w:tr>
      <w:tr w:rsidR="00EF4322" w:rsidRPr="00C4169B" w14:paraId="533E49BF" w14:textId="4C8B2A41">
        <w:trPr>
          <w:trHeight w:val="567"/>
        </w:trPr>
        <w:tc>
          <w:tcPr>
            <w:tcW w:w="1134" w:type="dxa"/>
            <w:vAlign w:val="bottom"/>
          </w:tcPr>
          <w:p w14:paraId="33803072" w14:textId="19D83385" w:rsidR="00EF4322" w:rsidRPr="00C4169B" w:rsidRDefault="00EF4322">
            <w:pPr>
              <w:rPr>
                <w:rFonts w:ascii="Segoe UI Light" w:hAnsi="Segoe UI Light" w:cs="Segoe UI Light"/>
              </w:rPr>
            </w:pPr>
            <w:r w:rsidRPr="00C4169B">
              <w:rPr>
                <w:rFonts w:ascii="Segoe UI Light" w:hAnsi="Segoe UI Light" w:cs="Segoe UI Light"/>
              </w:rPr>
              <w:t>Client 2</w:t>
            </w:r>
          </w:p>
        </w:tc>
        <w:tc>
          <w:tcPr>
            <w:tcW w:w="3261" w:type="dxa"/>
            <w:tcBorders>
              <w:bottom w:val="single" w:sz="4" w:space="0" w:color="000000"/>
            </w:tcBorders>
            <w:vAlign w:val="bottom"/>
          </w:tcPr>
          <w:p w14:paraId="57CF4793" w14:textId="163D2499" w:rsidR="00EF4322" w:rsidRPr="00C4169B" w:rsidRDefault="00EF4322">
            <w:pPr>
              <w:rPr>
                <w:rFonts w:ascii="Segoe UI Light" w:hAnsi="Segoe UI Light" w:cs="Segoe UI Light"/>
                <w:color w:val="3C3C3B"/>
              </w:rPr>
            </w:pPr>
          </w:p>
        </w:tc>
        <w:tc>
          <w:tcPr>
            <w:tcW w:w="283" w:type="dxa"/>
            <w:vAlign w:val="bottom"/>
          </w:tcPr>
          <w:p w14:paraId="45F9BB27" w14:textId="42B1CCA9" w:rsidR="00EF4322" w:rsidRPr="00C4169B" w:rsidRDefault="00EF4322">
            <w:pPr>
              <w:snapToGrid w:val="0"/>
              <w:rPr>
                <w:rFonts w:ascii="Segoe UI Light" w:hAnsi="Segoe UI Light" w:cs="Segoe UI Light"/>
                <w:color w:val="3C3C3B"/>
              </w:rPr>
            </w:pPr>
          </w:p>
        </w:tc>
        <w:tc>
          <w:tcPr>
            <w:tcW w:w="3397" w:type="dxa"/>
            <w:tcBorders>
              <w:bottom w:val="single" w:sz="4" w:space="0" w:color="000000"/>
            </w:tcBorders>
            <w:vAlign w:val="bottom"/>
          </w:tcPr>
          <w:p w14:paraId="188D9E76" w14:textId="3A054962" w:rsidR="00EF4322" w:rsidRPr="00C4169B" w:rsidRDefault="00EF4322">
            <w:pPr>
              <w:snapToGrid w:val="0"/>
              <w:rPr>
                <w:rFonts w:ascii="Segoe UI Light" w:hAnsi="Segoe UI Light" w:cs="Segoe UI Light"/>
                <w:color w:val="3C3C3B"/>
              </w:rPr>
            </w:pPr>
          </w:p>
        </w:tc>
        <w:tc>
          <w:tcPr>
            <w:tcW w:w="284" w:type="dxa"/>
            <w:vAlign w:val="bottom"/>
          </w:tcPr>
          <w:p w14:paraId="0C04DFCD" w14:textId="77DD1435" w:rsidR="00EF4322" w:rsidRPr="00C4169B" w:rsidRDefault="00EF4322">
            <w:pPr>
              <w:snapToGrid w:val="0"/>
              <w:rPr>
                <w:rFonts w:ascii="Segoe UI Light" w:hAnsi="Segoe UI Light" w:cs="Segoe UI Light"/>
                <w:color w:val="3C3C3B"/>
              </w:rPr>
            </w:pPr>
          </w:p>
        </w:tc>
        <w:tc>
          <w:tcPr>
            <w:tcW w:w="2097" w:type="dxa"/>
            <w:tcBorders>
              <w:bottom w:val="single" w:sz="4" w:space="0" w:color="000000"/>
            </w:tcBorders>
            <w:vAlign w:val="bottom"/>
          </w:tcPr>
          <w:p w14:paraId="320A612A" w14:textId="775D2CC3" w:rsidR="00EF4322" w:rsidRPr="00C4169B" w:rsidRDefault="00EF4322">
            <w:pPr>
              <w:snapToGrid w:val="0"/>
              <w:rPr>
                <w:rFonts w:ascii="Segoe UI Light" w:hAnsi="Segoe UI Light" w:cs="Segoe UI Light"/>
                <w:color w:val="3C3C3B"/>
              </w:rPr>
            </w:pPr>
          </w:p>
        </w:tc>
      </w:tr>
      <w:tr w:rsidR="00EF4322" w:rsidRPr="00C4169B" w14:paraId="343F7865" w14:textId="24C9B7BE">
        <w:trPr>
          <w:trHeight w:val="567"/>
        </w:trPr>
        <w:tc>
          <w:tcPr>
            <w:tcW w:w="1134" w:type="dxa"/>
          </w:tcPr>
          <w:p w14:paraId="179FF4CA" w14:textId="11E0CB5E" w:rsidR="00EF4322" w:rsidRPr="00C4169B" w:rsidRDefault="00EF4322">
            <w:pPr>
              <w:snapToGrid w:val="0"/>
              <w:rPr>
                <w:rFonts w:ascii="Segoe UI Light" w:hAnsi="Segoe UI Light" w:cs="Segoe UI Light"/>
                <w:color w:val="3C3C3B"/>
              </w:rPr>
            </w:pPr>
          </w:p>
        </w:tc>
        <w:tc>
          <w:tcPr>
            <w:tcW w:w="3261" w:type="dxa"/>
            <w:tcBorders>
              <w:top w:val="single" w:sz="4" w:space="0" w:color="000000"/>
            </w:tcBorders>
          </w:tcPr>
          <w:p w14:paraId="6E7E9909" w14:textId="77E6A11F" w:rsidR="00EF4322" w:rsidRPr="00C4169B" w:rsidRDefault="00EF4322">
            <w:pPr>
              <w:rPr>
                <w:rFonts w:ascii="Segoe UI Light" w:hAnsi="Segoe UI Light" w:cs="Segoe UI Light"/>
                <w:color w:val="3C3C3B"/>
              </w:rPr>
            </w:pPr>
            <w:r w:rsidRPr="00C4169B">
              <w:rPr>
                <w:rFonts w:ascii="Segoe UI Light" w:hAnsi="Segoe UI Light" w:cs="Segoe UI Light"/>
              </w:rPr>
              <w:t>Name</w:t>
            </w:r>
          </w:p>
        </w:tc>
        <w:tc>
          <w:tcPr>
            <w:tcW w:w="283" w:type="dxa"/>
          </w:tcPr>
          <w:p w14:paraId="09C1DC31" w14:textId="65C02981" w:rsidR="00EF4322" w:rsidRPr="00C4169B" w:rsidRDefault="00EF4322">
            <w:pPr>
              <w:snapToGrid w:val="0"/>
              <w:rPr>
                <w:rFonts w:ascii="Segoe UI Light" w:hAnsi="Segoe UI Light" w:cs="Segoe UI Light"/>
                <w:color w:val="3C3C3B"/>
              </w:rPr>
            </w:pPr>
          </w:p>
        </w:tc>
        <w:tc>
          <w:tcPr>
            <w:tcW w:w="3397" w:type="dxa"/>
            <w:tcBorders>
              <w:top w:val="single" w:sz="4" w:space="0" w:color="000000"/>
            </w:tcBorders>
          </w:tcPr>
          <w:p w14:paraId="6D290942" w14:textId="180534D3" w:rsidR="00EF4322" w:rsidRPr="00C4169B" w:rsidRDefault="00EF4322">
            <w:pPr>
              <w:rPr>
                <w:rFonts w:ascii="Segoe UI Light" w:hAnsi="Segoe UI Light" w:cs="Segoe UI Light"/>
                <w:color w:val="3C3C3B"/>
              </w:rPr>
            </w:pPr>
            <w:r w:rsidRPr="00C4169B">
              <w:rPr>
                <w:rFonts w:ascii="Segoe UI Light" w:hAnsi="Segoe UI Light" w:cs="Segoe UI Light"/>
              </w:rPr>
              <w:t>Signed</w:t>
            </w:r>
          </w:p>
        </w:tc>
        <w:tc>
          <w:tcPr>
            <w:tcW w:w="284" w:type="dxa"/>
          </w:tcPr>
          <w:p w14:paraId="5A55116D" w14:textId="1AC838E7" w:rsidR="00EF4322" w:rsidRPr="00C4169B" w:rsidRDefault="00EF4322">
            <w:pPr>
              <w:snapToGrid w:val="0"/>
              <w:rPr>
                <w:rFonts w:ascii="Segoe UI Light" w:hAnsi="Segoe UI Light" w:cs="Segoe UI Light"/>
                <w:color w:val="3C3C3B"/>
              </w:rPr>
            </w:pPr>
          </w:p>
        </w:tc>
        <w:tc>
          <w:tcPr>
            <w:tcW w:w="2097" w:type="dxa"/>
            <w:tcBorders>
              <w:top w:val="single" w:sz="4" w:space="0" w:color="000000"/>
            </w:tcBorders>
          </w:tcPr>
          <w:p w14:paraId="0C8A6488" w14:textId="0E3BBCE1" w:rsidR="00EF4322" w:rsidRPr="00C4169B" w:rsidRDefault="00EF4322">
            <w:pPr>
              <w:rPr>
                <w:rFonts w:ascii="Segoe UI Light" w:hAnsi="Segoe UI Light" w:cs="Segoe UI Light"/>
              </w:rPr>
            </w:pPr>
            <w:r w:rsidRPr="00C4169B">
              <w:rPr>
                <w:rFonts w:ascii="Segoe UI Light" w:hAnsi="Segoe UI Light" w:cs="Segoe UI Light"/>
              </w:rPr>
              <w:t>Date</w:t>
            </w:r>
          </w:p>
        </w:tc>
      </w:tr>
      <w:tr w:rsidR="00EF4322" w:rsidRPr="00C4169B" w14:paraId="5E16BBE3" w14:textId="19403896">
        <w:trPr>
          <w:trHeight w:val="567"/>
        </w:trPr>
        <w:tc>
          <w:tcPr>
            <w:tcW w:w="1134" w:type="dxa"/>
            <w:vAlign w:val="bottom"/>
          </w:tcPr>
          <w:p w14:paraId="01FA7D02" w14:textId="5974406D" w:rsidR="00880096" w:rsidRPr="00C4169B" w:rsidRDefault="00880096">
            <w:pPr>
              <w:rPr>
                <w:rFonts w:ascii="Segoe UI Light" w:hAnsi="Segoe UI Light" w:cs="Segoe UI Light"/>
              </w:rPr>
            </w:pPr>
          </w:p>
          <w:p w14:paraId="019A5FB1" w14:textId="699AA9BF" w:rsidR="00EF4322" w:rsidRPr="00C4169B" w:rsidRDefault="00EF4322">
            <w:pPr>
              <w:rPr>
                <w:rFonts w:ascii="Segoe UI Light" w:hAnsi="Segoe UI Light" w:cs="Segoe UI Light"/>
              </w:rPr>
            </w:pPr>
            <w:r w:rsidRPr="00C4169B">
              <w:rPr>
                <w:rFonts w:ascii="Segoe UI Light" w:hAnsi="Segoe UI Light" w:cs="Segoe UI Light"/>
              </w:rPr>
              <w:t xml:space="preserve">Adviser </w:t>
            </w:r>
          </w:p>
        </w:tc>
        <w:tc>
          <w:tcPr>
            <w:tcW w:w="3261" w:type="dxa"/>
            <w:tcBorders>
              <w:bottom w:val="single" w:sz="4" w:space="0" w:color="000000"/>
            </w:tcBorders>
            <w:vAlign w:val="bottom"/>
          </w:tcPr>
          <w:p w14:paraId="1A55B1FE" w14:textId="346BA53C" w:rsidR="00EF4322" w:rsidRPr="00C4169B" w:rsidRDefault="00EF4322">
            <w:pPr>
              <w:rPr>
                <w:rFonts w:ascii="Segoe UI Light" w:hAnsi="Segoe UI Light" w:cs="Segoe UI Light"/>
                <w:color w:val="3C3C3B"/>
              </w:rPr>
            </w:pPr>
          </w:p>
        </w:tc>
        <w:tc>
          <w:tcPr>
            <w:tcW w:w="283" w:type="dxa"/>
            <w:vAlign w:val="bottom"/>
          </w:tcPr>
          <w:p w14:paraId="649A1995" w14:textId="52ABF918" w:rsidR="00EF4322" w:rsidRPr="00C4169B" w:rsidRDefault="00EF4322">
            <w:pPr>
              <w:snapToGrid w:val="0"/>
              <w:rPr>
                <w:rFonts w:ascii="Segoe UI Light" w:hAnsi="Segoe UI Light" w:cs="Segoe UI Light"/>
                <w:color w:val="3C3C3B"/>
              </w:rPr>
            </w:pPr>
          </w:p>
        </w:tc>
        <w:tc>
          <w:tcPr>
            <w:tcW w:w="3397" w:type="dxa"/>
            <w:tcBorders>
              <w:bottom w:val="single" w:sz="4" w:space="0" w:color="000000"/>
            </w:tcBorders>
            <w:vAlign w:val="bottom"/>
          </w:tcPr>
          <w:p w14:paraId="06D45EAD" w14:textId="2A7FE742" w:rsidR="00EF4322" w:rsidRPr="00C4169B" w:rsidRDefault="00EF4322">
            <w:pPr>
              <w:snapToGrid w:val="0"/>
              <w:rPr>
                <w:rFonts w:ascii="Segoe UI Light" w:hAnsi="Segoe UI Light" w:cs="Segoe UI Light"/>
                <w:color w:val="3C3C3B"/>
              </w:rPr>
            </w:pPr>
          </w:p>
        </w:tc>
        <w:tc>
          <w:tcPr>
            <w:tcW w:w="284" w:type="dxa"/>
            <w:vAlign w:val="bottom"/>
          </w:tcPr>
          <w:p w14:paraId="1C40CDF8" w14:textId="07D7AB24" w:rsidR="00EF4322" w:rsidRPr="00C4169B" w:rsidRDefault="00EF4322">
            <w:pPr>
              <w:snapToGrid w:val="0"/>
              <w:rPr>
                <w:rFonts w:ascii="Segoe UI Light" w:hAnsi="Segoe UI Light" w:cs="Segoe UI Light"/>
                <w:color w:val="3C3C3B"/>
              </w:rPr>
            </w:pPr>
          </w:p>
        </w:tc>
        <w:tc>
          <w:tcPr>
            <w:tcW w:w="2097" w:type="dxa"/>
            <w:tcBorders>
              <w:bottom w:val="single" w:sz="4" w:space="0" w:color="000000"/>
            </w:tcBorders>
            <w:vAlign w:val="bottom"/>
          </w:tcPr>
          <w:p w14:paraId="7D2A62A1" w14:textId="77CD4796" w:rsidR="00EF4322" w:rsidRPr="00C4169B" w:rsidRDefault="00EF4322">
            <w:pPr>
              <w:snapToGrid w:val="0"/>
              <w:rPr>
                <w:rFonts w:ascii="Segoe UI Light" w:hAnsi="Segoe UI Light" w:cs="Segoe UI Light"/>
                <w:color w:val="3C3C3B"/>
              </w:rPr>
            </w:pPr>
          </w:p>
        </w:tc>
      </w:tr>
      <w:tr w:rsidR="00EF4322" w:rsidRPr="00C4169B" w14:paraId="72F9ABD9" w14:textId="4D009D77">
        <w:trPr>
          <w:trHeight w:val="567"/>
        </w:trPr>
        <w:tc>
          <w:tcPr>
            <w:tcW w:w="1134" w:type="dxa"/>
          </w:tcPr>
          <w:p w14:paraId="2932E7FB" w14:textId="4FC785F8" w:rsidR="00EF4322" w:rsidRPr="00C4169B" w:rsidRDefault="00EF4322">
            <w:pPr>
              <w:snapToGrid w:val="0"/>
              <w:rPr>
                <w:rFonts w:ascii="Segoe UI Light" w:hAnsi="Segoe UI Light" w:cs="Segoe UI Light"/>
                <w:color w:val="3C3C3B"/>
              </w:rPr>
            </w:pPr>
          </w:p>
        </w:tc>
        <w:tc>
          <w:tcPr>
            <w:tcW w:w="3261" w:type="dxa"/>
            <w:tcBorders>
              <w:top w:val="single" w:sz="4" w:space="0" w:color="000000"/>
            </w:tcBorders>
          </w:tcPr>
          <w:p w14:paraId="20FA4CF8" w14:textId="346B4CC4" w:rsidR="00EF4322" w:rsidRPr="00C4169B" w:rsidRDefault="00EF4322">
            <w:pPr>
              <w:rPr>
                <w:rFonts w:ascii="Segoe UI Light" w:hAnsi="Segoe UI Light" w:cs="Segoe UI Light"/>
                <w:color w:val="3C3C3B"/>
              </w:rPr>
            </w:pPr>
            <w:r w:rsidRPr="00C4169B">
              <w:rPr>
                <w:rFonts w:ascii="Segoe UI Light" w:hAnsi="Segoe UI Light" w:cs="Segoe UI Light"/>
              </w:rPr>
              <w:t>Name</w:t>
            </w:r>
          </w:p>
        </w:tc>
        <w:tc>
          <w:tcPr>
            <w:tcW w:w="283" w:type="dxa"/>
          </w:tcPr>
          <w:p w14:paraId="3D679631" w14:textId="136CD498" w:rsidR="00EF4322" w:rsidRPr="00C4169B" w:rsidRDefault="00EF4322">
            <w:pPr>
              <w:snapToGrid w:val="0"/>
              <w:rPr>
                <w:rFonts w:ascii="Segoe UI Light" w:hAnsi="Segoe UI Light" w:cs="Segoe UI Light"/>
                <w:color w:val="3C3C3B"/>
              </w:rPr>
            </w:pPr>
          </w:p>
        </w:tc>
        <w:tc>
          <w:tcPr>
            <w:tcW w:w="3397" w:type="dxa"/>
            <w:tcBorders>
              <w:top w:val="single" w:sz="4" w:space="0" w:color="000000"/>
            </w:tcBorders>
          </w:tcPr>
          <w:p w14:paraId="49F9B64F" w14:textId="51249971" w:rsidR="00EF4322" w:rsidRPr="00C4169B" w:rsidRDefault="00EF4322">
            <w:pPr>
              <w:rPr>
                <w:rFonts w:ascii="Segoe UI Light" w:hAnsi="Segoe UI Light" w:cs="Segoe UI Light"/>
                <w:color w:val="3C3C3B"/>
              </w:rPr>
            </w:pPr>
            <w:r w:rsidRPr="00C4169B">
              <w:rPr>
                <w:rFonts w:ascii="Segoe UI Light" w:hAnsi="Segoe UI Light" w:cs="Segoe UI Light"/>
              </w:rPr>
              <w:t>Signed</w:t>
            </w:r>
          </w:p>
        </w:tc>
        <w:tc>
          <w:tcPr>
            <w:tcW w:w="284" w:type="dxa"/>
          </w:tcPr>
          <w:p w14:paraId="0BD3CCBE" w14:textId="041F762C" w:rsidR="00EF4322" w:rsidRPr="00C4169B" w:rsidRDefault="00EF4322">
            <w:pPr>
              <w:snapToGrid w:val="0"/>
              <w:rPr>
                <w:rFonts w:ascii="Segoe UI Light" w:hAnsi="Segoe UI Light" w:cs="Segoe UI Light"/>
                <w:color w:val="3C3C3B"/>
              </w:rPr>
            </w:pPr>
          </w:p>
        </w:tc>
        <w:tc>
          <w:tcPr>
            <w:tcW w:w="2097" w:type="dxa"/>
            <w:tcBorders>
              <w:top w:val="single" w:sz="4" w:space="0" w:color="000000"/>
            </w:tcBorders>
          </w:tcPr>
          <w:p w14:paraId="576258E8" w14:textId="46051B99" w:rsidR="00EF4322" w:rsidRPr="00C4169B" w:rsidRDefault="00EF4322">
            <w:pPr>
              <w:rPr>
                <w:rFonts w:ascii="Segoe UI Light" w:hAnsi="Segoe UI Light" w:cs="Segoe UI Light"/>
                <w:color w:val="3C3C3B"/>
              </w:rPr>
            </w:pPr>
            <w:r w:rsidRPr="00C4169B">
              <w:rPr>
                <w:rFonts w:ascii="Segoe UI Light" w:hAnsi="Segoe UI Light" w:cs="Segoe UI Light"/>
              </w:rPr>
              <w:t>Date</w:t>
            </w:r>
          </w:p>
        </w:tc>
      </w:tr>
    </w:tbl>
    <w:p w14:paraId="6F428F6D" w14:textId="77777777" w:rsidR="00EF4322" w:rsidRPr="00C4169B" w:rsidRDefault="00EF4322">
      <w:pPr>
        <w:rPr>
          <w:rFonts w:ascii="Segoe UI Light" w:hAnsi="Segoe UI Light" w:cs="Segoe UI Light"/>
          <w:color w:val="3C3C3B"/>
        </w:rPr>
      </w:pPr>
    </w:p>
    <w:p w14:paraId="67854281" w14:textId="77777777" w:rsidR="00EF4322" w:rsidRPr="00C4169B" w:rsidRDefault="00EF4322">
      <w:pPr>
        <w:rPr>
          <w:rFonts w:ascii="Segoe UI Light" w:hAnsi="Segoe UI Light" w:cs="Segoe UI Light"/>
          <w:vanish/>
        </w:rPr>
      </w:pPr>
      <w:bookmarkStart w:id="5" w:name="_PictureBullets8"/>
      <w:bookmarkEnd w:id="5"/>
    </w:p>
    <w:p w14:paraId="7E553D14" w14:textId="77777777" w:rsidR="00EF4322" w:rsidRPr="00C4169B" w:rsidRDefault="00EF4322" w:rsidP="00292276">
      <w:pPr>
        <w:keepNext/>
        <w:keepLines/>
        <w:pageBreakBefore/>
        <w:spacing w:after="120"/>
        <w:rPr>
          <w:rFonts w:ascii="Segoe UI Light" w:hAnsi="Segoe UI Light" w:cs="Segoe UI Light"/>
          <w:color w:val="004E99"/>
        </w:rPr>
      </w:pPr>
      <w:r w:rsidRPr="00C4169B">
        <w:rPr>
          <w:rFonts w:ascii="Segoe UI Light" w:eastAsia="Times New Roman" w:hAnsi="Segoe UI Light" w:cs="Segoe UI Light"/>
          <w:bCs/>
          <w:color w:val="004E99"/>
          <w:spacing w:val="-10"/>
          <w:sz w:val="32"/>
          <w:szCs w:val="26"/>
        </w:rPr>
        <w:lastRenderedPageBreak/>
        <w:t>Adviser Appointment and Authority to Collect Information Form</w:t>
      </w:r>
    </w:p>
    <w:p w14:paraId="27152FE3" w14:textId="77777777" w:rsidR="00EF4322" w:rsidRPr="00C4169B" w:rsidRDefault="00EF4322">
      <w:pPr>
        <w:spacing w:before="120" w:after="120"/>
        <w:rPr>
          <w:rFonts w:ascii="Segoe UI Light" w:hAnsi="Segoe UI Light" w:cs="Segoe UI Light"/>
        </w:rPr>
      </w:pPr>
      <w:r w:rsidRPr="00C4169B">
        <w:rPr>
          <w:rFonts w:ascii="Segoe UI Light" w:hAnsi="Segoe UI Light" w:cs="Segoe UI Light"/>
        </w:rPr>
        <w:t>______ / ______ / ______</w:t>
      </w:r>
    </w:p>
    <w:p w14:paraId="72DAE89C" w14:textId="77777777" w:rsidR="005F3CDE" w:rsidRPr="00C4169B" w:rsidRDefault="005F3CDE" w:rsidP="005F3CDE">
      <w:pPr>
        <w:spacing w:before="240" w:after="240"/>
        <w:rPr>
          <w:rFonts w:ascii="Segoe UI Light" w:hAnsi="Segoe UI Light" w:cs="Segoe UI Light"/>
          <w:sz w:val="18"/>
        </w:rPr>
      </w:pPr>
      <w:r w:rsidRPr="00C4169B">
        <w:rPr>
          <w:rFonts w:ascii="Segoe UI Light" w:hAnsi="Segoe UI Light" w:cs="Segoe UI Light"/>
          <w:sz w:val="18"/>
        </w:rPr>
        <w:t>To Whom It May Concern</w:t>
      </w:r>
    </w:p>
    <w:p w14:paraId="531A9E02" w14:textId="5F869E73" w:rsidR="005F3CDE" w:rsidRPr="00C4169B" w:rsidRDefault="005F3CDE" w:rsidP="005F3CDE">
      <w:pPr>
        <w:pStyle w:val="BodyCopySmall"/>
        <w:rPr>
          <w:rFonts w:ascii="Segoe UI Light" w:hAnsi="Segoe UI Light" w:cs="Segoe UI Light"/>
        </w:rPr>
      </w:pPr>
      <w:r w:rsidRPr="00C4169B">
        <w:rPr>
          <w:rFonts w:ascii="Segoe UI Light" w:hAnsi="Segoe UI Light" w:cs="Segoe UI Light"/>
        </w:rPr>
        <w:t xml:space="preserve">I hereby appoint </w:t>
      </w:r>
      <w:r w:rsidR="00BE35FC" w:rsidRPr="00C4169B">
        <w:rPr>
          <w:rFonts w:ascii="Segoe UI Light" w:hAnsi="Segoe UI Light" w:cs="Segoe UI Light"/>
          <w:color w:val="auto"/>
        </w:rPr>
        <w:t>Dennis Koklas</w:t>
      </w:r>
      <w:r w:rsidRPr="00C4169B">
        <w:rPr>
          <w:rFonts w:ascii="Segoe UI Light" w:hAnsi="Segoe UI Light" w:cs="Segoe UI Light"/>
          <w:color w:val="auto"/>
        </w:rPr>
        <w:t xml:space="preserve">, </w:t>
      </w:r>
      <w:r w:rsidRPr="00C4169B">
        <w:rPr>
          <w:rFonts w:ascii="Segoe UI Light" w:hAnsi="Segoe UI Light" w:cs="Segoe UI Light"/>
        </w:rPr>
        <w:t>(Authorised Representative No.</w:t>
      </w:r>
      <w:proofErr w:type="gramStart"/>
      <w:r w:rsidR="006E6EED" w:rsidRPr="00C4169B">
        <w:rPr>
          <w:rFonts w:ascii="Segoe UI Light" w:hAnsi="Segoe UI Light" w:cs="Segoe UI Light"/>
        </w:rPr>
        <w:t>001000885</w:t>
      </w:r>
      <w:r w:rsidRPr="00C4169B">
        <w:rPr>
          <w:rFonts w:ascii="Segoe UI Light" w:hAnsi="Segoe UI Light" w:cs="Segoe UI Light"/>
        </w:rPr>
        <w:t xml:space="preserve"> )</w:t>
      </w:r>
      <w:proofErr w:type="gramEnd"/>
      <w:r w:rsidRPr="00C4169B">
        <w:rPr>
          <w:rFonts w:ascii="Segoe UI Light" w:hAnsi="Segoe UI Light" w:cs="Segoe UI Light"/>
        </w:rPr>
        <w:t xml:space="preserve"> of </w:t>
      </w:r>
      <w:r w:rsidR="006E6EED" w:rsidRPr="00C4169B">
        <w:rPr>
          <w:rFonts w:ascii="Segoe UI Light" w:hAnsi="Segoe UI Light" w:cs="Segoe UI Light"/>
          <w:color w:val="auto"/>
        </w:rPr>
        <w:t xml:space="preserve">Retire Right Wealth Management Group </w:t>
      </w:r>
      <w:r w:rsidRPr="00C4169B">
        <w:rPr>
          <w:rFonts w:ascii="Segoe UI Light" w:hAnsi="Segoe UI Light" w:cs="Segoe UI Light"/>
          <w:color w:val="auto"/>
        </w:rPr>
        <w:t>(</w:t>
      </w:r>
      <w:r w:rsidRPr="00C4169B">
        <w:rPr>
          <w:rFonts w:ascii="Segoe UI Light" w:hAnsi="Segoe UI Light" w:cs="Segoe UI Light"/>
        </w:rPr>
        <w:t>Corporate Authorised Representative No.</w:t>
      </w:r>
      <w:r w:rsidR="006E6EED" w:rsidRPr="00C4169B">
        <w:rPr>
          <w:rFonts w:ascii="Segoe UI Light" w:hAnsi="Segoe UI Light" w:cs="Segoe UI Light"/>
        </w:rPr>
        <w:t xml:space="preserve"> </w:t>
      </w:r>
      <w:proofErr w:type="gramStart"/>
      <w:r w:rsidR="006B21F0" w:rsidRPr="00C4169B">
        <w:rPr>
          <w:rFonts w:ascii="Segoe UI Light" w:hAnsi="Segoe UI Light" w:cs="Segoe UI Light"/>
        </w:rPr>
        <w:t>001313239</w:t>
      </w:r>
      <w:r w:rsidRPr="00C4169B">
        <w:rPr>
          <w:rFonts w:ascii="Segoe UI Light" w:hAnsi="Segoe UI Light" w:cs="Segoe UI Light"/>
        </w:rPr>
        <w:t xml:space="preserve"> )</w:t>
      </w:r>
      <w:proofErr w:type="gramEnd"/>
      <w:r w:rsidRPr="00C4169B">
        <w:rPr>
          <w:rFonts w:ascii="Segoe UI Light" w:hAnsi="Segoe UI Light" w:cs="Segoe UI Light"/>
        </w:rPr>
        <w:t>, an Authorised Representative of Lifespan Financial Planning (AFS License No.</w:t>
      </w:r>
      <w:proofErr w:type="gramStart"/>
      <w:r w:rsidR="00590794" w:rsidRPr="00C4169B">
        <w:rPr>
          <w:rFonts w:ascii="Segoe UI Light" w:hAnsi="Segoe UI Light" w:cs="Segoe UI Light"/>
        </w:rPr>
        <w:t>229892</w:t>
      </w:r>
      <w:r w:rsidRPr="00C4169B">
        <w:rPr>
          <w:rFonts w:ascii="Segoe UI Light" w:hAnsi="Segoe UI Light" w:cs="Segoe UI Light"/>
        </w:rPr>
        <w:t xml:space="preserve"> )</w:t>
      </w:r>
      <w:proofErr w:type="gramEnd"/>
      <w:r w:rsidRPr="00C4169B">
        <w:rPr>
          <w:rFonts w:ascii="Segoe UI Light" w:hAnsi="Segoe UI Light" w:cs="Segoe UI Light"/>
        </w:rPr>
        <w:t>, as our financial adviser for the following policies/accounts:</w:t>
      </w:r>
    </w:p>
    <w:p w14:paraId="3F2C9DF3" w14:textId="77777777" w:rsidR="005F3CDE" w:rsidRPr="00C4169B" w:rsidRDefault="005F3CDE" w:rsidP="005F3CDE">
      <w:pPr>
        <w:pStyle w:val="BodyCopySmall"/>
        <w:rPr>
          <w:rFonts w:ascii="Segoe UI Light" w:hAnsi="Segoe UI Light" w:cs="Segoe UI Light"/>
          <w:sz w:val="10"/>
        </w:rPr>
      </w:pPr>
    </w:p>
    <w:tbl>
      <w:tblPr>
        <w:tblW w:w="0" w:type="auto"/>
        <w:tblInd w:w="-5" w:type="dxa"/>
        <w:tblLayout w:type="fixed"/>
        <w:tblLook w:val="0000" w:firstRow="0" w:lastRow="0" w:firstColumn="0" w:lastColumn="0" w:noHBand="0" w:noVBand="0"/>
      </w:tblPr>
      <w:tblGrid>
        <w:gridCol w:w="2480"/>
        <w:gridCol w:w="4100"/>
        <w:gridCol w:w="4110"/>
      </w:tblGrid>
      <w:tr w:rsidR="00C736FF" w:rsidRPr="00C4169B" w14:paraId="14A495B0" w14:textId="77777777" w:rsidTr="00C736FF">
        <w:trPr>
          <w:trHeight w:val="454"/>
        </w:trPr>
        <w:tc>
          <w:tcPr>
            <w:tcW w:w="2480" w:type="dxa"/>
            <w:tcBorders>
              <w:top w:val="single" w:sz="4" w:space="0" w:color="808080"/>
              <w:left w:val="single" w:sz="4" w:space="0" w:color="808080"/>
              <w:bottom w:val="single" w:sz="4" w:space="0" w:color="808080"/>
            </w:tcBorders>
            <w:shd w:val="clear" w:color="auto" w:fill="004E99"/>
            <w:vAlign w:val="center"/>
          </w:tcPr>
          <w:p w14:paraId="2DB44A58" w14:textId="77777777" w:rsidR="005F3CDE" w:rsidRPr="00C4169B" w:rsidRDefault="005F3CDE" w:rsidP="002D1041">
            <w:pPr>
              <w:pStyle w:val="BodyCopySmall"/>
              <w:spacing w:before="60" w:after="120" w:line="240" w:lineRule="auto"/>
              <w:contextualSpacing/>
              <w:rPr>
                <w:rFonts w:ascii="Segoe UI Light" w:hAnsi="Segoe UI Light" w:cs="Segoe UI Light"/>
                <w:b/>
                <w:color w:val="FFFFFF"/>
                <w:sz w:val="20"/>
              </w:rPr>
            </w:pPr>
            <w:r w:rsidRPr="00C4169B">
              <w:rPr>
                <w:rFonts w:ascii="Segoe UI Light" w:hAnsi="Segoe UI Light" w:cs="Segoe UI Light"/>
                <w:b/>
                <w:color w:val="FFFFFF"/>
                <w:sz w:val="20"/>
              </w:rPr>
              <w:t>Client name</w:t>
            </w:r>
          </w:p>
        </w:tc>
        <w:tc>
          <w:tcPr>
            <w:tcW w:w="4100" w:type="dxa"/>
            <w:tcBorders>
              <w:top w:val="single" w:sz="4" w:space="0" w:color="808080"/>
              <w:left w:val="single" w:sz="4" w:space="0" w:color="808080"/>
              <w:bottom w:val="single" w:sz="4" w:space="0" w:color="808080"/>
            </w:tcBorders>
            <w:shd w:val="clear" w:color="auto" w:fill="004E99"/>
            <w:vAlign w:val="center"/>
          </w:tcPr>
          <w:p w14:paraId="7894EE5A" w14:textId="77777777" w:rsidR="005F3CDE" w:rsidRPr="00C4169B" w:rsidRDefault="005F3CDE" w:rsidP="002D1041">
            <w:pPr>
              <w:pStyle w:val="BodyCopySmall"/>
              <w:spacing w:before="60" w:after="120" w:line="240" w:lineRule="auto"/>
              <w:contextualSpacing/>
              <w:rPr>
                <w:rFonts w:ascii="Segoe UI Light" w:hAnsi="Segoe UI Light" w:cs="Segoe UI Light"/>
                <w:b/>
                <w:color w:val="FFFFFF"/>
                <w:sz w:val="20"/>
              </w:rPr>
            </w:pPr>
            <w:r w:rsidRPr="00C4169B">
              <w:rPr>
                <w:rFonts w:ascii="Segoe UI Light" w:hAnsi="Segoe UI Light" w:cs="Segoe UI Light"/>
                <w:b/>
                <w:color w:val="FFFFFF"/>
                <w:sz w:val="20"/>
              </w:rPr>
              <w:t>Fund manager/insurer</w:t>
            </w:r>
          </w:p>
        </w:tc>
        <w:tc>
          <w:tcPr>
            <w:tcW w:w="4110" w:type="dxa"/>
            <w:tcBorders>
              <w:top w:val="single" w:sz="4" w:space="0" w:color="808080"/>
              <w:left w:val="single" w:sz="4" w:space="0" w:color="808080"/>
              <w:bottom w:val="single" w:sz="4" w:space="0" w:color="808080"/>
              <w:right w:val="single" w:sz="4" w:space="0" w:color="808080"/>
            </w:tcBorders>
            <w:shd w:val="clear" w:color="auto" w:fill="004E99"/>
            <w:vAlign w:val="center"/>
          </w:tcPr>
          <w:p w14:paraId="0488F17A" w14:textId="77777777" w:rsidR="005F3CDE" w:rsidRPr="00C4169B" w:rsidRDefault="005F3CDE" w:rsidP="002D1041">
            <w:pPr>
              <w:pStyle w:val="BodyCopySmall"/>
              <w:spacing w:before="60" w:after="120" w:line="240" w:lineRule="auto"/>
              <w:contextualSpacing/>
              <w:rPr>
                <w:rFonts w:ascii="Segoe UI Light" w:hAnsi="Segoe UI Light" w:cs="Segoe UI Light"/>
                <w:color w:val="FFFFFF"/>
                <w:sz w:val="20"/>
              </w:rPr>
            </w:pPr>
            <w:r w:rsidRPr="00C4169B">
              <w:rPr>
                <w:rFonts w:ascii="Segoe UI Light" w:hAnsi="Segoe UI Light" w:cs="Segoe UI Light"/>
                <w:b/>
                <w:color w:val="FFFFFF"/>
                <w:sz w:val="20"/>
              </w:rPr>
              <w:t>Policy/account number</w:t>
            </w:r>
          </w:p>
        </w:tc>
      </w:tr>
      <w:tr w:rsidR="005F3CDE" w:rsidRPr="00C4169B" w14:paraId="4142C4B6" w14:textId="77777777" w:rsidTr="005B618F">
        <w:trPr>
          <w:trHeight w:val="454"/>
        </w:trPr>
        <w:tc>
          <w:tcPr>
            <w:tcW w:w="2480" w:type="dxa"/>
            <w:tcBorders>
              <w:top w:val="single" w:sz="4" w:space="0" w:color="808080"/>
              <w:left w:val="single" w:sz="4" w:space="0" w:color="808080"/>
              <w:bottom w:val="single" w:sz="4" w:space="0" w:color="808080"/>
            </w:tcBorders>
            <w:shd w:val="clear" w:color="auto" w:fill="E7E6E6"/>
            <w:vAlign w:val="center"/>
          </w:tcPr>
          <w:p w14:paraId="090F358A" w14:textId="77777777" w:rsidR="005F3CDE" w:rsidRPr="00C4169B" w:rsidRDefault="005F3CDE" w:rsidP="002D1041">
            <w:pPr>
              <w:pStyle w:val="BodyCopySmall"/>
              <w:snapToGrid w:val="0"/>
              <w:spacing w:before="60" w:after="120" w:line="240" w:lineRule="auto"/>
              <w:contextualSpacing/>
              <w:rPr>
                <w:rFonts w:ascii="Segoe UI Light" w:hAnsi="Segoe UI Light" w:cs="Segoe UI Light"/>
                <w:sz w:val="20"/>
              </w:rPr>
            </w:pPr>
          </w:p>
        </w:tc>
        <w:tc>
          <w:tcPr>
            <w:tcW w:w="4100" w:type="dxa"/>
            <w:tcBorders>
              <w:top w:val="single" w:sz="4" w:space="0" w:color="808080"/>
              <w:left w:val="single" w:sz="4" w:space="0" w:color="808080"/>
              <w:bottom w:val="single" w:sz="4" w:space="0" w:color="808080"/>
            </w:tcBorders>
            <w:vAlign w:val="center"/>
          </w:tcPr>
          <w:p w14:paraId="2785B63E" w14:textId="77777777" w:rsidR="005F3CDE" w:rsidRPr="00C4169B" w:rsidRDefault="005F3CDE" w:rsidP="002D1041">
            <w:pPr>
              <w:pStyle w:val="BodyCopySmall"/>
              <w:snapToGrid w:val="0"/>
              <w:spacing w:before="60" w:after="120" w:line="240" w:lineRule="auto"/>
              <w:contextualSpacing/>
              <w:rPr>
                <w:rFonts w:ascii="Segoe UI Light" w:hAnsi="Segoe UI Light" w:cs="Segoe UI Light"/>
                <w:sz w:val="20"/>
              </w:rPr>
            </w:pPr>
          </w:p>
        </w:tc>
        <w:tc>
          <w:tcPr>
            <w:tcW w:w="4110" w:type="dxa"/>
            <w:tcBorders>
              <w:top w:val="single" w:sz="4" w:space="0" w:color="808080"/>
              <w:left w:val="single" w:sz="4" w:space="0" w:color="808080"/>
              <w:bottom w:val="single" w:sz="4" w:space="0" w:color="808080"/>
              <w:right w:val="single" w:sz="4" w:space="0" w:color="808080"/>
            </w:tcBorders>
            <w:vAlign w:val="center"/>
          </w:tcPr>
          <w:p w14:paraId="4FAD2A76" w14:textId="77777777" w:rsidR="005F3CDE" w:rsidRPr="00C4169B" w:rsidRDefault="005F3CDE" w:rsidP="002D1041">
            <w:pPr>
              <w:pStyle w:val="BodyCopySmall"/>
              <w:snapToGrid w:val="0"/>
              <w:spacing w:before="60" w:after="120" w:line="240" w:lineRule="auto"/>
              <w:contextualSpacing/>
              <w:rPr>
                <w:rFonts w:ascii="Segoe UI Light" w:hAnsi="Segoe UI Light" w:cs="Segoe UI Light"/>
                <w:sz w:val="20"/>
              </w:rPr>
            </w:pPr>
          </w:p>
        </w:tc>
      </w:tr>
      <w:tr w:rsidR="005F3CDE" w:rsidRPr="00C4169B" w14:paraId="5E4751F2" w14:textId="77777777" w:rsidTr="005B618F">
        <w:trPr>
          <w:trHeight w:val="454"/>
        </w:trPr>
        <w:tc>
          <w:tcPr>
            <w:tcW w:w="2480" w:type="dxa"/>
            <w:tcBorders>
              <w:top w:val="single" w:sz="4" w:space="0" w:color="808080"/>
              <w:left w:val="single" w:sz="4" w:space="0" w:color="808080"/>
              <w:bottom w:val="single" w:sz="4" w:space="0" w:color="808080"/>
            </w:tcBorders>
            <w:shd w:val="clear" w:color="auto" w:fill="E7E6E6"/>
            <w:vAlign w:val="center"/>
          </w:tcPr>
          <w:p w14:paraId="39815DC6" w14:textId="77777777" w:rsidR="005F3CDE" w:rsidRPr="00C4169B" w:rsidRDefault="005F3CDE" w:rsidP="002D1041">
            <w:pPr>
              <w:pStyle w:val="BodyCopySmall"/>
              <w:snapToGrid w:val="0"/>
              <w:spacing w:before="60" w:after="120" w:line="240" w:lineRule="auto"/>
              <w:contextualSpacing/>
              <w:rPr>
                <w:rFonts w:ascii="Segoe UI Light" w:hAnsi="Segoe UI Light" w:cs="Segoe UI Light"/>
                <w:sz w:val="20"/>
              </w:rPr>
            </w:pPr>
          </w:p>
        </w:tc>
        <w:tc>
          <w:tcPr>
            <w:tcW w:w="4100" w:type="dxa"/>
            <w:tcBorders>
              <w:top w:val="single" w:sz="4" w:space="0" w:color="808080"/>
              <w:left w:val="single" w:sz="4" w:space="0" w:color="808080"/>
              <w:bottom w:val="single" w:sz="4" w:space="0" w:color="808080"/>
            </w:tcBorders>
            <w:vAlign w:val="center"/>
          </w:tcPr>
          <w:p w14:paraId="32F73EBC" w14:textId="77777777" w:rsidR="005F3CDE" w:rsidRPr="00C4169B" w:rsidRDefault="005F3CDE" w:rsidP="002D1041">
            <w:pPr>
              <w:pStyle w:val="BodyCopySmall"/>
              <w:snapToGrid w:val="0"/>
              <w:spacing w:before="60" w:after="120" w:line="240" w:lineRule="auto"/>
              <w:contextualSpacing/>
              <w:rPr>
                <w:rFonts w:ascii="Segoe UI Light" w:hAnsi="Segoe UI Light" w:cs="Segoe UI Light"/>
                <w:sz w:val="20"/>
              </w:rPr>
            </w:pPr>
          </w:p>
        </w:tc>
        <w:tc>
          <w:tcPr>
            <w:tcW w:w="4110" w:type="dxa"/>
            <w:tcBorders>
              <w:top w:val="single" w:sz="4" w:space="0" w:color="808080"/>
              <w:left w:val="single" w:sz="4" w:space="0" w:color="808080"/>
              <w:bottom w:val="single" w:sz="4" w:space="0" w:color="808080"/>
              <w:right w:val="single" w:sz="4" w:space="0" w:color="808080"/>
            </w:tcBorders>
            <w:vAlign w:val="center"/>
          </w:tcPr>
          <w:p w14:paraId="522E88EA" w14:textId="77777777" w:rsidR="005F3CDE" w:rsidRPr="00C4169B" w:rsidRDefault="005F3CDE" w:rsidP="002D1041">
            <w:pPr>
              <w:pStyle w:val="BodyCopySmall"/>
              <w:snapToGrid w:val="0"/>
              <w:spacing w:before="60" w:after="120" w:line="240" w:lineRule="auto"/>
              <w:contextualSpacing/>
              <w:rPr>
                <w:rFonts w:ascii="Segoe UI Light" w:hAnsi="Segoe UI Light" w:cs="Segoe UI Light"/>
                <w:sz w:val="20"/>
              </w:rPr>
            </w:pPr>
          </w:p>
        </w:tc>
      </w:tr>
      <w:tr w:rsidR="005F3CDE" w:rsidRPr="00C4169B" w14:paraId="1AFD084E" w14:textId="77777777" w:rsidTr="005B618F">
        <w:trPr>
          <w:trHeight w:val="454"/>
        </w:trPr>
        <w:tc>
          <w:tcPr>
            <w:tcW w:w="2480" w:type="dxa"/>
            <w:tcBorders>
              <w:top w:val="single" w:sz="4" w:space="0" w:color="808080"/>
              <w:left w:val="single" w:sz="4" w:space="0" w:color="808080"/>
              <w:bottom w:val="single" w:sz="4" w:space="0" w:color="808080"/>
            </w:tcBorders>
            <w:shd w:val="clear" w:color="auto" w:fill="E7E6E6"/>
            <w:vAlign w:val="center"/>
          </w:tcPr>
          <w:p w14:paraId="711FA20E" w14:textId="77777777" w:rsidR="005F3CDE" w:rsidRPr="00C4169B" w:rsidRDefault="005F3CDE" w:rsidP="002D1041">
            <w:pPr>
              <w:pStyle w:val="BodyCopySmall"/>
              <w:snapToGrid w:val="0"/>
              <w:spacing w:before="60" w:after="120" w:line="240" w:lineRule="auto"/>
              <w:contextualSpacing/>
              <w:rPr>
                <w:rFonts w:ascii="Segoe UI Light" w:hAnsi="Segoe UI Light" w:cs="Segoe UI Light"/>
                <w:sz w:val="20"/>
              </w:rPr>
            </w:pPr>
          </w:p>
        </w:tc>
        <w:tc>
          <w:tcPr>
            <w:tcW w:w="4100" w:type="dxa"/>
            <w:tcBorders>
              <w:top w:val="single" w:sz="4" w:space="0" w:color="808080"/>
              <w:left w:val="single" w:sz="4" w:space="0" w:color="808080"/>
              <w:bottom w:val="single" w:sz="4" w:space="0" w:color="808080"/>
            </w:tcBorders>
            <w:vAlign w:val="center"/>
          </w:tcPr>
          <w:p w14:paraId="6598D790" w14:textId="77777777" w:rsidR="005F3CDE" w:rsidRPr="00C4169B" w:rsidRDefault="005F3CDE" w:rsidP="002D1041">
            <w:pPr>
              <w:pStyle w:val="BodyCopySmall"/>
              <w:snapToGrid w:val="0"/>
              <w:spacing w:before="60" w:after="120" w:line="240" w:lineRule="auto"/>
              <w:contextualSpacing/>
              <w:rPr>
                <w:rFonts w:ascii="Segoe UI Light" w:hAnsi="Segoe UI Light" w:cs="Segoe UI Light"/>
                <w:sz w:val="20"/>
              </w:rPr>
            </w:pPr>
          </w:p>
        </w:tc>
        <w:tc>
          <w:tcPr>
            <w:tcW w:w="4110" w:type="dxa"/>
            <w:tcBorders>
              <w:top w:val="single" w:sz="4" w:space="0" w:color="808080"/>
              <w:left w:val="single" w:sz="4" w:space="0" w:color="808080"/>
              <w:bottom w:val="single" w:sz="4" w:space="0" w:color="808080"/>
              <w:right w:val="single" w:sz="4" w:space="0" w:color="808080"/>
            </w:tcBorders>
            <w:vAlign w:val="center"/>
          </w:tcPr>
          <w:p w14:paraId="33929F7B" w14:textId="77777777" w:rsidR="005F3CDE" w:rsidRPr="00C4169B" w:rsidRDefault="005F3CDE" w:rsidP="002D1041">
            <w:pPr>
              <w:pStyle w:val="BodyCopySmall"/>
              <w:snapToGrid w:val="0"/>
              <w:spacing w:before="60" w:after="120" w:line="240" w:lineRule="auto"/>
              <w:contextualSpacing/>
              <w:rPr>
                <w:rFonts w:ascii="Segoe UI Light" w:hAnsi="Segoe UI Light" w:cs="Segoe UI Light"/>
                <w:sz w:val="20"/>
              </w:rPr>
            </w:pPr>
          </w:p>
        </w:tc>
      </w:tr>
      <w:tr w:rsidR="005F3CDE" w:rsidRPr="00C4169B" w14:paraId="1F4F33F9" w14:textId="77777777" w:rsidTr="005B618F">
        <w:trPr>
          <w:trHeight w:val="454"/>
        </w:trPr>
        <w:tc>
          <w:tcPr>
            <w:tcW w:w="2480" w:type="dxa"/>
            <w:tcBorders>
              <w:top w:val="single" w:sz="4" w:space="0" w:color="808080"/>
              <w:left w:val="single" w:sz="4" w:space="0" w:color="808080"/>
              <w:bottom w:val="single" w:sz="4" w:space="0" w:color="808080"/>
            </w:tcBorders>
            <w:shd w:val="clear" w:color="auto" w:fill="E7E6E6"/>
            <w:vAlign w:val="center"/>
          </w:tcPr>
          <w:p w14:paraId="78344AE9" w14:textId="77777777" w:rsidR="005F3CDE" w:rsidRPr="00C4169B" w:rsidRDefault="005F3CDE" w:rsidP="002D1041">
            <w:pPr>
              <w:pStyle w:val="BodyCopySmall"/>
              <w:snapToGrid w:val="0"/>
              <w:spacing w:before="60" w:after="120" w:line="240" w:lineRule="auto"/>
              <w:contextualSpacing/>
              <w:rPr>
                <w:rFonts w:ascii="Segoe UI Light" w:hAnsi="Segoe UI Light" w:cs="Segoe UI Light"/>
                <w:sz w:val="20"/>
              </w:rPr>
            </w:pPr>
          </w:p>
        </w:tc>
        <w:tc>
          <w:tcPr>
            <w:tcW w:w="4100" w:type="dxa"/>
            <w:tcBorders>
              <w:top w:val="single" w:sz="4" w:space="0" w:color="808080"/>
              <w:left w:val="single" w:sz="4" w:space="0" w:color="808080"/>
              <w:bottom w:val="single" w:sz="4" w:space="0" w:color="808080"/>
            </w:tcBorders>
            <w:vAlign w:val="center"/>
          </w:tcPr>
          <w:p w14:paraId="092ABDCA" w14:textId="77777777" w:rsidR="005F3CDE" w:rsidRPr="00C4169B" w:rsidRDefault="005F3CDE" w:rsidP="002D1041">
            <w:pPr>
              <w:pStyle w:val="BodyCopySmall"/>
              <w:snapToGrid w:val="0"/>
              <w:spacing w:before="60" w:after="120" w:line="240" w:lineRule="auto"/>
              <w:contextualSpacing/>
              <w:rPr>
                <w:rFonts w:ascii="Segoe UI Light" w:hAnsi="Segoe UI Light" w:cs="Segoe UI Light"/>
                <w:sz w:val="20"/>
              </w:rPr>
            </w:pPr>
          </w:p>
        </w:tc>
        <w:tc>
          <w:tcPr>
            <w:tcW w:w="4110" w:type="dxa"/>
            <w:tcBorders>
              <w:top w:val="single" w:sz="4" w:space="0" w:color="808080"/>
              <w:left w:val="single" w:sz="4" w:space="0" w:color="808080"/>
              <w:bottom w:val="single" w:sz="4" w:space="0" w:color="808080"/>
              <w:right w:val="single" w:sz="4" w:space="0" w:color="808080"/>
            </w:tcBorders>
            <w:vAlign w:val="center"/>
          </w:tcPr>
          <w:p w14:paraId="47BFACA6" w14:textId="77777777" w:rsidR="005F3CDE" w:rsidRPr="00C4169B" w:rsidRDefault="005F3CDE" w:rsidP="002D1041">
            <w:pPr>
              <w:pStyle w:val="BodyCopySmall"/>
              <w:snapToGrid w:val="0"/>
              <w:spacing w:before="60" w:after="120" w:line="240" w:lineRule="auto"/>
              <w:contextualSpacing/>
              <w:rPr>
                <w:rFonts w:ascii="Segoe UI Light" w:hAnsi="Segoe UI Light" w:cs="Segoe UI Light"/>
                <w:sz w:val="20"/>
              </w:rPr>
            </w:pPr>
          </w:p>
        </w:tc>
      </w:tr>
      <w:tr w:rsidR="005F3CDE" w:rsidRPr="00C4169B" w14:paraId="1DB00035" w14:textId="77777777" w:rsidTr="005B618F">
        <w:trPr>
          <w:trHeight w:val="454"/>
        </w:trPr>
        <w:tc>
          <w:tcPr>
            <w:tcW w:w="2480" w:type="dxa"/>
            <w:tcBorders>
              <w:top w:val="single" w:sz="4" w:space="0" w:color="808080"/>
              <w:left w:val="single" w:sz="4" w:space="0" w:color="808080"/>
              <w:bottom w:val="single" w:sz="4" w:space="0" w:color="808080"/>
            </w:tcBorders>
            <w:shd w:val="clear" w:color="auto" w:fill="E7E6E6"/>
            <w:vAlign w:val="center"/>
          </w:tcPr>
          <w:p w14:paraId="3C899EDD" w14:textId="77777777" w:rsidR="005F3CDE" w:rsidRPr="00C4169B" w:rsidRDefault="005F3CDE" w:rsidP="002D1041">
            <w:pPr>
              <w:pStyle w:val="BodyCopySmall"/>
              <w:snapToGrid w:val="0"/>
              <w:spacing w:before="60" w:after="120" w:line="240" w:lineRule="auto"/>
              <w:contextualSpacing/>
              <w:rPr>
                <w:rFonts w:ascii="Segoe UI Light" w:hAnsi="Segoe UI Light" w:cs="Segoe UI Light"/>
                <w:sz w:val="20"/>
              </w:rPr>
            </w:pPr>
          </w:p>
        </w:tc>
        <w:tc>
          <w:tcPr>
            <w:tcW w:w="4100" w:type="dxa"/>
            <w:tcBorders>
              <w:top w:val="single" w:sz="4" w:space="0" w:color="808080"/>
              <w:left w:val="single" w:sz="4" w:space="0" w:color="808080"/>
              <w:bottom w:val="single" w:sz="4" w:space="0" w:color="808080"/>
            </w:tcBorders>
            <w:vAlign w:val="center"/>
          </w:tcPr>
          <w:p w14:paraId="06A06219" w14:textId="77777777" w:rsidR="005F3CDE" w:rsidRPr="00C4169B" w:rsidRDefault="005F3CDE" w:rsidP="002D1041">
            <w:pPr>
              <w:pStyle w:val="BodyCopySmall"/>
              <w:snapToGrid w:val="0"/>
              <w:spacing w:before="60" w:after="120" w:line="240" w:lineRule="auto"/>
              <w:contextualSpacing/>
              <w:rPr>
                <w:rFonts w:ascii="Segoe UI Light" w:hAnsi="Segoe UI Light" w:cs="Segoe UI Light"/>
                <w:sz w:val="20"/>
              </w:rPr>
            </w:pPr>
          </w:p>
        </w:tc>
        <w:tc>
          <w:tcPr>
            <w:tcW w:w="4110" w:type="dxa"/>
            <w:tcBorders>
              <w:top w:val="single" w:sz="4" w:space="0" w:color="808080"/>
              <w:left w:val="single" w:sz="4" w:space="0" w:color="808080"/>
              <w:bottom w:val="single" w:sz="4" w:space="0" w:color="808080"/>
              <w:right w:val="single" w:sz="4" w:space="0" w:color="808080"/>
            </w:tcBorders>
            <w:vAlign w:val="center"/>
          </w:tcPr>
          <w:p w14:paraId="51E01C71" w14:textId="77777777" w:rsidR="005F3CDE" w:rsidRPr="00C4169B" w:rsidRDefault="005F3CDE" w:rsidP="002D1041">
            <w:pPr>
              <w:pStyle w:val="BodyCopySmall"/>
              <w:snapToGrid w:val="0"/>
              <w:spacing w:before="60" w:after="120" w:line="240" w:lineRule="auto"/>
              <w:contextualSpacing/>
              <w:rPr>
                <w:rFonts w:ascii="Segoe UI Light" w:hAnsi="Segoe UI Light" w:cs="Segoe UI Light"/>
                <w:sz w:val="20"/>
              </w:rPr>
            </w:pPr>
          </w:p>
        </w:tc>
      </w:tr>
    </w:tbl>
    <w:p w14:paraId="0404ACFA" w14:textId="77777777" w:rsidR="005F3CDE" w:rsidRPr="00C4169B" w:rsidRDefault="005F3CDE" w:rsidP="005F3CDE">
      <w:pPr>
        <w:pStyle w:val="BodyCopySmall"/>
        <w:rPr>
          <w:rFonts w:ascii="Segoe UI Light" w:hAnsi="Segoe UI Light" w:cs="Segoe UI Light"/>
          <w:sz w:val="20"/>
        </w:rPr>
      </w:pPr>
    </w:p>
    <w:p w14:paraId="426C9D61" w14:textId="51997140" w:rsidR="005F3CDE" w:rsidRPr="00C4169B" w:rsidRDefault="005F3CDE" w:rsidP="009A0216">
      <w:pPr>
        <w:pStyle w:val="BodyCopySmall"/>
        <w:spacing w:after="60"/>
        <w:jc w:val="both"/>
        <w:rPr>
          <w:rFonts w:ascii="Segoe UI Light" w:hAnsi="Segoe UI Light" w:cs="Segoe UI Light"/>
        </w:rPr>
      </w:pPr>
      <w:r w:rsidRPr="00C4169B">
        <w:rPr>
          <w:rFonts w:ascii="Segoe UI Light" w:hAnsi="Segoe UI Light" w:cs="Segoe UI Light"/>
        </w:rPr>
        <w:t xml:space="preserve">I authorise </w:t>
      </w:r>
      <w:r w:rsidR="006B21F0" w:rsidRPr="00C4169B">
        <w:rPr>
          <w:rFonts w:ascii="Segoe UI Light" w:hAnsi="Segoe UI Light" w:cs="Segoe UI Light"/>
          <w:color w:val="auto"/>
        </w:rPr>
        <w:t>Dennis Koklas</w:t>
      </w:r>
      <w:r w:rsidRPr="00C4169B">
        <w:rPr>
          <w:rFonts w:ascii="Segoe UI Light" w:hAnsi="Segoe UI Light" w:cs="Segoe UI Light"/>
          <w:color w:val="auto"/>
        </w:rPr>
        <w:t xml:space="preserve">, or the designated staff members (as listed below) of </w:t>
      </w:r>
      <w:r w:rsidR="00F15AE9" w:rsidRPr="00C4169B">
        <w:rPr>
          <w:rFonts w:ascii="Segoe UI Light" w:hAnsi="Segoe UI Light" w:cs="Segoe UI Light"/>
          <w:color w:val="auto"/>
        </w:rPr>
        <w:t>Retire Right Wealth Management Group</w:t>
      </w:r>
      <w:r w:rsidRPr="00C4169B">
        <w:rPr>
          <w:rFonts w:ascii="Segoe UI Light" w:hAnsi="Segoe UI Light" w:cs="Segoe UI Light"/>
        </w:rPr>
        <w:t xml:space="preserve">, to request such information regarding our financial affairs as they believe necessary, including all entities in which I have an interest. Please provide such information upon request by them. </w:t>
      </w:r>
    </w:p>
    <w:p w14:paraId="5BDE72AB" w14:textId="77777777" w:rsidR="005F3CDE" w:rsidRPr="00C4169B" w:rsidRDefault="005F3CDE" w:rsidP="009A0216">
      <w:pPr>
        <w:pStyle w:val="BodyCopySmall"/>
        <w:spacing w:after="60"/>
        <w:jc w:val="both"/>
        <w:rPr>
          <w:rFonts w:ascii="Segoe UI Light" w:hAnsi="Segoe UI Light" w:cs="Segoe UI Light"/>
        </w:rPr>
      </w:pPr>
      <w:r w:rsidRPr="00C4169B">
        <w:rPr>
          <w:rFonts w:ascii="Segoe UI Light" w:hAnsi="Segoe UI Light" w:cs="Segoe UI Light"/>
        </w:rPr>
        <w:t>I give permission for Lifespan Financial Planning to hold whatever personal information they determine is needed for them to assist with my financial affairs.</w:t>
      </w:r>
    </w:p>
    <w:p w14:paraId="7FE2018E" w14:textId="77777777" w:rsidR="005F3CDE" w:rsidRPr="00C4169B" w:rsidRDefault="005F3CDE" w:rsidP="009A0216">
      <w:pPr>
        <w:pStyle w:val="BodyCopySmall"/>
        <w:spacing w:after="60"/>
        <w:jc w:val="both"/>
        <w:rPr>
          <w:rFonts w:ascii="Segoe UI Light" w:hAnsi="Segoe UI Light" w:cs="Segoe UI Light"/>
        </w:rPr>
      </w:pPr>
      <w:r w:rsidRPr="00C4169B">
        <w:rPr>
          <w:rFonts w:ascii="Segoe UI Light" w:hAnsi="Segoe UI Light" w:cs="Segoe UI Light"/>
        </w:rPr>
        <w:t>From the date of this appointment, any remuneration payable to Lifespan Financial Planning in respect of our</w:t>
      </w:r>
      <w:r w:rsidR="00F50189" w:rsidRPr="00C4169B">
        <w:rPr>
          <w:rFonts w:ascii="Segoe UI Light" w:hAnsi="Segoe UI Light" w:cs="Segoe UI Light"/>
        </w:rPr>
        <w:t xml:space="preserve"> </w:t>
      </w:r>
      <w:r w:rsidRPr="00C4169B">
        <w:rPr>
          <w:rFonts w:ascii="Segoe UI Light" w:hAnsi="Segoe UI Light" w:cs="Segoe UI Light"/>
        </w:rPr>
        <w:t>investments should be paid to Lifespan Financial Planning with our authority.</w:t>
      </w:r>
    </w:p>
    <w:p w14:paraId="1C6292F5" w14:textId="77777777" w:rsidR="005F3CDE" w:rsidRPr="00C4169B" w:rsidRDefault="005F3CDE" w:rsidP="009A0216">
      <w:pPr>
        <w:pStyle w:val="BodyCopySmall"/>
        <w:spacing w:after="60"/>
        <w:jc w:val="both"/>
        <w:rPr>
          <w:rFonts w:ascii="Segoe UI Light" w:hAnsi="Segoe UI Light" w:cs="Segoe UI Light"/>
        </w:rPr>
      </w:pPr>
      <w:r w:rsidRPr="00C4169B">
        <w:rPr>
          <w:rFonts w:ascii="Segoe UI Light" w:hAnsi="Segoe UI Light" w:cs="Segoe UI Light"/>
        </w:rPr>
        <w:t>Please accept a photocopy or facsimile copy of this letter as evidence of this authority, as the original letter is to remain on our file at Lifespan Financial Planning.</w:t>
      </w:r>
    </w:p>
    <w:p w14:paraId="0CAC89EA" w14:textId="77777777" w:rsidR="005F3CDE" w:rsidRPr="00C4169B" w:rsidRDefault="005F3CDE" w:rsidP="009A0216">
      <w:pPr>
        <w:pStyle w:val="BodyCopySmall"/>
        <w:spacing w:after="60"/>
        <w:jc w:val="both"/>
        <w:rPr>
          <w:rFonts w:ascii="Segoe UI Light" w:hAnsi="Segoe UI Light" w:cs="Segoe UI Light"/>
        </w:rPr>
      </w:pPr>
      <w:r w:rsidRPr="00C4169B">
        <w:rPr>
          <w:rFonts w:ascii="Segoe UI Light" w:hAnsi="Segoe UI Light" w:cs="Segoe UI Light"/>
        </w:rPr>
        <w:t>This authority remains in force until withdrawn in writing by us.</w:t>
      </w:r>
    </w:p>
    <w:p w14:paraId="52337F5E" w14:textId="77777777" w:rsidR="005F3CDE" w:rsidRPr="00C4169B" w:rsidRDefault="005F3CDE" w:rsidP="005F3CDE">
      <w:pPr>
        <w:pStyle w:val="BodyCopySmall"/>
        <w:rPr>
          <w:rFonts w:ascii="Segoe UI Light" w:hAnsi="Segoe UI Light" w:cs="Segoe UI Light"/>
          <w:sz w:val="20"/>
        </w:rPr>
      </w:pPr>
    </w:p>
    <w:tbl>
      <w:tblPr>
        <w:tblW w:w="10690" w:type="dxa"/>
        <w:tblInd w:w="-5" w:type="dxa"/>
        <w:tblLayout w:type="fixed"/>
        <w:tblLook w:val="0000" w:firstRow="0" w:lastRow="0" w:firstColumn="0" w:lastColumn="0" w:noHBand="0" w:noVBand="0"/>
      </w:tblPr>
      <w:tblGrid>
        <w:gridCol w:w="5340"/>
        <w:gridCol w:w="5350"/>
      </w:tblGrid>
      <w:tr w:rsidR="00C736FF" w:rsidRPr="00C4169B" w14:paraId="188D7FA7" w14:textId="77777777" w:rsidTr="00C736FF">
        <w:trPr>
          <w:trHeight w:val="454"/>
        </w:trPr>
        <w:tc>
          <w:tcPr>
            <w:tcW w:w="5340" w:type="dxa"/>
            <w:tcBorders>
              <w:top w:val="single" w:sz="4" w:space="0" w:color="808080"/>
              <w:left w:val="single" w:sz="4" w:space="0" w:color="808080"/>
              <w:bottom w:val="single" w:sz="4" w:space="0" w:color="808080"/>
            </w:tcBorders>
            <w:shd w:val="clear" w:color="auto" w:fill="004E99"/>
            <w:vAlign w:val="center"/>
          </w:tcPr>
          <w:p w14:paraId="1CAA1D2E" w14:textId="77777777" w:rsidR="005F3CDE" w:rsidRPr="00C4169B" w:rsidRDefault="005F3CDE" w:rsidP="002D1041">
            <w:pPr>
              <w:pStyle w:val="BodyCopySmall"/>
              <w:spacing w:before="60" w:after="120" w:line="240" w:lineRule="auto"/>
              <w:contextualSpacing/>
              <w:rPr>
                <w:rFonts w:ascii="Segoe UI Light" w:hAnsi="Segoe UI Light" w:cs="Segoe UI Light"/>
                <w:b/>
                <w:color w:val="FFFFFF"/>
                <w:sz w:val="20"/>
              </w:rPr>
            </w:pPr>
            <w:r w:rsidRPr="00C4169B">
              <w:rPr>
                <w:rFonts w:ascii="Segoe UI Light" w:hAnsi="Segoe UI Light" w:cs="Segoe UI Light"/>
                <w:b/>
                <w:color w:val="FFFFFF"/>
                <w:sz w:val="20"/>
              </w:rPr>
              <w:t>Designated staff members</w:t>
            </w:r>
          </w:p>
        </w:tc>
        <w:tc>
          <w:tcPr>
            <w:tcW w:w="5350" w:type="dxa"/>
            <w:tcBorders>
              <w:top w:val="single" w:sz="4" w:space="0" w:color="808080"/>
              <w:left w:val="single" w:sz="4" w:space="0" w:color="808080"/>
              <w:bottom w:val="single" w:sz="4" w:space="0" w:color="808080"/>
              <w:right w:val="single" w:sz="4" w:space="0" w:color="808080"/>
            </w:tcBorders>
            <w:shd w:val="clear" w:color="auto" w:fill="004E99"/>
            <w:vAlign w:val="center"/>
          </w:tcPr>
          <w:p w14:paraId="452E33FE" w14:textId="77777777" w:rsidR="005F3CDE" w:rsidRPr="00C4169B" w:rsidRDefault="005F3CDE" w:rsidP="002D1041">
            <w:pPr>
              <w:pStyle w:val="BodyCopySmall"/>
              <w:spacing w:before="60" w:after="120" w:line="240" w:lineRule="auto"/>
              <w:contextualSpacing/>
              <w:rPr>
                <w:rFonts w:ascii="Segoe UI Light" w:hAnsi="Segoe UI Light" w:cs="Segoe UI Light"/>
                <w:color w:val="FFFFFF"/>
                <w:sz w:val="20"/>
              </w:rPr>
            </w:pPr>
            <w:r w:rsidRPr="00C4169B">
              <w:rPr>
                <w:rFonts w:ascii="Segoe UI Light" w:hAnsi="Segoe UI Light" w:cs="Segoe UI Light"/>
                <w:b/>
                <w:color w:val="FFFFFF"/>
                <w:sz w:val="20"/>
              </w:rPr>
              <w:t>Email address</w:t>
            </w:r>
          </w:p>
        </w:tc>
      </w:tr>
      <w:tr w:rsidR="005F3CDE" w:rsidRPr="00C4169B" w14:paraId="680AE080" w14:textId="77777777" w:rsidTr="005B618F">
        <w:trPr>
          <w:trHeight w:val="454"/>
        </w:trPr>
        <w:tc>
          <w:tcPr>
            <w:tcW w:w="5340" w:type="dxa"/>
            <w:tcBorders>
              <w:top w:val="single" w:sz="4" w:space="0" w:color="808080"/>
              <w:left w:val="single" w:sz="4" w:space="0" w:color="808080"/>
              <w:bottom w:val="single" w:sz="4" w:space="0" w:color="808080"/>
            </w:tcBorders>
            <w:shd w:val="clear" w:color="auto" w:fill="E7E6E6"/>
            <w:vAlign w:val="center"/>
          </w:tcPr>
          <w:p w14:paraId="0766DE1F" w14:textId="5C8D510F" w:rsidR="005F3CDE" w:rsidRPr="00C4169B" w:rsidRDefault="005F3CDE" w:rsidP="002D1041">
            <w:pPr>
              <w:pStyle w:val="BodyCopySmall"/>
              <w:snapToGrid w:val="0"/>
              <w:spacing w:before="60" w:after="120" w:line="240" w:lineRule="auto"/>
              <w:contextualSpacing/>
              <w:rPr>
                <w:rFonts w:ascii="Segoe UI Light" w:hAnsi="Segoe UI Light" w:cs="Segoe UI Light"/>
                <w:sz w:val="20"/>
              </w:rPr>
            </w:pPr>
          </w:p>
        </w:tc>
        <w:tc>
          <w:tcPr>
            <w:tcW w:w="5350" w:type="dxa"/>
            <w:tcBorders>
              <w:top w:val="single" w:sz="4" w:space="0" w:color="808080"/>
              <w:left w:val="single" w:sz="4" w:space="0" w:color="808080"/>
              <w:bottom w:val="single" w:sz="4" w:space="0" w:color="808080"/>
              <w:right w:val="single" w:sz="4" w:space="0" w:color="808080"/>
            </w:tcBorders>
            <w:vAlign w:val="center"/>
          </w:tcPr>
          <w:p w14:paraId="1064046F" w14:textId="3EB6D56E" w:rsidR="005F3CDE" w:rsidRPr="00C4169B" w:rsidRDefault="005F3CDE" w:rsidP="002D1041">
            <w:pPr>
              <w:pStyle w:val="BodyCopySmall"/>
              <w:snapToGrid w:val="0"/>
              <w:spacing w:before="60" w:after="120" w:line="240" w:lineRule="auto"/>
              <w:contextualSpacing/>
              <w:rPr>
                <w:rFonts w:ascii="Segoe UI Light" w:hAnsi="Segoe UI Light" w:cs="Segoe UI Light"/>
                <w:sz w:val="20"/>
              </w:rPr>
            </w:pPr>
          </w:p>
        </w:tc>
      </w:tr>
      <w:tr w:rsidR="005F3CDE" w:rsidRPr="00C4169B" w14:paraId="2355420B" w14:textId="77777777" w:rsidTr="005B618F">
        <w:trPr>
          <w:trHeight w:val="454"/>
        </w:trPr>
        <w:tc>
          <w:tcPr>
            <w:tcW w:w="5340" w:type="dxa"/>
            <w:tcBorders>
              <w:top w:val="single" w:sz="4" w:space="0" w:color="808080"/>
              <w:left w:val="single" w:sz="4" w:space="0" w:color="808080"/>
              <w:bottom w:val="single" w:sz="4" w:space="0" w:color="808080"/>
            </w:tcBorders>
            <w:shd w:val="clear" w:color="auto" w:fill="E7E6E6"/>
            <w:vAlign w:val="center"/>
          </w:tcPr>
          <w:p w14:paraId="045387F6" w14:textId="77777777" w:rsidR="005F3CDE" w:rsidRPr="00C4169B" w:rsidRDefault="005F3CDE" w:rsidP="002D1041">
            <w:pPr>
              <w:pStyle w:val="BodyCopySmall"/>
              <w:snapToGrid w:val="0"/>
              <w:spacing w:before="60" w:after="120" w:line="240" w:lineRule="auto"/>
              <w:contextualSpacing/>
              <w:rPr>
                <w:rFonts w:ascii="Segoe UI Light" w:hAnsi="Segoe UI Light" w:cs="Segoe UI Light"/>
                <w:sz w:val="20"/>
              </w:rPr>
            </w:pPr>
          </w:p>
        </w:tc>
        <w:tc>
          <w:tcPr>
            <w:tcW w:w="5350" w:type="dxa"/>
            <w:tcBorders>
              <w:top w:val="single" w:sz="4" w:space="0" w:color="808080"/>
              <w:left w:val="single" w:sz="4" w:space="0" w:color="808080"/>
              <w:bottom w:val="single" w:sz="4" w:space="0" w:color="808080"/>
              <w:right w:val="single" w:sz="4" w:space="0" w:color="808080"/>
            </w:tcBorders>
            <w:vAlign w:val="center"/>
          </w:tcPr>
          <w:p w14:paraId="1393ACB4" w14:textId="77777777" w:rsidR="005F3CDE" w:rsidRPr="00C4169B" w:rsidRDefault="005F3CDE" w:rsidP="002D1041">
            <w:pPr>
              <w:pStyle w:val="BodyCopySmall"/>
              <w:snapToGrid w:val="0"/>
              <w:spacing w:before="60" w:after="120" w:line="240" w:lineRule="auto"/>
              <w:contextualSpacing/>
              <w:rPr>
                <w:rFonts w:ascii="Segoe UI Light" w:hAnsi="Segoe UI Light" w:cs="Segoe UI Light"/>
                <w:sz w:val="20"/>
              </w:rPr>
            </w:pPr>
          </w:p>
        </w:tc>
      </w:tr>
    </w:tbl>
    <w:p w14:paraId="18D372DF" w14:textId="77777777" w:rsidR="00EF4322" w:rsidRPr="00C4169B" w:rsidRDefault="00EF4322">
      <w:pPr>
        <w:pStyle w:val="BodyCopySmall"/>
        <w:rPr>
          <w:rFonts w:ascii="Segoe UI Light" w:hAnsi="Segoe UI Light" w:cs="Segoe UI Light"/>
          <w:color w:val="3C3C3B"/>
          <w:sz w:val="10"/>
        </w:rPr>
      </w:pPr>
    </w:p>
    <w:tbl>
      <w:tblPr>
        <w:tblW w:w="0" w:type="auto"/>
        <w:tblLayout w:type="fixed"/>
        <w:tblLook w:val="0000" w:firstRow="0" w:lastRow="0" w:firstColumn="0" w:lastColumn="0" w:noHBand="0" w:noVBand="0"/>
      </w:tblPr>
      <w:tblGrid>
        <w:gridCol w:w="1134"/>
        <w:gridCol w:w="2977"/>
        <w:gridCol w:w="1134"/>
        <w:gridCol w:w="567"/>
        <w:gridCol w:w="1843"/>
        <w:gridCol w:w="709"/>
        <w:gridCol w:w="1525"/>
      </w:tblGrid>
      <w:tr w:rsidR="00EF4322" w:rsidRPr="00C4169B" w14:paraId="025D1220" w14:textId="77777777">
        <w:trPr>
          <w:trHeight w:val="567"/>
        </w:trPr>
        <w:tc>
          <w:tcPr>
            <w:tcW w:w="1134" w:type="dxa"/>
            <w:vAlign w:val="bottom"/>
          </w:tcPr>
          <w:p w14:paraId="02EA8472" w14:textId="77777777" w:rsidR="00EF4322" w:rsidRPr="00C4169B" w:rsidRDefault="00EF4322">
            <w:pPr>
              <w:pStyle w:val="BodyCopySmall"/>
              <w:rPr>
                <w:rFonts w:ascii="Segoe UI Light" w:hAnsi="Segoe UI Light" w:cs="Segoe UI Light"/>
                <w:sz w:val="20"/>
              </w:rPr>
            </w:pPr>
            <w:r w:rsidRPr="00C4169B">
              <w:rPr>
                <w:rFonts w:ascii="Segoe UI Light" w:hAnsi="Segoe UI Light" w:cs="Segoe UI Light"/>
                <w:sz w:val="20"/>
              </w:rPr>
              <w:t xml:space="preserve">Client 1 </w:t>
            </w:r>
          </w:p>
        </w:tc>
        <w:tc>
          <w:tcPr>
            <w:tcW w:w="2977" w:type="dxa"/>
            <w:tcBorders>
              <w:bottom w:val="single" w:sz="4" w:space="0" w:color="000000"/>
            </w:tcBorders>
            <w:vAlign w:val="bottom"/>
          </w:tcPr>
          <w:p w14:paraId="79E7BC10" w14:textId="77777777" w:rsidR="00EF4322" w:rsidRPr="00C4169B" w:rsidRDefault="00EF4322">
            <w:pPr>
              <w:pStyle w:val="BodyCopySmall"/>
              <w:rPr>
                <w:rFonts w:ascii="Segoe UI Light" w:hAnsi="Segoe UI Light" w:cs="Segoe UI Light"/>
                <w:sz w:val="20"/>
              </w:rPr>
            </w:pPr>
          </w:p>
        </w:tc>
        <w:tc>
          <w:tcPr>
            <w:tcW w:w="1701" w:type="dxa"/>
            <w:gridSpan w:val="2"/>
            <w:vAlign w:val="bottom"/>
          </w:tcPr>
          <w:p w14:paraId="4A26A9ED" w14:textId="77777777" w:rsidR="00EF4322" w:rsidRPr="00C4169B" w:rsidRDefault="00EF4322">
            <w:pPr>
              <w:pStyle w:val="BodyCopySmall"/>
              <w:rPr>
                <w:rFonts w:ascii="Segoe UI Light" w:hAnsi="Segoe UI Light" w:cs="Segoe UI Light"/>
                <w:sz w:val="20"/>
              </w:rPr>
            </w:pPr>
            <w:r w:rsidRPr="00C4169B">
              <w:rPr>
                <w:rFonts w:ascii="Segoe UI Light" w:hAnsi="Segoe UI Light" w:cs="Segoe UI Light"/>
                <w:sz w:val="20"/>
              </w:rPr>
              <w:t>Client 2</w:t>
            </w:r>
          </w:p>
        </w:tc>
        <w:tc>
          <w:tcPr>
            <w:tcW w:w="4077" w:type="dxa"/>
            <w:gridSpan w:val="3"/>
            <w:tcBorders>
              <w:bottom w:val="single" w:sz="4" w:space="0" w:color="000000"/>
            </w:tcBorders>
            <w:vAlign w:val="bottom"/>
          </w:tcPr>
          <w:p w14:paraId="4851BA18" w14:textId="77777777" w:rsidR="00EF4322" w:rsidRPr="00C4169B" w:rsidRDefault="00EF4322">
            <w:pPr>
              <w:pStyle w:val="BodyCopySmall"/>
              <w:rPr>
                <w:rFonts w:ascii="Segoe UI Light" w:hAnsi="Segoe UI Light" w:cs="Segoe UI Light"/>
                <w:sz w:val="20"/>
              </w:rPr>
            </w:pPr>
          </w:p>
        </w:tc>
      </w:tr>
      <w:tr w:rsidR="00EF4322" w:rsidRPr="00C4169B" w14:paraId="33C27BE4" w14:textId="77777777">
        <w:trPr>
          <w:trHeight w:val="567"/>
        </w:trPr>
        <w:tc>
          <w:tcPr>
            <w:tcW w:w="1134" w:type="dxa"/>
            <w:vAlign w:val="bottom"/>
          </w:tcPr>
          <w:p w14:paraId="478CFC37" w14:textId="77777777" w:rsidR="00EF4322" w:rsidRPr="00C4169B" w:rsidRDefault="00EF4322">
            <w:pPr>
              <w:pStyle w:val="BodyCopySmall"/>
              <w:rPr>
                <w:rFonts w:ascii="Segoe UI Light" w:hAnsi="Segoe UI Light" w:cs="Segoe UI Light"/>
                <w:sz w:val="20"/>
              </w:rPr>
            </w:pPr>
            <w:r w:rsidRPr="00C4169B">
              <w:rPr>
                <w:rFonts w:ascii="Segoe UI Light" w:hAnsi="Segoe UI Light" w:cs="Segoe UI Light"/>
                <w:sz w:val="20"/>
              </w:rPr>
              <w:t>Signature:</w:t>
            </w:r>
          </w:p>
        </w:tc>
        <w:tc>
          <w:tcPr>
            <w:tcW w:w="2977" w:type="dxa"/>
            <w:tcBorders>
              <w:top w:val="single" w:sz="4" w:space="0" w:color="000000"/>
              <w:bottom w:val="single" w:sz="4" w:space="0" w:color="000000"/>
            </w:tcBorders>
            <w:vAlign w:val="bottom"/>
          </w:tcPr>
          <w:p w14:paraId="06B4925E" w14:textId="77777777" w:rsidR="00EF4322" w:rsidRPr="00C4169B" w:rsidRDefault="00EF4322">
            <w:pPr>
              <w:pStyle w:val="BodyCopySmall"/>
              <w:snapToGrid w:val="0"/>
              <w:rPr>
                <w:rFonts w:ascii="Segoe UI Light" w:hAnsi="Segoe UI Light" w:cs="Segoe UI Light"/>
                <w:sz w:val="20"/>
              </w:rPr>
            </w:pPr>
          </w:p>
        </w:tc>
        <w:tc>
          <w:tcPr>
            <w:tcW w:w="1701" w:type="dxa"/>
            <w:gridSpan w:val="2"/>
            <w:vAlign w:val="bottom"/>
          </w:tcPr>
          <w:p w14:paraId="585FD618" w14:textId="77777777" w:rsidR="00EF4322" w:rsidRPr="00C4169B" w:rsidRDefault="00EF4322">
            <w:pPr>
              <w:pStyle w:val="BodyCopySmall"/>
              <w:rPr>
                <w:rFonts w:ascii="Segoe UI Light" w:hAnsi="Segoe UI Light" w:cs="Segoe UI Light"/>
                <w:sz w:val="20"/>
              </w:rPr>
            </w:pPr>
            <w:r w:rsidRPr="00C4169B">
              <w:rPr>
                <w:rFonts w:ascii="Segoe UI Light" w:hAnsi="Segoe UI Light" w:cs="Segoe UI Light"/>
                <w:sz w:val="20"/>
              </w:rPr>
              <w:t>Signature:</w:t>
            </w:r>
          </w:p>
        </w:tc>
        <w:tc>
          <w:tcPr>
            <w:tcW w:w="4077" w:type="dxa"/>
            <w:gridSpan w:val="3"/>
            <w:tcBorders>
              <w:top w:val="single" w:sz="4" w:space="0" w:color="000000"/>
              <w:bottom w:val="single" w:sz="4" w:space="0" w:color="000000"/>
            </w:tcBorders>
            <w:vAlign w:val="bottom"/>
          </w:tcPr>
          <w:p w14:paraId="6FA54E87" w14:textId="77777777" w:rsidR="00EF4322" w:rsidRPr="00C4169B" w:rsidRDefault="00EF4322">
            <w:pPr>
              <w:pStyle w:val="BodyCopySmall"/>
              <w:snapToGrid w:val="0"/>
              <w:rPr>
                <w:rFonts w:ascii="Segoe UI Light" w:hAnsi="Segoe UI Light" w:cs="Segoe UI Light"/>
                <w:sz w:val="20"/>
              </w:rPr>
            </w:pPr>
          </w:p>
        </w:tc>
      </w:tr>
      <w:tr w:rsidR="00EF4322" w:rsidRPr="00C4169B" w14:paraId="5664C29A" w14:textId="77777777">
        <w:trPr>
          <w:trHeight w:val="567"/>
        </w:trPr>
        <w:tc>
          <w:tcPr>
            <w:tcW w:w="1134" w:type="dxa"/>
            <w:vAlign w:val="bottom"/>
          </w:tcPr>
          <w:p w14:paraId="4717B491" w14:textId="77777777" w:rsidR="00EF4322" w:rsidRPr="00C4169B" w:rsidRDefault="00EF4322">
            <w:pPr>
              <w:pStyle w:val="BodyCopySmall"/>
              <w:rPr>
                <w:rFonts w:ascii="Segoe UI Light" w:hAnsi="Segoe UI Light" w:cs="Segoe UI Light"/>
                <w:sz w:val="20"/>
              </w:rPr>
            </w:pPr>
            <w:r w:rsidRPr="00C4169B">
              <w:rPr>
                <w:rFonts w:ascii="Segoe UI Light" w:hAnsi="Segoe UI Light" w:cs="Segoe UI Light"/>
                <w:sz w:val="20"/>
              </w:rPr>
              <w:t>DOB:</w:t>
            </w:r>
          </w:p>
        </w:tc>
        <w:tc>
          <w:tcPr>
            <w:tcW w:w="2977" w:type="dxa"/>
            <w:tcBorders>
              <w:top w:val="single" w:sz="4" w:space="0" w:color="000000"/>
              <w:bottom w:val="single" w:sz="4" w:space="0" w:color="000000"/>
            </w:tcBorders>
            <w:vAlign w:val="bottom"/>
          </w:tcPr>
          <w:p w14:paraId="7376F73D" w14:textId="77777777" w:rsidR="00EF4322" w:rsidRPr="00C4169B" w:rsidRDefault="00EF4322">
            <w:pPr>
              <w:pStyle w:val="BodyCopySmall"/>
              <w:rPr>
                <w:rFonts w:ascii="Segoe UI Light" w:hAnsi="Segoe UI Light" w:cs="Segoe UI Light"/>
                <w:sz w:val="20"/>
              </w:rPr>
            </w:pPr>
          </w:p>
        </w:tc>
        <w:tc>
          <w:tcPr>
            <w:tcW w:w="1701" w:type="dxa"/>
            <w:gridSpan w:val="2"/>
            <w:vAlign w:val="bottom"/>
          </w:tcPr>
          <w:p w14:paraId="35F7D3D3" w14:textId="77777777" w:rsidR="00EF4322" w:rsidRPr="00C4169B" w:rsidRDefault="00EF4322">
            <w:pPr>
              <w:pStyle w:val="BodyCopySmall"/>
              <w:rPr>
                <w:rFonts w:ascii="Segoe UI Light" w:hAnsi="Segoe UI Light" w:cs="Segoe UI Light"/>
                <w:sz w:val="20"/>
              </w:rPr>
            </w:pPr>
            <w:r w:rsidRPr="00C4169B">
              <w:rPr>
                <w:rFonts w:ascii="Segoe UI Light" w:hAnsi="Segoe UI Light" w:cs="Segoe UI Light"/>
                <w:sz w:val="20"/>
              </w:rPr>
              <w:t>DOB:</w:t>
            </w:r>
          </w:p>
        </w:tc>
        <w:tc>
          <w:tcPr>
            <w:tcW w:w="4077" w:type="dxa"/>
            <w:gridSpan w:val="3"/>
            <w:tcBorders>
              <w:top w:val="single" w:sz="4" w:space="0" w:color="000000"/>
              <w:bottom w:val="single" w:sz="4" w:space="0" w:color="000000"/>
            </w:tcBorders>
            <w:vAlign w:val="bottom"/>
          </w:tcPr>
          <w:p w14:paraId="7F861872" w14:textId="77777777" w:rsidR="00EF4322" w:rsidRPr="00C4169B" w:rsidRDefault="00EF4322">
            <w:pPr>
              <w:pStyle w:val="BodyCopySmall"/>
              <w:rPr>
                <w:rFonts w:ascii="Segoe UI Light" w:hAnsi="Segoe UI Light" w:cs="Segoe UI Light"/>
                <w:sz w:val="20"/>
              </w:rPr>
            </w:pPr>
          </w:p>
        </w:tc>
      </w:tr>
      <w:tr w:rsidR="00EF4322" w:rsidRPr="00C4169B" w14:paraId="4330A208" w14:textId="77777777">
        <w:trPr>
          <w:trHeight w:val="567"/>
        </w:trPr>
        <w:tc>
          <w:tcPr>
            <w:tcW w:w="1134" w:type="dxa"/>
            <w:vAlign w:val="bottom"/>
          </w:tcPr>
          <w:p w14:paraId="728A6B14" w14:textId="77777777" w:rsidR="00EF4322" w:rsidRPr="00C4169B" w:rsidRDefault="00EF4322">
            <w:pPr>
              <w:pStyle w:val="BodyCopySmall"/>
              <w:rPr>
                <w:rFonts w:ascii="Segoe UI Light" w:hAnsi="Segoe UI Light" w:cs="Segoe UI Light"/>
              </w:rPr>
            </w:pPr>
            <w:r w:rsidRPr="00C4169B">
              <w:rPr>
                <w:rFonts w:ascii="Segoe UI Light" w:hAnsi="Segoe UI Light" w:cs="Segoe UI Light"/>
                <w:sz w:val="20"/>
              </w:rPr>
              <w:t>Address:</w:t>
            </w:r>
          </w:p>
        </w:tc>
        <w:tc>
          <w:tcPr>
            <w:tcW w:w="8755" w:type="dxa"/>
            <w:gridSpan w:val="6"/>
            <w:tcBorders>
              <w:bottom w:val="single" w:sz="4" w:space="0" w:color="000000"/>
            </w:tcBorders>
            <w:vAlign w:val="bottom"/>
          </w:tcPr>
          <w:p w14:paraId="433AD600" w14:textId="77777777" w:rsidR="00EF4322" w:rsidRPr="00C4169B" w:rsidRDefault="00EF4322">
            <w:pPr>
              <w:rPr>
                <w:rFonts w:ascii="Segoe UI Light" w:hAnsi="Segoe UI Light" w:cs="Segoe UI Light"/>
              </w:rPr>
            </w:pPr>
          </w:p>
        </w:tc>
      </w:tr>
      <w:tr w:rsidR="00EF4322" w:rsidRPr="00C4169B" w14:paraId="08E6C0D1" w14:textId="77777777">
        <w:trPr>
          <w:trHeight w:val="567"/>
        </w:trPr>
        <w:tc>
          <w:tcPr>
            <w:tcW w:w="9889" w:type="dxa"/>
            <w:gridSpan w:val="7"/>
            <w:vAlign w:val="bottom"/>
          </w:tcPr>
          <w:p w14:paraId="3BC4D331" w14:textId="77777777" w:rsidR="00EF4322" w:rsidRPr="00C4169B" w:rsidRDefault="00EF4322">
            <w:pPr>
              <w:pStyle w:val="BodyCopySmall"/>
              <w:rPr>
                <w:rFonts w:ascii="Segoe UI Light" w:hAnsi="Segoe UI Light" w:cs="Segoe UI Light"/>
                <w:sz w:val="20"/>
              </w:rPr>
            </w:pPr>
            <w:r w:rsidRPr="00C4169B">
              <w:rPr>
                <w:rFonts w:ascii="Segoe UI Light" w:hAnsi="Segoe UI Light" w:cs="Segoe UI Light"/>
                <w:sz w:val="20"/>
              </w:rPr>
              <w:t>The Adviser accepts the appointment made, and authority given, under this letter</w:t>
            </w:r>
          </w:p>
        </w:tc>
      </w:tr>
      <w:tr w:rsidR="00EF4322" w:rsidRPr="00C4169B" w14:paraId="2DB4399C" w14:textId="77777777">
        <w:trPr>
          <w:trHeight w:val="567"/>
        </w:trPr>
        <w:tc>
          <w:tcPr>
            <w:tcW w:w="1134" w:type="dxa"/>
            <w:vAlign w:val="bottom"/>
          </w:tcPr>
          <w:p w14:paraId="177FC661" w14:textId="77777777" w:rsidR="00EF4322" w:rsidRPr="00C4169B" w:rsidRDefault="00EF4322">
            <w:pPr>
              <w:pStyle w:val="BodyCopySmall"/>
              <w:rPr>
                <w:rFonts w:ascii="Segoe UI Light" w:hAnsi="Segoe UI Light" w:cs="Segoe UI Light"/>
                <w:sz w:val="20"/>
              </w:rPr>
            </w:pPr>
            <w:r w:rsidRPr="00C4169B">
              <w:rPr>
                <w:rFonts w:ascii="Segoe UI Light" w:hAnsi="Segoe UI Light" w:cs="Segoe UI Light"/>
                <w:sz w:val="20"/>
              </w:rPr>
              <w:t>Adviser Name:</w:t>
            </w:r>
          </w:p>
        </w:tc>
        <w:tc>
          <w:tcPr>
            <w:tcW w:w="2977" w:type="dxa"/>
            <w:tcBorders>
              <w:bottom w:val="single" w:sz="4" w:space="0" w:color="000000"/>
            </w:tcBorders>
            <w:vAlign w:val="bottom"/>
          </w:tcPr>
          <w:p w14:paraId="1BEA3069" w14:textId="0726BDD9" w:rsidR="00EF4322" w:rsidRPr="00C4169B" w:rsidRDefault="00EF4322">
            <w:pPr>
              <w:pStyle w:val="BodyCopySmall"/>
              <w:rPr>
                <w:rFonts w:ascii="Segoe UI Light" w:hAnsi="Segoe UI Light" w:cs="Segoe UI Light"/>
                <w:sz w:val="20"/>
              </w:rPr>
            </w:pPr>
          </w:p>
        </w:tc>
        <w:tc>
          <w:tcPr>
            <w:tcW w:w="1134" w:type="dxa"/>
            <w:vAlign w:val="bottom"/>
          </w:tcPr>
          <w:p w14:paraId="024FF654" w14:textId="77777777" w:rsidR="00EF4322" w:rsidRPr="00C4169B" w:rsidRDefault="00EF4322">
            <w:pPr>
              <w:pStyle w:val="BodyCopySmall"/>
              <w:rPr>
                <w:rFonts w:ascii="Segoe UI Light" w:hAnsi="Segoe UI Light" w:cs="Segoe UI Light"/>
                <w:sz w:val="20"/>
              </w:rPr>
            </w:pPr>
            <w:r w:rsidRPr="00C4169B">
              <w:rPr>
                <w:rFonts w:ascii="Segoe UI Light" w:hAnsi="Segoe UI Light" w:cs="Segoe UI Light"/>
                <w:sz w:val="20"/>
              </w:rPr>
              <w:t>Signature:</w:t>
            </w:r>
          </w:p>
        </w:tc>
        <w:tc>
          <w:tcPr>
            <w:tcW w:w="2410" w:type="dxa"/>
            <w:gridSpan w:val="2"/>
            <w:tcBorders>
              <w:bottom w:val="single" w:sz="4" w:space="0" w:color="000000"/>
            </w:tcBorders>
            <w:vAlign w:val="bottom"/>
          </w:tcPr>
          <w:p w14:paraId="50A9A13F" w14:textId="77777777" w:rsidR="00EF4322" w:rsidRPr="00C4169B" w:rsidRDefault="00EF4322">
            <w:pPr>
              <w:pStyle w:val="BodyCopySmall"/>
              <w:snapToGrid w:val="0"/>
              <w:rPr>
                <w:rFonts w:ascii="Segoe UI Light" w:hAnsi="Segoe UI Light" w:cs="Segoe UI Light"/>
                <w:sz w:val="20"/>
              </w:rPr>
            </w:pPr>
          </w:p>
        </w:tc>
        <w:tc>
          <w:tcPr>
            <w:tcW w:w="709" w:type="dxa"/>
            <w:vAlign w:val="bottom"/>
          </w:tcPr>
          <w:p w14:paraId="169BD897" w14:textId="77777777" w:rsidR="00EF4322" w:rsidRPr="00C4169B" w:rsidRDefault="00EF4322">
            <w:pPr>
              <w:pStyle w:val="BodyCopySmall"/>
              <w:rPr>
                <w:rFonts w:ascii="Segoe UI Light" w:eastAsia="Arial" w:hAnsi="Segoe UI Light" w:cs="Segoe UI Light"/>
                <w:sz w:val="20"/>
              </w:rPr>
            </w:pPr>
            <w:r w:rsidRPr="00C4169B">
              <w:rPr>
                <w:rFonts w:ascii="Segoe UI Light" w:hAnsi="Segoe UI Light" w:cs="Segoe UI Light"/>
                <w:sz w:val="20"/>
              </w:rPr>
              <w:t>Date:</w:t>
            </w:r>
          </w:p>
        </w:tc>
        <w:tc>
          <w:tcPr>
            <w:tcW w:w="1525" w:type="dxa"/>
            <w:tcBorders>
              <w:bottom w:val="single" w:sz="4" w:space="0" w:color="000000"/>
            </w:tcBorders>
            <w:vAlign w:val="bottom"/>
          </w:tcPr>
          <w:p w14:paraId="73D0D625" w14:textId="77777777" w:rsidR="00EF4322" w:rsidRPr="00C4169B" w:rsidRDefault="00EF4322">
            <w:pPr>
              <w:pStyle w:val="BodyCopySmall"/>
              <w:rPr>
                <w:rFonts w:ascii="Segoe UI Light" w:hAnsi="Segoe UI Light" w:cs="Segoe UI Light"/>
                <w:color w:val="3C3C3B"/>
                <w:sz w:val="20"/>
              </w:rPr>
            </w:pPr>
            <w:r w:rsidRPr="00C4169B">
              <w:rPr>
                <w:rFonts w:ascii="Segoe UI Light" w:eastAsia="Arial" w:hAnsi="Segoe UI Light" w:cs="Segoe UI Light"/>
                <w:sz w:val="20"/>
              </w:rPr>
              <w:t xml:space="preserve">      </w:t>
            </w:r>
            <w:r w:rsidRPr="00C4169B">
              <w:rPr>
                <w:rFonts w:ascii="Segoe UI Light" w:hAnsi="Segoe UI Light" w:cs="Segoe UI Light"/>
                <w:sz w:val="20"/>
              </w:rPr>
              <w:t>/      /</w:t>
            </w:r>
          </w:p>
        </w:tc>
      </w:tr>
    </w:tbl>
    <w:p w14:paraId="7612EC5C" w14:textId="77777777" w:rsidR="00EF4322" w:rsidRPr="00C4169B" w:rsidRDefault="00EF4322">
      <w:pPr>
        <w:rPr>
          <w:rFonts w:ascii="Segoe UI Light" w:hAnsi="Segoe UI Light" w:cs="Segoe UI Light"/>
        </w:rPr>
        <w:sectPr w:rsidR="00EF4322" w:rsidRPr="00C4169B" w:rsidSect="00292276">
          <w:pgSz w:w="11906" w:h="16838"/>
          <w:pgMar w:top="760" w:right="720" w:bottom="760" w:left="720" w:header="567" w:footer="454" w:gutter="0"/>
          <w:cols w:space="720"/>
          <w:docGrid w:linePitch="360"/>
        </w:sectPr>
      </w:pPr>
    </w:p>
    <w:p w14:paraId="4F028BB1" w14:textId="77777777" w:rsidR="00EF4322" w:rsidRPr="00C4169B" w:rsidRDefault="00EF4322">
      <w:pPr>
        <w:rPr>
          <w:rFonts w:ascii="Segoe UI Light" w:hAnsi="Segoe UI Light" w:cs="Segoe UI Light"/>
          <w:sz w:val="2"/>
          <w:szCs w:val="2"/>
        </w:rPr>
      </w:pPr>
    </w:p>
    <w:p w14:paraId="5785E7FC" w14:textId="77777777" w:rsidR="00E2704B" w:rsidRPr="00C4169B" w:rsidRDefault="00E2704B" w:rsidP="00E2704B">
      <w:pPr>
        <w:rPr>
          <w:rFonts w:ascii="Segoe UI Light" w:hAnsi="Segoe UI Light" w:cs="Segoe UI Light"/>
          <w:sz w:val="2"/>
          <w:szCs w:val="2"/>
        </w:rPr>
      </w:pPr>
      <w:bookmarkStart w:id="6" w:name="_PictureBullets9"/>
      <w:bookmarkEnd w:id="6"/>
    </w:p>
    <w:p w14:paraId="47219486" w14:textId="77777777" w:rsidR="00E2704B" w:rsidRPr="00C4169B" w:rsidRDefault="00E2704B" w:rsidP="00E2704B">
      <w:pPr>
        <w:keepNext/>
        <w:keepLines/>
        <w:spacing w:after="120"/>
        <w:rPr>
          <w:rFonts w:ascii="Segoe UI Light" w:hAnsi="Segoe UI Light" w:cs="Segoe UI Light"/>
        </w:rPr>
      </w:pPr>
      <w:r w:rsidRPr="00C4169B">
        <w:rPr>
          <w:rFonts w:ascii="Segoe UI Light" w:eastAsia="Times New Roman" w:hAnsi="Segoe UI Light" w:cs="Segoe UI Light"/>
          <w:bCs/>
          <w:color w:val="005A9B"/>
          <w:spacing w:val="-10"/>
          <w:sz w:val="32"/>
          <w:szCs w:val="26"/>
        </w:rPr>
        <w:t>Professional Adviser Authority Form</w:t>
      </w:r>
    </w:p>
    <w:p w14:paraId="6E4BBAAF" w14:textId="77777777" w:rsidR="00E2704B" w:rsidRPr="00C4169B" w:rsidRDefault="00E2704B" w:rsidP="00E2704B">
      <w:pPr>
        <w:spacing w:before="120" w:after="120"/>
        <w:rPr>
          <w:rFonts w:ascii="Segoe UI Light" w:hAnsi="Segoe UI Light" w:cs="Segoe UI Light"/>
        </w:rPr>
      </w:pPr>
      <w:r w:rsidRPr="00C4169B">
        <w:rPr>
          <w:rFonts w:ascii="Segoe UI Light" w:hAnsi="Segoe UI Light" w:cs="Segoe UI Light"/>
        </w:rPr>
        <w:t xml:space="preserve">To: </w:t>
      </w:r>
    </w:p>
    <w:p w14:paraId="6A45BBE4" w14:textId="77777777" w:rsidR="00E2704B" w:rsidRPr="00C4169B" w:rsidRDefault="00E2704B" w:rsidP="00E2704B">
      <w:pPr>
        <w:spacing w:before="120" w:after="120"/>
        <w:rPr>
          <w:rFonts w:ascii="Segoe UI Light" w:hAnsi="Segoe UI Light" w:cs="Segoe UI Light"/>
        </w:rPr>
      </w:pPr>
      <w:r w:rsidRPr="00C4169B">
        <w:rPr>
          <w:rFonts w:ascii="Segoe UI Light" w:hAnsi="Segoe UI Light" w:cs="Segoe UI Light"/>
        </w:rPr>
        <w:t>Provider name:</w:t>
      </w:r>
    </w:p>
    <w:p w14:paraId="1045FE76" w14:textId="77777777" w:rsidR="00E2704B" w:rsidRPr="00C4169B" w:rsidRDefault="00E2704B" w:rsidP="00E2704B">
      <w:pPr>
        <w:rPr>
          <w:rFonts w:ascii="Segoe UI Light" w:hAnsi="Segoe UI Light" w:cs="Segoe UI Light"/>
          <w:sz w:val="8"/>
        </w:rPr>
      </w:pPr>
    </w:p>
    <w:tbl>
      <w:tblPr>
        <w:tblW w:w="0" w:type="auto"/>
        <w:tblInd w:w="-2" w:type="dxa"/>
        <w:tblLayout w:type="fixed"/>
        <w:tblLook w:val="0000" w:firstRow="0" w:lastRow="0" w:firstColumn="0" w:lastColumn="0" w:noHBand="0" w:noVBand="0"/>
      </w:tblPr>
      <w:tblGrid>
        <w:gridCol w:w="1700"/>
        <w:gridCol w:w="3358"/>
        <w:gridCol w:w="2259"/>
        <w:gridCol w:w="2516"/>
      </w:tblGrid>
      <w:tr w:rsidR="00E2704B" w:rsidRPr="00C4169B" w14:paraId="0FCFC0D9" w14:textId="77777777" w:rsidTr="00AD5ACD">
        <w:trPr>
          <w:trHeight w:val="567"/>
        </w:trPr>
        <w:tc>
          <w:tcPr>
            <w:tcW w:w="1700" w:type="dxa"/>
            <w:shd w:val="clear" w:color="auto" w:fill="FFFFFF"/>
          </w:tcPr>
          <w:p w14:paraId="683FA62B" w14:textId="77777777" w:rsidR="00E2704B" w:rsidRPr="00C4169B" w:rsidRDefault="00E2704B" w:rsidP="00AD5ACD">
            <w:pPr>
              <w:rPr>
                <w:rFonts w:ascii="Segoe UI Light" w:hAnsi="Segoe UI Light" w:cs="Segoe UI Light"/>
              </w:rPr>
            </w:pPr>
            <w:r w:rsidRPr="00C4169B">
              <w:rPr>
                <w:rFonts w:ascii="Segoe UI Light" w:hAnsi="Segoe UI Light" w:cs="Segoe UI Light"/>
              </w:rPr>
              <w:t>Client 1 name:</w:t>
            </w:r>
          </w:p>
        </w:tc>
        <w:tc>
          <w:tcPr>
            <w:tcW w:w="3358" w:type="dxa"/>
            <w:tcBorders>
              <w:bottom w:val="single" w:sz="4" w:space="0" w:color="000000"/>
            </w:tcBorders>
            <w:shd w:val="clear" w:color="auto" w:fill="FFFFFF"/>
          </w:tcPr>
          <w:p w14:paraId="6CD6AD63" w14:textId="77777777" w:rsidR="00E2704B" w:rsidRPr="00C4169B" w:rsidRDefault="00E2704B" w:rsidP="00AD5ACD">
            <w:pPr>
              <w:rPr>
                <w:rFonts w:ascii="Segoe UI Light" w:hAnsi="Segoe UI Light" w:cs="Segoe UI Light"/>
              </w:rPr>
            </w:pPr>
          </w:p>
        </w:tc>
        <w:tc>
          <w:tcPr>
            <w:tcW w:w="2259" w:type="dxa"/>
            <w:shd w:val="clear" w:color="auto" w:fill="FFFFFF"/>
          </w:tcPr>
          <w:p w14:paraId="02C6B324" w14:textId="77777777" w:rsidR="00E2704B" w:rsidRPr="00C4169B" w:rsidRDefault="00E2704B" w:rsidP="00AD5ACD">
            <w:pPr>
              <w:rPr>
                <w:rFonts w:ascii="Segoe UI Light" w:hAnsi="Segoe UI Light" w:cs="Segoe UI Light"/>
              </w:rPr>
            </w:pPr>
            <w:r w:rsidRPr="00C4169B">
              <w:rPr>
                <w:rFonts w:ascii="Segoe UI Light" w:hAnsi="Segoe UI Light" w:cs="Segoe UI Light"/>
              </w:rPr>
              <w:t>Date of birth:</w:t>
            </w:r>
          </w:p>
        </w:tc>
        <w:tc>
          <w:tcPr>
            <w:tcW w:w="2516" w:type="dxa"/>
            <w:tcBorders>
              <w:bottom w:val="single" w:sz="4" w:space="0" w:color="000000"/>
            </w:tcBorders>
            <w:shd w:val="clear" w:color="auto" w:fill="FFFFFF"/>
          </w:tcPr>
          <w:p w14:paraId="1BD32F71" w14:textId="77777777" w:rsidR="00E2704B" w:rsidRPr="00C4169B" w:rsidRDefault="00E2704B" w:rsidP="00AD5ACD">
            <w:pPr>
              <w:rPr>
                <w:rFonts w:ascii="Segoe UI Light" w:hAnsi="Segoe UI Light" w:cs="Segoe UI Light"/>
              </w:rPr>
            </w:pPr>
          </w:p>
        </w:tc>
      </w:tr>
      <w:tr w:rsidR="00E2704B" w:rsidRPr="00C4169B" w14:paraId="59EBE423" w14:textId="77777777" w:rsidTr="00AD5ACD">
        <w:trPr>
          <w:trHeight w:val="567"/>
        </w:trPr>
        <w:tc>
          <w:tcPr>
            <w:tcW w:w="1700" w:type="dxa"/>
            <w:shd w:val="clear" w:color="auto" w:fill="FFFFFF"/>
          </w:tcPr>
          <w:p w14:paraId="3025F131" w14:textId="77777777" w:rsidR="00E2704B" w:rsidRPr="00C4169B" w:rsidRDefault="00E2704B" w:rsidP="00AD5ACD">
            <w:pPr>
              <w:rPr>
                <w:rFonts w:ascii="Segoe UI Light" w:hAnsi="Segoe UI Light" w:cs="Segoe UI Light"/>
              </w:rPr>
            </w:pPr>
            <w:r w:rsidRPr="00C4169B">
              <w:rPr>
                <w:rFonts w:ascii="Segoe UI Light" w:hAnsi="Segoe UI Light" w:cs="Segoe UI Light"/>
              </w:rPr>
              <w:t>Client 2 name:</w:t>
            </w:r>
          </w:p>
        </w:tc>
        <w:tc>
          <w:tcPr>
            <w:tcW w:w="3358" w:type="dxa"/>
            <w:tcBorders>
              <w:top w:val="single" w:sz="4" w:space="0" w:color="000000"/>
              <w:bottom w:val="single" w:sz="4" w:space="0" w:color="000000"/>
            </w:tcBorders>
            <w:shd w:val="clear" w:color="auto" w:fill="FFFFFF"/>
          </w:tcPr>
          <w:p w14:paraId="3AA2ACA8" w14:textId="77777777" w:rsidR="00E2704B" w:rsidRPr="00C4169B" w:rsidRDefault="00E2704B" w:rsidP="00AD5ACD">
            <w:pPr>
              <w:rPr>
                <w:rFonts w:ascii="Segoe UI Light" w:hAnsi="Segoe UI Light" w:cs="Segoe UI Light"/>
              </w:rPr>
            </w:pPr>
          </w:p>
        </w:tc>
        <w:tc>
          <w:tcPr>
            <w:tcW w:w="2259" w:type="dxa"/>
            <w:shd w:val="clear" w:color="auto" w:fill="FFFFFF"/>
          </w:tcPr>
          <w:p w14:paraId="0DC68A4B" w14:textId="77777777" w:rsidR="00E2704B" w:rsidRPr="00C4169B" w:rsidRDefault="00E2704B" w:rsidP="00AD5ACD">
            <w:pPr>
              <w:rPr>
                <w:rFonts w:ascii="Segoe UI Light" w:hAnsi="Segoe UI Light" w:cs="Segoe UI Light"/>
              </w:rPr>
            </w:pPr>
            <w:r w:rsidRPr="00C4169B">
              <w:rPr>
                <w:rFonts w:ascii="Segoe UI Light" w:hAnsi="Segoe UI Light" w:cs="Segoe UI Light"/>
              </w:rPr>
              <w:t>Date of birth:</w:t>
            </w:r>
          </w:p>
        </w:tc>
        <w:tc>
          <w:tcPr>
            <w:tcW w:w="2516" w:type="dxa"/>
            <w:tcBorders>
              <w:top w:val="single" w:sz="4" w:space="0" w:color="000000"/>
              <w:bottom w:val="single" w:sz="4" w:space="0" w:color="000000"/>
            </w:tcBorders>
            <w:shd w:val="clear" w:color="auto" w:fill="FFFFFF"/>
          </w:tcPr>
          <w:p w14:paraId="14B409E2" w14:textId="77777777" w:rsidR="00E2704B" w:rsidRPr="00C4169B" w:rsidRDefault="00E2704B" w:rsidP="00AD5ACD">
            <w:pPr>
              <w:rPr>
                <w:rFonts w:ascii="Segoe UI Light" w:hAnsi="Segoe UI Light" w:cs="Segoe UI Light"/>
              </w:rPr>
            </w:pPr>
          </w:p>
        </w:tc>
      </w:tr>
      <w:tr w:rsidR="00E2704B" w:rsidRPr="00C4169B" w14:paraId="785CC130" w14:textId="77777777" w:rsidTr="00AD5ACD">
        <w:trPr>
          <w:trHeight w:val="567"/>
        </w:trPr>
        <w:tc>
          <w:tcPr>
            <w:tcW w:w="1700" w:type="dxa"/>
            <w:shd w:val="clear" w:color="auto" w:fill="FFFFFF"/>
          </w:tcPr>
          <w:p w14:paraId="499C0607" w14:textId="77777777" w:rsidR="00E2704B" w:rsidRPr="00C4169B" w:rsidRDefault="00E2704B" w:rsidP="00AD5ACD">
            <w:pPr>
              <w:rPr>
                <w:rFonts w:ascii="Segoe UI Light" w:hAnsi="Segoe UI Light" w:cs="Segoe UI Light"/>
              </w:rPr>
            </w:pPr>
            <w:r w:rsidRPr="00C4169B">
              <w:rPr>
                <w:rFonts w:ascii="Segoe UI Light" w:hAnsi="Segoe UI Light" w:cs="Segoe UI Light"/>
              </w:rPr>
              <w:t>Address:</w:t>
            </w:r>
          </w:p>
        </w:tc>
        <w:tc>
          <w:tcPr>
            <w:tcW w:w="8133" w:type="dxa"/>
            <w:gridSpan w:val="3"/>
            <w:tcBorders>
              <w:bottom w:val="single" w:sz="4" w:space="0" w:color="000000"/>
            </w:tcBorders>
            <w:shd w:val="clear" w:color="auto" w:fill="FFFFFF"/>
          </w:tcPr>
          <w:p w14:paraId="01A0294B" w14:textId="77777777" w:rsidR="00E2704B" w:rsidRPr="00C4169B" w:rsidRDefault="00E2704B" w:rsidP="00AD5ACD">
            <w:pPr>
              <w:rPr>
                <w:rFonts w:ascii="Segoe UI Light" w:hAnsi="Segoe UI Light" w:cs="Segoe UI Light"/>
              </w:rPr>
            </w:pPr>
          </w:p>
        </w:tc>
      </w:tr>
    </w:tbl>
    <w:p w14:paraId="196C4F51" w14:textId="77777777" w:rsidR="00E2704B" w:rsidRPr="00C4169B" w:rsidRDefault="00E2704B" w:rsidP="00E2704B">
      <w:pPr>
        <w:rPr>
          <w:rFonts w:ascii="Segoe UI Light" w:hAnsi="Segoe UI Light" w:cs="Segoe UI Light"/>
        </w:rPr>
      </w:pPr>
    </w:p>
    <w:p w14:paraId="6B2BA59F" w14:textId="77777777" w:rsidR="00E2704B" w:rsidRPr="00C4169B" w:rsidRDefault="00E2704B" w:rsidP="00E2704B">
      <w:pPr>
        <w:rPr>
          <w:rFonts w:ascii="Segoe UI Light" w:hAnsi="Segoe UI Light" w:cs="Segoe UI Light"/>
        </w:rPr>
      </w:pPr>
      <w:r w:rsidRPr="00C4169B">
        <w:rPr>
          <w:rFonts w:ascii="Segoe UI Light" w:hAnsi="Segoe UI Light" w:cs="Segoe UI Light"/>
        </w:rPr>
        <w:t>To whom it may concern, we authorise you to provide representatives of the business named below with any information and documentation they require regarding our financial affairs as they believe necessary, and for the business to hold whatever personal information they determine is needed for them to assist with our financial affairs.</w:t>
      </w:r>
    </w:p>
    <w:p w14:paraId="047DC4BE" w14:textId="77777777" w:rsidR="00E2704B" w:rsidRPr="00C4169B" w:rsidRDefault="00E2704B" w:rsidP="00E2704B">
      <w:pPr>
        <w:rPr>
          <w:rFonts w:ascii="Segoe UI Light" w:hAnsi="Segoe UI Light" w:cs="Segoe UI Light"/>
        </w:rPr>
      </w:pPr>
      <w:r w:rsidRPr="00C4169B">
        <w:rPr>
          <w:rFonts w:ascii="Segoe UI Light" w:hAnsi="Segoe UI Light" w:cs="Segoe UI Light"/>
        </w:rPr>
        <w:t>Likewise, we also authorise the representatives of the business below to provide you with any information they deem relevant and which may impact on any decisions you make regarding our financial affairs, including but not limited to, our insurance, superannuation and investments and tax affairs.</w:t>
      </w:r>
    </w:p>
    <w:p w14:paraId="67F169CA" w14:textId="77777777" w:rsidR="00E2704B" w:rsidRPr="00C4169B" w:rsidRDefault="00E2704B" w:rsidP="00E2704B">
      <w:pPr>
        <w:rPr>
          <w:rFonts w:ascii="Segoe UI Light" w:hAnsi="Segoe UI Light" w:cs="Segoe UI Light"/>
        </w:rPr>
      </w:pPr>
      <w:r w:rsidRPr="00C4169B">
        <w:rPr>
          <w:rFonts w:ascii="Segoe UI Light" w:hAnsi="Segoe UI Light" w:cs="Segoe UI Light"/>
        </w:rPr>
        <w:t>For the purposes of the Privacy Act 1988 (</w:t>
      </w:r>
      <w:proofErr w:type="spellStart"/>
      <w:r w:rsidRPr="00C4169B">
        <w:rPr>
          <w:rFonts w:ascii="Segoe UI Light" w:hAnsi="Segoe UI Light" w:cs="Segoe UI Light"/>
        </w:rPr>
        <w:t>Cth</w:t>
      </w:r>
      <w:proofErr w:type="spellEnd"/>
      <w:r w:rsidRPr="00C4169B">
        <w:rPr>
          <w:rFonts w:ascii="Segoe UI Light" w:hAnsi="Segoe UI Light" w:cs="Segoe UI Light"/>
        </w:rPr>
        <w:t>), we consent to the disclosures contemplated in this letter.</w:t>
      </w:r>
    </w:p>
    <w:p w14:paraId="33745023" w14:textId="77777777" w:rsidR="00E2704B" w:rsidRPr="00C4169B" w:rsidRDefault="00E2704B" w:rsidP="00E2704B">
      <w:pPr>
        <w:rPr>
          <w:rFonts w:ascii="Segoe UI Light" w:hAnsi="Segoe UI Light" w:cs="Segoe UI Light"/>
        </w:rPr>
      </w:pPr>
      <w:r w:rsidRPr="00C4169B">
        <w:rPr>
          <w:rFonts w:ascii="Segoe UI Light" w:hAnsi="Segoe UI Light" w:cs="Segoe UI Light"/>
        </w:rPr>
        <w:t>This authority shall remain in force until such time as it is revoked by us.</w:t>
      </w:r>
    </w:p>
    <w:p w14:paraId="10331BD2" w14:textId="77777777" w:rsidR="00E2704B" w:rsidRPr="00C4169B" w:rsidRDefault="00E2704B" w:rsidP="00E2704B">
      <w:pPr>
        <w:rPr>
          <w:rFonts w:ascii="Segoe UI Light" w:hAnsi="Segoe UI Light" w:cs="Segoe UI Light"/>
        </w:rPr>
      </w:pPr>
      <w:r w:rsidRPr="00C4169B">
        <w:rPr>
          <w:rFonts w:ascii="Segoe UI Light" w:hAnsi="Segoe UI Light" w:cs="Segoe UI Light"/>
        </w:rPr>
        <w:t>We are aware of the provisions of the Privacy Act and release both you and the business below and each of your representatives from those provisions in respect of information provided and exchanged between you.</w:t>
      </w:r>
    </w:p>
    <w:p w14:paraId="13BEF73F" w14:textId="77777777" w:rsidR="00E2704B" w:rsidRPr="00C4169B" w:rsidRDefault="00E2704B" w:rsidP="00E2704B">
      <w:pPr>
        <w:rPr>
          <w:rFonts w:ascii="Segoe UI Light" w:hAnsi="Segoe UI Light" w:cs="Segoe UI Light"/>
        </w:rPr>
      </w:pPr>
      <w:r w:rsidRPr="00C4169B">
        <w:rPr>
          <w:rFonts w:ascii="Segoe UI Light" w:hAnsi="Segoe UI Light" w:cs="Segoe UI Light"/>
        </w:rPr>
        <w:t>Please accept this facsimile copy/photocopy as authority, as the original will stay on file at the address shown below.</w:t>
      </w:r>
    </w:p>
    <w:p w14:paraId="201FE8F5" w14:textId="77777777" w:rsidR="00E2704B" w:rsidRPr="00C4169B" w:rsidRDefault="00E2704B" w:rsidP="00E2704B">
      <w:pPr>
        <w:rPr>
          <w:rFonts w:ascii="Segoe UI Light" w:hAnsi="Segoe UI Light" w:cs="Segoe UI Light"/>
        </w:rPr>
      </w:pPr>
      <w:r w:rsidRPr="00C4169B">
        <w:rPr>
          <w:rFonts w:ascii="Segoe UI Light" w:hAnsi="Segoe UI Light" w:cs="Segoe UI Light"/>
        </w:rPr>
        <w:t>Yours faithfully,</w:t>
      </w:r>
    </w:p>
    <w:tbl>
      <w:tblPr>
        <w:tblW w:w="10690" w:type="dxa"/>
        <w:tblInd w:w="-5" w:type="dxa"/>
        <w:tblLayout w:type="fixed"/>
        <w:tblLook w:val="0000" w:firstRow="0" w:lastRow="0" w:firstColumn="0" w:lastColumn="0" w:noHBand="0" w:noVBand="0"/>
      </w:tblPr>
      <w:tblGrid>
        <w:gridCol w:w="1953"/>
        <w:gridCol w:w="2124"/>
        <w:gridCol w:w="1527"/>
        <w:gridCol w:w="2442"/>
        <w:gridCol w:w="1787"/>
        <w:gridCol w:w="857"/>
      </w:tblGrid>
      <w:tr w:rsidR="00E2704B" w:rsidRPr="00C4169B" w14:paraId="4FC3DADB" w14:textId="77777777" w:rsidTr="00AD5ACD">
        <w:trPr>
          <w:trHeight w:val="454"/>
        </w:trPr>
        <w:tc>
          <w:tcPr>
            <w:tcW w:w="4077" w:type="dxa"/>
            <w:gridSpan w:val="2"/>
            <w:tcBorders>
              <w:top w:val="single" w:sz="4" w:space="0" w:color="808080"/>
              <w:left w:val="single" w:sz="4" w:space="0" w:color="808080"/>
              <w:bottom w:val="single" w:sz="4" w:space="0" w:color="808080"/>
            </w:tcBorders>
            <w:shd w:val="clear" w:color="auto" w:fill="9BB4D2"/>
            <w:vAlign w:val="center"/>
          </w:tcPr>
          <w:p w14:paraId="0338B3E8" w14:textId="77777777" w:rsidR="00E2704B" w:rsidRPr="00C4169B" w:rsidRDefault="00E2704B" w:rsidP="00AD5ACD">
            <w:pPr>
              <w:spacing w:before="60" w:after="120"/>
              <w:contextualSpacing/>
              <w:rPr>
                <w:rFonts w:ascii="Segoe UI Light" w:hAnsi="Segoe UI Light" w:cs="Segoe UI Light"/>
                <w:b/>
              </w:rPr>
            </w:pPr>
            <w:r w:rsidRPr="00C4169B">
              <w:rPr>
                <w:rFonts w:ascii="Segoe UI Light" w:hAnsi="Segoe UI Light" w:cs="Segoe UI Light"/>
                <w:b/>
              </w:rPr>
              <w:t>Name</w:t>
            </w:r>
          </w:p>
        </w:tc>
        <w:tc>
          <w:tcPr>
            <w:tcW w:w="3969" w:type="dxa"/>
            <w:gridSpan w:val="2"/>
            <w:tcBorders>
              <w:top w:val="single" w:sz="4" w:space="0" w:color="808080"/>
              <w:left w:val="single" w:sz="4" w:space="0" w:color="808080"/>
              <w:bottom w:val="single" w:sz="4" w:space="0" w:color="808080"/>
            </w:tcBorders>
            <w:shd w:val="clear" w:color="auto" w:fill="9BB4D2"/>
            <w:vAlign w:val="center"/>
          </w:tcPr>
          <w:p w14:paraId="315A87E6" w14:textId="77777777" w:rsidR="00E2704B" w:rsidRPr="00C4169B" w:rsidRDefault="00E2704B" w:rsidP="00AD5ACD">
            <w:pPr>
              <w:spacing w:before="60" w:after="120"/>
              <w:contextualSpacing/>
              <w:rPr>
                <w:rFonts w:ascii="Segoe UI Light" w:hAnsi="Segoe UI Light" w:cs="Segoe UI Light"/>
                <w:b/>
              </w:rPr>
            </w:pPr>
            <w:r w:rsidRPr="00C4169B">
              <w:rPr>
                <w:rFonts w:ascii="Segoe UI Light" w:hAnsi="Segoe UI Light" w:cs="Segoe UI Light"/>
                <w:b/>
              </w:rPr>
              <w:t>Signature(s)</w:t>
            </w:r>
          </w:p>
        </w:tc>
        <w:tc>
          <w:tcPr>
            <w:tcW w:w="2644" w:type="dxa"/>
            <w:gridSpan w:val="2"/>
            <w:tcBorders>
              <w:top w:val="single" w:sz="4" w:space="0" w:color="808080"/>
              <w:left w:val="single" w:sz="4" w:space="0" w:color="808080"/>
              <w:bottom w:val="single" w:sz="4" w:space="0" w:color="808080"/>
              <w:right w:val="single" w:sz="4" w:space="0" w:color="808080"/>
            </w:tcBorders>
            <w:shd w:val="clear" w:color="auto" w:fill="9BB4D2"/>
            <w:vAlign w:val="center"/>
          </w:tcPr>
          <w:p w14:paraId="791C5A5F" w14:textId="77777777" w:rsidR="00E2704B" w:rsidRPr="00C4169B" w:rsidRDefault="00E2704B" w:rsidP="00AD5ACD">
            <w:pPr>
              <w:spacing w:before="60" w:after="120"/>
              <w:contextualSpacing/>
              <w:rPr>
                <w:rFonts w:ascii="Segoe UI Light" w:hAnsi="Segoe UI Light" w:cs="Segoe UI Light"/>
              </w:rPr>
            </w:pPr>
            <w:r w:rsidRPr="00C4169B">
              <w:rPr>
                <w:rFonts w:ascii="Segoe UI Light" w:hAnsi="Segoe UI Light" w:cs="Segoe UI Light"/>
                <w:b/>
              </w:rPr>
              <w:t>Date</w:t>
            </w:r>
          </w:p>
        </w:tc>
      </w:tr>
      <w:tr w:rsidR="00E2704B" w:rsidRPr="00C4169B" w14:paraId="18CF82B9" w14:textId="77777777" w:rsidTr="00AD5ACD">
        <w:trPr>
          <w:trHeight w:val="454"/>
        </w:trPr>
        <w:tc>
          <w:tcPr>
            <w:tcW w:w="4077" w:type="dxa"/>
            <w:gridSpan w:val="2"/>
            <w:tcBorders>
              <w:top w:val="single" w:sz="4" w:space="0" w:color="808080"/>
              <w:left w:val="single" w:sz="4" w:space="0" w:color="808080"/>
              <w:bottom w:val="single" w:sz="4" w:space="0" w:color="808080"/>
            </w:tcBorders>
            <w:shd w:val="clear" w:color="auto" w:fill="DCDFDF"/>
            <w:vAlign w:val="center"/>
          </w:tcPr>
          <w:p w14:paraId="27AFF693" w14:textId="77777777" w:rsidR="00E2704B" w:rsidRPr="00C4169B" w:rsidRDefault="00E2704B" w:rsidP="00AD5ACD">
            <w:pPr>
              <w:spacing w:before="60" w:after="120"/>
              <w:contextualSpacing/>
              <w:rPr>
                <w:rFonts w:ascii="Segoe UI Light" w:hAnsi="Segoe UI Light" w:cs="Segoe UI Light"/>
              </w:rPr>
            </w:pPr>
          </w:p>
        </w:tc>
        <w:tc>
          <w:tcPr>
            <w:tcW w:w="3969" w:type="dxa"/>
            <w:gridSpan w:val="2"/>
            <w:tcBorders>
              <w:top w:val="single" w:sz="4" w:space="0" w:color="808080"/>
              <w:left w:val="single" w:sz="4" w:space="0" w:color="808080"/>
              <w:bottom w:val="single" w:sz="4" w:space="0" w:color="808080"/>
            </w:tcBorders>
            <w:vAlign w:val="center"/>
          </w:tcPr>
          <w:p w14:paraId="24933846" w14:textId="77777777" w:rsidR="00E2704B" w:rsidRPr="00C4169B" w:rsidRDefault="00E2704B" w:rsidP="00AD5ACD">
            <w:pPr>
              <w:snapToGrid w:val="0"/>
              <w:spacing w:before="60" w:after="120"/>
              <w:contextualSpacing/>
              <w:rPr>
                <w:rFonts w:ascii="Segoe UI Light" w:hAnsi="Segoe UI Light" w:cs="Segoe UI Light"/>
              </w:rPr>
            </w:pPr>
          </w:p>
        </w:tc>
        <w:tc>
          <w:tcPr>
            <w:tcW w:w="2644" w:type="dxa"/>
            <w:gridSpan w:val="2"/>
            <w:tcBorders>
              <w:top w:val="single" w:sz="4" w:space="0" w:color="808080"/>
              <w:left w:val="single" w:sz="4" w:space="0" w:color="808080"/>
              <w:bottom w:val="single" w:sz="4" w:space="0" w:color="808080"/>
              <w:right w:val="single" w:sz="4" w:space="0" w:color="808080"/>
            </w:tcBorders>
            <w:vAlign w:val="center"/>
          </w:tcPr>
          <w:p w14:paraId="3EE2AB39" w14:textId="77777777" w:rsidR="00E2704B" w:rsidRPr="00C4169B" w:rsidRDefault="00E2704B" w:rsidP="00AD5ACD">
            <w:pPr>
              <w:snapToGrid w:val="0"/>
              <w:spacing w:before="60" w:after="120"/>
              <w:contextualSpacing/>
              <w:rPr>
                <w:rFonts w:ascii="Segoe UI Light" w:hAnsi="Segoe UI Light" w:cs="Segoe UI Light"/>
              </w:rPr>
            </w:pPr>
          </w:p>
        </w:tc>
      </w:tr>
      <w:tr w:rsidR="00E2704B" w:rsidRPr="00C4169B" w14:paraId="6E4886AD" w14:textId="77777777" w:rsidTr="00AD5ACD">
        <w:trPr>
          <w:trHeight w:val="454"/>
        </w:trPr>
        <w:tc>
          <w:tcPr>
            <w:tcW w:w="4077" w:type="dxa"/>
            <w:gridSpan w:val="2"/>
            <w:tcBorders>
              <w:top w:val="single" w:sz="4" w:space="0" w:color="808080"/>
              <w:left w:val="single" w:sz="4" w:space="0" w:color="808080"/>
              <w:bottom w:val="single" w:sz="4" w:space="0" w:color="808080"/>
            </w:tcBorders>
            <w:shd w:val="clear" w:color="auto" w:fill="DCDFDF"/>
            <w:vAlign w:val="center"/>
          </w:tcPr>
          <w:p w14:paraId="6BD6C4F4" w14:textId="77777777" w:rsidR="00E2704B" w:rsidRPr="00C4169B" w:rsidRDefault="00E2704B" w:rsidP="00AD5ACD">
            <w:pPr>
              <w:spacing w:before="60" w:after="120"/>
              <w:contextualSpacing/>
              <w:rPr>
                <w:rFonts w:ascii="Segoe UI Light" w:hAnsi="Segoe UI Light" w:cs="Segoe UI Light"/>
              </w:rPr>
            </w:pPr>
          </w:p>
        </w:tc>
        <w:tc>
          <w:tcPr>
            <w:tcW w:w="3969" w:type="dxa"/>
            <w:gridSpan w:val="2"/>
            <w:tcBorders>
              <w:top w:val="single" w:sz="4" w:space="0" w:color="808080"/>
              <w:left w:val="single" w:sz="4" w:space="0" w:color="808080"/>
              <w:bottom w:val="single" w:sz="4" w:space="0" w:color="808080"/>
            </w:tcBorders>
            <w:vAlign w:val="center"/>
          </w:tcPr>
          <w:p w14:paraId="294EA500" w14:textId="77777777" w:rsidR="00E2704B" w:rsidRPr="00C4169B" w:rsidRDefault="00E2704B" w:rsidP="00AD5ACD">
            <w:pPr>
              <w:snapToGrid w:val="0"/>
              <w:spacing w:before="60" w:after="120"/>
              <w:contextualSpacing/>
              <w:rPr>
                <w:rFonts w:ascii="Segoe UI Light" w:hAnsi="Segoe UI Light" w:cs="Segoe UI Light"/>
              </w:rPr>
            </w:pPr>
          </w:p>
        </w:tc>
        <w:tc>
          <w:tcPr>
            <w:tcW w:w="2644" w:type="dxa"/>
            <w:gridSpan w:val="2"/>
            <w:tcBorders>
              <w:top w:val="single" w:sz="4" w:space="0" w:color="808080"/>
              <w:left w:val="single" w:sz="4" w:space="0" w:color="808080"/>
              <w:bottom w:val="single" w:sz="4" w:space="0" w:color="808080"/>
              <w:right w:val="single" w:sz="4" w:space="0" w:color="808080"/>
            </w:tcBorders>
            <w:vAlign w:val="center"/>
          </w:tcPr>
          <w:p w14:paraId="491CBB41" w14:textId="77777777" w:rsidR="00E2704B" w:rsidRPr="00C4169B" w:rsidRDefault="00E2704B" w:rsidP="00AD5ACD">
            <w:pPr>
              <w:snapToGrid w:val="0"/>
              <w:spacing w:before="60" w:after="120"/>
              <w:contextualSpacing/>
              <w:rPr>
                <w:rFonts w:ascii="Segoe UI Light" w:hAnsi="Segoe UI Light" w:cs="Segoe UI Light"/>
              </w:rPr>
            </w:pPr>
          </w:p>
        </w:tc>
      </w:tr>
      <w:tr w:rsidR="00E2704B" w:rsidRPr="00C4169B" w14:paraId="424E8F45" w14:textId="77777777" w:rsidTr="00AD5ACD">
        <w:trPr>
          <w:gridAfter w:val="1"/>
          <w:wAfter w:w="854" w:type="dxa"/>
          <w:trHeight w:val="567"/>
        </w:trPr>
        <w:tc>
          <w:tcPr>
            <w:tcW w:w="1953" w:type="dxa"/>
            <w:shd w:val="clear" w:color="auto" w:fill="FFFFFF"/>
            <w:vAlign w:val="bottom"/>
          </w:tcPr>
          <w:p w14:paraId="6F63816C" w14:textId="77777777" w:rsidR="00E2704B" w:rsidRPr="00C4169B" w:rsidRDefault="00E2704B" w:rsidP="00AD5ACD">
            <w:pPr>
              <w:spacing w:line="276" w:lineRule="auto"/>
              <w:jc w:val="right"/>
              <w:rPr>
                <w:rFonts w:ascii="Segoe UI Light" w:hAnsi="Segoe UI Light" w:cs="Segoe UI Light"/>
              </w:rPr>
            </w:pPr>
            <w:r w:rsidRPr="00C4169B">
              <w:rPr>
                <w:rFonts w:ascii="Segoe UI Light" w:hAnsi="Segoe UI Light" w:cs="Segoe UI Light"/>
              </w:rPr>
              <w:t>Adviser name</w:t>
            </w:r>
          </w:p>
        </w:tc>
        <w:tc>
          <w:tcPr>
            <w:tcW w:w="7880" w:type="dxa"/>
            <w:gridSpan w:val="4"/>
            <w:tcBorders>
              <w:bottom w:val="single" w:sz="4" w:space="0" w:color="000000"/>
            </w:tcBorders>
            <w:shd w:val="clear" w:color="auto" w:fill="FFFFFF"/>
          </w:tcPr>
          <w:p w14:paraId="5768FFB3" w14:textId="77777777" w:rsidR="00E2704B" w:rsidRPr="00C4169B" w:rsidRDefault="00E2704B" w:rsidP="00AD5ACD">
            <w:pPr>
              <w:spacing w:line="276" w:lineRule="auto"/>
              <w:rPr>
                <w:rFonts w:ascii="Segoe UI Light" w:hAnsi="Segoe UI Light" w:cs="Segoe UI Light"/>
              </w:rPr>
            </w:pPr>
          </w:p>
          <w:p w14:paraId="72264C6B" w14:textId="3A9AB7E3" w:rsidR="00E2704B" w:rsidRPr="00C4169B" w:rsidRDefault="00E2704B" w:rsidP="00AD5ACD">
            <w:pPr>
              <w:spacing w:line="276" w:lineRule="auto"/>
              <w:rPr>
                <w:rFonts w:ascii="Segoe UI Light" w:hAnsi="Segoe UI Light" w:cs="Segoe UI Light"/>
                <w:b/>
                <w:bCs/>
              </w:rPr>
            </w:pPr>
          </w:p>
        </w:tc>
      </w:tr>
      <w:tr w:rsidR="00E2704B" w:rsidRPr="00C4169B" w14:paraId="3B10ADD2" w14:textId="77777777" w:rsidTr="00AD5ACD">
        <w:trPr>
          <w:gridAfter w:val="1"/>
          <w:wAfter w:w="854" w:type="dxa"/>
          <w:trHeight w:val="567"/>
        </w:trPr>
        <w:tc>
          <w:tcPr>
            <w:tcW w:w="1953" w:type="dxa"/>
            <w:shd w:val="clear" w:color="auto" w:fill="FFFFFF"/>
            <w:vAlign w:val="bottom"/>
          </w:tcPr>
          <w:p w14:paraId="5ADB2135" w14:textId="77777777" w:rsidR="00E2704B" w:rsidRPr="00C4169B" w:rsidRDefault="00E2704B" w:rsidP="00AD5ACD">
            <w:pPr>
              <w:spacing w:line="276" w:lineRule="auto"/>
              <w:jc w:val="right"/>
              <w:rPr>
                <w:rFonts w:ascii="Segoe UI Light" w:hAnsi="Segoe UI Light" w:cs="Segoe UI Light"/>
              </w:rPr>
            </w:pPr>
            <w:r w:rsidRPr="00C4169B">
              <w:rPr>
                <w:rFonts w:ascii="Segoe UI Light" w:hAnsi="Segoe UI Light" w:cs="Segoe UI Light"/>
              </w:rPr>
              <w:t>Business name</w:t>
            </w:r>
          </w:p>
        </w:tc>
        <w:tc>
          <w:tcPr>
            <w:tcW w:w="3651" w:type="dxa"/>
            <w:gridSpan w:val="2"/>
            <w:tcBorders>
              <w:top w:val="single" w:sz="4" w:space="0" w:color="000000"/>
              <w:bottom w:val="single" w:sz="4" w:space="0" w:color="000000"/>
            </w:tcBorders>
            <w:shd w:val="clear" w:color="auto" w:fill="FFFFFF"/>
          </w:tcPr>
          <w:p w14:paraId="2395D19C" w14:textId="77777777" w:rsidR="00E2704B" w:rsidRPr="00C4169B" w:rsidRDefault="00E2704B" w:rsidP="00AD5ACD">
            <w:pPr>
              <w:spacing w:line="276" w:lineRule="auto"/>
              <w:rPr>
                <w:rFonts w:ascii="Segoe UI Light" w:hAnsi="Segoe UI Light" w:cs="Segoe UI Light"/>
              </w:rPr>
            </w:pPr>
          </w:p>
          <w:p w14:paraId="459721F7" w14:textId="71ADFB9D" w:rsidR="00E2704B" w:rsidRPr="00C4169B" w:rsidRDefault="00E2704B" w:rsidP="00AD5ACD">
            <w:pPr>
              <w:spacing w:line="276" w:lineRule="auto"/>
              <w:rPr>
                <w:rFonts w:ascii="Segoe UI Light" w:hAnsi="Segoe UI Light" w:cs="Segoe UI Light"/>
                <w:b/>
                <w:bCs/>
              </w:rPr>
            </w:pPr>
          </w:p>
        </w:tc>
        <w:tc>
          <w:tcPr>
            <w:tcW w:w="4229" w:type="dxa"/>
            <w:gridSpan w:val="2"/>
            <w:tcBorders>
              <w:top w:val="single" w:sz="4" w:space="0" w:color="000000"/>
            </w:tcBorders>
            <w:shd w:val="clear" w:color="auto" w:fill="FFFFFF"/>
          </w:tcPr>
          <w:p w14:paraId="51FEE7D5" w14:textId="77777777" w:rsidR="00E2704B" w:rsidRPr="00C4169B" w:rsidRDefault="00E2704B" w:rsidP="00AD5ACD">
            <w:pPr>
              <w:spacing w:line="276" w:lineRule="auto"/>
              <w:rPr>
                <w:rFonts w:ascii="Segoe UI Light" w:hAnsi="Segoe UI Light" w:cs="Segoe UI Light"/>
              </w:rPr>
            </w:pPr>
          </w:p>
        </w:tc>
      </w:tr>
      <w:tr w:rsidR="00E2704B" w:rsidRPr="00C4169B" w14:paraId="1EBFC89C" w14:textId="77777777" w:rsidTr="00AD5ACD">
        <w:trPr>
          <w:gridAfter w:val="1"/>
          <w:wAfter w:w="854" w:type="dxa"/>
          <w:trHeight w:val="624"/>
        </w:trPr>
        <w:tc>
          <w:tcPr>
            <w:tcW w:w="1953" w:type="dxa"/>
            <w:shd w:val="clear" w:color="auto" w:fill="FFFFFF"/>
            <w:vAlign w:val="bottom"/>
          </w:tcPr>
          <w:p w14:paraId="09E92A28" w14:textId="77777777" w:rsidR="00E2704B" w:rsidRPr="00C4169B" w:rsidRDefault="00E2704B" w:rsidP="00AD5ACD">
            <w:pPr>
              <w:spacing w:line="276" w:lineRule="auto"/>
              <w:jc w:val="right"/>
              <w:rPr>
                <w:rFonts w:ascii="Segoe UI Light" w:hAnsi="Segoe UI Light" w:cs="Segoe UI Light"/>
              </w:rPr>
            </w:pPr>
            <w:r w:rsidRPr="00C4169B">
              <w:rPr>
                <w:rFonts w:ascii="Segoe UI Light" w:hAnsi="Segoe UI Light" w:cs="Segoe UI Light"/>
              </w:rPr>
              <w:t>Business address</w:t>
            </w:r>
          </w:p>
        </w:tc>
        <w:tc>
          <w:tcPr>
            <w:tcW w:w="7880" w:type="dxa"/>
            <w:gridSpan w:val="4"/>
            <w:tcBorders>
              <w:top w:val="single" w:sz="4" w:space="0" w:color="000000"/>
              <w:bottom w:val="single" w:sz="4" w:space="0" w:color="000000"/>
            </w:tcBorders>
            <w:shd w:val="clear" w:color="auto" w:fill="FFFFFF"/>
          </w:tcPr>
          <w:p w14:paraId="7BCA6634" w14:textId="35BB68BD" w:rsidR="00E2704B" w:rsidRPr="00C4169B" w:rsidRDefault="00E2704B" w:rsidP="00AD5ACD">
            <w:pPr>
              <w:spacing w:line="276" w:lineRule="auto"/>
              <w:rPr>
                <w:rFonts w:ascii="Segoe UI Light" w:hAnsi="Segoe UI Light" w:cs="Segoe UI Light"/>
              </w:rPr>
            </w:pPr>
          </w:p>
        </w:tc>
      </w:tr>
      <w:tr w:rsidR="00E2704B" w:rsidRPr="00C4169B" w14:paraId="2B606E51" w14:textId="77777777" w:rsidTr="00AD5ACD">
        <w:trPr>
          <w:gridAfter w:val="1"/>
          <w:wAfter w:w="854" w:type="dxa"/>
          <w:trHeight w:val="624"/>
        </w:trPr>
        <w:tc>
          <w:tcPr>
            <w:tcW w:w="1953" w:type="dxa"/>
            <w:shd w:val="clear" w:color="auto" w:fill="FFFFFF"/>
            <w:vAlign w:val="bottom"/>
          </w:tcPr>
          <w:p w14:paraId="3E7FDBEB" w14:textId="77777777" w:rsidR="00E2704B" w:rsidRPr="00C4169B" w:rsidRDefault="00E2704B" w:rsidP="00AD5ACD">
            <w:pPr>
              <w:spacing w:line="276" w:lineRule="auto"/>
              <w:jc w:val="right"/>
              <w:rPr>
                <w:rFonts w:ascii="Segoe UI Light" w:hAnsi="Segoe UI Light" w:cs="Segoe UI Light"/>
              </w:rPr>
            </w:pPr>
            <w:r w:rsidRPr="00C4169B">
              <w:rPr>
                <w:rFonts w:ascii="Segoe UI Light" w:hAnsi="Segoe UI Light" w:cs="Segoe UI Light"/>
              </w:rPr>
              <w:t>Phone</w:t>
            </w:r>
          </w:p>
        </w:tc>
        <w:tc>
          <w:tcPr>
            <w:tcW w:w="7880" w:type="dxa"/>
            <w:gridSpan w:val="4"/>
            <w:tcBorders>
              <w:top w:val="single" w:sz="4" w:space="0" w:color="000000"/>
              <w:bottom w:val="single" w:sz="4" w:space="0" w:color="000000"/>
            </w:tcBorders>
            <w:shd w:val="clear" w:color="auto" w:fill="FFFFFF"/>
          </w:tcPr>
          <w:p w14:paraId="4A2498A4" w14:textId="77777777" w:rsidR="00E2704B" w:rsidRPr="00C4169B" w:rsidRDefault="00E2704B" w:rsidP="00AD5ACD">
            <w:pPr>
              <w:spacing w:line="276" w:lineRule="auto"/>
              <w:rPr>
                <w:rFonts w:ascii="Segoe UI Light" w:hAnsi="Segoe UI Light" w:cs="Segoe UI Light"/>
              </w:rPr>
            </w:pPr>
          </w:p>
          <w:p w14:paraId="7900B659" w14:textId="69FD4E8D" w:rsidR="00E2704B" w:rsidRPr="00C4169B" w:rsidRDefault="00E2704B" w:rsidP="00AD5ACD">
            <w:pPr>
              <w:spacing w:line="276" w:lineRule="auto"/>
              <w:rPr>
                <w:rFonts w:ascii="Segoe UI Light" w:hAnsi="Segoe UI Light" w:cs="Segoe UI Light"/>
                <w:b/>
                <w:bCs/>
              </w:rPr>
            </w:pPr>
          </w:p>
        </w:tc>
      </w:tr>
      <w:tr w:rsidR="00E2704B" w:rsidRPr="00C4169B" w14:paraId="6070BDFE" w14:textId="77777777" w:rsidTr="00AD5ACD">
        <w:trPr>
          <w:gridAfter w:val="1"/>
          <w:wAfter w:w="854" w:type="dxa"/>
          <w:trHeight w:val="624"/>
        </w:trPr>
        <w:tc>
          <w:tcPr>
            <w:tcW w:w="1953" w:type="dxa"/>
            <w:shd w:val="clear" w:color="auto" w:fill="FFFFFF"/>
            <w:vAlign w:val="bottom"/>
          </w:tcPr>
          <w:p w14:paraId="2D74E82D" w14:textId="77777777" w:rsidR="00E2704B" w:rsidRPr="00C4169B" w:rsidRDefault="00E2704B" w:rsidP="00AD5ACD">
            <w:pPr>
              <w:spacing w:line="276" w:lineRule="auto"/>
              <w:jc w:val="right"/>
              <w:rPr>
                <w:rFonts w:ascii="Segoe UI Light" w:hAnsi="Segoe UI Light" w:cs="Segoe UI Light"/>
              </w:rPr>
            </w:pPr>
            <w:r w:rsidRPr="00C4169B">
              <w:rPr>
                <w:rFonts w:ascii="Segoe UI Light" w:hAnsi="Segoe UI Light" w:cs="Segoe UI Light"/>
              </w:rPr>
              <w:t>Email</w:t>
            </w:r>
          </w:p>
        </w:tc>
        <w:tc>
          <w:tcPr>
            <w:tcW w:w="7880" w:type="dxa"/>
            <w:gridSpan w:val="4"/>
            <w:tcBorders>
              <w:top w:val="single" w:sz="4" w:space="0" w:color="000000"/>
              <w:bottom w:val="single" w:sz="4" w:space="0" w:color="000000"/>
            </w:tcBorders>
            <w:shd w:val="clear" w:color="auto" w:fill="FFFFFF"/>
          </w:tcPr>
          <w:p w14:paraId="78FBDC83" w14:textId="77777777" w:rsidR="00E2704B" w:rsidRPr="00C4169B" w:rsidRDefault="00E2704B" w:rsidP="00AD5ACD">
            <w:pPr>
              <w:spacing w:line="276" w:lineRule="auto"/>
              <w:rPr>
                <w:rFonts w:ascii="Segoe UI Light" w:hAnsi="Segoe UI Light" w:cs="Segoe UI Light"/>
              </w:rPr>
            </w:pPr>
          </w:p>
          <w:p w14:paraId="71478972" w14:textId="744DDBFC" w:rsidR="00E2704B" w:rsidRPr="00C4169B" w:rsidRDefault="00E2704B" w:rsidP="00AD5ACD">
            <w:pPr>
              <w:spacing w:line="276" w:lineRule="auto"/>
              <w:rPr>
                <w:rFonts w:ascii="Segoe UI Light" w:hAnsi="Segoe UI Light" w:cs="Segoe UI Light"/>
              </w:rPr>
            </w:pPr>
          </w:p>
        </w:tc>
      </w:tr>
    </w:tbl>
    <w:p w14:paraId="6035A28C" w14:textId="77777777" w:rsidR="00E2704B" w:rsidRPr="00C4169B" w:rsidRDefault="00E2704B" w:rsidP="00E2704B">
      <w:pPr>
        <w:rPr>
          <w:rFonts w:ascii="Segoe UI Light" w:hAnsi="Segoe UI Light" w:cs="Segoe UI Light"/>
        </w:rPr>
      </w:pPr>
    </w:p>
    <w:p w14:paraId="3A9DFD15" w14:textId="55E5CE09" w:rsidR="00EF4322" w:rsidRPr="00C4169B" w:rsidRDefault="00EF4322">
      <w:pPr>
        <w:rPr>
          <w:rFonts w:ascii="Segoe UI Light" w:hAnsi="Segoe UI Light" w:cs="Segoe UI Light"/>
        </w:rPr>
      </w:pPr>
    </w:p>
    <w:sectPr w:rsidR="00EF4322" w:rsidRPr="00C4169B" w:rsidSect="00292276">
      <w:headerReference w:type="even" r:id="rId17"/>
      <w:footerReference w:type="even" r:id="rId18"/>
      <w:headerReference w:type="first" r:id="rId19"/>
      <w:footerReference w:type="first" r:id="rId20"/>
      <w:pgSz w:w="11906" w:h="16838"/>
      <w:pgMar w:top="760" w:right="720" w:bottom="760" w:left="720" w:header="56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E48DC" w14:textId="77777777" w:rsidR="00272985" w:rsidRDefault="00272985">
      <w:pPr>
        <w:spacing w:line="240" w:lineRule="auto"/>
      </w:pPr>
      <w:r>
        <w:separator/>
      </w:r>
    </w:p>
  </w:endnote>
  <w:endnote w:type="continuationSeparator" w:id="0">
    <w:p w14:paraId="71AD0753" w14:textId="77777777" w:rsidR="00272985" w:rsidRDefault="002729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old">
    <w:altName w:val="Tahoma"/>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nionPro-Regular">
    <w:altName w:val="Times New Roman"/>
    <w:charset w:val="00"/>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14CC" w14:textId="77777777" w:rsidR="0042752E" w:rsidRPr="0002368E" w:rsidRDefault="0042752E" w:rsidP="0042752E">
    <w:pPr>
      <w:tabs>
        <w:tab w:val="center" w:pos="4320"/>
        <w:tab w:val="right" w:pos="8640"/>
      </w:tabs>
      <w:spacing w:after="60" w:line="180" w:lineRule="exact"/>
      <w:ind w:right="-568"/>
      <w:rPr>
        <w:rFonts w:ascii="Segoe UI Light" w:hAnsi="Segoe UI Light" w:cs="Segoe UI Light"/>
        <w:color w:val="004E99"/>
        <w:sz w:val="16"/>
        <w:szCs w:val="16"/>
      </w:rPr>
    </w:pPr>
    <w:r w:rsidRPr="0002368E">
      <w:rPr>
        <w:rFonts w:ascii="Segoe UI Light" w:hAnsi="Segoe UI Light" w:cs="Segoe UI Light"/>
        <w:b/>
        <w:color w:val="004E99"/>
        <w:sz w:val="18"/>
        <w:szCs w:val="28"/>
      </w:rPr>
      <w:t xml:space="preserve">Lifespan Financial Planning Pty </w:t>
    </w:r>
    <w:proofErr w:type="gramStart"/>
    <w:r w:rsidRPr="0002368E">
      <w:rPr>
        <w:rFonts w:ascii="Segoe UI Light" w:hAnsi="Segoe UI Light" w:cs="Segoe UI Light"/>
        <w:b/>
        <w:color w:val="004E99"/>
        <w:sz w:val="18"/>
        <w:szCs w:val="28"/>
      </w:rPr>
      <w:t>Ltd</w:t>
    </w:r>
    <w:r>
      <w:rPr>
        <w:rFonts w:ascii="Segoe UI Light" w:hAnsi="Segoe UI Light" w:cs="Segoe UI Light"/>
        <w:b/>
        <w:color w:val="004E99"/>
        <w:sz w:val="18"/>
        <w:szCs w:val="28"/>
      </w:rPr>
      <w:t xml:space="preserve">  </w:t>
    </w:r>
    <w:r w:rsidRPr="0002368E">
      <w:rPr>
        <w:rFonts w:ascii="Segoe UI Light" w:hAnsi="Segoe UI Light" w:cs="Segoe UI Light"/>
        <w:color w:val="004E99"/>
        <w:sz w:val="18"/>
        <w:szCs w:val="18"/>
      </w:rPr>
      <w:t>•</w:t>
    </w:r>
    <w:proofErr w:type="gramEnd"/>
    <w:r w:rsidRPr="0002368E">
      <w:rPr>
        <w:rFonts w:ascii="Segoe UI Light" w:hAnsi="Segoe UI Light" w:cs="Segoe UI Light"/>
        <w:b/>
        <w:color w:val="004E99"/>
        <w:sz w:val="18"/>
        <w:szCs w:val="28"/>
      </w:rPr>
      <w:t xml:space="preserve"> </w:t>
    </w:r>
    <w:r w:rsidRPr="0002368E">
      <w:rPr>
        <w:rFonts w:ascii="Segoe UI Light" w:hAnsi="Segoe UI Light" w:cs="Segoe UI Light"/>
        <w:color w:val="004E99"/>
        <w:sz w:val="16"/>
        <w:szCs w:val="16"/>
      </w:rPr>
      <w:t xml:space="preserve">ABN 23 065 921 735 </w:t>
    </w:r>
    <w:r w:rsidRPr="0002368E">
      <w:rPr>
        <w:rFonts w:ascii="Segoe UI Light" w:hAnsi="Segoe UI Light" w:cs="Segoe UI Light"/>
        <w:color w:val="004E99"/>
        <w:sz w:val="18"/>
        <w:szCs w:val="18"/>
      </w:rPr>
      <w:t>•</w:t>
    </w:r>
    <w:r w:rsidRPr="0002368E">
      <w:rPr>
        <w:rFonts w:ascii="Segoe UI Light" w:hAnsi="Segoe UI Light" w:cs="Segoe UI Light"/>
        <w:color w:val="004E99"/>
        <w:sz w:val="14"/>
        <w:szCs w:val="14"/>
      </w:rPr>
      <w:t xml:space="preserve"> </w:t>
    </w:r>
    <w:r w:rsidRPr="0002368E">
      <w:rPr>
        <w:rFonts w:ascii="Segoe UI Light" w:hAnsi="Segoe UI Light" w:cs="Segoe UI Light"/>
        <w:color w:val="004E99"/>
        <w:sz w:val="16"/>
        <w:szCs w:val="16"/>
      </w:rPr>
      <w:t>Australian Financial Services Licence Number 229892</w:t>
    </w:r>
    <w:r w:rsidRPr="0002368E">
      <w:rPr>
        <w:rFonts w:ascii="Segoe UI Light" w:hAnsi="Segoe UI Light" w:cs="Segoe UI Light"/>
        <w:color w:val="004E99"/>
        <w:sz w:val="14"/>
        <w:szCs w:val="14"/>
      </w:rPr>
      <w:t xml:space="preserve"> </w:t>
    </w:r>
  </w:p>
  <w:p w14:paraId="0D86CE4C" w14:textId="0EF9DCB7" w:rsidR="0042752E" w:rsidRDefault="0042752E" w:rsidP="0042752E">
    <w:pPr>
      <w:tabs>
        <w:tab w:val="center" w:pos="4320"/>
      </w:tabs>
      <w:spacing w:after="60" w:line="180" w:lineRule="exact"/>
      <w:ind w:right="-568"/>
      <w:rPr>
        <w:rFonts w:ascii="Segoe UI Light" w:hAnsi="Segoe UI Light" w:cs="Segoe UI Light"/>
        <w:color w:val="004E99"/>
        <w:spacing w:val="-8"/>
        <w:sz w:val="16"/>
        <w:szCs w:val="16"/>
      </w:rPr>
    </w:pPr>
    <w:r w:rsidRPr="006562E5">
      <w:rPr>
        <w:rFonts w:ascii="Segoe UI Light" w:hAnsi="Segoe UI Light" w:cs="Segoe UI Light"/>
        <w:b/>
        <w:color w:val="004E99"/>
        <w:spacing w:val="-8"/>
        <w:sz w:val="16"/>
        <w:szCs w:val="16"/>
      </w:rPr>
      <w:t xml:space="preserve">Head Office:  </w:t>
    </w:r>
    <w:r w:rsidRPr="006562E5">
      <w:rPr>
        <w:rFonts w:ascii="Segoe UI Light" w:hAnsi="Segoe UI Light" w:cs="Segoe UI Light"/>
        <w:color w:val="004E99"/>
        <w:spacing w:val="-8"/>
        <w:sz w:val="16"/>
        <w:szCs w:val="16"/>
      </w:rPr>
      <w:t xml:space="preserve">Suite </w:t>
    </w:r>
    <w:r w:rsidR="00395BC0">
      <w:rPr>
        <w:rFonts w:ascii="Segoe UI Light" w:hAnsi="Segoe UI Light" w:cs="Segoe UI Light"/>
        <w:color w:val="004E99"/>
        <w:spacing w:val="-8"/>
        <w:sz w:val="16"/>
        <w:szCs w:val="16"/>
      </w:rPr>
      <w:t>4</w:t>
    </w:r>
    <w:r w:rsidRPr="006562E5">
      <w:rPr>
        <w:rFonts w:ascii="Segoe UI Light" w:hAnsi="Segoe UI Light" w:cs="Segoe UI Light"/>
        <w:color w:val="004E99"/>
        <w:spacing w:val="-8"/>
        <w:sz w:val="16"/>
        <w:szCs w:val="16"/>
      </w:rPr>
      <w:t xml:space="preserve">, Level 24, 1 Market Street Sydney 2000 • PO Box Q1917, Queen Victoria Building NSW 1230 • Tel: 02 9252 2000 • Fax: 02 9252 2330 </w:t>
    </w:r>
    <w:proofErr w:type="gramStart"/>
    <w:r w:rsidRPr="006562E5">
      <w:rPr>
        <w:rFonts w:ascii="Segoe UI Light" w:hAnsi="Segoe UI Light" w:cs="Segoe UI Light"/>
        <w:color w:val="004E99"/>
        <w:spacing w:val="-8"/>
        <w:sz w:val="16"/>
        <w:szCs w:val="16"/>
      </w:rPr>
      <w:t>•  lifespanfp.com.au</w:t>
    </w:r>
    <w:proofErr w:type="gram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0135F" w14:textId="77777777" w:rsidR="00EF4322" w:rsidRDefault="00EF432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2CC38" w14:textId="77777777" w:rsidR="00EF4322" w:rsidRDefault="00EF432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9D221" w14:textId="77777777" w:rsidR="00EF4322" w:rsidRDefault="00EF4322"/>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8158C" w14:textId="77777777" w:rsidR="00EF4322" w:rsidRDefault="00EF43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72033" w14:textId="77777777" w:rsidR="00272985" w:rsidRDefault="00272985">
      <w:pPr>
        <w:spacing w:line="240" w:lineRule="auto"/>
      </w:pPr>
      <w:r>
        <w:separator/>
      </w:r>
    </w:p>
  </w:footnote>
  <w:footnote w:type="continuationSeparator" w:id="0">
    <w:p w14:paraId="74394432" w14:textId="77777777" w:rsidR="00272985" w:rsidRDefault="002729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F348A" w14:textId="77777777" w:rsidR="00EF4322" w:rsidRDefault="00EF432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DE006" w14:textId="77777777" w:rsidR="00E54288" w:rsidRDefault="00E542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EAE92" w14:textId="77777777" w:rsidR="00EF4322" w:rsidRDefault="00EF432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AA8BA" w14:textId="77777777" w:rsidR="00EF4322" w:rsidRDefault="00EF432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9CD15" w14:textId="77777777" w:rsidR="00EF4322" w:rsidRDefault="00EF43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73DFF5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8407619" o:spid="_x0000_i1025" type="#_x0000_t75" style="width:5.6pt;height:7.5pt;visibility:visible" o:bullet="t" filled="t">
        <v:imagedata r:id="rId1" o:title=""/>
      </v:shape>
    </w:pict>
  </w:numPicBullet>
  <w:numPicBullet w:numPicBulletId="1">
    <w:pict>
      <v:shape id="Picture 1936811898" o:spid="_x0000_i1026" type="#_x0000_t75" style="width:6.55pt;height:9.35pt;visibility:visible" o:bullet="t" filled="t">
        <v:imagedata r:id="rId2" o:title=""/>
      </v:shape>
    </w:pict>
  </w:numPicBullet>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16"/>
    <w:lvl w:ilvl="0">
      <w:start w:val="1"/>
      <w:numFmt w:val="bullet"/>
      <w:pStyle w:val="BulletPointBox"/>
      <w:lvlText w:val=""/>
      <w:lvlJc w:val="left"/>
      <w:pPr>
        <w:tabs>
          <w:tab w:val="num" w:pos="0"/>
        </w:tabs>
        <w:ind w:left="1080" w:hanging="360"/>
      </w:pPr>
      <w:rPr>
        <w:rFonts w:ascii="Wingdings" w:hAnsi="Wingdings" w:cs="Wingdings"/>
      </w:rPr>
    </w:lvl>
  </w:abstractNum>
  <w:abstractNum w:abstractNumId="2" w15:restartNumberingAfterBreak="0">
    <w:nsid w:val="00000003"/>
    <w:multiLevelType w:val="singleLevel"/>
    <w:tmpl w:val="00000003"/>
    <w:name w:val="WW8Num21"/>
    <w:lvl w:ilvl="0">
      <w:start w:val="1"/>
      <w:numFmt w:val="bullet"/>
      <w:pStyle w:val="BulletPoint"/>
      <w:lvlText w:val=""/>
      <w:lvlPicBulletId w:val="0"/>
      <w:lvlJc w:val="left"/>
      <w:pPr>
        <w:tabs>
          <w:tab w:val="num" w:pos="0"/>
        </w:tabs>
        <w:ind w:left="360" w:hanging="360"/>
      </w:pPr>
      <w:rPr>
        <w:rFonts w:ascii="Symbol" w:hAnsi="Symbol"/>
      </w:rPr>
    </w:lvl>
  </w:abstractNum>
  <w:abstractNum w:abstractNumId="3" w15:restartNumberingAfterBreak="0">
    <w:nsid w:val="15382E10"/>
    <w:multiLevelType w:val="hybridMultilevel"/>
    <w:tmpl w:val="AA0AC454"/>
    <w:lvl w:ilvl="0" w:tplc="405EA102">
      <w:start w:val="1"/>
      <w:numFmt w:val="bullet"/>
      <w:lvlText w:val=""/>
      <w:lvlPicBulletId w:val="1"/>
      <w:lvlJc w:val="left"/>
      <w:pPr>
        <w:tabs>
          <w:tab w:val="num" w:pos="720"/>
        </w:tabs>
        <w:ind w:left="720" w:hanging="360"/>
      </w:pPr>
      <w:rPr>
        <w:rFonts w:ascii="Symbol" w:hAnsi="Symbol" w:hint="default"/>
      </w:rPr>
    </w:lvl>
    <w:lvl w:ilvl="1" w:tplc="6B284B8C" w:tentative="1">
      <w:start w:val="1"/>
      <w:numFmt w:val="bullet"/>
      <w:lvlText w:val=""/>
      <w:lvlJc w:val="left"/>
      <w:pPr>
        <w:tabs>
          <w:tab w:val="num" w:pos="1440"/>
        </w:tabs>
        <w:ind w:left="1440" w:hanging="360"/>
      </w:pPr>
      <w:rPr>
        <w:rFonts w:ascii="Symbol" w:hAnsi="Symbol" w:hint="default"/>
      </w:rPr>
    </w:lvl>
    <w:lvl w:ilvl="2" w:tplc="A9FA8D5E" w:tentative="1">
      <w:start w:val="1"/>
      <w:numFmt w:val="bullet"/>
      <w:lvlText w:val=""/>
      <w:lvlJc w:val="left"/>
      <w:pPr>
        <w:tabs>
          <w:tab w:val="num" w:pos="2160"/>
        </w:tabs>
        <w:ind w:left="2160" w:hanging="360"/>
      </w:pPr>
      <w:rPr>
        <w:rFonts w:ascii="Symbol" w:hAnsi="Symbol" w:hint="default"/>
      </w:rPr>
    </w:lvl>
    <w:lvl w:ilvl="3" w:tplc="F5FC774A" w:tentative="1">
      <w:start w:val="1"/>
      <w:numFmt w:val="bullet"/>
      <w:lvlText w:val=""/>
      <w:lvlJc w:val="left"/>
      <w:pPr>
        <w:tabs>
          <w:tab w:val="num" w:pos="2880"/>
        </w:tabs>
        <w:ind w:left="2880" w:hanging="360"/>
      </w:pPr>
      <w:rPr>
        <w:rFonts w:ascii="Symbol" w:hAnsi="Symbol" w:hint="default"/>
      </w:rPr>
    </w:lvl>
    <w:lvl w:ilvl="4" w:tplc="ED5C8FB0" w:tentative="1">
      <w:start w:val="1"/>
      <w:numFmt w:val="bullet"/>
      <w:lvlText w:val=""/>
      <w:lvlJc w:val="left"/>
      <w:pPr>
        <w:tabs>
          <w:tab w:val="num" w:pos="3600"/>
        </w:tabs>
        <w:ind w:left="3600" w:hanging="360"/>
      </w:pPr>
      <w:rPr>
        <w:rFonts w:ascii="Symbol" w:hAnsi="Symbol" w:hint="default"/>
      </w:rPr>
    </w:lvl>
    <w:lvl w:ilvl="5" w:tplc="BC328504" w:tentative="1">
      <w:start w:val="1"/>
      <w:numFmt w:val="bullet"/>
      <w:lvlText w:val=""/>
      <w:lvlJc w:val="left"/>
      <w:pPr>
        <w:tabs>
          <w:tab w:val="num" w:pos="4320"/>
        </w:tabs>
        <w:ind w:left="4320" w:hanging="360"/>
      </w:pPr>
      <w:rPr>
        <w:rFonts w:ascii="Symbol" w:hAnsi="Symbol" w:hint="default"/>
      </w:rPr>
    </w:lvl>
    <w:lvl w:ilvl="6" w:tplc="5EA2DADE" w:tentative="1">
      <w:start w:val="1"/>
      <w:numFmt w:val="bullet"/>
      <w:lvlText w:val=""/>
      <w:lvlJc w:val="left"/>
      <w:pPr>
        <w:tabs>
          <w:tab w:val="num" w:pos="5040"/>
        </w:tabs>
        <w:ind w:left="5040" w:hanging="360"/>
      </w:pPr>
      <w:rPr>
        <w:rFonts w:ascii="Symbol" w:hAnsi="Symbol" w:hint="default"/>
      </w:rPr>
    </w:lvl>
    <w:lvl w:ilvl="7" w:tplc="14069738" w:tentative="1">
      <w:start w:val="1"/>
      <w:numFmt w:val="bullet"/>
      <w:lvlText w:val=""/>
      <w:lvlJc w:val="left"/>
      <w:pPr>
        <w:tabs>
          <w:tab w:val="num" w:pos="5760"/>
        </w:tabs>
        <w:ind w:left="5760" w:hanging="360"/>
      </w:pPr>
      <w:rPr>
        <w:rFonts w:ascii="Symbol" w:hAnsi="Symbol" w:hint="default"/>
      </w:rPr>
    </w:lvl>
    <w:lvl w:ilvl="8" w:tplc="BDF4ABC8"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80A6255"/>
    <w:multiLevelType w:val="hybridMultilevel"/>
    <w:tmpl w:val="2E5606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1C80D2F"/>
    <w:multiLevelType w:val="hybridMultilevel"/>
    <w:tmpl w:val="E4D8E064"/>
    <w:lvl w:ilvl="0" w:tplc="E8C469C0">
      <w:start w:val="1"/>
      <w:numFmt w:val="bullet"/>
      <w:lvlText w:val=""/>
      <w:lvlPicBulletId w:val="1"/>
      <w:lvlJc w:val="left"/>
      <w:pPr>
        <w:tabs>
          <w:tab w:val="num" w:pos="360"/>
        </w:tabs>
        <w:ind w:left="360" w:hanging="360"/>
      </w:pPr>
      <w:rPr>
        <w:rFonts w:ascii="Symbol" w:hAnsi="Symbol" w:hint="default"/>
      </w:rPr>
    </w:lvl>
    <w:lvl w:ilvl="1" w:tplc="58D09DAA" w:tentative="1">
      <w:start w:val="1"/>
      <w:numFmt w:val="bullet"/>
      <w:lvlText w:val=""/>
      <w:lvlJc w:val="left"/>
      <w:pPr>
        <w:tabs>
          <w:tab w:val="num" w:pos="1080"/>
        </w:tabs>
        <w:ind w:left="1080" w:hanging="360"/>
      </w:pPr>
      <w:rPr>
        <w:rFonts w:ascii="Symbol" w:hAnsi="Symbol" w:hint="default"/>
      </w:rPr>
    </w:lvl>
    <w:lvl w:ilvl="2" w:tplc="07C69ED8" w:tentative="1">
      <w:start w:val="1"/>
      <w:numFmt w:val="bullet"/>
      <w:lvlText w:val=""/>
      <w:lvlJc w:val="left"/>
      <w:pPr>
        <w:tabs>
          <w:tab w:val="num" w:pos="1800"/>
        </w:tabs>
        <w:ind w:left="1800" w:hanging="360"/>
      </w:pPr>
      <w:rPr>
        <w:rFonts w:ascii="Symbol" w:hAnsi="Symbol" w:hint="default"/>
      </w:rPr>
    </w:lvl>
    <w:lvl w:ilvl="3" w:tplc="57AAA6B8" w:tentative="1">
      <w:start w:val="1"/>
      <w:numFmt w:val="bullet"/>
      <w:lvlText w:val=""/>
      <w:lvlJc w:val="left"/>
      <w:pPr>
        <w:tabs>
          <w:tab w:val="num" w:pos="2520"/>
        </w:tabs>
        <w:ind w:left="2520" w:hanging="360"/>
      </w:pPr>
      <w:rPr>
        <w:rFonts w:ascii="Symbol" w:hAnsi="Symbol" w:hint="default"/>
      </w:rPr>
    </w:lvl>
    <w:lvl w:ilvl="4" w:tplc="7D722226" w:tentative="1">
      <w:start w:val="1"/>
      <w:numFmt w:val="bullet"/>
      <w:lvlText w:val=""/>
      <w:lvlJc w:val="left"/>
      <w:pPr>
        <w:tabs>
          <w:tab w:val="num" w:pos="3240"/>
        </w:tabs>
        <w:ind w:left="3240" w:hanging="360"/>
      </w:pPr>
      <w:rPr>
        <w:rFonts w:ascii="Symbol" w:hAnsi="Symbol" w:hint="default"/>
      </w:rPr>
    </w:lvl>
    <w:lvl w:ilvl="5" w:tplc="6F04624A" w:tentative="1">
      <w:start w:val="1"/>
      <w:numFmt w:val="bullet"/>
      <w:lvlText w:val=""/>
      <w:lvlJc w:val="left"/>
      <w:pPr>
        <w:tabs>
          <w:tab w:val="num" w:pos="3960"/>
        </w:tabs>
        <w:ind w:left="3960" w:hanging="360"/>
      </w:pPr>
      <w:rPr>
        <w:rFonts w:ascii="Symbol" w:hAnsi="Symbol" w:hint="default"/>
      </w:rPr>
    </w:lvl>
    <w:lvl w:ilvl="6" w:tplc="0FCECCF4" w:tentative="1">
      <w:start w:val="1"/>
      <w:numFmt w:val="bullet"/>
      <w:lvlText w:val=""/>
      <w:lvlJc w:val="left"/>
      <w:pPr>
        <w:tabs>
          <w:tab w:val="num" w:pos="4680"/>
        </w:tabs>
        <w:ind w:left="4680" w:hanging="360"/>
      </w:pPr>
      <w:rPr>
        <w:rFonts w:ascii="Symbol" w:hAnsi="Symbol" w:hint="default"/>
      </w:rPr>
    </w:lvl>
    <w:lvl w:ilvl="7" w:tplc="67D256E2" w:tentative="1">
      <w:start w:val="1"/>
      <w:numFmt w:val="bullet"/>
      <w:lvlText w:val=""/>
      <w:lvlJc w:val="left"/>
      <w:pPr>
        <w:tabs>
          <w:tab w:val="num" w:pos="5400"/>
        </w:tabs>
        <w:ind w:left="5400" w:hanging="360"/>
      </w:pPr>
      <w:rPr>
        <w:rFonts w:ascii="Symbol" w:hAnsi="Symbol" w:hint="default"/>
      </w:rPr>
    </w:lvl>
    <w:lvl w:ilvl="8" w:tplc="6EFE8B78" w:tentative="1">
      <w:start w:val="1"/>
      <w:numFmt w:val="bullet"/>
      <w:lvlText w:val=""/>
      <w:lvlJc w:val="left"/>
      <w:pPr>
        <w:tabs>
          <w:tab w:val="num" w:pos="6120"/>
        </w:tabs>
        <w:ind w:left="6120" w:hanging="360"/>
      </w:pPr>
      <w:rPr>
        <w:rFonts w:ascii="Symbol" w:hAnsi="Symbol" w:hint="default"/>
      </w:rPr>
    </w:lvl>
  </w:abstractNum>
  <w:abstractNum w:abstractNumId="6" w15:restartNumberingAfterBreak="0">
    <w:nsid w:val="37601924"/>
    <w:multiLevelType w:val="hybridMultilevel"/>
    <w:tmpl w:val="6C4C047C"/>
    <w:lvl w:ilvl="0" w:tplc="E02203CA">
      <w:start w:val="1"/>
      <w:numFmt w:val="bullet"/>
      <w:lvlText w:val="□"/>
      <w:lvlJc w:val="left"/>
      <w:pPr>
        <w:ind w:left="720" w:hanging="360"/>
      </w:pPr>
      <w:rPr>
        <w:rFonts w:ascii="Sylfaen" w:hAnsi="Sylfaen" w:hint="default"/>
        <w:sz w:val="4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393576DE"/>
    <w:multiLevelType w:val="hybridMultilevel"/>
    <w:tmpl w:val="EC74B1F8"/>
    <w:lvl w:ilvl="0" w:tplc="0D3AAE84">
      <w:start w:val="1"/>
      <w:numFmt w:val="bullet"/>
      <w:lvlText w:val=""/>
      <w:lvlPicBulletId w:val="1"/>
      <w:lvlJc w:val="left"/>
      <w:pPr>
        <w:tabs>
          <w:tab w:val="num" w:pos="360"/>
        </w:tabs>
        <w:ind w:left="360" w:hanging="360"/>
      </w:pPr>
      <w:rPr>
        <w:rFonts w:ascii="Symbol" w:hAnsi="Symbol" w:hint="default"/>
      </w:rPr>
    </w:lvl>
    <w:lvl w:ilvl="1" w:tplc="9C0E45AA" w:tentative="1">
      <w:start w:val="1"/>
      <w:numFmt w:val="bullet"/>
      <w:lvlText w:val=""/>
      <w:lvlJc w:val="left"/>
      <w:pPr>
        <w:tabs>
          <w:tab w:val="num" w:pos="1080"/>
        </w:tabs>
        <w:ind w:left="1080" w:hanging="360"/>
      </w:pPr>
      <w:rPr>
        <w:rFonts w:ascii="Symbol" w:hAnsi="Symbol" w:hint="default"/>
      </w:rPr>
    </w:lvl>
    <w:lvl w:ilvl="2" w:tplc="1FD0ECA6" w:tentative="1">
      <w:start w:val="1"/>
      <w:numFmt w:val="bullet"/>
      <w:lvlText w:val=""/>
      <w:lvlJc w:val="left"/>
      <w:pPr>
        <w:tabs>
          <w:tab w:val="num" w:pos="1800"/>
        </w:tabs>
        <w:ind w:left="1800" w:hanging="360"/>
      </w:pPr>
      <w:rPr>
        <w:rFonts w:ascii="Symbol" w:hAnsi="Symbol" w:hint="default"/>
      </w:rPr>
    </w:lvl>
    <w:lvl w:ilvl="3" w:tplc="5862FCA0" w:tentative="1">
      <w:start w:val="1"/>
      <w:numFmt w:val="bullet"/>
      <w:lvlText w:val=""/>
      <w:lvlJc w:val="left"/>
      <w:pPr>
        <w:tabs>
          <w:tab w:val="num" w:pos="2520"/>
        </w:tabs>
        <w:ind w:left="2520" w:hanging="360"/>
      </w:pPr>
      <w:rPr>
        <w:rFonts w:ascii="Symbol" w:hAnsi="Symbol" w:hint="default"/>
      </w:rPr>
    </w:lvl>
    <w:lvl w:ilvl="4" w:tplc="0E9AAE50" w:tentative="1">
      <w:start w:val="1"/>
      <w:numFmt w:val="bullet"/>
      <w:lvlText w:val=""/>
      <w:lvlJc w:val="left"/>
      <w:pPr>
        <w:tabs>
          <w:tab w:val="num" w:pos="3240"/>
        </w:tabs>
        <w:ind w:left="3240" w:hanging="360"/>
      </w:pPr>
      <w:rPr>
        <w:rFonts w:ascii="Symbol" w:hAnsi="Symbol" w:hint="default"/>
      </w:rPr>
    </w:lvl>
    <w:lvl w:ilvl="5" w:tplc="CF62A232" w:tentative="1">
      <w:start w:val="1"/>
      <w:numFmt w:val="bullet"/>
      <w:lvlText w:val=""/>
      <w:lvlJc w:val="left"/>
      <w:pPr>
        <w:tabs>
          <w:tab w:val="num" w:pos="3960"/>
        </w:tabs>
        <w:ind w:left="3960" w:hanging="360"/>
      </w:pPr>
      <w:rPr>
        <w:rFonts w:ascii="Symbol" w:hAnsi="Symbol" w:hint="default"/>
      </w:rPr>
    </w:lvl>
    <w:lvl w:ilvl="6" w:tplc="C5AA8026" w:tentative="1">
      <w:start w:val="1"/>
      <w:numFmt w:val="bullet"/>
      <w:lvlText w:val=""/>
      <w:lvlJc w:val="left"/>
      <w:pPr>
        <w:tabs>
          <w:tab w:val="num" w:pos="4680"/>
        </w:tabs>
        <w:ind w:left="4680" w:hanging="360"/>
      </w:pPr>
      <w:rPr>
        <w:rFonts w:ascii="Symbol" w:hAnsi="Symbol" w:hint="default"/>
      </w:rPr>
    </w:lvl>
    <w:lvl w:ilvl="7" w:tplc="B704C116" w:tentative="1">
      <w:start w:val="1"/>
      <w:numFmt w:val="bullet"/>
      <w:lvlText w:val=""/>
      <w:lvlJc w:val="left"/>
      <w:pPr>
        <w:tabs>
          <w:tab w:val="num" w:pos="5400"/>
        </w:tabs>
        <w:ind w:left="5400" w:hanging="360"/>
      </w:pPr>
      <w:rPr>
        <w:rFonts w:ascii="Symbol" w:hAnsi="Symbol" w:hint="default"/>
      </w:rPr>
    </w:lvl>
    <w:lvl w:ilvl="8" w:tplc="F6C2208A" w:tentative="1">
      <w:start w:val="1"/>
      <w:numFmt w:val="bullet"/>
      <w:lvlText w:val=""/>
      <w:lvlJc w:val="left"/>
      <w:pPr>
        <w:tabs>
          <w:tab w:val="num" w:pos="6120"/>
        </w:tabs>
        <w:ind w:left="6120" w:hanging="360"/>
      </w:pPr>
      <w:rPr>
        <w:rFonts w:ascii="Symbol" w:hAnsi="Symbol" w:hint="default"/>
      </w:rPr>
    </w:lvl>
  </w:abstractNum>
  <w:abstractNum w:abstractNumId="8" w15:restartNumberingAfterBreak="0">
    <w:nsid w:val="484E1D97"/>
    <w:multiLevelType w:val="hybridMultilevel"/>
    <w:tmpl w:val="E2AA2108"/>
    <w:lvl w:ilvl="0" w:tplc="0C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num w:numId="1" w16cid:durableId="526255525">
    <w:abstractNumId w:val="0"/>
  </w:num>
  <w:num w:numId="2" w16cid:durableId="940524412">
    <w:abstractNumId w:val="1"/>
  </w:num>
  <w:num w:numId="3" w16cid:durableId="379281149">
    <w:abstractNumId w:val="2"/>
  </w:num>
  <w:num w:numId="4" w16cid:durableId="1561096566">
    <w:abstractNumId w:val="6"/>
  </w:num>
  <w:num w:numId="5" w16cid:durableId="1247307339">
    <w:abstractNumId w:val="3"/>
  </w:num>
  <w:num w:numId="6" w16cid:durableId="2006544731">
    <w:abstractNumId w:val="4"/>
  </w:num>
  <w:num w:numId="7" w16cid:durableId="1656759865">
    <w:abstractNumId w:val="7"/>
  </w:num>
  <w:num w:numId="8" w16cid:durableId="1442258718">
    <w:abstractNumId w:val="8"/>
  </w:num>
  <w:num w:numId="9" w16cid:durableId="4527907">
    <w:abstractNumId w:val="5"/>
  </w:num>
  <w:num w:numId="10" w16cid:durableId="1696884524">
    <w:abstractNumId w:val="0"/>
  </w:num>
  <w:num w:numId="11" w16cid:durableId="124206402">
    <w:abstractNumId w:val="0"/>
  </w:num>
  <w:num w:numId="12" w16cid:durableId="40793222">
    <w:abstractNumId w:val="0"/>
  </w:num>
  <w:num w:numId="13" w16cid:durableId="68887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A33"/>
    <w:rsid w:val="0000273E"/>
    <w:rsid w:val="00004A68"/>
    <w:rsid w:val="00006AC0"/>
    <w:rsid w:val="00010EF6"/>
    <w:rsid w:val="00011467"/>
    <w:rsid w:val="000136C3"/>
    <w:rsid w:val="00016134"/>
    <w:rsid w:val="00031800"/>
    <w:rsid w:val="000321A4"/>
    <w:rsid w:val="000340EB"/>
    <w:rsid w:val="00043782"/>
    <w:rsid w:val="00044319"/>
    <w:rsid w:val="000475D0"/>
    <w:rsid w:val="00050517"/>
    <w:rsid w:val="00050761"/>
    <w:rsid w:val="00055518"/>
    <w:rsid w:val="00066490"/>
    <w:rsid w:val="00072AD1"/>
    <w:rsid w:val="00072C8A"/>
    <w:rsid w:val="00082127"/>
    <w:rsid w:val="000828F9"/>
    <w:rsid w:val="00094D05"/>
    <w:rsid w:val="00097B5D"/>
    <w:rsid w:val="000B0A6C"/>
    <w:rsid w:val="000B289A"/>
    <w:rsid w:val="000B345E"/>
    <w:rsid w:val="000B7F58"/>
    <w:rsid w:val="000C265B"/>
    <w:rsid w:val="000C61F1"/>
    <w:rsid w:val="000D08D7"/>
    <w:rsid w:val="000D2A3D"/>
    <w:rsid w:val="000E17FB"/>
    <w:rsid w:val="000E3C19"/>
    <w:rsid w:val="000F072A"/>
    <w:rsid w:val="000F4293"/>
    <w:rsid w:val="000F5993"/>
    <w:rsid w:val="000F68C4"/>
    <w:rsid w:val="001117D6"/>
    <w:rsid w:val="00112428"/>
    <w:rsid w:val="0011587E"/>
    <w:rsid w:val="001171AE"/>
    <w:rsid w:val="00123F0C"/>
    <w:rsid w:val="00124245"/>
    <w:rsid w:val="00127842"/>
    <w:rsid w:val="00133E0C"/>
    <w:rsid w:val="001340EB"/>
    <w:rsid w:val="00136978"/>
    <w:rsid w:val="0014011E"/>
    <w:rsid w:val="00141E1E"/>
    <w:rsid w:val="00150AA3"/>
    <w:rsid w:val="00154851"/>
    <w:rsid w:val="00155E69"/>
    <w:rsid w:val="0016626A"/>
    <w:rsid w:val="001662B7"/>
    <w:rsid w:val="00171DD4"/>
    <w:rsid w:val="00174922"/>
    <w:rsid w:val="00175A4E"/>
    <w:rsid w:val="00175EC5"/>
    <w:rsid w:val="0018212F"/>
    <w:rsid w:val="00182C17"/>
    <w:rsid w:val="001861D6"/>
    <w:rsid w:val="0019003E"/>
    <w:rsid w:val="0019052C"/>
    <w:rsid w:val="0019125B"/>
    <w:rsid w:val="0019589B"/>
    <w:rsid w:val="00196CEA"/>
    <w:rsid w:val="001A4A23"/>
    <w:rsid w:val="001B3ABD"/>
    <w:rsid w:val="001B538E"/>
    <w:rsid w:val="001C1EAE"/>
    <w:rsid w:val="001C2C37"/>
    <w:rsid w:val="001C558A"/>
    <w:rsid w:val="001C6517"/>
    <w:rsid w:val="001C7C68"/>
    <w:rsid w:val="001C7CF9"/>
    <w:rsid w:val="001D1674"/>
    <w:rsid w:val="001E3782"/>
    <w:rsid w:val="001E5EAF"/>
    <w:rsid w:val="001F2CF0"/>
    <w:rsid w:val="001F47C0"/>
    <w:rsid w:val="00200810"/>
    <w:rsid w:val="00205CF6"/>
    <w:rsid w:val="00220B11"/>
    <w:rsid w:val="00225B9D"/>
    <w:rsid w:val="0022772B"/>
    <w:rsid w:val="00232F2B"/>
    <w:rsid w:val="002348E0"/>
    <w:rsid w:val="00256FBC"/>
    <w:rsid w:val="00257DF7"/>
    <w:rsid w:val="002601FB"/>
    <w:rsid w:val="00261532"/>
    <w:rsid w:val="00266141"/>
    <w:rsid w:val="00271305"/>
    <w:rsid w:val="0027146D"/>
    <w:rsid w:val="00272924"/>
    <w:rsid w:val="00272985"/>
    <w:rsid w:val="00274E1C"/>
    <w:rsid w:val="00274EED"/>
    <w:rsid w:val="00276560"/>
    <w:rsid w:val="0028491C"/>
    <w:rsid w:val="00284FB3"/>
    <w:rsid w:val="0028705A"/>
    <w:rsid w:val="0029083B"/>
    <w:rsid w:val="00292276"/>
    <w:rsid w:val="002929B9"/>
    <w:rsid w:val="002937DB"/>
    <w:rsid w:val="002A18B7"/>
    <w:rsid w:val="002A477B"/>
    <w:rsid w:val="002A7099"/>
    <w:rsid w:val="002A71D2"/>
    <w:rsid w:val="002B45C0"/>
    <w:rsid w:val="002B7CAC"/>
    <w:rsid w:val="002C1518"/>
    <w:rsid w:val="002C1AEF"/>
    <w:rsid w:val="002D04A8"/>
    <w:rsid w:val="002D1041"/>
    <w:rsid w:val="002E1239"/>
    <w:rsid w:val="002E4ABC"/>
    <w:rsid w:val="002E52C0"/>
    <w:rsid w:val="002F05BB"/>
    <w:rsid w:val="002F3B3A"/>
    <w:rsid w:val="00300578"/>
    <w:rsid w:val="00307992"/>
    <w:rsid w:val="003211AF"/>
    <w:rsid w:val="0032222C"/>
    <w:rsid w:val="00322FCA"/>
    <w:rsid w:val="00323432"/>
    <w:rsid w:val="00324D86"/>
    <w:rsid w:val="0033018E"/>
    <w:rsid w:val="00366D87"/>
    <w:rsid w:val="003677BE"/>
    <w:rsid w:val="00373C58"/>
    <w:rsid w:val="00374124"/>
    <w:rsid w:val="003853FD"/>
    <w:rsid w:val="0038613B"/>
    <w:rsid w:val="0039055F"/>
    <w:rsid w:val="00390807"/>
    <w:rsid w:val="00391524"/>
    <w:rsid w:val="00391E49"/>
    <w:rsid w:val="00395BC0"/>
    <w:rsid w:val="003A04BC"/>
    <w:rsid w:val="003A06E6"/>
    <w:rsid w:val="003B105A"/>
    <w:rsid w:val="003B1BD9"/>
    <w:rsid w:val="003C3A4A"/>
    <w:rsid w:val="003C55EB"/>
    <w:rsid w:val="003C73DA"/>
    <w:rsid w:val="003D11F7"/>
    <w:rsid w:val="003D39B4"/>
    <w:rsid w:val="003E5CB5"/>
    <w:rsid w:val="003E7BB4"/>
    <w:rsid w:val="00400B23"/>
    <w:rsid w:val="00421E53"/>
    <w:rsid w:val="00426419"/>
    <w:rsid w:val="0042752E"/>
    <w:rsid w:val="00430ABC"/>
    <w:rsid w:val="0045618C"/>
    <w:rsid w:val="0045629E"/>
    <w:rsid w:val="00456482"/>
    <w:rsid w:val="00456998"/>
    <w:rsid w:val="00463014"/>
    <w:rsid w:val="00465025"/>
    <w:rsid w:val="00471F3B"/>
    <w:rsid w:val="00475246"/>
    <w:rsid w:val="0049062E"/>
    <w:rsid w:val="004A0347"/>
    <w:rsid w:val="004B1AEC"/>
    <w:rsid w:val="004B2BFC"/>
    <w:rsid w:val="004B5C78"/>
    <w:rsid w:val="004D1832"/>
    <w:rsid w:val="004D29CC"/>
    <w:rsid w:val="004E2DF0"/>
    <w:rsid w:val="004E37A3"/>
    <w:rsid w:val="004E6032"/>
    <w:rsid w:val="004E64C8"/>
    <w:rsid w:val="004F3A57"/>
    <w:rsid w:val="004F5E1E"/>
    <w:rsid w:val="00501EAF"/>
    <w:rsid w:val="005031FE"/>
    <w:rsid w:val="0051246B"/>
    <w:rsid w:val="00517D52"/>
    <w:rsid w:val="00525EA2"/>
    <w:rsid w:val="005307AD"/>
    <w:rsid w:val="0053328F"/>
    <w:rsid w:val="005353E8"/>
    <w:rsid w:val="00544028"/>
    <w:rsid w:val="00545530"/>
    <w:rsid w:val="00551EB5"/>
    <w:rsid w:val="005538D5"/>
    <w:rsid w:val="00555311"/>
    <w:rsid w:val="00560765"/>
    <w:rsid w:val="005614CB"/>
    <w:rsid w:val="00561D79"/>
    <w:rsid w:val="00566E43"/>
    <w:rsid w:val="0057104E"/>
    <w:rsid w:val="00574C9D"/>
    <w:rsid w:val="00581255"/>
    <w:rsid w:val="00582101"/>
    <w:rsid w:val="00582AB6"/>
    <w:rsid w:val="005839C9"/>
    <w:rsid w:val="005901A9"/>
    <w:rsid w:val="00590794"/>
    <w:rsid w:val="00591335"/>
    <w:rsid w:val="005B434F"/>
    <w:rsid w:val="005B618F"/>
    <w:rsid w:val="005B7EC7"/>
    <w:rsid w:val="005C3B51"/>
    <w:rsid w:val="005C4983"/>
    <w:rsid w:val="005D4180"/>
    <w:rsid w:val="005D6043"/>
    <w:rsid w:val="005E2B9E"/>
    <w:rsid w:val="005E2C11"/>
    <w:rsid w:val="005E6778"/>
    <w:rsid w:val="005E7B36"/>
    <w:rsid w:val="005F0D5D"/>
    <w:rsid w:val="005F0F8C"/>
    <w:rsid w:val="005F3CDE"/>
    <w:rsid w:val="005F559B"/>
    <w:rsid w:val="006020C4"/>
    <w:rsid w:val="00614D92"/>
    <w:rsid w:val="006163FD"/>
    <w:rsid w:val="006250E1"/>
    <w:rsid w:val="00632D5B"/>
    <w:rsid w:val="00633CC6"/>
    <w:rsid w:val="006349B6"/>
    <w:rsid w:val="006353CE"/>
    <w:rsid w:val="00644662"/>
    <w:rsid w:val="0065136A"/>
    <w:rsid w:val="00666633"/>
    <w:rsid w:val="006712D4"/>
    <w:rsid w:val="00672B3F"/>
    <w:rsid w:val="00673B60"/>
    <w:rsid w:val="00680C8E"/>
    <w:rsid w:val="0068396B"/>
    <w:rsid w:val="00684AF7"/>
    <w:rsid w:val="00687327"/>
    <w:rsid w:val="006A3C99"/>
    <w:rsid w:val="006A663C"/>
    <w:rsid w:val="006A7D07"/>
    <w:rsid w:val="006B143A"/>
    <w:rsid w:val="006B21F0"/>
    <w:rsid w:val="006B3798"/>
    <w:rsid w:val="006B412F"/>
    <w:rsid w:val="006C0695"/>
    <w:rsid w:val="006D77F0"/>
    <w:rsid w:val="006D7BF4"/>
    <w:rsid w:val="006E1FC1"/>
    <w:rsid w:val="006E555C"/>
    <w:rsid w:val="006E5643"/>
    <w:rsid w:val="006E6EED"/>
    <w:rsid w:val="00701919"/>
    <w:rsid w:val="00701C3B"/>
    <w:rsid w:val="00705479"/>
    <w:rsid w:val="007124AB"/>
    <w:rsid w:val="0071453A"/>
    <w:rsid w:val="00724BF2"/>
    <w:rsid w:val="007261AD"/>
    <w:rsid w:val="00732F20"/>
    <w:rsid w:val="00734254"/>
    <w:rsid w:val="00743882"/>
    <w:rsid w:val="00760E6B"/>
    <w:rsid w:val="0077172C"/>
    <w:rsid w:val="00771B97"/>
    <w:rsid w:val="007735A5"/>
    <w:rsid w:val="00773E7F"/>
    <w:rsid w:val="007809CF"/>
    <w:rsid w:val="0078184A"/>
    <w:rsid w:val="0078667E"/>
    <w:rsid w:val="007917F5"/>
    <w:rsid w:val="007A01F0"/>
    <w:rsid w:val="007A33D8"/>
    <w:rsid w:val="007A4658"/>
    <w:rsid w:val="007A61C5"/>
    <w:rsid w:val="007A6CAE"/>
    <w:rsid w:val="007B0C39"/>
    <w:rsid w:val="007C3980"/>
    <w:rsid w:val="007C6B02"/>
    <w:rsid w:val="007C6D43"/>
    <w:rsid w:val="007C7EA1"/>
    <w:rsid w:val="007D4339"/>
    <w:rsid w:val="007D4B2C"/>
    <w:rsid w:val="007E05F5"/>
    <w:rsid w:val="007E2E84"/>
    <w:rsid w:val="008011C6"/>
    <w:rsid w:val="0080120C"/>
    <w:rsid w:val="00801A30"/>
    <w:rsid w:val="00802296"/>
    <w:rsid w:val="00806A08"/>
    <w:rsid w:val="008123E6"/>
    <w:rsid w:val="00821644"/>
    <w:rsid w:val="008267AB"/>
    <w:rsid w:val="008270A8"/>
    <w:rsid w:val="00832D39"/>
    <w:rsid w:val="0083328E"/>
    <w:rsid w:val="008354DB"/>
    <w:rsid w:val="00836A35"/>
    <w:rsid w:val="00842DD1"/>
    <w:rsid w:val="0084532F"/>
    <w:rsid w:val="00845DE5"/>
    <w:rsid w:val="00860EEF"/>
    <w:rsid w:val="0086266D"/>
    <w:rsid w:val="00863996"/>
    <w:rsid w:val="00866A9C"/>
    <w:rsid w:val="00880096"/>
    <w:rsid w:val="00893346"/>
    <w:rsid w:val="00893F8E"/>
    <w:rsid w:val="00896D30"/>
    <w:rsid w:val="008A2758"/>
    <w:rsid w:val="008A53E7"/>
    <w:rsid w:val="008A6422"/>
    <w:rsid w:val="008B0144"/>
    <w:rsid w:val="008B12BF"/>
    <w:rsid w:val="008C16E7"/>
    <w:rsid w:val="008D75EA"/>
    <w:rsid w:val="008E0451"/>
    <w:rsid w:val="008E426B"/>
    <w:rsid w:val="008F28B3"/>
    <w:rsid w:val="008F4908"/>
    <w:rsid w:val="0090240F"/>
    <w:rsid w:val="009030A4"/>
    <w:rsid w:val="00905A68"/>
    <w:rsid w:val="00905DAA"/>
    <w:rsid w:val="0091536F"/>
    <w:rsid w:val="00916CD9"/>
    <w:rsid w:val="00920953"/>
    <w:rsid w:val="00920D1B"/>
    <w:rsid w:val="0092385B"/>
    <w:rsid w:val="009330C5"/>
    <w:rsid w:val="0093774C"/>
    <w:rsid w:val="00940710"/>
    <w:rsid w:val="00951AFC"/>
    <w:rsid w:val="00952884"/>
    <w:rsid w:val="0095655A"/>
    <w:rsid w:val="009670CD"/>
    <w:rsid w:val="00973D9E"/>
    <w:rsid w:val="00974834"/>
    <w:rsid w:val="009755A7"/>
    <w:rsid w:val="00976C0E"/>
    <w:rsid w:val="00976CE2"/>
    <w:rsid w:val="00981AFB"/>
    <w:rsid w:val="00982253"/>
    <w:rsid w:val="0098291D"/>
    <w:rsid w:val="00992403"/>
    <w:rsid w:val="00992C7C"/>
    <w:rsid w:val="00997EC6"/>
    <w:rsid w:val="009A0216"/>
    <w:rsid w:val="009A246E"/>
    <w:rsid w:val="009A69C5"/>
    <w:rsid w:val="009B531C"/>
    <w:rsid w:val="009B5B45"/>
    <w:rsid w:val="009B5C7B"/>
    <w:rsid w:val="009B5D34"/>
    <w:rsid w:val="009C06D9"/>
    <w:rsid w:val="009C314D"/>
    <w:rsid w:val="009C5CF9"/>
    <w:rsid w:val="009E3F9A"/>
    <w:rsid w:val="009F0662"/>
    <w:rsid w:val="009F7D56"/>
    <w:rsid w:val="00A004E5"/>
    <w:rsid w:val="00A008BA"/>
    <w:rsid w:val="00A0669D"/>
    <w:rsid w:val="00A12E37"/>
    <w:rsid w:val="00A14C6A"/>
    <w:rsid w:val="00A1554F"/>
    <w:rsid w:val="00A17104"/>
    <w:rsid w:val="00A21886"/>
    <w:rsid w:val="00A231EC"/>
    <w:rsid w:val="00A359DE"/>
    <w:rsid w:val="00A361D5"/>
    <w:rsid w:val="00A36E6B"/>
    <w:rsid w:val="00A512DF"/>
    <w:rsid w:val="00A55A33"/>
    <w:rsid w:val="00A55C10"/>
    <w:rsid w:val="00A6135A"/>
    <w:rsid w:val="00A644B6"/>
    <w:rsid w:val="00A66E58"/>
    <w:rsid w:val="00A81964"/>
    <w:rsid w:val="00A97CC4"/>
    <w:rsid w:val="00AA5597"/>
    <w:rsid w:val="00AA5EC4"/>
    <w:rsid w:val="00AA5FAE"/>
    <w:rsid w:val="00AC0210"/>
    <w:rsid w:val="00AC25F8"/>
    <w:rsid w:val="00AC66EB"/>
    <w:rsid w:val="00AD2830"/>
    <w:rsid w:val="00AD38D2"/>
    <w:rsid w:val="00AD59FD"/>
    <w:rsid w:val="00AD5ACD"/>
    <w:rsid w:val="00AE11F0"/>
    <w:rsid w:val="00AE326E"/>
    <w:rsid w:val="00AE59F1"/>
    <w:rsid w:val="00AE78C6"/>
    <w:rsid w:val="00AF2F1C"/>
    <w:rsid w:val="00AF42FB"/>
    <w:rsid w:val="00B00364"/>
    <w:rsid w:val="00B109A0"/>
    <w:rsid w:val="00B16CD9"/>
    <w:rsid w:val="00B22F2A"/>
    <w:rsid w:val="00B237BF"/>
    <w:rsid w:val="00B27246"/>
    <w:rsid w:val="00B359F3"/>
    <w:rsid w:val="00B43AB1"/>
    <w:rsid w:val="00B44DFE"/>
    <w:rsid w:val="00B503A8"/>
    <w:rsid w:val="00B5212C"/>
    <w:rsid w:val="00B53581"/>
    <w:rsid w:val="00B55B11"/>
    <w:rsid w:val="00B616E1"/>
    <w:rsid w:val="00B640FD"/>
    <w:rsid w:val="00B70A2A"/>
    <w:rsid w:val="00B720A3"/>
    <w:rsid w:val="00B8213A"/>
    <w:rsid w:val="00B83050"/>
    <w:rsid w:val="00B85F97"/>
    <w:rsid w:val="00B934E8"/>
    <w:rsid w:val="00B94E54"/>
    <w:rsid w:val="00B96456"/>
    <w:rsid w:val="00B9753F"/>
    <w:rsid w:val="00BA4CA9"/>
    <w:rsid w:val="00BA4E02"/>
    <w:rsid w:val="00BB0AD9"/>
    <w:rsid w:val="00BD79F1"/>
    <w:rsid w:val="00BE35FC"/>
    <w:rsid w:val="00BE3ADD"/>
    <w:rsid w:val="00BE4884"/>
    <w:rsid w:val="00BE64F8"/>
    <w:rsid w:val="00BE74EC"/>
    <w:rsid w:val="00BF0F47"/>
    <w:rsid w:val="00BF4908"/>
    <w:rsid w:val="00C018B2"/>
    <w:rsid w:val="00C0687A"/>
    <w:rsid w:val="00C06C08"/>
    <w:rsid w:val="00C1152A"/>
    <w:rsid w:val="00C20F64"/>
    <w:rsid w:val="00C2297E"/>
    <w:rsid w:val="00C25D4E"/>
    <w:rsid w:val="00C2600A"/>
    <w:rsid w:val="00C346D5"/>
    <w:rsid w:val="00C3562E"/>
    <w:rsid w:val="00C4169B"/>
    <w:rsid w:val="00C4173F"/>
    <w:rsid w:val="00C45459"/>
    <w:rsid w:val="00C601D3"/>
    <w:rsid w:val="00C61321"/>
    <w:rsid w:val="00C70BF2"/>
    <w:rsid w:val="00C72E10"/>
    <w:rsid w:val="00C736FF"/>
    <w:rsid w:val="00C769CE"/>
    <w:rsid w:val="00C77C66"/>
    <w:rsid w:val="00C81731"/>
    <w:rsid w:val="00C8206E"/>
    <w:rsid w:val="00C83613"/>
    <w:rsid w:val="00C86A1B"/>
    <w:rsid w:val="00C9282D"/>
    <w:rsid w:val="00C95178"/>
    <w:rsid w:val="00C96B9F"/>
    <w:rsid w:val="00CB0AC8"/>
    <w:rsid w:val="00CB137A"/>
    <w:rsid w:val="00CB3B85"/>
    <w:rsid w:val="00CB59C7"/>
    <w:rsid w:val="00CB6EF0"/>
    <w:rsid w:val="00CC7222"/>
    <w:rsid w:val="00CD0D3E"/>
    <w:rsid w:val="00CD5906"/>
    <w:rsid w:val="00CD6D2C"/>
    <w:rsid w:val="00CE327D"/>
    <w:rsid w:val="00CE35E2"/>
    <w:rsid w:val="00CE5323"/>
    <w:rsid w:val="00CE6DEC"/>
    <w:rsid w:val="00CE6F72"/>
    <w:rsid w:val="00CF32A9"/>
    <w:rsid w:val="00CF6EDF"/>
    <w:rsid w:val="00CF7133"/>
    <w:rsid w:val="00D10020"/>
    <w:rsid w:val="00D10565"/>
    <w:rsid w:val="00D14F88"/>
    <w:rsid w:val="00D27F0F"/>
    <w:rsid w:val="00D30411"/>
    <w:rsid w:val="00D35DF1"/>
    <w:rsid w:val="00D36407"/>
    <w:rsid w:val="00D43B23"/>
    <w:rsid w:val="00D57582"/>
    <w:rsid w:val="00D638BC"/>
    <w:rsid w:val="00D70FEC"/>
    <w:rsid w:val="00D80F3B"/>
    <w:rsid w:val="00D812DF"/>
    <w:rsid w:val="00D92491"/>
    <w:rsid w:val="00D940A6"/>
    <w:rsid w:val="00DA576F"/>
    <w:rsid w:val="00DB1407"/>
    <w:rsid w:val="00DB18E3"/>
    <w:rsid w:val="00DB7539"/>
    <w:rsid w:val="00DC6597"/>
    <w:rsid w:val="00DE7BE1"/>
    <w:rsid w:val="00DE7EBA"/>
    <w:rsid w:val="00DF1668"/>
    <w:rsid w:val="00DF584D"/>
    <w:rsid w:val="00E00589"/>
    <w:rsid w:val="00E022F2"/>
    <w:rsid w:val="00E04F86"/>
    <w:rsid w:val="00E05245"/>
    <w:rsid w:val="00E05364"/>
    <w:rsid w:val="00E1302C"/>
    <w:rsid w:val="00E253A5"/>
    <w:rsid w:val="00E25C3E"/>
    <w:rsid w:val="00E2704B"/>
    <w:rsid w:val="00E3304D"/>
    <w:rsid w:val="00E33267"/>
    <w:rsid w:val="00E34D6C"/>
    <w:rsid w:val="00E363AA"/>
    <w:rsid w:val="00E45E76"/>
    <w:rsid w:val="00E512B0"/>
    <w:rsid w:val="00E54288"/>
    <w:rsid w:val="00E5570B"/>
    <w:rsid w:val="00E7262D"/>
    <w:rsid w:val="00E7381D"/>
    <w:rsid w:val="00E74F58"/>
    <w:rsid w:val="00E81715"/>
    <w:rsid w:val="00E8199A"/>
    <w:rsid w:val="00E847DA"/>
    <w:rsid w:val="00E87939"/>
    <w:rsid w:val="00E908DD"/>
    <w:rsid w:val="00E946F1"/>
    <w:rsid w:val="00E9623A"/>
    <w:rsid w:val="00E97CAA"/>
    <w:rsid w:val="00EB2E9F"/>
    <w:rsid w:val="00EC1108"/>
    <w:rsid w:val="00EC3B3A"/>
    <w:rsid w:val="00EC5EA9"/>
    <w:rsid w:val="00EC79BA"/>
    <w:rsid w:val="00ED75C7"/>
    <w:rsid w:val="00EE3780"/>
    <w:rsid w:val="00EE42FD"/>
    <w:rsid w:val="00EE49B2"/>
    <w:rsid w:val="00EE76B3"/>
    <w:rsid w:val="00EF1DE6"/>
    <w:rsid w:val="00EF26D3"/>
    <w:rsid w:val="00EF4322"/>
    <w:rsid w:val="00F0544B"/>
    <w:rsid w:val="00F07579"/>
    <w:rsid w:val="00F1172A"/>
    <w:rsid w:val="00F15AE9"/>
    <w:rsid w:val="00F2537F"/>
    <w:rsid w:val="00F25DCC"/>
    <w:rsid w:val="00F320D9"/>
    <w:rsid w:val="00F374AE"/>
    <w:rsid w:val="00F4041E"/>
    <w:rsid w:val="00F415A9"/>
    <w:rsid w:val="00F4245D"/>
    <w:rsid w:val="00F42CA5"/>
    <w:rsid w:val="00F47D17"/>
    <w:rsid w:val="00F50189"/>
    <w:rsid w:val="00F50C61"/>
    <w:rsid w:val="00F5107C"/>
    <w:rsid w:val="00F549F8"/>
    <w:rsid w:val="00F56C31"/>
    <w:rsid w:val="00F62F61"/>
    <w:rsid w:val="00F638F3"/>
    <w:rsid w:val="00F67AC7"/>
    <w:rsid w:val="00F67C2B"/>
    <w:rsid w:val="00F67E06"/>
    <w:rsid w:val="00F7265F"/>
    <w:rsid w:val="00F8023C"/>
    <w:rsid w:val="00F81275"/>
    <w:rsid w:val="00F823CE"/>
    <w:rsid w:val="00F86E75"/>
    <w:rsid w:val="00F877FB"/>
    <w:rsid w:val="00F9255C"/>
    <w:rsid w:val="00F95B31"/>
    <w:rsid w:val="00FB0B86"/>
    <w:rsid w:val="00FC0568"/>
    <w:rsid w:val="00FC11E4"/>
    <w:rsid w:val="00FD1DD0"/>
    <w:rsid w:val="00FD399F"/>
    <w:rsid w:val="00FD67CC"/>
    <w:rsid w:val="00FE4252"/>
    <w:rsid w:val="00FE5697"/>
    <w:rsid w:val="00FF219C"/>
    <w:rsid w:val="00FF41A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CC5EC73"/>
  <w15:chartTrackingRefBased/>
  <w15:docId w15:val="{701731E4-7695-4781-A7A8-BF46B489D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407"/>
    <w:pPr>
      <w:suppressAutoHyphens/>
      <w:spacing w:line="360" w:lineRule="auto"/>
    </w:pPr>
    <w:rPr>
      <w:rFonts w:ascii="Arial" w:eastAsia="Calibri" w:hAnsi="Arial" w:cs="Arial"/>
      <w:color w:val="000000"/>
      <w:lang w:eastAsia="zh-CN"/>
    </w:rPr>
  </w:style>
  <w:style w:type="paragraph" w:styleId="Heading1">
    <w:name w:val="heading 1"/>
    <w:basedOn w:val="Normal"/>
    <w:next w:val="Normal"/>
    <w:qFormat/>
    <w:pPr>
      <w:keepNext/>
      <w:keepLines/>
      <w:numPr>
        <w:numId w:val="1"/>
      </w:numPr>
      <w:spacing w:before="240" w:after="120"/>
      <w:outlineLvl w:val="0"/>
    </w:pPr>
    <w:rPr>
      <w:rFonts w:eastAsia="Times New Roman"/>
      <w:bCs/>
      <w:caps/>
      <w:color w:val="9BA2A4"/>
      <w:sz w:val="52"/>
      <w:szCs w:val="28"/>
    </w:rPr>
  </w:style>
  <w:style w:type="paragraph" w:styleId="Heading2">
    <w:name w:val="heading 2"/>
    <w:basedOn w:val="Normal"/>
    <w:next w:val="Normal"/>
    <w:qFormat/>
    <w:pPr>
      <w:keepNext/>
      <w:keepLines/>
      <w:numPr>
        <w:ilvl w:val="1"/>
        <w:numId w:val="1"/>
      </w:numPr>
      <w:spacing w:before="200" w:after="120"/>
      <w:outlineLvl w:val="1"/>
    </w:pPr>
    <w:rPr>
      <w:rFonts w:eastAsia="Times New Roman"/>
      <w:bCs/>
      <w:color w:val="005A9B"/>
      <w:spacing w:val="-10"/>
      <w:sz w:val="32"/>
      <w:szCs w:val="26"/>
    </w:rPr>
  </w:style>
  <w:style w:type="paragraph" w:styleId="Heading3">
    <w:name w:val="heading 3"/>
    <w:basedOn w:val="Normal"/>
    <w:next w:val="Normal"/>
    <w:qFormat/>
    <w:pPr>
      <w:keepNext/>
      <w:keepLines/>
      <w:numPr>
        <w:ilvl w:val="2"/>
        <w:numId w:val="1"/>
      </w:numPr>
      <w:spacing w:before="200" w:after="120"/>
      <w:outlineLvl w:val="2"/>
    </w:pPr>
    <w:rPr>
      <w:rFonts w:ascii="Arial Bold" w:eastAsia="Times New Roman" w:hAnsi="Arial Bold" w:cs="Arial Bold"/>
      <w:b/>
      <w:bCs/>
      <w:color w:val="005A9B"/>
      <w:spacing w:val="-10"/>
      <w:sz w:val="22"/>
    </w:rPr>
  </w:style>
  <w:style w:type="paragraph" w:styleId="Heading4">
    <w:name w:val="heading 4"/>
    <w:basedOn w:val="Normal"/>
    <w:next w:val="Normal"/>
    <w:qFormat/>
    <w:pPr>
      <w:keepNext/>
      <w:keepLines/>
      <w:numPr>
        <w:ilvl w:val="3"/>
        <w:numId w:val="1"/>
      </w:numPr>
      <w:spacing w:before="200" w:after="120"/>
      <w:outlineLvl w:val="3"/>
    </w:pPr>
    <w:rPr>
      <w:rFonts w:eastAsia="Times New Roman"/>
      <w:b/>
      <w:bCs/>
      <w:iCs/>
      <w:color w:val="0B1F47"/>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rPr>
  </w:style>
  <w:style w:type="character" w:customStyle="1" w:styleId="WW8Num1z2">
    <w:name w:val="WW8Num1z2"/>
    <w:rPr>
      <w:rFonts w:ascii="Courier New" w:hAnsi="Courier New" w:cs="Courier New"/>
    </w:rPr>
  </w:style>
  <w:style w:type="character" w:customStyle="1" w:styleId="WW8Num1z3">
    <w:name w:val="WW8Num1z3"/>
    <w:rPr>
      <w:rFonts w:ascii="Wingdings" w:hAnsi="Wingdings" w:cs="Wingdings"/>
    </w:rPr>
  </w:style>
  <w:style w:type="character" w:customStyle="1" w:styleId="WW8Num2zfalse">
    <w:name w:val="WW8Num2zfalse"/>
  </w:style>
  <w:style w:type="character" w:customStyle="1" w:styleId="WW8Num3zfalse">
    <w:name w:val="WW8Num3zfalse"/>
  </w:style>
  <w:style w:type="character" w:customStyle="1" w:styleId="WW8Num4zfalse">
    <w:name w:val="WW8Num4zfalse"/>
  </w:style>
  <w:style w:type="character" w:customStyle="1" w:styleId="WW8Num5zfalse">
    <w:name w:val="WW8Num5zfalse"/>
  </w:style>
  <w:style w:type="character" w:customStyle="1" w:styleId="WW8Num6z0">
    <w:name w:val="WW8Num6z0"/>
    <w:rPr>
      <w:rFonts w:ascii="Symbol" w:hAnsi="Symbol" w:cs="Symbol"/>
    </w:rPr>
  </w:style>
  <w:style w:type="character" w:customStyle="1" w:styleId="WW8Num7z0">
    <w:name w:val="WW8Num7z0"/>
    <w:rPr>
      <w:rFonts w:ascii="Symbol" w:hAnsi="Symbol" w:cs="Symbol"/>
    </w:rPr>
  </w:style>
  <w:style w:type="character" w:customStyle="1" w:styleId="WW8Num8z0">
    <w:name w:val="WW8Num8z0"/>
    <w:rPr>
      <w:rFonts w:ascii="Symbol" w:hAnsi="Symbol" w:cs="Symbol"/>
    </w:rPr>
  </w:style>
  <w:style w:type="character" w:customStyle="1" w:styleId="WW8Num9z0">
    <w:name w:val="WW8Num9z0"/>
    <w:rPr>
      <w:rFonts w:ascii="Symbol" w:hAnsi="Symbol" w:cs="Symbol"/>
    </w:rPr>
  </w:style>
  <w:style w:type="character" w:customStyle="1" w:styleId="WW8Num10zfalse">
    <w:name w:val="WW8Num10zfalse"/>
  </w:style>
  <w:style w:type="character" w:customStyle="1" w:styleId="WW8Num11z0">
    <w:name w:val="WW8Num11z0"/>
    <w:rPr>
      <w:rFonts w:ascii="Symbol" w:hAnsi="Symbol" w:cs="Symbol"/>
    </w:rPr>
  </w:style>
  <w:style w:type="character" w:customStyle="1" w:styleId="WW8Num12z0">
    <w:name w:val="WW8Num12z0"/>
    <w:rPr>
      <w:rFonts w:ascii="Symbol" w:hAnsi="Symbol" w:cs="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3z0">
    <w:name w:val="WW8Num13z0"/>
    <w:rPr>
      <w:rFonts w:ascii="Symbol" w:hAnsi="Symbol" w:cs="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cs="Wingdings"/>
    </w:rPr>
  </w:style>
  <w:style w:type="character" w:customStyle="1" w:styleId="WW8Num14z0">
    <w:name w:val="WW8Num14z0"/>
    <w:rPr>
      <w:rFonts w:ascii="Symbol" w:hAnsi="Symbol" w:cs="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5z0">
    <w:name w:val="WW8Num15z0"/>
    <w:rPr>
      <w:rFonts w:ascii="Symbol" w:hAnsi="Symbol" w:cs="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6z0">
    <w:name w:val="WW8Num16z0"/>
    <w:rPr>
      <w:rFonts w:ascii="Wingdings" w:hAnsi="Wingdings" w:cs="Wingdings"/>
    </w:rPr>
  </w:style>
  <w:style w:type="character" w:customStyle="1" w:styleId="WW8Num16z1">
    <w:name w:val="WW8Num16z1"/>
    <w:rPr>
      <w:rFonts w:ascii="Courier New" w:hAnsi="Courier New" w:cs="Courier New"/>
    </w:rPr>
  </w:style>
  <w:style w:type="character" w:customStyle="1" w:styleId="WW8Num16z3">
    <w:name w:val="WW8Num16z3"/>
    <w:rPr>
      <w:rFonts w:ascii="Symbol" w:hAnsi="Symbol" w:cs="Symbol"/>
    </w:rPr>
  </w:style>
  <w:style w:type="character" w:customStyle="1" w:styleId="WW8Num17z0">
    <w:name w:val="WW8Num17z0"/>
    <w:rPr>
      <w:rFonts w:ascii="Symbol" w:hAnsi="Symbol" w:cs="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cs="Wingdings"/>
    </w:rPr>
  </w:style>
  <w:style w:type="character" w:customStyle="1" w:styleId="WW8Num18z0">
    <w:name w:val="WW8Num18z0"/>
    <w:rPr>
      <w:rFonts w:ascii="Symbol" w:hAnsi="Symbol" w:cs="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Wingdings"/>
    </w:rPr>
  </w:style>
  <w:style w:type="character" w:customStyle="1" w:styleId="WW8Num19z0">
    <w:name w:val="WW8Num19z0"/>
    <w:rPr>
      <w:rFonts w:ascii="Symbol" w:hAnsi="Symbol" w:cs="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cs="Wingdings"/>
    </w:rPr>
  </w:style>
  <w:style w:type="character" w:customStyle="1" w:styleId="WW8Num20z0">
    <w:name w:val="WW8Num20z0"/>
    <w:rPr>
      <w:rFonts w:ascii="Wingdings" w:hAnsi="Wingdings" w:cs="Wingdings"/>
      <w:sz w:val="28"/>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cs="Wingdings"/>
    </w:rPr>
  </w:style>
  <w:style w:type="character" w:customStyle="1" w:styleId="WW8Num20z3">
    <w:name w:val="WW8Num20z3"/>
    <w:rPr>
      <w:rFonts w:ascii="Symbol" w:hAnsi="Symbol" w:cs="Symbol"/>
    </w:rPr>
  </w:style>
  <w:style w:type="character" w:customStyle="1" w:styleId="WW8Num21z0">
    <w:name w:val="WW8Num21z0"/>
    <w:rPr>
      <w:rFonts w:ascii="Symbol" w:hAnsi="Symbol" w:cs="Symbol"/>
    </w:rPr>
  </w:style>
  <w:style w:type="character" w:customStyle="1" w:styleId="WW8Num21z1">
    <w:name w:val="WW8Num21z1"/>
    <w:rPr>
      <w:rFonts w:ascii="Symbol" w:hAnsi="Symbol" w:cs="Symbol"/>
      <w:color w:val="000000"/>
    </w:rPr>
  </w:style>
  <w:style w:type="character" w:customStyle="1" w:styleId="WW8Num21z2">
    <w:name w:val="WW8Num21z2"/>
    <w:rPr>
      <w:rFonts w:ascii="Wingdings" w:hAnsi="Wingdings" w:cs="Wingdings"/>
    </w:rPr>
  </w:style>
  <w:style w:type="character" w:customStyle="1" w:styleId="WW8Num21z4">
    <w:name w:val="WW8Num21z4"/>
    <w:rPr>
      <w:rFonts w:ascii="Courier New" w:hAnsi="Courier New" w:cs="Courier New"/>
    </w:rPr>
  </w:style>
  <w:style w:type="character" w:customStyle="1" w:styleId="WW8Num22z0">
    <w:name w:val="WW8Num22z0"/>
    <w:rPr>
      <w:rFonts w:ascii="Symbol" w:hAnsi="Symbol" w:cs="Symbol"/>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3z0">
    <w:name w:val="WW8Num23z0"/>
    <w:rPr>
      <w:rFonts w:ascii="Symbol" w:hAnsi="Symbol" w:cs="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4z0">
    <w:name w:val="WW8Num24z0"/>
    <w:rPr>
      <w:rFonts w:ascii="Symbol" w:hAnsi="Symbol" w:cs="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cs="Wingdings"/>
    </w:rPr>
  </w:style>
  <w:style w:type="character" w:customStyle="1" w:styleId="WW8Num25z0">
    <w:name w:val="WW8Num25z0"/>
    <w:rPr>
      <w:rFonts w:ascii="Symbol" w:hAnsi="Symbol" w:cs="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cs="Wingdings"/>
    </w:rPr>
  </w:style>
  <w:style w:type="character" w:customStyle="1" w:styleId="WW8Num26z0">
    <w:name w:val="WW8Num26z0"/>
    <w:rPr>
      <w:rFonts w:ascii="Symbol" w:hAnsi="Symbol" w:cs="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7z0">
    <w:name w:val="WW8Num27z0"/>
    <w:rPr>
      <w:rFonts w:ascii="Symbol" w:hAnsi="Symbol" w:cs="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cs="Wingdings"/>
    </w:rPr>
  </w:style>
  <w:style w:type="character" w:customStyle="1" w:styleId="WW8Num28z0">
    <w:name w:val="WW8Num28z0"/>
    <w:rPr>
      <w:rFonts w:ascii="Symbol" w:hAnsi="Symbol" w:cs="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cs="Wingdings"/>
    </w:rPr>
  </w:style>
  <w:style w:type="character" w:customStyle="1" w:styleId="WW8Num29z0">
    <w:name w:val="WW8Num29z0"/>
    <w:rPr>
      <w:rFonts w:ascii="Symbol" w:hAnsi="Symbol" w:cs="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cs="Wingdings"/>
    </w:rPr>
  </w:style>
  <w:style w:type="character" w:customStyle="1" w:styleId="WW8Num30z0">
    <w:name w:val="WW8Num30z0"/>
    <w:rPr>
      <w:rFonts w:ascii="Symbol" w:hAnsi="Symbol" w:cs="Symbol"/>
    </w:rPr>
  </w:style>
  <w:style w:type="character" w:customStyle="1" w:styleId="WW8Num30z1">
    <w:name w:val="WW8Num30z1"/>
    <w:rPr>
      <w:rFonts w:ascii="Courier New" w:hAnsi="Courier New" w:cs="Courier New"/>
    </w:rPr>
  </w:style>
  <w:style w:type="character" w:customStyle="1" w:styleId="WW8Num30z2">
    <w:name w:val="WW8Num30z2"/>
    <w:rPr>
      <w:rFonts w:ascii="Wingdings" w:hAnsi="Wingdings" w:cs="Wingdings"/>
    </w:rPr>
  </w:style>
  <w:style w:type="character" w:customStyle="1" w:styleId="Heading2Char">
    <w:name w:val="Heading 2 Char"/>
    <w:rPr>
      <w:rFonts w:ascii="Arial" w:eastAsia="Times New Roman" w:hAnsi="Arial" w:cs="Arial"/>
      <w:bCs/>
      <w:color w:val="005A9B"/>
      <w:spacing w:val="-10"/>
      <w:sz w:val="32"/>
      <w:szCs w:val="26"/>
    </w:rPr>
  </w:style>
  <w:style w:type="character" w:customStyle="1" w:styleId="Heading3Char">
    <w:name w:val="Heading 3 Char"/>
    <w:rPr>
      <w:rFonts w:ascii="Arial Bold" w:eastAsia="Times New Roman" w:hAnsi="Arial Bold" w:cs="Arial Bold"/>
      <w:b/>
      <w:bCs/>
      <w:color w:val="005A9B"/>
      <w:spacing w:val="-10"/>
      <w:sz w:val="22"/>
    </w:rPr>
  </w:style>
  <w:style w:type="character" w:customStyle="1" w:styleId="Heading4Char">
    <w:name w:val="Heading 4 Char"/>
    <w:rPr>
      <w:rFonts w:ascii="Arial" w:eastAsia="Times New Roman" w:hAnsi="Arial" w:cs="Arial"/>
      <w:b/>
      <w:bCs/>
      <w:iCs/>
      <w:color w:val="0B1F47"/>
      <w:sz w:val="22"/>
    </w:rPr>
  </w:style>
  <w:style w:type="character" w:customStyle="1" w:styleId="HeaderChar">
    <w:name w:val="Header Char"/>
    <w:rPr>
      <w:rFonts w:ascii="Arial" w:hAnsi="Arial" w:cs="Arial"/>
    </w:rPr>
  </w:style>
  <w:style w:type="character" w:customStyle="1" w:styleId="FooterChar">
    <w:name w:val="Footer Char"/>
    <w:uiPriority w:val="99"/>
    <w:rPr>
      <w:rFonts w:ascii="Arial" w:hAnsi="Arial" w:cs="Arial"/>
      <w:color w:val="FFFFFF"/>
    </w:rPr>
  </w:style>
  <w:style w:type="character" w:customStyle="1" w:styleId="BalloonTextChar">
    <w:name w:val="Balloon Text Char"/>
    <w:rPr>
      <w:rFonts w:ascii="Tahoma" w:hAnsi="Tahoma" w:cs="Tahoma"/>
      <w:sz w:val="16"/>
      <w:szCs w:val="16"/>
    </w:rPr>
  </w:style>
  <w:style w:type="character" w:styleId="CommentReference">
    <w:name w:val="annotation reference"/>
    <w:rPr>
      <w:sz w:val="16"/>
      <w:szCs w:val="16"/>
    </w:rPr>
  </w:style>
  <w:style w:type="character" w:customStyle="1" w:styleId="BodyTextChar">
    <w:name w:val="Body Text Char"/>
    <w:rPr>
      <w:rFonts w:ascii="Arial" w:hAnsi="Arial" w:cs="Arial"/>
      <w:color w:val="000000"/>
      <w:szCs w:val="22"/>
    </w:rPr>
  </w:style>
  <w:style w:type="character" w:styleId="Strong">
    <w:name w:val="Strong"/>
    <w:qFormat/>
    <w:rPr>
      <w:b w:val="0"/>
      <w:bCs/>
      <w:color w:val="005A9B"/>
    </w:rPr>
  </w:style>
  <w:style w:type="character" w:styleId="Emphasis">
    <w:name w:val="Emphasis"/>
    <w:qFormat/>
    <w:rPr>
      <w:rFonts w:ascii="Arial" w:hAnsi="Arial" w:cs="Arial"/>
      <w:b w:val="0"/>
      <w:i w:val="0"/>
      <w:color w:val="005A9B"/>
      <w:sz w:val="94"/>
    </w:rPr>
  </w:style>
  <w:style w:type="character" w:styleId="IntenseEmphasis">
    <w:name w:val="Intense Emphasis"/>
    <w:qFormat/>
    <w:rPr>
      <w:b/>
      <w:bCs/>
      <w:i w:val="0"/>
      <w:iCs/>
      <w:color w:val="0B1F47"/>
    </w:rPr>
  </w:style>
  <w:style w:type="character" w:customStyle="1" w:styleId="BasicParagraphChar">
    <w:name w:val="[Basic Paragraph] Char"/>
    <w:rPr>
      <w:rFonts w:ascii="MinionPro-Regular" w:eastAsia="MS Mincho" w:hAnsi="MinionPro-Regular" w:cs="MinionPro-Regular"/>
      <w:color w:val="000000"/>
      <w:szCs w:val="22"/>
      <w:lang w:val="en-US"/>
    </w:rPr>
  </w:style>
  <w:style w:type="character" w:customStyle="1" w:styleId="BulletPointChar">
    <w:name w:val="Bullet Point Char"/>
  </w:style>
  <w:style w:type="character" w:customStyle="1" w:styleId="BodyCopyChar">
    <w:name w:val="Body Copy Char"/>
    <w:rPr>
      <w:rFonts w:ascii="Arial" w:hAnsi="Arial" w:cs="Arial"/>
    </w:rPr>
  </w:style>
  <w:style w:type="character" w:customStyle="1" w:styleId="IndentBoxBodyCodeChar">
    <w:name w:val="Indent Box Body Code Char"/>
    <w:rPr>
      <w:rFonts w:ascii="Arial" w:eastAsia="MS Mincho" w:hAnsi="Arial" w:cs="Arial"/>
      <w:color w:val="3C3C3B"/>
      <w:sz w:val="22"/>
      <w:szCs w:val="22"/>
      <w:lang w:val="en-US" w:eastAsia="en-AU"/>
    </w:rPr>
  </w:style>
  <w:style w:type="character" w:customStyle="1" w:styleId="BulletPointBoxChar">
    <w:name w:val="Bullet Point Box Char"/>
    <w:rPr>
      <w:rFonts w:ascii="Arial" w:hAnsi="Arial" w:cs="Arial"/>
      <w:color w:val="3C3C3B"/>
    </w:rPr>
  </w:style>
  <w:style w:type="character" w:customStyle="1" w:styleId="BulletPointLevel2Char">
    <w:name w:val="Bullet Point Level 2 Char"/>
    <w:rPr>
      <w:rFonts w:ascii="Arial" w:hAnsi="Arial" w:cs="Arial"/>
    </w:rPr>
  </w:style>
  <w:style w:type="character" w:customStyle="1" w:styleId="Heading1Char">
    <w:name w:val="Heading 1 Char"/>
    <w:rPr>
      <w:rFonts w:ascii="Arial" w:eastAsia="Times New Roman" w:hAnsi="Arial" w:cs="Arial"/>
      <w:bCs/>
      <w:caps/>
      <w:color w:val="9BA2A4"/>
      <w:sz w:val="52"/>
      <w:szCs w:val="28"/>
    </w:rPr>
  </w:style>
  <w:style w:type="character" w:customStyle="1" w:styleId="ListParagraphChar">
    <w:name w:val="List Paragraph Char"/>
    <w:rPr>
      <w:rFonts w:ascii="Arial" w:hAnsi="Arial" w:cs="Arial"/>
    </w:rPr>
  </w:style>
  <w:style w:type="character" w:customStyle="1" w:styleId="BodyCopyBoldCapsChar">
    <w:name w:val="Body Copy Bold Caps Char"/>
    <w:rPr>
      <w:rFonts w:ascii="Arial" w:hAnsi="Arial" w:cs="Arial"/>
      <w:b/>
      <w:caps/>
    </w:rPr>
  </w:style>
  <w:style w:type="character" w:customStyle="1" w:styleId="BodyCopyBoldCapsSmallChar">
    <w:name w:val="Body Copy Bold Caps Small Char"/>
    <w:rPr>
      <w:rFonts w:ascii="Arial" w:hAnsi="Arial" w:cs="Arial"/>
      <w:b/>
      <w:caps/>
      <w:sz w:val="18"/>
    </w:rPr>
  </w:style>
  <w:style w:type="character" w:customStyle="1" w:styleId="BodyCopySmallChar">
    <w:name w:val="Body Copy Small Char"/>
    <w:rPr>
      <w:rFonts w:ascii="Arial" w:hAnsi="Arial" w:cs="Arial"/>
      <w:sz w:val="18"/>
    </w:rPr>
  </w:style>
  <w:style w:type="character" w:customStyle="1" w:styleId="InstructionsChar">
    <w:name w:val="Instructions Char"/>
    <w:rPr>
      <w:rFonts w:ascii="Arial" w:hAnsi="Arial" w:cs="Arial"/>
      <w:color w:val="008ACA"/>
    </w:rPr>
  </w:style>
  <w:style w:type="character" w:customStyle="1" w:styleId="SOATPChar">
    <w:name w:val="SOA TP Char"/>
    <w:rPr>
      <w:rFonts w:ascii="Arial" w:hAnsi="Arial" w:cs="Arial"/>
      <w:caps/>
      <w:color w:val="9BA2A4"/>
      <w:sz w:val="94"/>
    </w:rPr>
  </w:style>
  <w:style w:type="character" w:customStyle="1" w:styleId="SOATPCopyChar">
    <w:name w:val="SOA TP Copy Char"/>
    <w:rPr>
      <w:rFonts w:ascii="Arial" w:hAnsi="Arial" w:cs="Arial"/>
      <w:color w:val="005A9B"/>
      <w:sz w:val="24"/>
    </w:rPr>
  </w:style>
  <w:style w:type="character" w:customStyle="1" w:styleId="SOATPCopyBoldChar">
    <w:name w:val="SOA TP Copy Bold Char"/>
    <w:rPr>
      <w:rFonts w:ascii="Arial Bold" w:hAnsi="Arial Bold" w:cs="Arial Bold"/>
      <w:b/>
      <w:caps/>
      <w:color w:val="005A9B"/>
      <w:sz w:val="24"/>
    </w:rPr>
  </w:style>
  <w:style w:type="character" w:customStyle="1" w:styleId="DataFieldsChar">
    <w:name w:val="Data Fields Char"/>
    <w:rPr>
      <w:rFonts w:ascii="Arial" w:hAnsi="Arial" w:cs="Arial"/>
      <w:color w:val="FF0000"/>
    </w:rPr>
  </w:style>
  <w:style w:type="character" w:customStyle="1" w:styleId="ContentsChar">
    <w:name w:val="Contents Char"/>
    <w:rPr>
      <w:rFonts w:ascii="Arial" w:hAnsi="Arial" w:cs="Arial"/>
      <w:b/>
      <w:color w:val="005A9B"/>
    </w:rPr>
  </w:style>
  <w:style w:type="character" w:customStyle="1" w:styleId="PercentageChar">
    <w:name w:val="Percentage Char"/>
    <w:rPr>
      <w:rFonts w:ascii="Arial" w:hAnsi="Arial" w:cs="Arial"/>
      <w:b/>
      <w:color w:val="005A9B"/>
    </w:rPr>
  </w:style>
  <w:style w:type="character" w:customStyle="1" w:styleId="SOATPClientNameChar">
    <w:name w:val="SOA TP Client Name Char"/>
    <w:rPr>
      <w:rFonts w:ascii="Arial" w:hAnsi="Arial" w:cs="Arial"/>
      <w:color w:val="9BA2A4"/>
      <w:sz w:val="52"/>
    </w:rPr>
  </w:style>
  <w:style w:type="character" w:customStyle="1" w:styleId="FactfindTPCopyChar">
    <w:name w:val="Factfind TP Copy Char"/>
    <w:rPr>
      <w:rFonts w:ascii="Arial" w:hAnsi="Arial" w:cs="Arial"/>
      <w:color w:val="005A9B"/>
      <w:sz w:val="24"/>
    </w:rPr>
  </w:style>
  <w:style w:type="character" w:customStyle="1" w:styleId="FactfindTPCopyRJChar">
    <w:name w:val="Factfind TP Copy RJ Char"/>
    <w:rPr>
      <w:rFonts w:ascii="Arial" w:hAnsi="Arial" w:cs="Arial"/>
      <w:color w:val="005A9B"/>
      <w:sz w:val="24"/>
    </w:rPr>
  </w:style>
  <w:style w:type="character" w:customStyle="1" w:styleId="FactfindTPCopyRJBoldChar">
    <w:name w:val="Factfind TP Copy RJ Bold Char"/>
    <w:rPr>
      <w:rFonts w:ascii="Arial" w:hAnsi="Arial" w:cs="Arial"/>
      <w:b/>
      <w:caps/>
      <w:color w:val="005A9B"/>
      <w:sz w:val="24"/>
    </w:rPr>
  </w:style>
  <w:style w:type="character" w:customStyle="1" w:styleId="FactfindTPCopyBoldChar">
    <w:name w:val="Factfind TP Copy Bold Char"/>
    <w:rPr>
      <w:rFonts w:ascii="Arial" w:hAnsi="Arial" w:cs="Arial"/>
      <w:b/>
      <w:color w:val="005A9B"/>
      <w:sz w:val="24"/>
    </w:rPr>
  </w:style>
  <w:style w:type="character" w:styleId="Hyperlink">
    <w:name w:val="Hyperlink"/>
    <w:rPr>
      <w:color w:val="0563C1"/>
      <w:u w:val="single"/>
    </w:rPr>
  </w:style>
  <w:style w:type="character" w:customStyle="1" w:styleId="SOATPHiliteChar">
    <w:name w:val="SOA TP Hilite Char"/>
    <w:rPr>
      <w:rFonts w:ascii="Arial" w:hAnsi="Arial" w:cs="Arial"/>
      <w:color w:val="005A9B"/>
      <w:sz w:val="94"/>
    </w:rPr>
  </w:style>
  <w:style w:type="character" w:customStyle="1" w:styleId="FactfindTPSpace1Char">
    <w:name w:val="Factfind TP Space 1 Char"/>
    <w:rPr>
      <w:rFonts w:ascii="Arial" w:hAnsi="Arial" w:cs="Arial"/>
      <w:color w:val="D9D9D9"/>
    </w:rPr>
  </w:style>
  <w:style w:type="character" w:customStyle="1" w:styleId="FactfindTPDateChar">
    <w:name w:val="Factfind TP Date Char"/>
    <w:rPr>
      <w:rFonts w:ascii="Arial" w:hAnsi="Arial" w:cs="Arial"/>
      <w:color w:val="005A9B"/>
      <w:sz w:val="24"/>
    </w:rPr>
  </w:style>
  <w:style w:type="character" w:customStyle="1" w:styleId="Bold">
    <w:name w:val="Bold"/>
    <w:rPr>
      <w:b/>
    </w:rPr>
  </w:style>
  <w:style w:type="character" w:customStyle="1" w:styleId="SOATPSpace1Char">
    <w:name w:val="SOA TP Space 1 Char"/>
    <w:rPr>
      <w:rFonts w:ascii="Arial" w:hAnsi="Arial" w:cs="Arial"/>
      <w:color w:val="D9D9D9"/>
    </w:rPr>
  </w:style>
  <w:style w:type="character" w:customStyle="1" w:styleId="FactfindTPChar">
    <w:name w:val="Factfind TP Char"/>
    <w:rPr>
      <w:rFonts w:ascii="Arial" w:hAnsi="Arial" w:cs="Arial"/>
      <w:caps/>
      <w:color w:val="9BA2A4"/>
      <w:sz w:val="94"/>
    </w:rPr>
  </w:style>
  <w:style w:type="character" w:customStyle="1" w:styleId="FactfindTPHiliteChar">
    <w:name w:val="Factfind TP Hilite Char"/>
    <w:rPr>
      <w:rFonts w:ascii="Arial" w:hAnsi="Arial" w:cs="Arial"/>
      <w:color w:val="005A9B"/>
      <w:sz w:val="94"/>
    </w:rPr>
  </w:style>
  <w:style w:type="character" w:customStyle="1" w:styleId="FactfindTPClientNameChar">
    <w:name w:val="Factfind TP Client Name Char"/>
    <w:rPr>
      <w:rFonts w:ascii="Arial" w:hAnsi="Arial" w:cs="Arial"/>
      <w:color w:val="9BA2A4"/>
      <w:sz w:val="52"/>
    </w:rPr>
  </w:style>
  <w:style w:type="character" w:customStyle="1" w:styleId="FactfindTPSpace4Char">
    <w:name w:val="Factfind TP Space 4 Char"/>
    <w:rPr>
      <w:rFonts w:ascii="Arial" w:hAnsi="Arial" w:cs="Arial"/>
      <w:color w:val="D9D9D9"/>
    </w:rPr>
  </w:style>
  <w:style w:type="character" w:customStyle="1" w:styleId="CoverLetter-AdviserQualifications">
    <w:name w:val="CoverLetter - Adviser Qualifications"/>
    <w:rPr>
      <w:b/>
      <w:sz w:val="16"/>
    </w:rPr>
  </w:style>
  <w:style w:type="character" w:customStyle="1" w:styleId="SOATPDateChar">
    <w:name w:val="SOA TP Date Char"/>
    <w:rPr>
      <w:rFonts w:ascii="Arial" w:hAnsi="Arial" w:cs="Calibri"/>
      <w:color w:val="005A9B"/>
      <w:sz w:val="24"/>
    </w:rPr>
  </w:style>
  <w:style w:type="character" w:customStyle="1" w:styleId="NewPageChar">
    <w:name w:val="New Page Char"/>
    <w:rPr>
      <w:rFonts w:ascii="Arial" w:hAnsi="Arial" w:cs="Arial"/>
      <w:color w:val="F2F2F2"/>
      <w:sz w:val="2"/>
    </w:rPr>
  </w:style>
  <w:style w:type="character" w:customStyle="1" w:styleId="FactfindTPDetailsChar">
    <w:name w:val="Factfind TP Details Char"/>
    <w:rPr>
      <w:rFonts w:ascii="Arial" w:hAnsi="Arial" w:cs="Arial"/>
      <w:sz w:val="24"/>
    </w:rPr>
  </w:style>
  <w:style w:type="character" w:customStyle="1" w:styleId="ShortFactFindTPChar">
    <w:name w:val="ShortFactFind TP Char"/>
    <w:rPr>
      <w:rFonts w:ascii="Arial" w:eastAsia="Calibri" w:hAnsi="Arial" w:cs="Arial"/>
      <w:caps/>
      <w:color w:val="9BA2A4"/>
      <w:sz w:val="72"/>
    </w:rPr>
  </w:style>
  <w:style w:type="character" w:customStyle="1" w:styleId="ShortFactFindTPHiliteChar">
    <w:name w:val="ShortFactFind TP Hilite Char"/>
    <w:rPr>
      <w:rFonts w:ascii="Arial" w:eastAsia="Calibri" w:hAnsi="Arial" w:cs="Arial"/>
      <w:caps w:val="0"/>
      <w:smallCaps w:val="0"/>
      <w:color w:val="005A9B"/>
      <w:sz w:val="72"/>
    </w:rPr>
  </w:style>
  <w:style w:type="character" w:customStyle="1" w:styleId="SOATPHiliteChar0">
    <w:name w:val="SOA TP Hilite (Char)"/>
    <w:rPr>
      <w:color w:val="005A9B"/>
      <w:sz w:val="94"/>
    </w:rPr>
  </w:style>
  <w:style w:type="character" w:customStyle="1" w:styleId="ShortFactFindTPHiliteChar0">
    <w:name w:val="ShortFactFind TP Hilite (Char)"/>
    <w:rPr>
      <w:rFonts w:cs="Arial"/>
      <w:color w:val="005A9B"/>
    </w:rPr>
  </w:style>
  <w:style w:type="character" w:customStyle="1" w:styleId="FactfindTPHiliteChar0">
    <w:name w:val="Factfind TP Hilite (Char)"/>
    <w:rPr>
      <w:rFonts w:cs="Arial"/>
      <w:color w:val="005A9B"/>
      <w:sz w:val="94"/>
    </w:rPr>
  </w:style>
  <w:style w:type="character" w:customStyle="1" w:styleId="CoverLetter-BodyChar">
    <w:name w:val="CoverLetter - Body Char"/>
    <w:rPr>
      <w:rFonts w:ascii="Arial" w:hAnsi="Arial" w:cs="Calibri"/>
      <w:color w:val="404040"/>
    </w:rPr>
  </w:style>
  <w:style w:type="character" w:customStyle="1" w:styleId="CoverLetter-AdviserNameChar">
    <w:name w:val="CoverLetter - Adviser Name Char"/>
    <w:rPr>
      <w:rFonts w:ascii="Arial" w:hAnsi="Arial" w:cs="Arial"/>
      <w:b/>
      <w:color w:val="404040"/>
    </w:rPr>
  </w:style>
  <w:style w:type="character" w:customStyle="1" w:styleId="CoverLetter-DateChar">
    <w:name w:val="CoverLetter - Date Char"/>
    <w:rPr>
      <w:rFonts w:ascii="Arial" w:hAnsi="Arial" w:cs="Arial"/>
      <w:b/>
      <w:color w:val="404040"/>
    </w:rPr>
  </w:style>
  <w:style w:type="character" w:customStyle="1" w:styleId="ROATPChar">
    <w:name w:val="ROA TP Char"/>
    <w:rPr>
      <w:rFonts w:ascii="Arial" w:hAnsi="Arial" w:cs="Arial"/>
      <w:b w:val="0"/>
      <w:caps/>
      <w:color w:val="9BA2A4"/>
      <w:sz w:val="94"/>
    </w:rPr>
  </w:style>
  <w:style w:type="character" w:customStyle="1" w:styleId="ROATPClientNameChar">
    <w:name w:val="ROA TP Client Name Char"/>
    <w:rPr>
      <w:rFonts w:ascii="Arial" w:hAnsi="Arial" w:cs="Calibri"/>
      <w:b w:val="0"/>
      <w:color w:val="005A9B"/>
      <w:sz w:val="24"/>
    </w:rPr>
  </w:style>
  <w:style w:type="character" w:customStyle="1" w:styleId="ROATPDateChar">
    <w:name w:val="ROA TP Date Char"/>
    <w:rPr>
      <w:rFonts w:ascii="Arial" w:hAnsi="Arial" w:cs="Calibri"/>
      <w:b w:val="0"/>
      <w:color w:val="005A9B"/>
      <w:sz w:val="24"/>
    </w:rPr>
  </w:style>
  <w:style w:type="character" w:customStyle="1" w:styleId="ROATPClientNameHeadingChar">
    <w:name w:val="ROA TP Client Name Heading Char"/>
    <w:rPr>
      <w:rFonts w:ascii="Arial Bold" w:hAnsi="Arial Bold" w:cs="Arial"/>
      <w:b/>
      <w:caps/>
      <w:color w:val="005A9B"/>
      <w:sz w:val="24"/>
    </w:rPr>
  </w:style>
  <w:style w:type="character" w:customStyle="1" w:styleId="ROATPDateHeadingChar">
    <w:name w:val="ROA TP Date Heading Char"/>
    <w:rPr>
      <w:rFonts w:ascii="Arial Bold" w:hAnsi="Arial Bold" w:cs="Arial"/>
      <w:b/>
      <w:caps/>
      <w:color w:val="005A9B"/>
      <w:sz w:val="24"/>
    </w:rPr>
  </w:style>
  <w:style w:type="character" w:customStyle="1" w:styleId="ROATPHilite">
    <w:name w:val="ROA TP Hilite"/>
    <w:rPr>
      <w:rFonts w:ascii="Arial" w:hAnsi="Arial" w:cs="Times New Roman"/>
      <w:color w:val="005A9B"/>
      <w:w w:val="100"/>
      <w:kern w:val="1"/>
      <w:position w:val="0"/>
      <w:sz w:val="94"/>
      <w:szCs w:val="20"/>
      <w:u w:val="none"/>
      <w:shd w:val="clear" w:color="auto" w:fill="auto"/>
      <w:vertAlign w:val="baseline"/>
      <w:em w:val="none"/>
      <w14:textOutline w14:w="0" w14:cap="rnd" w14:cmpd="sng" w14:algn="ctr">
        <w14:noFill/>
        <w14:prstDash w14:val="solid"/>
        <w14:bevel/>
      </w14:textOutline>
    </w:rPr>
  </w:style>
  <w:style w:type="character" w:customStyle="1" w:styleId="ROATPPreparedByChar">
    <w:name w:val="ROA TP Prepared By Char"/>
    <w:rPr>
      <w:rFonts w:ascii="Arial" w:hAnsi="Arial" w:cs="Calibri"/>
      <w:b w:val="0"/>
      <w:color w:val="005A9B"/>
      <w:sz w:val="24"/>
    </w:rPr>
  </w:style>
  <w:style w:type="character" w:customStyle="1" w:styleId="ROATPPreparedByHeadingChar">
    <w:name w:val="ROA TP Prepared By Heading Char"/>
    <w:rPr>
      <w:rFonts w:ascii="Arial Bold" w:hAnsi="Arial Bold" w:cs="Arial"/>
      <w:b/>
      <w:caps/>
      <w:color w:val="005A9B"/>
      <w:sz w:val="24"/>
    </w:rPr>
  </w:style>
  <w:style w:type="character" w:customStyle="1" w:styleId="ROATPSpace1Char">
    <w:name w:val="ROA TP Space 1 Char"/>
    <w:rPr>
      <w:rFonts w:ascii="Arial" w:hAnsi="Arial" w:cs="Arial"/>
      <w:b w:val="0"/>
      <w:color w:val="D9D9D9"/>
    </w:rPr>
  </w:style>
  <w:style w:type="character" w:customStyle="1" w:styleId="ROATPSpace2Char">
    <w:name w:val="ROA TP Space 2 Char"/>
    <w:rPr>
      <w:rFonts w:ascii="Arial" w:hAnsi="Arial" w:cs="Arial"/>
      <w:b w:val="0"/>
      <w:color w:val="D9D9D9"/>
    </w:rPr>
  </w:style>
  <w:style w:type="character" w:customStyle="1" w:styleId="ROATPSpace3Char">
    <w:name w:val="ROA TP Space 3 Char"/>
    <w:rPr>
      <w:rFonts w:ascii="Arial" w:hAnsi="Arial" w:cs="Arial"/>
      <w:b w:val="0"/>
      <w:color w:val="D9D9D9"/>
    </w:rPr>
  </w:style>
  <w:style w:type="character" w:customStyle="1" w:styleId="ROATPSpace4Char">
    <w:name w:val="ROA TP Space 4 Char"/>
    <w:rPr>
      <w:rFonts w:ascii="Arial" w:hAnsi="Arial" w:cs="Arial"/>
      <w:b w:val="0"/>
      <w:color w:val="D9D9D9"/>
    </w:rPr>
  </w:style>
  <w:style w:type="character" w:customStyle="1" w:styleId="ATP-LicenseeName">
    <w:name w:val="ATP - Licensee Name"/>
    <w:rPr>
      <w:rFonts w:ascii="Arial" w:eastAsia="Calibri" w:hAnsi="Arial" w:cs="Arial"/>
      <w:b w:val="0"/>
      <w:bCs w:val="0"/>
      <w:i w:val="0"/>
      <w:iCs w:val="0"/>
      <w:color w:val="000000"/>
      <w:sz w:val="20"/>
      <w:szCs w:val="22"/>
    </w:rPr>
  </w:style>
  <w:style w:type="character" w:customStyle="1" w:styleId="BulletSymbols">
    <w:name w:val="Bullet Symbols"/>
  </w:style>
  <w:style w:type="paragraph" w:customStyle="1" w:styleId="Heading">
    <w:name w:val="Heading"/>
    <w:basedOn w:val="Normal"/>
    <w:next w:val="BodyText"/>
    <w:pPr>
      <w:keepNext/>
      <w:spacing w:before="240" w:after="120"/>
    </w:pPr>
    <w:rPr>
      <w:rFonts w:eastAsia="Microsoft YaHei" w:cs="Mangal"/>
      <w:sz w:val="28"/>
      <w:szCs w:val="28"/>
    </w:rPr>
  </w:style>
  <w:style w:type="paragraph" w:styleId="BodyText">
    <w:name w:val="Body Text"/>
    <w:basedOn w:val="Normal"/>
    <w:link w:val="BodyTextChar1"/>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Header">
    <w:name w:val="header"/>
    <w:basedOn w:val="Normal"/>
    <w:link w:val="HeaderChar1"/>
    <w:pPr>
      <w:tabs>
        <w:tab w:val="center" w:pos="4513"/>
        <w:tab w:val="right" w:pos="9026"/>
      </w:tabs>
    </w:pPr>
  </w:style>
  <w:style w:type="paragraph" w:styleId="Footer">
    <w:name w:val="footer"/>
    <w:basedOn w:val="Normal"/>
    <w:link w:val="FooterChar1"/>
    <w:uiPriority w:val="99"/>
    <w:pPr>
      <w:tabs>
        <w:tab w:val="center" w:pos="4513"/>
        <w:tab w:val="right" w:pos="9026"/>
      </w:tabs>
    </w:pPr>
    <w:rPr>
      <w:color w:val="FFFFFF"/>
    </w:rPr>
  </w:style>
  <w:style w:type="paragraph" w:styleId="BalloonText">
    <w:name w:val="Balloon Text"/>
    <w:basedOn w:val="Normal"/>
    <w:link w:val="BalloonTextChar1"/>
    <w:rPr>
      <w:rFonts w:ascii="Tahoma" w:hAnsi="Tahoma" w:cs="Tahoma"/>
      <w:sz w:val="16"/>
      <w:szCs w:val="16"/>
    </w:rPr>
  </w:style>
  <w:style w:type="paragraph" w:styleId="ListParagraph">
    <w:name w:val="List Paragraph"/>
    <w:basedOn w:val="Normal"/>
    <w:qFormat/>
    <w:pPr>
      <w:ind w:left="720"/>
      <w:contextualSpacing/>
    </w:pPr>
  </w:style>
  <w:style w:type="paragraph" w:customStyle="1" w:styleId="BasicParagraph">
    <w:name w:val="[Basic Paragraph]"/>
    <w:basedOn w:val="Normal"/>
    <w:pPr>
      <w:widowControl w:val="0"/>
      <w:autoSpaceDE w:val="0"/>
      <w:spacing w:line="288" w:lineRule="auto"/>
      <w:textAlignment w:val="center"/>
    </w:pPr>
    <w:rPr>
      <w:rFonts w:ascii="MinionPro-Regular" w:eastAsia="MS Mincho" w:hAnsi="MinionPro-Regular" w:cs="MinionPro-Regular"/>
      <w:szCs w:val="22"/>
      <w:lang w:val="en-US"/>
    </w:rPr>
  </w:style>
  <w:style w:type="paragraph" w:customStyle="1" w:styleId="BodyCopy">
    <w:name w:val="Body Copy"/>
    <w:basedOn w:val="Normal"/>
    <w:pPr>
      <w:spacing w:line="276" w:lineRule="auto"/>
    </w:pPr>
  </w:style>
  <w:style w:type="paragraph" w:customStyle="1" w:styleId="SOATP">
    <w:name w:val="SOA TP"/>
    <w:basedOn w:val="BodyCopy"/>
    <w:pPr>
      <w:spacing w:after="120"/>
      <w:jc w:val="right"/>
    </w:pPr>
    <w:rPr>
      <w:caps/>
      <w:color w:val="9BA2A4"/>
      <w:sz w:val="94"/>
    </w:rPr>
  </w:style>
  <w:style w:type="paragraph" w:customStyle="1" w:styleId="Instructions">
    <w:name w:val="Instructions"/>
    <w:basedOn w:val="Normal"/>
    <w:rPr>
      <w:color w:val="008ACA"/>
    </w:rPr>
  </w:style>
  <w:style w:type="paragraph" w:customStyle="1" w:styleId="DataFields">
    <w:name w:val="Data Fields"/>
    <w:basedOn w:val="Instructions"/>
    <w:rPr>
      <w:color w:val="FF0000"/>
    </w:rPr>
  </w:style>
  <w:style w:type="paragraph" w:customStyle="1" w:styleId="ContentsBoldBlue">
    <w:name w:val="Contents Bold Blue"/>
    <w:basedOn w:val="Normal"/>
    <w:pPr>
      <w:spacing w:after="120"/>
    </w:pPr>
    <w:rPr>
      <w:b/>
      <w:color w:val="005A9B"/>
    </w:rPr>
  </w:style>
  <w:style w:type="paragraph" w:customStyle="1" w:styleId="PercentageBlue">
    <w:name w:val="Percentage Blue"/>
    <w:basedOn w:val="Normal"/>
    <w:pPr>
      <w:spacing w:after="120"/>
    </w:pPr>
    <w:rPr>
      <w:b/>
      <w:bCs/>
      <w:caps/>
      <w:color w:val="005A9B"/>
    </w:rPr>
  </w:style>
  <w:style w:type="paragraph" w:customStyle="1" w:styleId="SOATPCopy">
    <w:name w:val="SOA TP Copy"/>
    <w:basedOn w:val="Normal"/>
    <w:pPr>
      <w:jc w:val="right"/>
    </w:pPr>
    <w:rPr>
      <w:color w:val="005A9B"/>
      <w:sz w:val="24"/>
    </w:rPr>
  </w:style>
  <w:style w:type="paragraph" w:customStyle="1" w:styleId="SOATPCopyBold">
    <w:name w:val="SOA TP Copy Bold"/>
    <w:basedOn w:val="SOATPCopy"/>
    <w:rPr>
      <w:rFonts w:ascii="Arial Bold" w:hAnsi="Arial Bold" w:cs="Arial Bold"/>
      <w:b/>
      <w:caps/>
    </w:rPr>
  </w:style>
  <w:style w:type="paragraph" w:customStyle="1" w:styleId="BodyCopyBoldCaps">
    <w:name w:val="Body Copy Bold Caps"/>
    <w:basedOn w:val="BodyCopy"/>
    <w:rPr>
      <w:b/>
      <w:caps/>
    </w:rPr>
  </w:style>
  <w:style w:type="paragraph" w:customStyle="1" w:styleId="BodyCopySmall">
    <w:name w:val="Body Copy Small"/>
    <w:basedOn w:val="BodyCopy"/>
    <w:rPr>
      <w:sz w:val="18"/>
    </w:rPr>
  </w:style>
  <w:style w:type="paragraph" w:customStyle="1" w:styleId="Bodycopyboldcapssmall">
    <w:name w:val="Body copy bold caps small"/>
    <w:basedOn w:val="BodyCopy"/>
    <w:rPr>
      <w:b/>
      <w:bCs/>
      <w:caps/>
      <w:sz w:val="18"/>
      <w:szCs w:val="18"/>
    </w:rPr>
  </w:style>
  <w:style w:type="paragraph" w:customStyle="1" w:styleId="BulletPoint">
    <w:name w:val="Bullet Point"/>
    <w:basedOn w:val="ListParagraph"/>
    <w:pPr>
      <w:numPr>
        <w:numId w:val="3"/>
      </w:numPr>
    </w:pPr>
  </w:style>
  <w:style w:type="paragraph" w:customStyle="1" w:styleId="IndentBoxBodyCode">
    <w:name w:val="Indent Box Body Code"/>
    <w:basedOn w:val="BodyCopy"/>
    <w:pPr>
      <w:ind w:left="357" w:hanging="357"/>
    </w:pPr>
    <w:rPr>
      <w:lang w:eastAsia="en-AU"/>
    </w:rPr>
  </w:style>
  <w:style w:type="paragraph" w:customStyle="1" w:styleId="BulletPointBox">
    <w:name w:val="Bullet Point Box"/>
    <w:basedOn w:val="BulletPoint"/>
    <w:pPr>
      <w:numPr>
        <w:numId w:val="2"/>
      </w:numPr>
      <w:ind w:left="360" w:firstLine="0"/>
    </w:pPr>
    <w:rPr>
      <w:color w:val="3C3C3B"/>
    </w:rPr>
  </w:style>
  <w:style w:type="paragraph" w:customStyle="1" w:styleId="BulletPointLevel2">
    <w:name w:val="Bullet Point Level 2"/>
    <w:basedOn w:val="BulletPoint"/>
    <w:pPr>
      <w:ind w:left="1080" w:firstLine="0"/>
    </w:pPr>
  </w:style>
  <w:style w:type="paragraph" w:styleId="NoSpacing">
    <w:name w:val="No Spacing"/>
    <w:qFormat/>
    <w:pPr>
      <w:suppressAutoHyphens/>
      <w:spacing w:line="360" w:lineRule="auto"/>
    </w:pPr>
    <w:rPr>
      <w:rFonts w:ascii="Arial" w:eastAsia="Calibri" w:hAnsi="Arial" w:cs="Arial"/>
      <w:color w:val="3C3C3B"/>
      <w:sz w:val="22"/>
      <w:lang w:eastAsia="zh-CN"/>
    </w:rPr>
  </w:style>
  <w:style w:type="paragraph" w:customStyle="1" w:styleId="BodyCopyBoldCapsSmall0">
    <w:name w:val="Body Copy Bold Caps Small"/>
    <w:basedOn w:val="BodyCopySmall"/>
    <w:rPr>
      <w:b/>
      <w:caps/>
    </w:rPr>
  </w:style>
  <w:style w:type="paragraph" w:customStyle="1" w:styleId="BoldBlue">
    <w:name w:val="Bold Blue"/>
    <w:basedOn w:val="BodyCopy"/>
    <w:rPr>
      <w:b/>
      <w:color w:val="005A9B"/>
    </w:rPr>
  </w:style>
  <w:style w:type="paragraph" w:customStyle="1" w:styleId="Contents">
    <w:name w:val="Contents"/>
    <w:basedOn w:val="BodyCopy"/>
    <w:rPr>
      <w:b/>
      <w:color w:val="005A9B"/>
    </w:rPr>
  </w:style>
  <w:style w:type="paragraph" w:customStyle="1" w:styleId="Percentage">
    <w:name w:val="Percentage"/>
    <w:basedOn w:val="BodyCopy"/>
    <w:rPr>
      <w:b/>
      <w:color w:val="005A9B"/>
    </w:rPr>
  </w:style>
  <w:style w:type="paragraph" w:customStyle="1" w:styleId="SOATPClientName">
    <w:name w:val="SOA TP Client Name"/>
    <w:basedOn w:val="SOATPCopy"/>
    <w:rPr>
      <w:color w:val="9BA2A4"/>
      <w:sz w:val="52"/>
    </w:rPr>
  </w:style>
  <w:style w:type="paragraph" w:customStyle="1" w:styleId="BodyCopyRightJustify">
    <w:name w:val="Body Copy Right Justify"/>
    <w:basedOn w:val="BodyCopy"/>
    <w:pPr>
      <w:jc w:val="right"/>
    </w:pPr>
  </w:style>
  <w:style w:type="paragraph" w:customStyle="1" w:styleId="BodyCopyCenter">
    <w:name w:val="Body Copy Center"/>
    <w:basedOn w:val="BodyCopy"/>
    <w:pPr>
      <w:jc w:val="center"/>
    </w:pPr>
  </w:style>
  <w:style w:type="paragraph" w:customStyle="1" w:styleId="FactfindTPDisclaimer">
    <w:name w:val="Factfind TP Disclaimer"/>
    <w:basedOn w:val="Normal"/>
    <w:rPr>
      <w:color w:val="404040"/>
      <w:sz w:val="24"/>
    </w:rPr>
  </w:style>
  <w:style w:type="paragraph" w:customStyle="1" w:styleId="FactfindTPDisclaimerBold">
    <w:name w:val="Factfind TP Disclaimer Bold"/>
    <w:basedOn w:val="FactfindTPDisclaimer"/>
    <w:rPr>
      <w:rFonts w:ascii="Arial Bold" w:hAnsi="Arial Bold" w:cs="Arial Bold"/>
      <w:b/>
      <w:caps/>
    </w:rPr>
  </w:style>
  <w:style w:type="paragraph" w:customStyle="1" w:styleId="FactfindTPCopy">
    <w:name w:val="Factfind TP Copy"/>
    <w:basedOn w:val="SOATPCopy"/>
  </w:style>
  <w:style w:type="paragraph" w:customStyle="1" w:styleId="FactfindTPCopyRJ">
    <w:name w:val="Factfind TP Copy RJ"/>
    <w:basedOn w:val="FactfindTPCopy"/>
  </w:style>
  <w:style w:type="paragraph" w:customStyle="1" w:styleId="FactfindTPCopyRJBold">
    <w:name w:val="Factfind TP Copy RJ Bold"/>
    <w:basedOn w:val="Normal"/>
    <w:pPr>
      <w:jc w:val="right"/>
    </w:pPr>
    <w:rPr>
      <w:b/>
      <w:caps/>
      <w:color w:val="005A9B"/>
      <w:sz w:val="24"/>
    </w:rPr>
  </w:style>
  <w:style w:type="paragraph" w:customStyle="1" w:styleId="FactfindTPCopyBold">
    <w:name w:val="Factfind TP Copy Bold"/>
    <w:basedOn w:val="FactfindTPCopy"/>
    <w:pPr>
      <w:jc w:val="left"/>
    </w:pPr>
    <w:rPr>
      <w:b/>
    </w:rPr>
  </w:style>
  <w:style w:type="paragraph" w:styleId="TOC2">
    <w:name w:val="toc 2"/>
    <w:basedOn w:val="Normal"/>
    <w:next w:val="Normal"/>
    <w:pPr>
      <w:ind w:left="198"/>
    </w:pPr>
    <w:rPr>
      <w:color w:val="333333"/>
    </w:rPr>
  </w:style>
  <w:style w:type="paragraph" w:styleId="TOC1">
    <w:name w:val="toc 1"/>
    <w:basedOn w:val="Normal"/>
    <w:next w:val="Normal"/>
    <w:rPr>
      <w:b/>
      <w:color w:val="0079C0"/>
      <w:sz w:val="22"/>
      <w:lang w:eastAsia="en-AU"/>
    </w:rPr>
  </w:style>
  <w:style w:type="paragraph" w:styleId="TOC3">
    <w:name w:val="toc 3"/>
    <w:basedOn w:val="Normal"/>
    <w:next w:val="Normal"/>
    <w:pPr>
      <w:ind w:left="403"/>
    </w:pPr>
    <w:rPr>
      <w:color w:val="333333"/>
      <w:sz w:val="22"/>
    </w:rPr>
  </w:style>
  <w:style w:type="paragraph" w:styleId="TOC4">
    <w:name w:val="toc 4"/>
    <w:basedOn w:val="Normal"/>
    <w:next w:val="Normal"/>
    <w:pPr>
      <w:ind w:left="601"/>
    </w:pPr>
    <w:rPr>
      <w:color w:val="333333"/>
      <w:sz w:val="22"/>
    </w:rPr>
  </w:style>
  <w:style w:type="paragraph" w:customStyle="1" w:styleId="FactfindTPSpace1">
    <w:name w:val="Factfind TP Space 1"/>
    <w:basedOn w:val="Normal"/>
    <w:next w:val="Normal"/>
    <w:pPr>
      <w:spacing w:line="940" w:lineRule="exact"/>
    </w:pPr>
    <w:rPr>
      <w:color w:val="D9D9D9"/>
    </w:rPr>
  </w:style>
  <w:style w:type="paragraph" w:customStyle="1" w:styleId="FactfindTPSpace2">
    <w:name w:val="Factfind TP Space 2"/>
    <w:basedOn w:val="Normal"/>
    <w:pPr>
      <w:spacing w:line="940" w:lineRule="exact"/>
    </w:pPr>
    <w:rPr>
      <w:color w:val="D9D9D9"/>
    </w:rPr>
  </w:style>
  <w:style w:type="paragraph" w:customStyle="1" w:styleId="FactfindTPSpace3">
    <w:name w:val="Factfind TP Space 3"/>
    <w:basedOn w:val="Normal"/>
    <w:next w:val="Normal"/>
    <w:pPr>
      <w:spacing w:line="240" w:lineRule="exact"/>
    </w:pPr>
    <w:rPr>
      <w:color w:val="D9D9D9"/>
    </w:rPr>
  </w:style>
  <w:style w:type="paragraph" w:customStyle="1" w:styleId="FactfindTPSpace4">
    <w:name w:val="Factfind TP Space 4"/>
    <w:basedOn w:val="Normal"/>
    <w:next w:val="Normal"/>
    <w:pPr>
      <w:spacing w:line="480" w:lineRule="exact"/>
    </w:pPr>
    <w:rPr>
      <w:color w:val="D9D9D9"/>
    </w:rPr>
  </w:style>
  <w:style w:type="paragraph" w:customStyle="1" w:styleId="FactfindTPSpace5">
    <w:name w:val="Factfind TP Space 5"/>
    <w:basedOn w:val="Normal"/>
    <w:next w:val="Normal"/>
    <w:pPr>
      <w:spacing w:line="720" w:lineRule="exact"/>
    </w:pPr>
    <w:rPr>
      <w:color w:val="D9D9D9"/>
    </w:rPr>
  </w:style>
  <w:style w:type="paragraph" w:customStyle="1" w:styleId="SOATPHilite">
    <w:name w:val="SOA TP Hilite"/>
    <w:basedOn w:val="SOATP"/>
    <w:rPr>
      <w:caps w:val="0"/>
      <w:color w:val="005A9B"/>
    </w:rPr>
  </w:style>
  <w:style w:type="paragraph" w:customStyle="1" w:styleId="SOATPDate">
    <w:name w:val="SOA TP Date"/>
    <w:basedOn w:val="SOATPCopy"/>
    <w:rPr>
      <w:rFonts w:cs="Calibri"/>
    </w:rPr>
  </w:style>
  <w:style w:type="paragraph" w:customStyle="1" w:styleId="SOATPSpace1">
    <w:name w:val="SOA TP Space 1"/>
    <w:basedOn w:val="Normal"/>
    <w:next w:val="Normal"/>
    <w:pPr>
      <w:spacing w:line="4000" w:lineRule="exact"/>
    </w:pPr>
    <w:rPr>
      <w:color w:val="D9D9D9"/>
    </w:rPr>
  </w:style>
  <w:style w:type="paragraph" w:customStyle="1" w:styleId="SOATPSpace2">
    <w:name w:val="SOA TP Space 2"/>
    <w:basedOn w:val="SOATPSpace1"/>
    <w:next w:val="Normal"/>
    <w:pPr>
      <w:spacing w:line="940" w:lineRule="exact"/>
    </w:pPr>
  </w:style>
  <w:style w:type="paragraph" w:customStyle="1" w:styleId="SOATPSpace4">
    <w:name w:val="SOA TP Space 4"/>
    <w:basedOn w:val="SOATPSpace1"/>
    <w:next w:val="Normal"/>
    <w:pPr>
      <w:spacing w:line="240" w:lineRule="exact"/>
    </w:pPr>
  </w:style>
  <w:style w:type="paragraph" w:customStyle="1" w:styleId="SOATPSpace3">
    <w:name w:val="SOA TP Space 3"/>
    <w:basedOn w:val="SOATPSpace1"/>
    <w:next w:val="Normal"/>
    <w:pPr>
      <w:spacing w:line="240" w:lineRule="exact"/>
    </w:pPr>
  </w:style>
  <w:style w:type="paragraph" w:customStyle="1" w:styleId="FactfindTPDate">
    <w:name w:val="Factfind TP Date"/>
    <w:basedOn w:val="SOATPDate"/>
    <w:rPr>
      <w:rFonts w:cs="Arial"/>
    </w:rPr>
  </w:style>
  <w:style w:type="paragraph" w:customStyle="1" w:styleId="FactfindTP">
    <w:name w:val="Factfind TP"/>
    <w:basedOn w:val="Normal"/>
    <w:pPr>
      <w:spacing w:after="120"/>
      <w:jc w:val="right"/>
    </w:pPr>
    <w:rPr>
      <w:caps/>
      <w:color w:val="9BA2A4"/>
      <w:sz w:val="94"/>
    </w:rPr>
  </w:style>
  <w:style w:type="paragraph" w:customStyle="1" w:styleId="FactfindTPHilite">
    <w:name w:val="Factfind TP Hilite"/>
    <w:basedOn w:val="Normal"/>
    <w:pPr>
      <w:spacing w:after="120"/>
      <w:jc w:val="right"/>
    </w:pPr>
    <w:rPr>
      <w:color w:val="005A9B"/>
      <w:sz w:val="94"/>
    </w:rPr>
  </w:style>
  <w:style w:type="paragraph" w:customStyle="1" w:styleId="FactfindTPClientName">
    <w:name w:val="Factfind TP Client Name"/>
    <w:basedOn w:val="Normal"/>
    <w:pPr>
      <w:jc w:val="right"/>
    </w:pPr>
    <w:rPr>
      <w:color w:val="9BA2A4"/>
      <w:sz w:val="52"/>
    </w:rPr>
  </w:style>
  <w:style w:type="paragraph" w:customStyle="1" w:styleId="FactFindTPSpace10">
    <w:name w:val="FactFind TP Space 1"/>
    <w:basedOn w:val="Normal"/>
    <w:next w:val="Normal"/>
    <w:pPr>
      <w:spacing w:line="940" w:lineRule="exact"/>
    </w:pPr>
    <w:rPr>
      <w:color w:val="D9D9D9"/>
    </w:rPr>
  </w:style>
  <w:style w:type="paragraph" w:customStyle="1" w:styleId="CoverLetter-Body">
    <w:name w:val="CoverLetter - Body"/>
    <w:basedOn w:val="Normal"/>
    <w:pPr>
      <w:spacing w:after="240" w:line="276" w:lineRule="auto"/>
    </w:pPr>
    <w:rPr>
      <w:rFonts w:cs="Calibri"/>
      <w:color w:val="404040"/>
    </w:rPr>
  </w:style>
  <w:style w:type="paragraph" w:customStyle="1" w:styleId="CoverLetter-AdviserName">
    <w:name w:val="CoverLetter - Adviser Name"/>
    <w:basedOn w:val="CoverLetter-Body"/>
    <w:pPr>
      <w:spacing w:after="0"/>
    </w:pPr>
    <w:rPr>
      <w:rFonts w:cs="Arial"/>
      <w:b/>
    </w:rPr>
  </w:style>
  <w:style w:type="paragraph" w:customStyle="1" w:styleId="CoverLetter-Date">
    <w:name w:val="CoverLetter - Date"/>
    <w:basedOn w:val="CoverLetter-AdviserName"/>
    <w:pPr>
      <w:spacing w:after="240"/>
    </w:pPr>
  </w:style>
  <w:style w:type="paragraph" w:customStyle="1" w:styleId="CoverLetter-ClientNameandAddress">
    <w:name w:val="CoverLetter - Client Name and Address"/>
    <w:basedOn w:val="CoverLetter-Body"/>
    <w:pPr>
      <w:spacing w:after="0"/>
    </w:pPr>
  </w:style>
  <w:style w:type="paragraph" w:customStyle="1" w:styleId="CoverLetter-Salutation">
    <w:name w:val="CoverLetter - Salutation"/>
    <w:basedOn w:val="CoverLetter-Body"/>
  </w:style>
  <w:style w:type="paragraph" w:customStyle="1" w:styleId="CoverLetter-ReStatementofAdvice">
    <w:name w:val="CoverLetter - Re Statement of Advice"/>
    <w:basedOn w:val="CoverLetter-Body"/>
    <w:pPr>
      <w:contextualSpacing/>
    </w:pPr>
    <w:rPr>
      <w:rFonts w:ascii="Arial Bold" w:hAnsi="Arial Bold" w:cs="Arial Bold"/>
      <w:b/>
      <w:caps/>
      <w:sz w:val="22"/>
    </w:rPr>
  </w:style>
  <w:style w:type="paragraph" w:customStyle="1" w:styleId="CoverLetter-AdviserJobTitle">
    <w:name w:val="CoverLetter - Adviser JobTitle"/>
    <w:basedOn w:val="CoverLetter-AdviserName"/>
    <w:rPr>
      <w:b w:val="0"/>
    </w:rPr>
  </w:style>
  <w:style w:type="paragraph" w:customStyle="1" w:styleId="CoverLetter-AdviserAFSL">
    <w:name w:val="CoverLetter - Adviser AFSL"/>
    <w:basedOn w:val="CoverLetter-AdviserName"/>
    <w:rPr>
      <w:rFonts w:cs="Calibri"/>
      <w:b w:val="0"/>
    </w:rPr>
  </w:style>
  <w:style w:type="paragraph" w:customStyle="1" w:styleId="CoverLetter-AdviserEmployer">
    <w:name w:val="CoverLetter - Adviser Employer"/>
    <w:basedOn w:val="CoverLetter-AdviserName"/>
    <w:rPr>
      <w:rFonts w:ascii="Arial Bold" w:hAnsi="Arial Bold" w:cs="Calibri"/>
      <w:caps/>
    </w:rPr>
  </w:style>
  <w:style w:type="paragraph" w:customStyle="1" w:styleId="NewPage">
    <w:name w:val="New Page"/>
    <w:basedOn w:val="Normal"/>
    <w:next w:val="Normal"/>
    <w:pPr>
      <w:pageBreakBefore/>
      <w:widowControl w:val="0"/>
    </w:pPr>
    <w:rPr>
      <w:color w:val="F2F2F2"/>
      <w:sz w:val="2"/>
    </w:rPr>
  </w:style>
  <w:style w:type="paragraph" w:customStyle="1" w:styleId="FactfindTPDetails">
    <w:name w:val="Factfind TP Details"/>
    <w:basedOn w:val="Normal"/>
    <w:pPr>
      <w:jc w:val="right"/>
    </w:pPr>
    <w:rPr>
      <w:sz w:val="24"/>
    </w:rPr>
  </w:style>
  <w:style w:type="paragraph" w:customStyle="1" w:styleId="ShortFactFindTP">
    <w:name w:val="ShortFactFind TP"/>
    <w:basedOn w:val="FactfindTP"/>
    <w:rPr>
      <w:sz w:val="72"/>
    </w:rPr>
  </w:style>
  <w:style w:type="paragraph" w:customStyle="1" w:styleId="ShortFactFindTPHilite">
    <w:name w:val="ShortFactFind TP Hilite"/>
    <w:basedOn w:val="ShortFactFindTP"/>
    <w:rPr>
      <w:caps w:val="0"/>
      <w:color w:val="005A9B"/>
    </w:rPr>
  </w:style>
  <w:style w:type="paragraph" w:customStyle="1" w:styleId="ShortFactFindTPCopyRJBold">
    <w:name w:val="ShortFactFind TP Copy RJ Bold"/>
    <w:basedOn w:val="FactfindTPCopyRJBold"/>
  </w:style>
  <w:style w:type="paragraph" w:customStyle="1" w:styleId="ShortFactFindTPDisclaimer">
    <w:name w:val="ShortFactFind TP Disclaimer"/>
    <w:basedOn w:val="FactfindTPDisclaimer"/>
    <w:rPr>
      <w:b/>
      <w:color w:val="3C3C3B"/>
      <w:sz w:val="20"/>
    </w:rPr>
  </w:style>
  <w:style w:type="paragraph" w:customStyle="1" w:styleId="ShortFactFindTPDisclaimerBold">
    <w:name w:val="ShortFactFind TP Disclaimer Bold"/>
    <w:basedOn w:val="FactfindTPDisclaimerBold"/>
    <w:next w:val="ShortFactFindTPDisclaimer"/>
    <w:rPr>
      <w:b w:val="0"/>
      <w:color w:val="3C3C3B"/>
      <w:sz w:val="20"/>
    </w:rPr>
  </w:style>
  <w:style w:type="paragraph" w:customStyle="1" w:styleId="ROATP">
    <w:name w:val="ROA TP"/>
    <w:basedOn w:val="SOATP"/>
  </w:style>
  <w:style w:type="paragraph" w:customStyle="1" w:styleId="ROATPDate">
    <w:name w:val="ROA TP Date"/>
    <w:basedOn w:val="SOATPDate"/>
  </w:style>
  <w:style w:type="paragraph" w:customStyle="1" w:styleId="ROATPClientName">
    <w:name w:val="ROA TP Client Name"/>
    <w:basedOn w:val="ROATPDate"/>
  </w:style>
  <w:style w:type="paragraph" w:customStyle="1" w:styleId="ROATPDateHeading">
    <w:name w:val="ROA TP Date Heading"/>
    <w:basedOn w:val="SOATPCopyBold"/>
    <w:rPr>
      <w:rFonts w:cs="Arial"/>
    </w:rPr>
  </w:style>
  <w:style w:type="paragraph" w:customStyle="1" w:styleId="ROATPClientNameHeading">
    <w:name w:val="ROA TP Client Name Heading"/>
    <w:basedOn w:val="ROATPDateHeading"/>
  </w:style>
  <w:style w:type="paragraph" w:customStyle="1" w:styleId="ROATPPreparedBy">
    <w:name w:val="ROA TP Prepared By"/>
    <w:basedOn w:val="ROATPDate"/>
  </w:style>
  <w:style w:type="paragraph" w:customStyle="1" w:styleId="ROATPPreparedByHeading">
    <w:name w:val="ROA TP Prepared By Heading"/>
    <w:basedOn w:val="ROATPDateHeading"/>
  </w:style>
  <w:style w:type="paragraph" w:customStyle="1" w:styleId="ROATPSpace1">
    <w:name w:val="ROA TP Space 1"/>
    <w:basedOn w:val="SOATPSpace1"/>
  </w:style>
  <w:style w:type="paragraph" w:customStyle="1" w:styleId="ROATPSpace2">
    <w:name w:val="ROA TP Space 2"/>
    <w:basedOn w:val="SOATPSpace2"/>
  </w:style>
  <w:style w:type="paragraph" w:customStyle="1" w:styleId="ROATPSpace3">
    <w:name w:val="ROA TP Space 3"/>
    <w:basedOn w:val="SOATPSpace3"/>
  </w:style>
  <w:style w:type="paragraph" w:customStyle="1" w:styleId="ROATPSpace4">
    <w:name w:val="ROA TP Space 4"/>
    <w:basedOn w:val="SOATPSpace4"/>
  </w:style>
  <w:style w:type="paragraph" w:customStyle="1" w:styleId="PreBulletPoint">
    <w:name w:val="Pre Bullet Point"/>
    <w:basedOn w:val="Normal"/>
    <w:pPr>
      <w:spacing w:line="120" w:lineRule="exact"/>
    </w:pPr>
    <w:rPr>
      <w:rFonts w:ascii="Calibri" w:hAnsi="Calibri" w:cs="Calibri"/>
      <w:color w:val="BFBFBF"/>
      <w:sz w:val="12"/>
      <w:szCs w:val="12"/>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UnresolvedMention">
    <w:name w:val="Unresolved Mention"/>
    <w:uiPriority w:val="99"/>
    <w:semiHidden/>
    <w:unhideWhenUsed/>
    <w:rsid w:val="00AE59F1"/>
    <w:rPr>
      <w:color w:val="605E5C"/>
      <w:shd w:val="clear" w:color="auto" w:fill="E1DFDD"/>
    </w:rPr>
  </w:style>
  <w:style w:type="paragraph" w:styleId="CommentText">
    <w:name w:val="annotation text"/>
    <w:basedOn w:val="Normal"/>
    <w:link w:val="CommentTextChar"/>
    <w:semiHidden/>
    <w:unhideWhenUsed/>
    <w:rsid w:val="004E37A3"/>
  </w:style>
  <w:style w:type="character" w:customStyle="1" w:styleId="CommentTextChar">
    <w:name w:val="Comment Text Char"/>
    <w:link w:val="CommentText"/>
    <w:semiHidden/>
    <w:rsid w:val="004E37A3"/>
    <w:rPr>
      <w:rFonts w:ascii="Arial" w:eastAsia="Calibri" w:hAnsi="Arial" w:cs="Arial"/>
      <w:color w:val="000000"/>
      <w:lang w:eastAsia="zh-CN"/>
    </w:rPr>
  </w:style>
  <w:style w:type="paragraph" w:styleId="CommentSubject">
    <w:name w:val="annotation subject"/>
    <w:basedOn w:val="CommentText"/>
    <w:next w:val="CommentText"/>
    <w:link w:val="CommentSubjectChar"/>
    <w:uiPriority w:val="99"/>
    <w:semiHidden/>
    <w:unhideWhenUsed/>
    <w:rsid w:val="004E37A3"/>
    <w:rPr>
      <w:b/>
      <w:bCs/>
    </w:rPr>
  </w:style>
  <w:style w:type="character" w:customStyle="1" w:styleId="CommentSubjectChar">
    <w:name w:val="Comment Subject Char"/>
    <w:link w:val="CommentSubject"/>
    <w:uiPriority w:val="99"/>
    <w:semiHidden/>
    <w:rsid w:val="004E37A3"/>
    <w:rPr>
      <w:rFonts w:ascii="Arial" w:eastAsia="Calibri" w:hAnsi="Arial" w:cs="Arial"/>
      <w:b/>
      <w:bCs/>
      <w:color w:val="000000"/>
      <w:lang w:eastAsia="zh-CN"/>
    </w:rPr>
  </w:style>
  <w:style w:type="paragraph" w:styleId="Revision">
    <w:name w:val="Revision"/>
    <w:hidden/>
    <w:uiPriority w:val="99"/>
    <w:semiHidden/>
    <w:rsid w:val="00C4173F"/>
    <w:rPr>
      <w:rFonts w:ascii="Arial" w:eastAsia="Calibri" w:hAnsi="Arial" w:cs="Arial"/>
      <w:color w:val="000000"/>
      <w:lang w:eastAsia="zh-CN"/>
    </w:rPr>
  </w:style>
  <w:style w:type="character" w:customStyle="1" w:styleId="NormalBlockChar">
    <w:name w:val="Normal Block Char"/>
    <w:link w:val="NormalBlock"/>
    <w:locked/>
    <w:rsid w:val="00C4173F"/>
    <w:rPr>
      <w:rFonts w:ascii="Microsoft Sans Serif" w:hAnsi="Microsoft Sans Serif"/>
    </w:rPr>
  </w:style>
  <w:style w:type="paragraph" w:customStyle="1" w:styleId="NormalBlock">
    <w:name w:val="Normal Block"/>
    <w:basedOn w:val="Normal"/>
    <w:link w:val="NormalBlockChar"/>
    <w:rsid w:val="00C4173F"/>
    <w:pPr>
      <w:suppressAutoHyphens w:val="0"/>
      <w:spacing w:line="240" w:lineRule="auto"/>
      <w:jc w:val="both"/>
    </w:pPr>
    <w:rPr>
      <w:rFonts w:ascii="Microsoft Sans Serif" w:eastAsia="Times New Roman" w:hAnsi="Microsoft Sans Serif" w:cs="Times New Roman"/>
      <w:color w:val="auto"/>
      <w:lang w:eastAsia="en-AU"/>
    </w:rPr>
  </w:style>
  <w:style w:type="paragraph" w:customStyle="1" w:styleId="FWLBodyText">
    <w:name w:val="FWL Body Text"/>
    <w:link w:val="FWLBodyTextChar"/>
    <w:rsid w:val="00475246"/>
    <w:pPr>
      <w:spacing w:after="120"/>
    </w:pPr>
    <w:rPr>
      <w:rFonts w:ascii="Arial" w:eastAsia="PMingLiU" w:hAnsi="Arial"/>
      <w:bCs/>
      <w:iCs/>
      <w:sz w:val="22"/>
      <w:lang w:eastAsia="en-US"/>
    </w:rPr>
  </w:style>
  <w:style w:type="character" w:customStyle="1" w:styleId="FWLBodyTextChar">
    <w:name w:val="FWL Body Text Char"/>
    <w:basedOn w:val="DefaultParagraphFont"/>
    <w:link w:val="FWLBodyText"/>
    <w:rsid w:val="00475246"/>
    <w:rPr>
      <w:rFonts w:ascii="Arial" w:eastAsia="PMingLiU" w:hAnsi="Arial"/>
      <w:bCs/>
      <w:iCs/>
      <w:sz w:val="22"/>
      <w:lang w:eastAsia="en-US"/>
    </w:rPr>
  </w:style>
  <w:style w:type="table" w:styleId="TableGrid">
    <w:name w:val="Table Grid"/>
    <w:basedOn w:val="TableNormal"/>
    <w:uiPriority w:val="59"/>
    <w:rsid w:val="00560765"/>
    <w:rPr>
      <w:rFonts w:ascii="Segoe UI" w:hAnsi="Segoe UI" w:cs="Segoe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1">
    <w:name w:val="Body Text Char1"/>
    <w:basedOn w:val="DefaultParagraphFont"/>
    <w:link w:val="BodyText"/>
    <w:rsid w:val="00982253"/>
    <w:rPr>
      <w:rFonts w:ascii="Arial" w:eastAsia="Calibri" w:hAnsi="Arial" w:cs="Arial"/>
      <w:color w:val="000000"/>
      <w:lang w:eastAsia="zh-CN"/>
    </w:rPr>
  </w:style>
  <w:style w:type="character" w:customStyle="1" w:styleId="HeaderChar1">
    <w:name w:val="Header Char1"/>
    <w:basedOn w:val="DefaultParagraphFont"/>
    <w:link w:val="Header"/>
    <w:rsid w:val="00982253"/>
    <w:rPr>
      <w:rFonts w:ascii="Arial" w:eastAsia="Calibri" w:hAnsi="Arial" w:cs="Arial"/>
      <w:color w:val="000000"/>
      <w:lang w:eastAsia="zh-CN"/>
    </w:rPr>
  </w:style>
  <w:style w:type="character" w:customStyle="1" w:styleId="FooterChar1">
    <w:name w:val="Footer Char1"/>
    <w:basedOn w:val="DefaultParagraphFont"/>
    <w:link w:val="Footer"/>
    <w:uiPriority w:val="99"/>
    <w:rsid w:val="00982253"/>
    <w:rPr>
      <w:rFonts w:ascii="Arial" w:eastAsia="Calibri" w:hAnsi="Arial" w:cs="Arial"/>
      <w:color w:val="FFFFFF"/>
      <w:lang w:eastAsia="zh-CN"/>
    </w:rPr>
  </w:style>
  <w:style w:type="character" w:customStyle="1" w:styleId="BalloonTextChar1">
    <w:name w:val="Balloon Text Char1"/>
    <w:basedOn w:val="DefaultParagraphFont"/>
    <w:link w:val="BalloonText"/>
    <w:rsid w:val="00982253"/>
    <w:rPr>
      <w:rFonts w:ascii="Tahoma" w:eastAsia="Calibri" w:hAnsi="Tahoma" w:cs="Tahoma"/>
      <w:color w:val="000000"/>
      <w:sz w:val="16"/>
      <w:szCs w:val="16"/>
      <w:lang w:eastAsia="zh-CN"/>
    </w:rPr>
  </w:style>
  <w:style w:type="character" w:styleId="FollowedHyperlink">
    <w:name w:val="FollowedHyperlink"/>
    <w:basedOn w:val="DefaultParagraphFont"/>
    <w:uiPriority w:val="99"/>
    <w:semiHidden/>
    <w:unhideWhenUsed/>
    <w:rsid w:val="009822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7915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C06DF-2FB4-489E-85AC-74933E8A3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36</Pages>
  <Words>9696</Words>
  <Characters>55272</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Client Data Form</vt:lpstr>
    </vt:vector>
  </TitlesOfParts>
  <Company/>
  <LinksUpToDate>false</LinksUpToDate>
  <CharactersWithSpaces>64839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Data Form</dc:title>
  <dc:subject/>
  <dc:creator>Eugene Serravalle</dc:creator>
  <cp:keywords/>
  <dc:description/>
  <cp:lastModifiedBy>Usama Faheem</cp:lastModifiedBy>
  <cp:revision>36</cp:revision>
  <cp:lastPrinted>2018-04-11T23:45:00Z</cp:lastPrinted>
  <dcterms:created xsi:type="dcterms:W3CDTF">2026-02-26T06:00:00Z</dcterms:created>
  <dcterms:modified xsi:type="dcterms:W3CDTF">2026-02-26T10:08:00Z</dcterms:modified>
</cp:coreProperties>
</file>